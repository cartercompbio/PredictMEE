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7BB7211" w14:textId="77777777" w:rsidR="00B93783" w:rsidRPr="00E5391D" w:rsidRDefault="00C80B1B" w:rsidP="00E5391D">
      <w:pPr>
        <w:spacing w:line="240" w:lineRule="auto"/>
      </w:pPr>
      <w:r w:rsidRPr="00E5391D">
        <w:rPr>
          <w:b/>
        </w:rPr>
        <w:t xml:space="preserve">Title: </w:t>
      </w:r>
      <w:r w:rsidRPr="00E5391D">
        <w:t xml:space="preserve"> A deep learning NLP platform for microbiome metadata harmonization and dataset selection</w:t>
      </w:r>
    </w:p>
    <w:p w14:paraId="5EE04775" w14:textId="77777777" w:rsidR="00154E34" w:rsidRDefault="00154E34" w:rsidP="00154E34">
      <w:pPr>
        <w:spacing w:line="240" w:lineRule="auto"/>
        <w:rPr>
          <w:b/>
        </w:rPr>
      </w:pPr>
    </w:p>
    <w:p w14:paraId="2FBAB19D" w14:textId="27B4D1C5" w:rsidR="00B93783" w:rsidRPr="00E5391D" w:rsidRDefault="00C80B1B" w:rsidP="00154E34">
      <w:pPr>
        <w:spacing w:line="240" w:lineRule="auto"/>
        <w:sectPr w:rsidR="00B93783" w:rsidRPr="00E5391D" w:rsidSect="00E5391D">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720" w:footer="720" w:gutter="0"/>
          <w:pgNumType w:start="1"/>
          <w:cols w:space="720"/>
          <w:docGrid w:linePitch="299"/>
        </w:sectPr>
      </w:pPr>
      <w:r w:rsidRPr="00E5391D">
        <w:rPr>
          <w:b/>
        </w:rPr>
        <w:t>Contact Information:</w:t>
      </w:r>
    </w:p>
    <w:p w14:paraId="283C9AFE" w14:textId="77777777" w:rsidR="00B93783" w:rsidRPr="00E5391D" w:rsidRDefault="00C80B1B" w:rsidP="00E5391D">
      <w:pPr>
        <w:spacing w:line="240" w:lineRule="auto"/>
        <w:rPr>
          <w:u w:val="single"/>
        </w:rPr>
      </w:pPr>
      <w:r w:rsidRPr="00E5391D">
        <w:rPr>
          <w:u w:val="single"/>
        </w:rPr>
        <w:t>Co-PI:</w:t>
      </w:r>
    </w:p>
    <w:p w14:paraId="3812DCA3" w14:textId="77777777" w:rsidR="00B93783" w:rsidRPr="00E5391D" w:rsidRDefault="00C80B1B" w:rsidP="00E5391D">
      <w:pPr>
        <w:spacing w:line="240" w:lineRule="auto"/>
      </w:pPr>
      <w:r w:rsidRPr="00E5391D">
        <w:t>Hannah Carter, PhD</w:t>
      </w:r>
    </w:p>
    <w:p w14:paraId="46A7354D" w14:textId="5A7AAFF3" w:rsidR="00B93783" w:rsidRPr="00E5391D" w:rsidRDefault="0058659A" w:rsidP="00E5391D">
      <w:pPr>
        <w:spacing w:line="240" w:lineRule="auto"/>
      </w:pPr>
      <w:r w:rsidRPr="00E5391D">
        <w:t xml:space="preserve">Department of </w:t>
      </w:r>
      <w:r w:rsidR="00C80B1B" w:rsidRPr="00E5391D">
        <w:t>Medicine</w:t>
      </w:r>
    </w:p>
    <w:p w14:paraId="17B4ADE1" w14:textId="77777777" w:rsidR="00B93783" w:rsidRPr="00E5391D" w:rsidRDefault="00C80B1B" w:rsidP="00E5391D">
      <w:pPr>
        <w:spacing w:line="240" w:lineRule="auto"/>
      </w:pPr>
      <w:r w:rsidRPr="00E5391D">
        <w:t>9500 Gilman Dr. MC 0688</w:t>
      </w:r>
    </w:p>
    <w:p w14:paraId="097F6197" w14:textId="77777777" w:rsidR="00B93783" w:rsidRPr="00E5391D" w:rsidRDefault="00C80B1B" w:rsidP="00E5391D">
      <w:pPr>
        <w:spacing w:line="240" w:lineRule="auto"/>
      </w:pPr>
      <w:r w:rsidRPr="00E5391D">
        <w:t>La Jolla, CA 92093-0688</w:t>
      </w:r>
    </w:p>
    <w:p w14:paraId="76CF90F4" w14:textId="77777777" w:rsidR="00B93783" w:rsidRPr="00E5391D" w:rsidRDefault="00C80B1B" w:rsidP="00E5391D">
      <w:pPr>
        <w:spacing w:line="240" w:lineRule="auto"/>
      </w:pPr>
      <w:hyperlink r:id="rId13">
        <w:r w:rsidRPr="00E5391D">
          <w:rPr>
            <w:color w:val="1155CC"/>
            <w:u w:val="single"/>
          </w:rPr>
          <w:t>hkcarter@health.ucsd.edu</w:t>
        </w:r>
      </w:hyperlink>
    </w:p>
    <w:p w14:paraId="13F8DC33" w14:textId="77777777" w:rsidR="00B93783" w:rsidRPr="00E5391D" w:rsidRDefault="00C80B1B" w:rsidP="00E5391D">
      <w:pPr>
        <w:spacing w:line="240" w:lineRule="auto"/>
      </w:pPr>
      <w:r w:rsidRPr="00E5391D">
        <w:t>Tel: (858) 822-4706</w:t>
      </w:r>
    </w:p>
    <w:p w14:paraId="4D24583C" w14:textId="77777777" w:rsidR="00B93783" w:rsidRPr="00E5391D" w:rsidRDefault="00B93783" w:rsidP="00E5391D">
      <w:pPr>
        <w:spacing w:line="240" w:lineRule="auto"/>
      </w:pPr>
    </w:p>
    <w:p w14:paraId="0659C91F" w14:textId="77777777" w:rsidR="00B93783" w:rsidRPr="00E5391D" w:rsidRDefault="00C80B1B" w:rsidP="00E5391D">
      <w:pPr>
        <w:spacing w:line="240" w:lineRule="auto"/>
        <w:rPr>
          <w:u w:val="single"/>
        </w:rPr>
      </w:pPr>
      <w:r w:rsidRPr="00E5391D">
        <w:rPr>
          <w:u w:val="single"/>
        </w:rPr>
        <w:t>Co-PI:</w:t>
      </w:r>
    </w:p>
    <w:p w14:paraId="3D855D23" w14:textId="77777777" w:rsidR="00B93783" w:rsidRPr="00E5391D" w:rsidRDefault="00C80B1B" w:rsidP="00E5391D">
      <w:pPr>
        <w:spacing w:line="240" w:lineRule="auto"/>
      </w:pPr>
      <w:proofErr w:type="spellStart"/>
      <w:r w:rsidRPr="00E5391D">
        <w:t>Chunnan</w:t>
      </w:r>
      <w:proofErr w:type="spellEnd"/>
      <w:r w:rsidRPr="00E5391D">
        <w:t xml:space="preserve"> Hsu, PhD</w:t>
      </w:r>
    </w:p>
    <w:p w14:paraId="4052EE5E" w14:textId="3E940256" w:rsidR="00B93783" w:rsidRPr="00E5391D" w:rsidRDefault="0058659A" w:rsidP="00E5391D">
      <w:pPr>
        <w:spacing w:line="240" w:lineRule="auto"/>
      </w:pPr>
      <w:r w:rsidRPr="00E5391D">
        <w:t xml:space="preserve">Department of </w:t>
      </w:r>
      <w:r w:rsidR="00C80B1B" w:rsidRPr="00E5391D">
        <w:t>Neurosciences</w:t>
      </w:r>
    </w:p>
    <w:p w14:paraId="488F6025" w14:textId="77777777" w:rsidR="00B93783" w:rsidRPr="00E5391D" w:rsidRDefault="00C80B1B" w:rsidP="00E5391D">
      <w:pPr>
        <w:spacing w:line="240" w:lineRule="auto"/>
      </w:pPr>
      <w:r w:rsidRPr="00E5391D">
        <w:t>9500 Gilman Dr. MC 0608</w:t>
      </w:r>
    </w:p>
    <w:p w14:paraId="3F6836AB" w14:textId="77777777" w:rsidR="00B93783" w:rsidRPr="00E5391D" w:rsidRDefault="00C80B1B" w:rsidP="00E5391D">
      <w:pPr>
        <w:spacing w:line="240" w:lineRule="auto"/>
      </w:pPr>
      <w:r w:rsidRPr="00E5391D">
        <w:t>La Jolla, CA, 92039-0608</w:t>
      </w:r>
    </w:p>
    <w:p w14:paraId="1C06260D" w14:textId="77777777" w:rsidR="00B93783" w:rsidRPr="00E5391D" w:rsidRDefault="00C80B1B" w:rsidP="00E5391D">
      <w:pPr>
        <w:spacing w:line="240" w:lineRule="auto"/>
      </w:pPr>
      <w:r w:rsidRPr="00E5391D">
        <w:t>chunnan@health.ucsd.edu</w:t>
      </w:r>
    </w:p>
    <w:p w14:paraId="32EE71BA" w14:textId="77777777" w:rsidR="00B93783" w:rsidRPr="00E5391D" w:rsidRDefault="00C80B1B" w:rsidP="00E5391D">
      <w:pPr>
        <w:spacing w:line="240" w:lineRule="auto"/>
      </w:pPr>
      <w:r w:rsidRPr="00E5391D">
        <w:t>Tel: (858) 822-3606</w:t>
      </w:r>
    </w:p>
    <w:p w14:paraId="008DBE79" w14:textId="77777777" w:rsidR="00B93783" w:rsidRPr="00E5391D" w:rsidRDefault="00B93783" w:rsidP="00E5391D">
      <w:pPr>
        <w:spacing w:line="240" w:lineRule="auto"/>
      </w:pPr>
    </w:p>
    <w:p w14:paraId="58D0C986" w14:textId="77777777" w:rsidR="00B93783" w:rsidRPr="00E5391D" w:rsidRDefault="00C80B1B" w:rsidP="00E5391D">
      <w:pPr>
        <w:spacing w:line="240" w:lineRule="auto"/>
        <w:rPr>
          <w:u w:val="single"/>
        </w:rPr>
      </w:pPr>
      <w:r w:rsidRPr="00E5391D">
        <w:rPr>
          <w:u w:val="single"/>
        </w:rPr>
        <w:t>CMI Faculty Member:</w:t>
      </w:r>
    </w:p>
    <w:p w14:paraId="5CD001E8" w14:textId="77777777" w:rsidR="00B93783" w:rsidRPr="00E5391D" w:rsidRDefault="00C80B1B" w:rsidP="00E5391D">
      <w:pPr>
        <w:spacing w:line="240" w:lineRule="auto"/>
      </w:pPr>
      <w:r w:rsidRPr="00E5391D">
        <w:t xml:space="preserve">Trey </w:t>
      </w:r>
      <w:proofErr w:type="spellStart"/>
      <w:r w:rsidRPr="00E5391D">
        <w:t>Ideker</w:t>
      </w:r>
      <w:proofErr w:type="spellEnd"/>
      <w:r w:rsidRPr="00E5391D">
        <w:t>, PhD</w:t>
      </w:r>
    </w:p>
    <w:p w14:paraId="32E5F99F" w14:textId="6527E1A5" w:rsidR="00B93783" w:rsidRPr="00E5391D" w:rsidRDefault="0058659A" w:rsidP="00E5391D">
      <w:pPr>
        <w:spacing w:line="240" w:lineRule="auto"/>
      </w:pPr>
      <w:r w:rsidRPr="00E5391D">
        <w:t xml:space="preserve">Department of </w:t>
      </w:r>
      <w:r w:rsidR="00C80B1B" w:rsidRPr="00E5391D">
        <w:t>Medicine</w:t>
      </w:r>
    </w:p>
    <w:p w14:paraId="3BA62885" w14:textId="77777777" w:rsidR="00B93783" w:rsidRPr="00E5391D" w:rsidRDefault="00C80B1B" w:rsidP="00E5391D">
      <w:pPr>
        <w:spacing w:line="240" w:lineRule="auto"/>
      </w:pPr>
      <w:r w:rsidRPr="00E5391D">
        <w:t>9500 Gilman Dr. MC 0688</w:t>
      </w:r>
    </w:p>
    <w:p w14:paraId="706D5566" w14:textId="77777777" w:rsidR="00B93783" w:rsidRPr="00E5391D" w:rsidRDefault="00C80B1B" w:rsidP="00E5391D">
      <w:pPr>
        <w:spacing w:line="240" w:lineRule="auto"/>
      </w:pPr>
      <w:r w:rsidRPr="00E5391D">
        <w:t>La Jolla, CA, 92093-0688</w:t>
      </w:r>
    </w:p>
    <w:p w14:paraId="2D721727" w14:textId="77777777" w:rsidR="00B93783" w:rsidRPr="00E5391D" w:rsidRDefault="00C80B1B" w:rsidP="00E5391D">
      <w:pPr>
        <w:spacing w:line="240" w:lineRule="auto"/>
      </w:pPr>
      <w:r w:rsidRPr="00E5391D">
        <w:t>tideker@health.ucsd.edu</w:t>
      </w:r>
    </w:p>
    <w:p w14:paraId="0CEEF8A1" w14:textId="77777777" w:rsidR="00B93783" w:rsidRPr="00E5391D" w:rsidRDefault="00C80B1B" w:rsidP="00E5391D">
      <w:pPr>
        <w:spacing w:line="240" w:lineRule="auto"/>
        <w:sectPr w:rsidR="00B93783" w:rsidRPr="00E5391D" w:rsidSect="00E5391D">
          <w:type w:val="continuous"/>
          <w:pgSz w:w="12240" w:h="15840"/>
          <w:pgMar w:top="720" w:right="720" w:bottom="720" w:left="720" w:header="720" w:footer="720" w:gutter="0"/>
          <w:cols w:num="3" w:space="720" w:equalWidth="0">
            <w:col w:w="3120" w:space="720"/>
            <w:col w:w="3120" w:space="720"/>
            <w:col w:w="3120" w:space="0"/>
          </w:cols>
          <w:docGrid w:linePitch="299"/>
        </w:sectPr>
      </w:pPr>
      <w:r w:rsidRPr="00E5391D">
        <w:t>Tel: (858) 822-4558</w:t>
      </w:r>
    </w:p>
    <w:p w14:paraId="46C4FA93" w14:textId="77777777" w:rsidR="00B93783" w:rsidRPr="00E5391D" w:rsidRDefault="00C80B1B" w:rsidP="00E5391D">
      <w:pPr>
        <w:spacing w:line="240" w:lineRule="auto"/>
        <w:jc w:val="both"/>
      </w:pPr>
      <w:r w:rsidRPr="00E5391D">
        <w:rPr>
          <w:b/>
        </w:rPr>
        <w:t xml:space="preserve">Executive Summary: </w:t>
      </w:r>
      <w:r w:rsidRPr="00E5391D">
        <w:t xml:space="preserve">In large biological data repositories, such as Qiita, data reusability for </w:t>
      </w:r>
      <w:proofErr w:type="spellStart"/>
      <w:r w:rsidRPr="00E5391D">
        <w:t>metaanalysis</w:t>
      </w:r>
      <w:proofErr w:type="spellEnd"/>
      <w:r w:rsidRPr="00E5391D">
        <w:t xml:space="preserve"> combining multiple studies is impeded by differences in study annotations (e.g. study metadata). We have developed a natural language processing tool based on deep learning using word embeddings to automate metadata imputation and successfully applied it to improve harmonization of </w:t>
      </w:r>
      <w:proofErr w:type="spellStart"/>
      <w:r w:rsidRPr="00E5391D">
        <w:t>biosample</w:t>
      </w:r>
      <w:proofErr w:type="spellEnd"/>
      <w:r w:rsidRPr="00E5391D">
        <w:t xml:space="preserve"> annotations in the SRA. Here we propose to adapt this approach to impute and harmonize metadata across microbiome studies in Qiita. We will further develop a webtool to autofill metadata fields when new datasets are added. As further proof of benefit, we will evaluate the impact of metadata harmonization through a </w:t>
      </w:r>
      <w:proofErr w:type="spellStart"/>
      <w:r w:rsidRPr="00E5391D">
        <w:t>metaanalysis</w:t>
      </w:r>
      <w:proofErr w:type="spellEnd"/>
      <w:r w:rsidRPr="00E5391D">
        <w:t xml:space="preserve"> of IBD. </w:t>
      </w:r>
    </w:p>
    <w:p w14:paraId="0DCDBB30" w14:textId="77777777" w:rsidR="00B93783" w:rsidRPr="00E5391D" w:rsidRDefault="00B93783" w:rsidP="00E5391D">
      <w:pPr>
        <w:spacing w:line="240" w:lineRule="auto"/>
      </w:pPr>
    </w:p>
    <w:p w14:paraId="2414E6F7" w14:textId="024AA3C7" w:rsidR="00B93783" w:rsidRPr="00E5391D" w:rsidRDefault="00C80B1B" w:rsidP="00E5391D">
      <w:pPr>
        <w:spacing w:after="120" w:line="240" w:lineRule="auto"/>
        <w:jc w:val="both"/>
      </w:pPr>
      <w:r w:rsidRPr="00E5391D">
        <w:rPr>
          <w:b/>
        </w:rPr>
        <w:t xml:space="preserve">Research Plan: </w:t>
      </w:r>
      <w:r w:rsidRPr="00E5391D">
        <w:t xml:space="preserve">The Qiita database hosts thousands of studies describing microbiome sequences across diverse conditions and technologies, and continues to grow rapidly. This data resource provides an unprecedented opportunity to study microbiome dynamics across a wide variety of settings and diseases. Meta-analyses across multiple studies can improve power to detect biological signals when sample sizes of individual studies are resource limited. Identifying and combining datasets effectively requires accurate and consistent metadata describing the contents and contexts of independent studies. Although Qiita enforces extensive requirements for sequence metadata annotation including use of </w:t>
      </w:r>
      <w:proofErr w:type="spellStart"/>
      <w:r w:rsidRPr="00E5391D">
        <w:t>MIxS</w:t>
      </w:r>
      <w:proofErr w:type="spellEnd"/>
      <w:r w:rsidRPr="00E5391D">
        <w:t xml:space="preserve"> standards at the time of sample submission, some samples are added through crowd sourcing and do not always strictly adhere. Furthermore, annotations of human phenotypes are not covered under </w:t>
      </w:r>
      <w:proofErr w:type="spellStart"/>
      <w:r w:rsidRPr="00E5391D">
        <w:t>MIxS</w:t>
      </w:r>
      <w:proofErr w:type="spellEnd"/>
      <w:r w:rsidRPr="00E5391D">
        <w:t xml:space="preserve">, and the corresponding metadata are much less consistent. This poses a barrier to performing effective </w:t>
      </w:r>
      <w:proofErr w:type="spellStart"/>
      <w:r w:rsidRPr="00E5391D">
        <w:t>metaanalysis</w:t>
      </w:r>
      <w:proofErr w:type="spellEnd"/>
      <w:r w:rsidRPr="00E5391D">
        <w:t xml:space="preserve"> of human disease phenotypes with Qiita. Here we propose to adapt our existing deep learning framework for metadata imputation to address these challenges. This proposal builds on the joint expertise of the Hsu lab, the Carter lab and </w:t>
      </w:r>
      <w:proofErr w:type="spellStart"/>
      <w:r w:rsidRPr="00E5391D">
        <w:t>Ideker</w:t>
      </w:r>
      <w:proofErr w:type="spellEnd"/>
      <w:r w:rsidRPr="00E5391D">
        <w:t xml:space="preserve"> lab. Our goals will be accomplished in the following three aims:</w:t>
      </w:r>
    </w:p>
    <w:p w14:paraId="50ED614E" w14:textId="77777777" w:rsidR="00B93783" w:rsidRPr="00E5391D" w:rsidRDefault="00C80B1B" w:rsidP="00E5391D">
      <w:pPr>
        <w:spacing w:line="240" w:lineRule="auto"/>
        <w:jc w:val="both"/>
        <w:rPr>
          <w:b/>
        </w:rPr>
      </w:pPr>
      <w:r w:rsidRPr="00E5391D">
        <w:rPr>
          <w:b/>
        </w:rPr>
        <w:t xml:space="preserve">Aim 1: Train a </w:t>
      </w:r>
      <w:proofErr w:type="spellStart"/>
      <w:r w:rsidRPr="00E5391D">
        <w:rPr>
          <w:b/>
        </w:rPr>
        <w:t>PredictMEE</w:t>
      </w:r>
      <w:proofErr w:type="spellEnd"/>
      <w:r w:rsidRPr="00E5391D">
        <w:rPr>
          <w:b/>
        </w:rPr>
        <w:t xml:space="preserve"> deep learning classifier for Qiita metadata harmonization</w:t>
      </w:r>
    </w:p>
    <w:p w14:paraId="40E8217C" w14:textId="110FDC03" w:rsidR="00B93783" w:rsidRPr="00E5391D" w:rsidRDefault="00C80B1B" w:rsidP="00E5391D">
      <w:pPr>
        <w:spacing w:after="120" w:line="240" w:lineRule="auto"/>
        <w:jc w:val="both"/>
      </w:pPr>
      <w:r w:rsidRPr="00E5391D">
        <w:t xml:space="preserve">We will leverage existing metadata associated with the many studies in Qiita to predict optimal attribute labels for existing entries. This will address metadata quality issues and support improved selection and combination of datasets for </w:t>
      </w:r>
      <w:proofErr w:type="spellStart"/>
      <w:r w:rsidRPr="00E5391D">
        <w:t>metaanalysis</w:t>
      </w:r>
      <w:proofErr w:type="spellEnd"/>
      <w:r w:rsidRPr="00E5391D">
        <w:t xml:space="preserve">. </w:t>
      </w:r>
    </w:p>
    <w:p w14:paraId="245979AD" w14:textId="77777777" w:rsidR="00B93783" w:rsidRPr="00E5391D" w:rsidRDefault="00C80B1B" w:rsidP="00E5391D">
      <w:pPr>
        <w:spacing w:line="240" w:lineRule="auto"/>
        <w:jc w:val="both"/>
        <w:rPr>
          <w:b/>
        </w:rPr>
      </w:pPr>
      <w:r w:rsidRPr="00E5391D">
        <w:rPr>
          <w:b/>
        </w:rPr>
        <w:t>Aim 2: Create a webtool frontend to support user metadata entry when adding datasets to Qiita</w:t>
      </w:r>
    </w:p>
    <w:p w14:paraId="14A9F4FD" w14:textId="3128967A" w:rsidR="00B93783" w:rsidRPr="00E5391D" w:rsidRDefault="00C80B1B" w:rsidP="00E5391D">
      <w:pPr>
        <w:spacing w:after="120" w:line="240" w:lineRule="auto"/>
        <w:jc w:val="both"/>
      </w:pPr>
      <w:r w:rsidRPr="00E5391D">
        <w:t xml:space="preserve">We will develop a web tool that will autofill metadata based on a block of text, such as an abstract, to simultaneously streamline and normalize user metadata input at the time of dataset submission. </w:t>
      </w:r>
    </w:p>
    <w:p w14:paraId="57285457" w14:textId="77777777" w:rsidR="00B93783" w:rsidRPr="00E5391D" w:rsidRDefault="00C80B1B" w:rsidP="00E5391D">
      <w:pPr>
        <w:spacing w:line="240" w:lineRule="auto"/>
        <w:jc w:val="both"/>
        <w:rPr>
          <w:b/>
        </w:rPr>
      </w:pPr>
      <w:r w:rsidRPr="00E5391D">
        <w:rPr>
          <w:b/>
        </w:rPr>
        <w:t xml:space="preserve">Aim 3: Perform a </w:t>
      </w:r>
      <w:proofErr w:type="spellStart"/>
      <w:r w:rsidRPr="00E5391D">
        <w:rPr>
          <w:b/>
        </w:rPr>
        <w:t>metaanalysis</w:t>
      </w:r>
      <w:proofErr w:type="spellEnd"/>
      <w:r w:rsidRPr="00E5391D">
        <w:rPr>
          <w:b/>
        </w:rPr>
        <w:t xml:space="preserve"> of IBD using studies retrieved post-metadata harmonization</w:t>
      </w:r>
    </w:p>
    <w:p w14:paraId="413883EB" w14:textId="77777777" w:rsidR="00B93783" w:rsidRPr="00E5391D" w:rsidRDefault="00C80B1B" w:rsidP="00E5391D">
      <w:pPr>
        <w:spacing w:line="240" w:lineRule="auto"/>
        <w:jc w:val="both"/>
        <w:rPr>
          <w:b/>
        </w:rPr>
      </w:pPr>
      <w:r w:rsidRPr="00E5391D">
        <w:t xml:space="preserve">We will perform a </w:t>
      </w:r>
      <w:proofErr w:type="spellStart"/>
      <w:r w:rsidRPr="00E5391D">
        <w:t>metaanalysis</w:t>
      </w:r>
      <w:proofErr w:type="spellEnd"/>
      <w:r w:rsidRPr="00E5391D">
        <w:t xml:space="preserve"> of IBD pre- and post-metadata harmonization to quantify the advantage of improved dataset selection and phenotype annotation alignment for various statistical analyses. </w:t>
      </w:r>
    </w:p>
    <w:p w14:paraId="48101DD5" w14:textId="77777777" w:rsidR="00B93783" w:rsidRPr="00E5391D" w:rsidRDefault="00B93783" w:rsidP="00E5391D">
      <w:pPr>
        <w:spacing w:line="240" w:lineRule="auto"/>
        <w:jc w:val="both"/>
        <w:rPr>
          <w:b/>
        </w:rPr>
      </w:pPr>
    </w:p>
    <w:p w14:paraId="3EFF50FD" w14:textId="0F97A782" w:rsidR="00B93783" w:rsidRPr="00E5391D" w:rsidRDefault="00C80B1B" w:rsidP="00E5391D">
      <w:pPr>
        <w:spacing w:line="240" w:lineRule="auto"/>
        <w:jc w:val="both"/>
      </w:pPr>
      <w:r w:rsidRPr="00E5391D">
        <w:rPr>
          <w:b/>
        </w:rPr>
        <w:t xml:space="preserve">Approach: </w:t>
      </w:r>
      <w:r w:rsidRPr="00E5391D">
        <w:t xml:space="preserve">Advances in next-generation sequencing (NGS) technologies have led to the rapid accumulation of publicly available microbial sequencing datasets in a variety of online repositories. High quality metadata annotations for data hosted in these repositories are essential for research reproducibility, and for conducting fast, powerful and scalable meta-analyses in studying various microbiomes. However, the level of diversity in microbiome studies and a lack of standards for depositing data into these repositories has made metadata plurality and harmonization a grand challenge in microbiome research. </w:t>
      </w:r>
    </w:p>
    <w:p w14:paraId="63D2C1FD" w14:textId="47249F9B" w:rsidR="00B93783" w:rsidRPr="00E5391D" w:rsidRDefault="00C80B1B" w:rsidP="00E5391D">
      <w:pPr>
        <w:spacing w:before="120" w:line="240" w:lineRule="auto"/>
        <w:jc w:val="both"/>
      </w:pPr>
      <w:r w:rsidRPr="00E5391D">
        <w:t>A primary goal of metadata standardization efforts in microbiome research has been to establish the minimum information about any (x) sequence (</w:t>
      </w:r>
      <w:proofErr w:type="spellStart"/>
      <w:r w:rsidRPr="00E5391D">
        <w:t>MIxS</w:t>
      </w:r>
      <w:proofErr w:type="spellEnd"/>
      <w:r w:rsidRPr="00E5391D">
        <w:t xml:space="preserve">) </w:t>
      </w:r>
      <w:r w:rsidR="0074038E" w:rsidRPr="00E5391D">
        <w:fldChar w:fldCharType="begin">
          <w:fldData xml:space="preserve">PEVuZE5vdGU+PENpdGUgRXhjbHVkZVllYXI9IjEiPjxBdXRob3I+WWlsbWF6PC9BdXRob3I+PFll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</w:fldData>
        </w:fldChar>
      </w:r>
      <w:r w:rsidR="0074038E" w:rsidRPr="00E5391D">
        <w:instrText xml:space="preserve"> ADDIN EN.CITE </w:instrText>
      </w:r>
      <w:r w:rsidR="0074038E" w:rsidRPr="00E5391D">
        <w:fldChar w:fldCharType="begin">
          <w:fldData xml:space="preserve">PEVuZE5vdGU+PENpdGUgRXhjbHVkZVllYXI9IjEiPjxBdXRob3I+WWlsbWF6PC9BdXRob3I+PFll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</w:fldData>
        </w:fldChar>
      </w:r>
      <w:r w:rsidR="0074038E" w:rsidRPr="00E5391D">
        <w:instrText xml:space="preserve"> ADDIN EN.CITE.DATA </w:instrText>
      </w:r>
      <w:r w:rsidR="0074038E" w:rsidRPr="00E5391D">
        <w:fldChar w:fldCharType="end"/>
      </w:r>
      <w:r w:rsidR="0074038E" w:rsidRPr="00E5391D">
        <w:fldChar w:fldCharType="separate"/>
      </w:r>
      <w:r w:rsidR="0074038E" w:rsidRPr="00E5391D">
        <w:rPr>
          <w:noProof/>
        </w:rPr>
        <w:t>(1)</w:t>
      </w:r>
      <w:r w:rsidR="0074038E" w:rsidRPr="00E5391D">
        <w:fldChar w:fldCharType="end"/>
      </w:r>
      <w:r w:rsidRPr="00E5391D">
        <w:t xml:space="preserve"> requirement </w:t>
      </w:r>
      <w:r w:rsidR="00E5391D">
        <w:t>for</w:t>
      </w:r>
      <w:r w:rsidRPr="00E5391D">
        <w:t xml:space="preserve"> submission of sequencing data to a repository. However, this requirement is often not enforced by major repositories, leading to heterogeneous metadata</w:t>
      </w:r>
      <w:r w:rsidR="00E5391D">
        <w:t>,</w:t>
      </w:r>
      <w:r w:rsidRPr="00E5391D">
        <w:t xml:space="preserve"> </w:t>
      </w:r>
      <w:r w:rsidR="00E5391D">
        <w:t>impeding</w:t>
      </w:r>
      <w:r w:rsidRPr="00E5391D">
        <w:t xml:space="preserve"> integration of datasets for meta-analysis. Though Qiita </w:t>
      </w:r>
      <w:r w:rsidR="0074038E" w:rsidRPr="00E5391D">
        <w:fldChar w:fldCharType="begin"/>
      </w:r>
      <w:r w:rsidR="0074038E" w:rsidRPr="00E5391D">
        <w:instrText xml:space="preserve"> ADDIN EN.CITE &lt;EndNote&gt;&lt;Cite ExcludeYear="1"&gt;&lt;Author&gt;Gonzalez&lt;/Author&gt;&lt;Year&gt;2018&lt;/Year&gt;&lt;IDText&gt;Qiita: rapid, web-enabled microbiome meta-analysis&lt;/IDText&gt;&lt;DisplayText&gt;(2)&lt;/DisplayText&gt;&lt;record&gt;&lt;dates&gt;&lt;pub-dates&gt;&lt;date&gt;10&lt;/date&gt;&lt;/pub-dates&gt;&lt;year&gt;2018&lt;/year&gt;&lt;/dates&gt;&lt;keywords&gt;&lt;keyword&gt;Computational Biology&lt;/keyword&gt;&lt;keyword&gt;Humans&lt;/keyword&gt;&lt;keyword&gt;Internet&lt;/keyword&gt;&lt;keyword&gt;Metagenomics&lt;/keyword&gt;&lt;keyword&gt;Microbiota&lt;/keyword&gt;&lt;keyword&gt;Software&lt;/keyword&gt;&lt;keyword&gt;User-Computer Interface&lt;/keyword&gt;&lt;/keywords&gt;&lt;urls&gt;&lt;related-urls&gt;&lt;url&gt;https://www.ncbi.nlm.nih.gov/pubmed/30275573&lt;/url&gt;&lt;/related-urls&gt;&lt;/urls&gt;&lt;isbn&gt;1548-7105&lt;/isbn&gt;&lt;custom2&gt;PMC6235622&lt;/custom2&gt;&lt;titles&gt;&lt;title&gt;Qiita: rapid, web-enabled microbiome meta-analysis&lt;/title&gt;&lt;secondary-title&gt;Nat Methods&lt;/secondary-title&gt;&lt;/titles&gt;&lt;pages&gt;796-798&lt;/pages&gt;&lt;number&gt;10&lt;/number&gt;&lt;contributors&gt;&lt;authors&gt;&lt;author&gt;Gonzalez, A.&lt;/author&gt;&lt;author&gt;Navas-Molina, J. A.&lt;/author&gt;&lt;author&gt;Kosciolek, T.&lt;/author&gt;&lt;author&gt;McDonald, D.&lt;/author&gt;&lt;author&gt;Vázquez-Baeza, Y.&lt;/author&gt;&lt;author&gt;Ackermann, G.&lt;/author&gt;&lt;author&gt;DeReus, J.&lt;/author&gt;&lt;author&gt;Janssen, S.&lt;/author&gt;&lt;author&gt;Swafford, A. D.&lt;/author&gt;&lt;author&gt;Orchanian, S. B.&lt;/author&gt;&lt;author&gt;Sanders, J. G.&lt;/author&gt;&lt;author&gt;Shorenstein, J.&lt;/author&gt;&lt;author&gt;Holste, H.&lt;/author&gt;&lt;author&gt;Petrus, S.&lt;/author&gt;&lt;author&gt;Robbins-Pianka, A.&lt;/author&gt;&lt;author&gt;Brislawn, C. J.&lt;/author&gt;&lt;author&gt;Wang, M.&lt;/author&gt;&lt;author&gt;Rideout, J. R.&lt;/author&gt;&lt;author&gt;Bolyen, E.&lt;/author&gt;&lt;author&gt;Dillon, M.&lt;/author&gt;&lt;author&gt;Caporaso, J. G.&lt;/author&gt;&lt;author&gt;Dorrestein, P. C.&lt;/author&gt;&lt;author&gt;Knight, R.&lt;/author&gt;&lt;/authors&gt;&lt;/contributors&gt;&lt;edition&gt;2018/10/01&lt;/edition&gt;&lt;language&gt;eng&lt;/language&gt;&lt;added-date format="utc"&gt;1598709131&lt;/added-date&gt;&lt;ref-type name="Journal Article"&gt;17&lt;/ref-type&gt;&lt;rec-number&gt;1104&lt;/rec-number&gt;&lt;last-updated-date format="utc"&gt;1598709131&lt;/last-updated-date&gt;&lt;accession-num&gt;30275573&lt;/accession-num&gt;&lt;electronic-resource-num&gt;10.1038/s41592-018-0141-9&lt;/electronic-resource-num&gt;&lt;volume&gt;15&lt;/volume&gt;&lt;/record&gt;&lt;/Cite&gt;&lt;/EndNote&gt;</w:instrText>
      </w:r>
      <w:r w:rsidR="0074038E" w:rsidRPr="00E5391D">
        <w:fldChar w:fldCharType="separate"/>
      </w:r>
      <w:r w:rsidR="0074038E" w:rsidRPr="00E5391D">
        <w:rPr>
          <w:noProof/>
        </w:rPr>
        <w:t>(2)</w:t>
      </w:r>
      <w:r w:rsidR="0074038E" w:rsidRPr="00E5391D">
        <w:fldChar w:fldCharType="end"/>
      </w:r>
      <w:r w:rsidRPr="00E5391D">
        <w:t xml:space="preserve"> </w:t>
      </w:r>
      <w:r w:rsidR="00E5391D">
        <w:t>requires that</w:t>
      </w:r>
      <w:r w:rsidRPr="00E5391D">
        <w:t xml:space="preserve"> the description of the work, </w:t>
      </w:r>
      <w:r w:rsidRPr="00E5391D">
        <w:lastRenderedPageBreak/>
        <w:t xml:space="preserve">relevant publications, collection and processing parameters for each sample, and relevant covariates be included upon submission of each dataset, significant legacy metadata remains poorly annotated. </w:t>
      </w:r>
    </w:p>
    <w:p w14:paraId="78531E4B" w14:textId="51574519" w:rsidR="00B93783" w:rsidRPr="00E5391D" w:rsidRDefault="00C80B1B" w:rsidP="00E5391D">
      <w:pPr>
        <w:spacing w:before="120" w:line="240" w:lineRule="auto"/>
        <w:jc w:val="both"/>
      </w:pPr>
      <w:r w:rsidRPr="00E5391D">
        <w:t xml:space="preserve">We recently designed and implemented a Natural Language Processing (NLP) approach utilizing deep neural networks to analyze and improve the quality of metadata in the NCBI Sequence Read Archive (SRA) </w:t>
      </w:r>
      <w:r w:rsidR="0074038E" w:rsidRPr="00E5391D">
        <w:fldChar w:fldCharType="begin"/>
      </w:r>
      <w:r w:rsidR="0074038E" w:rsidRPr="00E5391D">
        <w:instrText xml:space="preserve"> ADDIN EN.CITE &lt;EndNote&gt;&lt;Cite ExcludeYear="1"&gt;&lt;Author&gt;Klie&lt;/Author&gt;&lt;Year&gt;2020&lt;/Year&gt;&lt;IDText&gt;Increasing metadata coverage of SRA BioSample entries using deep learning based Named Entity Recognition&lt;/IDText&gt;&lt;DisplayText&gt;(3)&lt;/DisplayText&gt;&lt;record&gt;&lt;urls&gt;&lt;related-urls&gt;&lt;url&gt;https://www.biorxiv.org/content/biorxiv/early/2020/08/16/414136.full.pdf&lt;/url&gt;&lt;/related-urls&gt;&lt;/urls&gt;&lt;titles&gt;&lt;title&gt;Increasing metadata coverage of SRA BioSample entries using deep learning based Named Entity Recognition&lt;/title&gt;&lt;secondary-title&gt;bioRxiv&lt;/secondary-title&gt;&lt;/titles&gt;&lt;pages&gt;414136&lt;/pages&gt;&lt;contributors&gt;&lt;authors&gt;&lt;author&gt;Klie, Adam&lt;/author&gt;&lt;author&gt;Tsui, Brian Y&lt;/author&gt;&lt;author&gt;Mollah, Shamim&lt;/author&gt;&lt;author&gt;Skola, Dylan&lt;/author&gt;&lt;author&gt;Dow, Michelle&lt;/author&gt;&lt;author&gt;Hsu, Chun-Nan&lt;/author&gt;&lt;author&gt;Carter, Hannah&lt;/author&gt;&lt;/authors&gt;&lt;/contributors&gt;&lt;added-date format="utc"&gt;1598708723&lt;/added-date&gt;&lt;ref-type name="Journal Article"&gt;17&lt;/ref-type&gt;&lt;dates&gt;&lt;year&gt;2020&lt;/year&gt;&lt;/dates&gt;&lt;rec-number&gt;1098&lt;/rec-number&gt;&lt;last-updated-date format="utc"&gt;1598708723&lt;/last-updated-date&gt;&lt;electronic-resource-num&gt;10.1101/414136&lt;/electronic-resource-num&gt;&lt;/record&gt;&lt;/Cite&gt;&lt;/EndNote&gt;</w:instrText>
      </w:r>
      <w:r w:rsidR="0074038E" w:rsidRPr="00E5391D">
        <w:fldChar w:fldCharType="separate"/>
      </w:r>
      <w:r w:rsidR="0074038E" w:rsidRPr="00E5391D">
        <w:rPr>
          <w:noProof/>
        </w:rPr>
        <w:t>(3)</w:t>
      </w:r>
      <w:r w:rsidR="0074038E" w:rsidRPr="00E5391D">
        <w:fldChar w:fldCharType="end"/>
      </w:r>
      <w:r w:rsidRPr="00E5391D">
        <w:t xml:space="preserve">. We leveraged almost 44 million attribute-value pairs from SRA </w:t>
      </w:r>
      <w:proofErr w:type="spellStart"/>
      <w:r w:rsidRPr="00E5391D">
        <w:t>BioSample</w:t>
      </w:r>
      <w:proofErr w:type="spellEnd"/>
      <w:r w:rsidRPr="00E5391D">
        <w:t xml:space="preserve"> to train a scalable, recurrent neural network that predicts metadata attribute values via Named Entity Recognition (NER) (</w:t>
      </w:r>
      <w:r w:rsidRPr="00E5391D">
        <w:rPr>
          <w:b/>
        </w:rPr>
        <w:t>Figure 1</w:t>
      </w:r>
      <w:r w:rsidRPr="00E5391D">
        <w:t>). For SRA, the network was trained to classify short text phrases according to membership in each of 11 metadata categories and achieved an overall accuracy and area under the receiver operating characteristic (AUROC) curve of 85.2% and 0.977 respectively (</w:t>
      </w:r>
      <w:r w:rsidRPr="00E5391D">
        <w:rPr>
          <w:b/>
        </w:rPr>
        <w:t>Figure 2</w:t>
      </w:r>
      <w:r w:rsidRPr="00E5391D">
        <w:t xml:space="preserve">). We then applied our classifier to predict the values of the 11 metadata categories from the longer TITLE attribute of samples, evaluating performance on a set of samples withheld from model training. Prediction accuracies were high when extracting sample Species (94.85%), Condition/Disease (95.65%) and Strain (82.03%) from TITLEs, with lower accuracies and lack of predictions for other categories highlighting multiple issues with the current metadata annotations in </w:t>
      </w:r>
      <w:proofErr w:type="spellStart"/>
      <w:r w:rsidRPr="00E5391D">
        <w:t>BioSample</w:t>
      </w:r>
      <w:proofErr w:type="spellEnd"/>
      <w:r w:rsidRPr="00E5391D">
        <w:t xml:space="preserve">. </w:t>
      </w:r>
    </w:p>
    <w:p w14:paraId="27BE0C00" w14:textId="77777777" w:rsidR="00B93783" w:rsidRPr="00E5391D" w:rsidRDefault="00C80B1B" w:rsidP="00E5391D">
      <w:pPr>
        <w:spacing w:before="120" w:line="240" w:lineRule="auto"/>
        <w:jc w:val="both"/>
      </w:pPr>
      <w:r w:rsidRPr="00E5391D">
        <w:t xml:space="preserve">Here we propose to adapt this NLP deep learning framework to address two major challenges facing the Qiita metagenomic dataset repository: Quality issues with 1) standard metadata fields arising from differences in how users upload data to the database and 2) non-standard metadata attributes related to human phenotypes. </w:t>
      </w:r>
    </w:p>
    <w:p w14:paraId="40DF2402" w14:textId="77777777" w:rsidR="00B93783" w:rsidRPr="00E5391D" w:rsidRDefault="00B93783" w:rsidP="00E5391D">
      <w:pPr>
        <w:spacing w:line="240" w:lineRule="auto"/>
      </w:pPr>
    </w:p>
    <w:p w14:paraId="4B75298E" w14:textId="77777777" w:rsidR="00B93783" w:rsidRPr="00E5391D" w:rsidRDefault="00C80B1B" w:rsidP="00E5391D">
      <w:pPr>
        <w:spacing w:line="240" w:lineRule="auto"/>
        <w:rPr>
          <w:u w:val="single"/>
        </w:rPr>
      </w:pPr>
      <w:r w:rsidRPr="00E5391D">
        <w:rPr>
          <w:u w:val="single"/>
        </w:rPr>
        <w:t xml:space="preserve">Aim 1: Train a </w:t>
      </w:r>
      <w:proofErr w:type="spellStart"/>
      <w:r w:rsidRPr="00E5391D">
        <w:rPr>
          <w:u w:val="single"/>
        </w:rPr>
        <w:t>PredictMEE</w:t>
      </w:r>
      <w:proofErr w:type="spellEnd"/>
      <w:r w:rsidRPr="00E5391D">
        <w:rPr>
          <w:u w:val="single"/>
        </w:rPr>
        <w:t xml:space="preserve"> deep learning classifier for Qiita metadata harmonization</w:t>
      </w:r>
    </w:p>
    <w:p w14:paraId="5FDBB08A" w14:textId="2D285C8B" w:rsidR="00B93783" w:rsidRPr="00E5391D" w:rsidRDefault="00C80B1B" w:rsidP="00E5391D">
      <w:pPr>
        <w:spacing w:line="240" w:lineRule="auto"/>
        <w:jc w:val="both"/>
      </w:pPr>
      <w:r w:rsidRPr="00E5391D">
        <w:t xml:space="preserve">This aim will adapt our existing NLP deep learning tool to address metadata quality issues specific to Qiita. We have already downloaded all publicly available metadata in Qiita and processed it into attribute-value pairs </w:t>
      </w:r>
      <w:r w:rsidRPr="00E5391D">
        <w:rPr>
          <w:b/>
        </w:rPr>
        <w:t>(Figure 1A)</w:t>
      </w:r>
      <w:r w:rsidRPr="00E5391D">
        <w:t>. In total, these data comprise 39,526,432 attribute-value pairs across 310,509 samples and 534 studies, encompassing both information describing the samples in a study and prep information that describes how the samples were processed in the wet lab. Preliminary analys</w:t>
      </w:r>
      <w:r w:rsidR="0074038E" w:rsidRPr="00E5391D">
        <w:t>e</w:t>
      </w:r>
      <w:r w:rsidRPr="00E5391D">
        <w:t xml:space="preserve">s of these data indicate that many of the annotation issues we previously noted in SRA metadata are also prevalent in Qiita metadata. These include missing values and redundant attributes </w:t>
      </w:r>
      <w:r w:rsidRPr="00E5391D">
        <w:rPr>
          <w:b/>
        </w:rPr>
        <w:t>(Figure 3A</w:t>
      </w:r>
      <w:r w:rsidR="00C504B6">
        <w:rPr>
          <w:b/>
        </w:rPr>
        <w:t>-B</w:t>
      </w:r>
      <w:r w:rsidRPr="00E5391D">
        <w:rPr>
          <w:b/>
        </w:rPr>
        <w:t>)</w:t>
      </w:r>
      <w:r w:rsidRPr="00E5391D">
        <w:t xml:space="preserve">, addition of a large number of nonstandard attributes not recommended or required by Qiita </w:t>
      </w:r>
      <w:r w:rsidRPr="00E5391D">
        <w:rPr>
          <w:b/>
        </w:rPr>
        <w:t>(Figure 3</w:t>
      </w:r>
      <w:r w:rsidR="00C504B6">
        <w:rPr>
          <w:b/>
        </w:rPr>
        <w:t>C</w:t>
      </w:r>
      <w:r w:rsidRPr="00E5391D">
        <w:rPr>
          <w:b/>
        </w:rPr>
        <w:t>)</w:t>
      </w:r>
      <w:r w:rsidRPr="00E5391D">
        <w:t xml:space="preserve">, and typos and differences in capitalization </w:t>
      </w:r>
      <w:r w:rsidRPr="00E5391D">
        <w:rPr>
          <w:b/>
        </w:rPr>
        <w:t>(Figure 3</w:t>
      </w:r>
      <w:r w:rsidR="00C504B6">
        <w:rPr>
          <w:b/>
        </w:rPr>
        <w:t>D</w:t>
      </w:r>
      <w:r w:rsidRPr="00E5391D">
        <w:rPr>
          <w:b/>
        </w:rPr>
        <w:t>)</w:t>
      </w:r>
      <w:r w:rsidRPr="00E5391D">
        <w:t xml:space="preserve">. A more systematic analysis will be performed to determine which attributes will most benefit from attribute-value learning, but these preliminary data indicate that Qiita metadata quality can be substantially improved. </w:t>
      </w:r>
    </w:p>
    <w:p w14:paraId="379A7D51" w14:textId="18870B5E" w:rsidR="00B93783" w:rsidRPr="00E5391D" w:rsidRDefault="00C80B1B" w:rsidP="00E5391D">
      <w:pPr>
        <w:spacing w:before="120" w:after="120" w:line="240" w:lineRule="auto"/>
        <w:jc w:val="both"/>
      </w:pPr>
      <w:r w:rsidRPr="00E5391D">
        <w:t>Our approach uses word embedding models trained on large text corpora to numerically capture contextual and semantic information of words by representing word similarity as a geometric distance in an n-dimensional space</w:t>
      </w:r>
      <w:r w:rsidR="0074038E" w:rsidRPr="00E5391D">
        <w:t xml:space="preserve"> </w:t>
      </w:r>
      <w:r w:rsidR="0074038E" w:rsidRPr="00E5391D">
        <w:fldChar w:fldCharType="begin"/>
      </w:r>
      <w:r w:rsidR="0074038E" w:rsidRPr="00E5391D">
        <w:instrText xml:space="preserve"> ADDIN EN.CITE &lt;EndNote&gt;&lt;Cite&gt;&lt;Author&gt;Mikolov&lt;/Author&gt;&lt;Year&gt;2013&lt;/Year&gt;&lt;IDText&gt;Efficient estimation of word representations in vector space&lt;/IDText&gt;&lt;DisplayText&gt;(4)&lt;/DisplayText&gt;&lt;record&gt;&lt;titles&gt;&lt;title&gt;Efficient estimation of word representations in vector space&lt;/title&gt;&lt;secondary-title&gt;arXiv preprint arXiv:1301.3781&lt;/secondary-title&gt;&lt;/titles&gt;&lt;contributors&gt;&lt;authors&gt;&lt;author&gt;Mikolov, Tomas&lt;/author&gt;&lt;author&gt;Chen, Kai&lt;/author&gt;&lt;author&gt;Corrado, Greg&lt;/author&gt;&lt;author&gt;Dean, Jeffrey&lt;/author&gt;&lt;/authors&gt;&lt;/contributors&gt;&lt;added-date format="utc"&gt;1598708795&lt;/added-date&gt;&lt;ref-type name="Journal Article"&gt;17&lt;/ref-type&gt;&lt;dates&gt;&lt;year&gt;2013&lt;/year&gt;&lt;/dates&gt;&lt;rec-number&gt;1099&lt;/rec-number&gt;&lt;last-updated-date format="utc"&gt;1598708795&lt;/last-updated-date&gt;&lt;/record&gt;&lt;/Cite&gt;&lt;/EndNote&gt;</w:instrText>
      </w:r>
      <w:r w:rsidR="0074038E" w:rsidRPr="00E5391D">
        <w:fldChar w:fldCharType="separate"/>
      </w:r>
      <w:r w:rsidR="0074038E" w:rsidRPr="00E5391D">
        <w:rPr>
          <w:noProof/>
        </w:rPr>
        <w:t>(4)</w:t>
      </w:r>
      <w:r w:rsidR="0074038E" w:rsidRPr="00E5391D">
        <w:fldChar w:fldCharType="end"/>
      </w:r>
      <w:r w:rsidRPr="00E5391D">
        <w:t xml:space="preserve"> (</w:t>
      </w:r>
      <w:r w:rsidRPr="00E5391D">
        <w:rPr>
          <w:b/>
        </w:rPr>
        <w:t>Figure 1B)</w:t>
      </w:r>
      <w:r w:rsidRPr="00E5391D">
        <w:t xml:space="preserve">. These word embeddings will first be used to cluster metadata categories with a high degree of similarity in the embedding space </w:t>
      </w:r>
      <w:r w:rsidR="0074038E" w:rsidRPr="00E5391D">
        <w:fldChar w:fldCharType="begin"/>
      </w:r>
      <w:r w:rsidR="0074038E" w:rsidRPr="00E5391D">
        <w:instrText xml:space="preserve"> ADDIN EN.CITE &lt;EndNote&gt;&lt;Cite ExcludeYear="1"&gt;&lt;Author&gt;Gonçalves&lt;/Author&gt;&lt;Year&gt;2019&lt;/Year&gt;&lt;IDText&gt;Aligning biomedical metadata with ontologies using clustering and embeddings&lt;/IDText&gt;&lt;DisplayText&gt;(5)&lt;/DisplayText&gt;&lt;record&gt;&lt;titles&gt;&lt;title&gt;Aligning biomedical metadata with ontologies using clustering and embeddings&lt;/title&gt;&lt;secondary-title&gt;European Semantic Web Conference&lt;/secondary-title&gt;&lt;/titles&gt;&lt;pages&gt;146-161&lt;/pages&gt;&lt;contributors&gt;&lt;authors&gt;&lt;author&gt;Gonçalves, Rafael S&lt;/author&gt;&lt;author&gt;Kamdar, Maulik R&lt;/author&gt;&lt;author&gt;Musen, Mark A&lt;/author&gt;&lt;/authors&gt;&lt;/contributors&gt;&lt;added-date format="utc"&gt;1598708856&lt;/added-date&gt;&lt;ref-type name="Conference Proceeding"&gt;10&lt;/ref-type&gt;&lt;dates&gt;&lt;year&gt;2019&lt;/year&gt;&lt;/dates&gt;&lt;rec-number&gt;1100&lt;/rec-number&gt;&lt;publisher&gt;Springer&lt;/publisher&gt;&lt;last-updated-date format="utc"&gt;1598708856&lt;/last-updated-date&gt;&lt;/record&gt;&lt;/Cite&gt;&lt;/EndNote&gt;</w:instrText>
      </w:r>
      <w:r w:rsidR="0074038E" w:rsidRPr="00E5391D">
        <w:fldChar w:fldCharType="separate"/>
      </w:r>
      <w:r w:rsidR="0074038E" w:rsidRPr="00E5391D">
        <w:rPr>
          <w:noProof/>
        </w:rPr>
        <w:t>(5)</w:t>
      </w:r>
      <w:r w:rsidR="0074038E" w:rsidRPr="00E5391D">
        <w:fldChar w:fldCharType="end"/>
      </w:r>
      <w:r w:rsidRPr="00E5391D">
        <w:t>. The category embeddings can reveal a lack of normalization in category naming, mostly in the form of small deviations in spelling and punctuation (e.g., cell type and Cell type) and can highlight cases where values under the same attribute vary substantially in concept, or distinct attributes share similar values. After identifying problematic attribute-value pairs, we will remove them and retain the remaining attribute-value pairs to develop our NLP deep learning model. Further analysis of retained attribute values for target attributes will be performed in word embedding space to select the optimal values for classifier training.</w:t>
      </w:r>
    </w:p>
    <w:p w14:paraId="1FCA2D59" w14:textId="4993B5A9" w:rsidR="00B93783" w:rsidRPr="00E5391D" w:rsidRDefault="00C80B1B" w:rsidP="00E5391D">
      <w:pPr>
        <w:spacing w:line="240" w:lineRule="auto"/>
        <w:jc w:val="both"/>
      </w:pPr>
      <w:r w:rsidRPr="00E5391D">
        <w:t>We will train a bi-directional long-short term memory (bi-LSTM) recurrent neural network (</w:t>
      </w:r>
      <w:r w:rsidRPr="00E5391D">
        <w:rPr>
          <w:b/>
        </w:rPr>
        <w:t>Figure 1C</w:t>
      </w:r>
      <w:r w:rsidRPr="00E5391D">
        <w:t xml:space="preserve">) for metadata category classification, as bi-LSTMs have been shown to capture the sequential nature of text and the short and long term relationships between words </w:t>
      </w:r>
      <w:r w:rsidR="0074038E" w:rsidRPr="00E5391D">
        <w:fldChar w:fldCharType="begin"/>
      </w:r>
      <w:r w:rsidR="0074038E" w:rsidRPr="00E5391D">
        <w:instrText xml:space="preserve"> ADDIN EN.CITE &lt;EndNote&gt;&lt;Cite ExcludeYear="1"&gt;&lt;Author&gt;Graves&lt;/Author&gt;&lt;Year&gt;2005&lt;/Year&gt;&lt;IDText&gt;Framewise phoneme classification with bidirectional LSTM and other neural network architectures&lt;/IDText&gt;&lt;DisplayText&gt;(6)&lt;/DisplayText&gt;&lt;record&gt;&lt;dates&gt;&lt;pub-dates&gt;&lt;date&gt;2005 Jun-Jul&lt;/date&gt;&lt;/pub-dates&gt;&lt;year&gt;2005&lt;/year&gt;&lt;/dates&gt;&lt;keywords&gt;&lt;keyword&gt;Algorithms&lt;/keyword&gt;&lt;keyword&gt;Artificial Intelligence&lt;/keyword&gt;&lt;keyword&gt;Classification&lt;/keyword&gt;&lt;keyword&gt;Computer Systems&lt;/keyword&gt;&lt;keyword&gt;Memory&lt;/keyword&gt;&lt;keyword&gt;Models, Neurological&lt;/keyword&gt;&lt;keyword&gt;Neural Networks, Computer&lt;/keyword&gt;&lt;keyword&gt;Speech Perception&lt;/keyword&gt;&lt;/keywords&gt;&lt;urls&gt;&lt;related-urls&gt;&lt;url&gt;https://www.ncbi.nlm.nih.gov/pubmed/16112549&lt;/url&gt;&lt;/related-urls&gt;&lt;/urls&gt;&lt;isbn&gt;0893-6080&lt;/isbn&gt;&lt;titles&gt;&lt;title&gt;Framewise phoneme classification with bidirectional LSTM and other neural network architectures&lt;/title&gt;&lt;secondary-title&gt;Neural Netw&lt;/secondary-title&gt;&lt;/titles&gt;&lt;pages&gt;602-10&lt;/pages&gt;&lt;number&gt;5-6&lt;/number&gt;&lt;contributors&gt;&lt;authors&gt;&lt;author&gt;Graves, A.&lt;/author&gt;&lt;author&gt;Schmidhuber, J.&lt;/author&gt;&lt;/authors&gt;&lt;/contributors&gt;&lt;language&gt;eng&lt;/language&gt;&lt;added-date format="utc"&gt;1598709131&lt;/added-date&gt;&lt;ref-type name="Journal Article"&gt;17&lt;/ref-type&gt;&lt;rec-number&gt;1108&lt;/rec-number&gt;&lt;last-updated-date format="utc"&gt;1598709131&lt;/last-updated-date&gt;&lt;accession-num&gt;16112549&lt;/accession-num&gt;&lt;electronic-resource-num&gt;10.1016/j.neunet.2005.06.042&lt;/electronic-resource-num&gt;&lt;volume&gt;18&lt;/volume&gt;&lt;/record&gt;&lt;/Cite&gt;&lt;/EndNote&gt;</w:instrText>
      </w:r>
      <w:r w:rsidR="0074038E" w:rsidRPr="00E5391D">
        <w:fldChar w:fldCharType="separate"/>
      </w:r>
      <w:r w:rsidR="0074038E" w:rsidRPr="00E5391D">
        <w:rPr>
          <w:noProof/>
        </w:rPr>
        <w:t>(6)</w:t>
      </w:r>
      <w:r w:rsidR="0074038E" w:rsidRPr="00E5391D">
        <w:fldChar w:fldCharType="end"/>
      </w:r>
      <w:r w:rsidRPr="00E5391D">
        <w:t xml:space="preserve">. We hypothesize that a bi-LSTM model retrained on Qiita metadata can be used to automatically impute missing fields or correct non-standard values in microbiome data in Qiita or other microbiome datasets as well.  To build and validate the classifier, we will split examples by study into training and test sets. We previously found that a publicly available Word2vec model trained on the entire PubMed, PMC and Wikipedia text corpora and included 5,443,656 word vectors, each with 200 features </w:t>
      </w:r>
      <w:r w:rsidR="0074038E" w:rsidRPr="00E5391D">
        <w:fldChar w:fldCharType="begin"/>
      </w:r>
      <w:r w:rsidR="0074038E" w:rsidRPr="00E5391D">
        <w:instrText xml:space="preserve"> ADDIN EN.CITE &lt;EndNote&gt;&lt;Cite ExcludeYear="1"&gt;&lt;Author&gt;Chiu&lt;/Author&gt;&lt;Year&gt;2016&lt;/Year&gt;&lt;IDText&gt;How to train good word embeddings for biomedical NLP&lt;/IDText&gt;&lt;DisplayText&gt;(7)&lt;/DisplayText&gt;&lt;record&gt;&lt;titles&gt;&lt;title&gt;How to train good word embeddings for biomedical NLP&lt;/title&gt;&lt;secondary-title&gt;Proceedings of the 15th workshop on biomedical natural language processing&lt;/secondary-title&gt;&lt;/titles&gt;&lt;pages&gt;166-174&lt;/pages&gt;&lt;contributors&gt;&lt;authors&gt;&lt;author&gt;Chiu, Billy&lt;/author&gt;&lt;author&gt;Crichton, Gamal&lt;/author&gt;&lt;author&gt;Korhonen, Anna&lt;/author&gt;&lt;author&gt;Pyysalo, Sampo&lt;/author&gt;&lt;/authors&gt;&lt;/contributors&gt;&lt;added-date format="utc"&gt;1598708975&lt;/added-date&gt;&lt;ref-type name="Conference Proceeding"&gt;10&lt;/ref-type&gt;&lt;dates&gt;&lt;year&gt;2016&lt;/year&gt;&lt;/dates&gt;&lt;rec-number&gt;1101&lt;/rec-number&gt;&lt;last-updated-date format="utc"&gt;1598708975&lt;/last-updated-date&gt;&lt;/record&gt;&lt;/Cite&gt;&lt;/EndNote&gt;</w:instrText>
      </w:r>
      <w:r w:rsidR="0074038E" w:rsidRPr="00E5391D">
        <w:fldChar w:fldCharType="separate"/>
      </w:r>
      <w:r w:rsidR="0074038E" w:rsidRPr="00E5391D">
        <w:rPr>
          <w:noProof/>
        </w:rPr>
        <w:t>(7)</w:t>
      </w:r>
      <w:r w:rsidR="0074038E" w:rsidRPr="00E5391D">
        <w:fldChar w:fldCharType="end"/>
      </w:r>
      <w:r w:rsidRPr="00E5391D">
        <w:t xml:space="preserve">, paired with a bi-LSTM architecture, performed well on the metadata classification and prediction tasks. </w:t>
      </w:r>
    </w:p>
    <w:p w14:paraId="2A3A64C2" w14:textId="7F4EB7DA" w:rsidR="00B93783" w:rsidRPr="00E5391D" w:rsidRDefault="00C80B1B" w:rsidP="00E5391D">
      <w:pPr>
        <w:spacing w:before="120" w:line="240" w:lineRule="auto"/>
        <w:jc w:val="both"/>
      </w:pPr>
      <w:r w:rsidRPr="00E5391D">
        <w:t xml:space="preserve">The trained classifier will be used to locate metadata categories from longer, unstructured text using NER. Specifically, given a block of text </w:t>
      </w:r>
      <w:r w:rsidRPr="00E5391D">
        <w:rPr>
          <w:b/>
        </w:rPr>
        <w:t>(Figure 1D)</w:t>
      </w:r>
      <w:r w:rsidRPr="00E5391D">
        <w:t xml:space="preserve">, this model can predict which of a predefined set of metadata categories each n-gram of words in that text is most likely describing. Before metadata prediction, blocks of text are first split into sentences based on common sentence delimiters ‘;’’,’’.’. Whitespaces are then replaced with a single whitespace character, </w:t>
      </w:r>
      <w:proofErr w:type="gramStart"/>
      <w:r w:rsidRPr="00E5391D">
        <w:t>‘ ’</w:t>
      </w:r>
      <w:proofErr w:type="gramEnd"/>
      <w:r w:rsidRPr="00E5391D">
        <w:t xml:space="preserve">, sentences are tokenized using the python </w:t>
      </w:r>
      <w:proofErr w:type="spellStart"/>
      <w:r w:rsidRPr="00E5391D">
        <w:t>nltk</w:t>
      </w:r>
      <w:proofErr w:type="spellEnd"/>
      <w:r w:rsidRPr="00E5391D">
        <w:t xml:space="preserve"> package (v3.4.5), and empty tokens and stop words are removed. In each sentence, all possible n-grams of length 2 to 7 with at least 2 tokens in the Word2vec supported vocabulary, are assigned a score for each metadata category with the trained model. </w:t>
      </w:r>
      <w:r w:rsidRPr="00E5391D">
        <w:lastRenderedPageBreak/>
        <w:t xml:space="preserve">Each n-gram is then assigned to the metadata category with the highest score. Low confidence predictions, e.g. n-grams for which the difference in the highest and second highest scoring categories is less than or equal to 0.1, are removed. If multiple n-grams are classified to the same metadata category, the highest scoring n-gram of all overlapping n-grams is retained, with all others discarded </w:t>
      </w:r>
      <w:r w:rsidRPr="00E5391D">
        <w:rPr>
          <w:b/>
        </w:rPr>
        <w:t>(Figure 1E)</w:t>
      </w:r>
      <w:r w:rsidRPr="00E5391D">
        <w:t>. We may also leverage the named-entity extraction and normalization models for diseases, bacteria, and medications that co-Pi Hsu and colleagues developed</w:t>
      </w:r>
      <w:r w:rsidR="0074038E" w:rsidRPr="00E5391D">
        <w:fldChar w:fldCharType="begin">
          <w:fldData xml:space="preserve">PEVuZE5vdGU+PENpdGU+PEF1dGhvcj5XcmlnaHQ8L0F1dGhvcj48WWVhcj4yMDE5PC9ZZWFyPjxJ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</w:fldData>
        </w:fldChar>
      </w:r>
      <w:r w:rsidR="0074038E" w:rsidRPr="00E5391D">
        <w:instrText xml:space="preserve"> ADDIN EN.CITE </w:instrText>
      </w:r>
      <w:r w:rsidR="0074038E" w:rsidRPr="00E5391D">
        <w:fldChar w:fldCharType="begin">
          <w:fldData xml:space="preserve">PEVuZE5vdGU+PENpdGU+PEF1dGhvcj5XcmlnaHQ8L0F1dGhvcj48WWVhcj4yMDE5PC9ZZWFyPjxJ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</w:fldData>
        </w:fldChar>
      </w:r>
      <w:r w:rsidR="0074038E" w:rsidRPr="00E5391D">
        <w:instrText xml:space="preserve"> ADDIN EN.CITE.DATA </w:instrText>
      </w:r>
      <w:r w:rsidR="0074038E" w:rsidRPr="00E5391D">
        <w:fldChar w:fldCharType="end"/>
      </w:r>
      <w:r w:rsidR="0074038E" w:rsidRPr="00E5391D">
        <w:fldChar w:fldCharType="separate"/>
      </w:r>
      <w:r w:rsidR="0074038E" w:rsidRPr="00E5391D">
        <w:rPr>
          <w:noProof/>
        </w:rPr>
        <w:t>(8-10)</w:t>
      </w:r>
      <w:r w:rsidR="0074038E" w:rsidRPr="00E5391D">
        <w:fldChar w:fldCharType="end"/>
      </w:r>
      <w:r w:rsidRPr="00E5391D">
        <w:t xml:space="preserve">. These models were designed for text mining from scientific documents and will be used only when publications are available. </w:t>
      </w:r>
    </w:p>
    <w:p w14:paraId="40E006EA" w14:textId="370CBE66" w:rsidR="00B93783" w:rsidRPr="00E5391D" w:rsidRDefault="00C80B1B" w:rsidP="00E5391D">
      <w:pPr>
        <w:spacing w:before="120" w:line="240" w:lineRule="auto"/>
        <w:jc w:val="both"/>
      </w:pPr>
      <w:r w:rsidRPr="00E5391D">
        <w:t xml:space="preserve">Performance will be evaluated against a sample of metadata from Qiita with high quality annotations that can serve as “ground truth” values. To determine prediction accuracy, we compare the cosine similarity in the word-embedding space between corresponding predicted and ground truth values. If this value is greater than 0.7, or if the entire predicted value was a substring contained within the ground truth value (or vice-versa), we consider this a match </w:t>
      </w:r>
      <w:r w:rsidRPr="00E5391D">
        <w:rPr>
          <w:b/>
        </w:rPr>
        <w:t>(Figure 1F)</w:t>
      </w:r>
      <w:r w:rsidRPr="00E5391D">
        <w:t>.</w:t>
      </w:r>
    </w:p>
    <w:p w14:paraId="680E3E35" w14:textId="697D426E" w:rsidR="00B93783" w:rsidRPr="00E5391D" w:rsidRDefault="00C80B1B" w:rsidP="00E5391D">
      <w:pPr>
        <w:spacing w:before="120" w:line="240" w:lineRule="auto"/>
        <w:jc w:val="both"/>
      </w:pPr>
      <w:r w:rsidRPr="00E5391D">
        <w:rPr>
          <w:i/>
        </w:rPr>
        <w:t>Expected outcomes, potential pitfalls and alternative strategies:</w:t>
      </w:r>
      <w:r w:rsidRPr="00E5391D">
        <w:t xml:space="preserve"> This aim will implement automated harmonization of key metadata categories in Qiita and is expected to improve the consistency and quality of annotations. If determining the target field “attributes” to apply attribute-value learning to is difficult due to the large amount of diversity in the sample type and preparation techniques between sub-disciplines in microbiome research, we will revisit the approach within datasets stratified based on coarse grained approach.</w:t>
      </w:r>
    </w:p>
    <w:p w14:paraId="034FB964" w14:textId="5D8A0CB9" w:rsidR="00B93783" w:rsidRPr="00E5391D" w:rsidRDefault="00C80B1B" w:rsidP="00E5391D">
      <w:pPr>
        <w:spacing w:before="120" w:line="240" w:lineRule="auto"/>
        <w:jc w:val="both"/>
      </w:pPr>
      <w:r w:rsidRPr="00E5391D">
        <w:t xml:space="preserve">We will also investigate if other word embedding representations may improve the performance further. First, we will consider </w:t>
      </w:r>
      <w:proofErr w:type="spellStart"/>
      <w:r w:rsidRPr="00E5391D">
        <w:t>subword</w:t>
      </w:r>
      <w:proofErr w:type="spellEnd"/>
      <w:r w:rsidRPr="00E5391D">
        <w:t xml:space="preserve"> embeddings. Instead of representing each token as a vector in a high dimensional space, </w:t>
      </w:r>
      <w:proofErr w:type="spellStart"/>
      <w:r w:rsidRPr="00E5391D">
        <w:t>subword</w:t>
      </w:r>
      <w:proofErr w:type="spellEnd"/>
      <w:r w:rsidRPr="00E5391D">
        <w:t xml:space="preserve"> embeddings represent </w:t>
      </w:r>
      <w:proofErr w:type="spellStart"/>
      <w:r w:rsidRPr="00E5391D">
        <w:t>subwords</w:t>
      </w:r>
      <w:proofErr w:type="spellEnd"/>
      <w:r w:rsidRPr="00E5391D">
        <w:t xml:space="preserve">, such as a prefix and suffix. </w:t>
      </w:r>
      <w:proofErr w:type="spellStart"/>
      <w:r w:rsidRPr="00E5391D">
        <w:t>Subword</w:t>
      </w:r>
      <w:proofErr w:type="spellEnd"/>
      <w:r w:rsidRPr="00E5391D">
        <w:t xml:space="preserve"> embeddings may be useful in biomedical domains where terminology is made up of compositions of </w:t>
      </w:r>
      <w:proofErr w:type="spellStart"/>
      <w:r w:rsidRPr="00E5391D">
        <w:t>subwords</w:t>
      </w:r>
      <w:proofErr w:type="spellEnd"/>
      <w:r w:rsidRPr="00E5391D">
        <w:t>, e.g., `neuropathy' is from `neuro' and `-</w:t>
      </w:r>
      <w:proofErr w:type="spellStart"/>
      <w:r w:rsidRPr="00E5391D">
        <w:t>pathy</w:t>
      </w:r>
      <w:proofErr w:type="spellEnd"/>
      <w:r w:rsidRPr="00E5391D">
        <w:t xml:space="preserve">'. </w:t>
      </w:r>
      <w:proofErr w:type="spellStart"/>
      <w:r w:rsidRPr="00E5391D">
        <w:t>Subwords</w:t>
      </w:r>
      <w:proofErr w:type="spellEnd"/>
      <w:r w:rsidRPr="00E5391D">
        <w:t xml:space="preserve"> also account for inflectional and American vs. British variations (e.g., necrotizing vs. </w:t>
      </w:r>
      <w:proofErr w:type="spellStart"/>
      <w:r w:rsidRPr="00E5391D">
        <w:t>necrotising</w:t>
      </w:r>
      <w:proofErr w:type="spellEnd"/>
      <w:r w:rsidRPr="00E5391D">
        <w:t xml:space="preserve">) and are robust against typos. We will consider </w:t>
      </w:r>
      <w:proofErr w:type="spellStart"/>
      <w:r w:rsidRPr="00E5391D">
        <w:t>BPEmb</w:t>
      </w:r>
      <w:proofErr w:type="spellEnd"/>
      <w:r w:rsidRPr="00E5391D">
        <w:t xml:space="preserve"> and </w:t>
      </w:r>
      <w:proofErr w:type="spellStart"/>
      <w:r w:rsidRPr="00E5391D">
        <w:t>FastText</w:t>
      </w:r>
      <w:proofErr w:type="spellEnd"/>
      <w:r w:rsidRPr="00E5391D">
        <w:t xml:space="preserve"> (both described in </w:t>
      </w:r>
      <w:r w:rsidR="0074038E" w:rsidRPr="00E5391D">
        <w:fldChar w:fldCharType="begin"/>
      </w:r>
      <w:r w:rsidR="0074038E" w:rsidRPr="00E5391D">
        <w:instrText xml:space="preserve"> ADDIN EN.CITE &lt;EndNote&gt;&lt;Cite ExcludeYear="1"&gt;&lt;Author&gt;Heinzerling&lt;/Author&gt;&lt;Year&gt;2019&lt;/Year&gt;&lt;IDText&gt;BPEmb: Pre-trained Subword Embeddings in 275 Languages (LREC 2018)&lt;/IDText&gt;&lt;DisplayText&gt;(11)&lt;/DisplayText&gt;&lt;record&gt;&lt;titles&gt;&lt;title&gt;BPEmb: Pre-trained Subword Embeddings in 275 Languages (LREC 2018)&lt;/title&gt;&lt;/titles&gt;&lt;contributors&gt;&lt;authors&gt;&lt;author&gt;Heinzerling, Benjamin&lt;/author&gt;&lt;/authors&gt;&lt;/contributors&gt;&lt;added-date format="utc"&gt;1598708286&lt;/added-date&gt;&lt;ref-type name="Journal Article"&gt;17&lt;/ref-type&gt;&lt;dates&gt;&lt;year&gt;2019&lt;/year&gt;&lt;/dates&gt;&lt;rec-number&gt;1092&lt;/rec-number&gt;&lt;last-updated-date format="utc"&gt;1598708286&lt;/last-updated-date&gt;&lt;/record&gt;&lt;/Cite&gt;&lt;/EndNote&gt;</w:instrText>
      </w:r>
      <w:r w:rsidR="0074038E" w:rsidRPr="00E5391D">
        <w:fldChar w:fldCharType="separate"/>
      </w:r>
      <w:r w:rsidR="0074038E" w:rsidRPr="00E5391D">
        <w:rPr>
          <w:noProof/>
        </w:rPr>
        <w:t>(11)</w:t>
      </w:r>
      <w:r w:rsidR="0074038E" w:rsidRPr="00E5391D">
        <w:fldChar w:fldCharType="end"/>
      </w:r>
      <w:r w:rsidRPr="00E5391D">
        <w:t xml:space="preserve">).  </w:t>
      </w:r>
    </w:p>
    <w:p w14:paraId="2487E75A" w14:textId="20B59CE1" w:rsidR="00B93783" w:rsidRPr="00E5391D" w:rsidRDefault="00C80B1B" w:rsidP="00E5391D">
      <w:pPr>
        <w:spacing w:before="120" w:line="240" w:lineRule="auto"/>
        <w:jc w:val="both"/>
      </w:pPr>
      <w:r w:rsidRPr="00E5391D">
        <w:t xml:space="preserve">Second, contextualized word embedding models based on transformer models, such as </w:t>
      </w:r>
      <w:proofErr w:type="spellStart"/>
      <w:r w:rsidRPr="00E5391D">
        <w:t>ELMo</w:t>
      </w:r>
      <w:proofErr w:type="spellEnd"/>
      <w:r w:rsidRPr="00E5391D">
        <w:t xml:space="preserve"> </w:t>
      </w:r>
      <w:r w:rsidR="0074038E" w:rsidRPr="00E5391D">
        <w:fldChar w:fldCharType="begin"/>
      </w:r>
      <w:r w:rsidR="0074038E" w:rsidRPr="00E5391D">
        <w:instrText xml:space="preserve"> ADDIN EN.CITE &lt;EndNote&gt;&lt;Cite ExcludeYear="1"&gt;&lt;Author&gt;Peters&lt;/Author&gt;&lt;Year&gt;2018&lt;/Year&gt;&lt;IDText&gt;Deep contextualized word representations&lt;/IDText&gt;&lt;DisplayText&gt;(12)&lt;/DisplayText&gt;&lt;record&gt;&lt;titles&gt;&lt;title&gt;Deep contextualized word representations&lt;/title&gt;&lt;secondary-title&gt;arXiv preprint arXiv:1802.05365&lt;/secondary-title&gt;&lt;/titles&gt;&lt;contributors&gt;&lt;authors&gt;&lt;author&gt;Peters, Matthew E&lt;/author&gt;&lt;author&gt;Neumann, Mark&lt;/author&gt;&lt;author&gt;Iyyer, Mohit&lt;/author&gt;&lt;author&gt;Gardner, Matt&lt;/author&gt;&lt;author&gt;Clark, Christopher&lt;/author&gt;&lt;author&gt;Lee, Kenton&lt;/author&gt;&lt;author&gt;Zettlemoyer, Luke&lt;/author&gt;&lt;/authors&gt;&lt;/contributors&gt;&lt;added-date format="utc"&gt;1598708324&lt;/added-date&gt;&lt;ref-type name="Journal Article"&gt;17&lt;/ref-type&gt;&lt;dates&gt;&lt;year&gt;2018&lt;/year&gt;&lt;/dates&gt;&lt;rec-number&gt;1095&lt;/rec-number&gt;&lt;last-updated-date format="utc"&gt;1598708324&lt;/last-updated-date&gt;&lt;/record&gt;&lt;/Cite&gt;&lt;/EndNote&gt;</w:instrText>
      </w:r>
      <w:r w:rsidR="0074038E" w:rsidRPr="00E5391D">
        <w:fldChar w:fldCharType="separate"/>
      </w:r>
      <w:r w:rsidR="0074038E" w:rsidRPr="00E5391D">
        <w:rPr>
          <w:noProof/>
        </w:rPr>
        <w:t>(12)</w:t>
      </w:r>
      <w:r w:rsidR="0074038E" w:rsidRPr="00E5391D">
        <w:fldChar w:fldCharType="end"/>
      </w:r>
      <w:r w:rsidRPr="00E5391D">
        <w:t xml:space="preserve"> and BERT </w:t>
      </w:r>
      <w:r w:rsidR="0074038E" w:rsidRPr="00E5391D">
        <w:fldChar w:fldCharType="begin"/>
      </w:r>
      <w:r w:rsidR="0074038E" w:rsidRPr="00E5391D">
        <w:instrText xml:space="preserve"> ADDIN EN.CITE &lt;EndNote&gt;&lt;Cite ExcludeYear="1"&gt;&lt;Author&gt;Devlin&lt;/Author&gt;&lt;Year&gt;2018&lt;/Year&gt;&lt;IDText&gt;Bert: Pre-training of deep bidirectional transformers for language understanding&lt;/IDText&gt;&lt;DisplayText&gt;(13)&lt;/DisplayText&gt;&lt;record&gt;&lt;titles&gt;&lt;title&gt;Bert: Pre-training of deep bidirectional transformers for language understanding&lt;/title&gt;&lt;secondary-title&gt;arXiv preprint arXiv:1810.04805&lt;/secondary-title&gt;&lt;/titles&gt;&lt;contributors&gt;&lt;authors&gt;&lt;author&gt;Devlin, Jacob&lt;/author&gt;&lt;author&gt;Chang, Ming-Wei&lt;/author&gt;&lt;author&gt;Lee, Kenton&lt;/author&gt;&lt;author&gt;Toutanova, Kristina&lt;/author&gt;&lt;/authors&gt;&lt;/contributors&gt;&lt;added-date format="utc"&gt;1598708276&lt;/added-date&gt;&lt;ref-type name="Journal Article"&gt;17&lt;/ref-type&gt;&lt;dates&gt;&lt;year&gt;2018&lt;/year&gt;&lt;/dates&gt;&lt;rec-number&gt;1091&lt;/rec-number&gt;&lt;last-updated-date format="utc"&gt;1598708276&lt;/last-updated-date&gt;&lt;/record&gt;&lt;/Cite&gt;&lt;/EndNote&gt;</w:instrText>
      </w:r>
      <w:r w:rsidR="0074038E" w:rsidRPr="00E5391D">
        <w:fldChar w:fldCharType="separate"/>
      </w:r>
      <w:r w:rsidR="0074038E" w:rsidRPr="00E5391D">
        <w:rPr>
          <w:noProof/>
        </w:rPr>
        <w:t>(13)</w:t>
      </w:r>
      <w:r w:rsidR="0074038E" w:rsidRPr="00E5391D">
        <w:fldChar w:fldCharType="end"/>
      </w:r>
      <w:r w:rsidRPr="00E5391D">
        <w:t>, and more recently, GPT3</w:t>
      </w:r>
      <w:r w:rsidR="0074038E" w:rsidRPr="00E5391D">
        <w:fldChar w:fldCharType="begin"/>
      </w:r>
      <w:r w:rsidR="0074038E" w:rsidRPr="00E5391D">
        <w:instrText xml:space="preserve"> ADDIN EN.CITE &lt;EndNote&gt;&lt;Cite ExcludeYear="1"&gt;&lt;Author&gt;Brown&lt;/Author&gt;&lt;Year&gt;2020&lt;/Year&gt;&lt;IDText&gt;Language models are few-shot learners&lt;/IDText&gt;&lt;DisplayText&gt;(14)&lt;/DisplayText&gt;&lt;record&gt;&lt;titles&gt;&lt;title&gt;Language models are few-shot learners&lt;/title&gt;&lt;secondary-title&gt;arXiv preprint arXiv:2005.14165&lt;/secondary-title&gt;&lt;/titles&gt;&lt;contributors&gt;&lt;authors&gt;&lt;author&gt;Brown, Tom B&lt;/author&gt;&lt;author&gt;Mann, Benjamin&lt;/author&gt;&lt;author&gt;Ryder, Nick&lt;/author&gt;&lt;author&gt;Subbiah, Melanie&lt;/author&gt;&lt;author&gt;Kaplan, Jared&lt;/author&gt;&lt;author&gt;Dhariwal, Prafulla&lt;/author&gt;&lt;author&gt;Neelakantan, Arvind&lt;/author&gt;&lt;author&gt;Shyam, Pranav&lt;/author&gt;&lt;author&gt;Sastry, Girish&lt;/author&gt;&lt;author&gt;Askell, Amanda&lt;/author&gt;&lt;/authors&gt;&lt;/contributors&gt;&lt;added-date format="utc"&gt;1598708265&lt;/added-date&gt;&lt;ref-type name="Journal Article"&gt;17&lt;/ref-type&gt;&lt;dates&gt;&lt;year&gt;2020&lt;/year&gt;&lt;/dates&gt;&lt;rec-number&gt;1090&lt;/rec-number&gt;&lt;last-updated-date format="utc"&gt;1598708265&lt;/last-updated-date&gt;&lt;/record&gt;&lt;/Cite&gt;&lt;/EndNote&gt;</w:instrText>
      </w:r>
      <w:r w:rsidR="0074038E" w:rsidRPr="00E5391D">
        <w:fldChar w:fldCharType="separate"/>
      </w:r>
      <w:r w:rsidR="0074038E" w:rsidRPr="00E5391D">
        <w:rPr>
          <w:noProof/>
        </w:rPr>
        <w:t>(14)</w:t>
      </w:r>
      <w:r w:rsidR="0074038E" w:rsidRPr="00E5391D">
        <w:fldChar w:fldCharType="end"/>
      </w:r>
      <w:r w:rsidRPr="00E5391D">
        <w:t xml:space="preserve"> and T5</w:t>
      </w:r>
      <w:r w:rsidR="0074038E" w:rsidRPr="00E5391D">
        <w:fldChar w:fldCharType="begin"/>
      </w:r>
      <w:r w:rsidR="0074038E" w:rsidRPr="00E5391D">
        <w:instrText xml:space="preserve"> ADDIN EN.CITE &lt;EndNote&gt;&lt;Cite ExcludeYear="1"&gt;&lt;Author&gt;Raffel&lt;/Author&gt;&lt;Year&gt;2019&lt;/Year&gt;&lt;IDText&gt;Exploring the limits of transfer learning with a unified text-to-text transformer&lt;/IDText&gt;&lt;DisplayText&gt;(15)&lt;/DisplayText&gt;&lt;record&gt;&lt;titles&gt;&lt;title&gt;Exploring the limits of transfer learning with a unified text-to-text transformer&lt;/title&gt;&lt;secondary-title&gt;arXiv preprint arXiv:1910.10683&lt;/secondary-title&gt;&lt;/titles&gt;&lt;contributors&gt;&lt;authors&gt;&lt;author&gt;Raffel, Colin&lt;/author&gt;&lt;author&gt;Shazeer, Noam&lt;/author&gt;&lt;author&gt;Roberts, Adam&lt;/author&gt;&lt;author&gt;Lee, Katherine&lt;/author&gt;&lt;author&gt;Narang, Sharan&lt;/author&gt;&lt;author&gt;Matena, Michael&lt;/author&gt;&lt;author&gt;Zhou, Yanqi&lt;/author&gt;&lt;author&gt;Li, Wei&lt;/author&gt;&lt;author&gt;Liu, Peter J&lt;/author&gt;&lt;/authors&gt;&lt;/contributors&gt;&lt;added-date format="utc"&gt;1598708336&lt;/added-date&gt;&lt;ref-type name="Journal Article"&gt;17&lt;/ref-type&gt;&lt;dates&gt;&lt;year&gt;2019&lt;/year&gt;&lt;/dates&gt;&lt;rec-number&gt;1096&lt;/rec-number&gt;&lt;last-updated-date format="utc"&gt;1598708336&lt;/last-updated-date&gt;&lt;/record&gt;&lt;/Cite&gt;&lt;/EndNote&gt;</w:instrText>
      </w:r>
      <w:r w:rsidR="0074038E" w:rsidRPr="00E5391D">
        <w:fldChar w:fldCharType="separate"/>
      </w:r>
      <w:r w:rsidR="0074038E" w:rsidRPr="00E5391D">
        <w:rPr>
          <w:noProof/>
        </w:rPr>
        <w:t>(15)</w:t>
      </w:r>
      <w:r w:rsidR="0074038E" w:rsidRPr="00E5391D">
        <w:fldChar w:fldCharType="end"/>
      </w:r>
      <w:r w:rsidRPr="00E5391D">
        <w:t xml:space="preserve">. These models are capable of representing words and sentences given their document-level context and have been shown to significantly improve performance for a wide range of NLP tasks. Since these word embedding models may encode the same word differently under different contexts, our hypothesis is that they may not be optimal for short phrases in metadata without a context but we would like to empirically verify if this is the case. Meanwhile, several BERT models pre-trained using large corpora of the biomedical literature are available in the public domain. We may test them to compare their effectiveness for metadata harmonization. We will consider </w:t>
      </w:r>
      <w:proofErr w:type="spellStart"/>
      <w:r w:rsidRPr="00E5391D">
        <w:t>BioBERT</w:t>
      </w:r>
      <w:proofErr w:type="spellEnd"/>
      <w:r w:rsidR="0074038E" w:rsidRPr="00E5391D">
        <w:fldChar w:fldCharType="begin"/>
      </w:r>
      <w:r w:rsidR="0074038E" w:rsidRPr="00E5391D">
        <w:instrText xml:space="preserve"> ADDIN EN.CITE &lt;EndNote&gt;&lt;Cite ExcludeYear="1"&gt;&lt;Author&gt;Lee&lt;/Author&gt;&lt;Year&gt;2020&lt;/Year&gt;&lt;IDText&gt;BioBERT: a pre-trained biomedical language representation model for biomedical text mining&lt;/IDText&gt;&lt;DisplayText&gt;(16)&lt;/DisplayText&gt;&lt;record&gt;&lt;isbn&gt;1367-4803&lt;/isbn&gt;&lt;titles&gt;&lt;title&gt;BioBERT: a pre-trained biomedical language representation model for biomedical text mining&lt;/title&gt;&lt;secondary-title&gt;Bioinformatics&lt;/secondary-title&gt;&lt;/titles&gt;&lt;pages&gt;1234-1240&lt;/pages&gt;&lt;number&gt;4&lt;/number&gt;&lt;contributors&gt;&lt;authors&gt;&lt;author&gt;Lee, Jinhyuk&lt;/author&gt;&lt;author&gt;Yoon, Wonjin&lt;/author&gt;&lt;author&gt;Kim, Sungdong&lt;/author&gt;&lt;author&gt;Kim, Donghyeon&lt;/author&gt;&lt;author&gt;Kim, Sunkyu&lt;/author&gt;&lt;author&gt;So, Chan Ho&lt;/author&gt;&lt;author&gt;Kang, Jaewoo&lt;/author&gt;&lt;/authors&gt;&lt;/contributors&gt;&lt;added-date format="utc"&gt;1598708310&lt;/added-date&gt;&lt;ref-type name="Journal Article"&gt;17&lt;/ref-type&gt;&lt;dates&gt;&lt;year&gt;2020&lt;/year&gt;&lt;/dates&gt;&lt;rec-number&gt;1094&lt;/rec-number&gt;&lt;last-updated-date format="utc"&gt;1598708310&lt;/last-updated-date&gt;&lt;volume&gt;36&lt;/volume&gt;&lt;/record&gt;&lt;/Cite&gt;&lt;/EndNote&gt;</w:instrText>
      </w:r>
      <w:r w:rsidR="0074038E" w:rsidRPr="00E5391D">
        <w:fldChar w:fldCharType="separate"/>
      </w:r>
      <w:r w:rsidR="0074038E" w:rsidRPr="00E5391D">
        <w:rPr>
          <w:noProof/>
        </w:rPr>
        <w:t>(16)</w:t>
      </w:r>
      <w:r w:rsidR="0074038E" w:rsidRPr="00E5391D">
        <w:fldChar w:fldCharType="end"/>
      </w:r>
      <w:r w:rsidRPr="00E5391D">
        <w:t xml:space="preserve">, a BERT model trained on Wikipedia, </w:t>
      </w:r>
      <w:proofErr w:type="spellStart"/>
      <w:r w:rsidRPr="00E5391D">
        <w:t>BookCorpus</w:t>
      </w:r>
      <w:proofErr w:type="spellEnd"/>
      <w:r w:rsidRPr="00E5391D">
        <w:t xml:space="preserve">, PubMed, and PubMed Central, and </w:t>
      </w:r>
      <w:proofErr w:type="spellStart"/>
      <w:r w:rsidRPr="00E5391D">
        <w:t>SciBERT</w:t>
      </w:r>
      <w:proofErr w:type="spellEnd"/>
      <w:r w:rsidR="0074038E" w:rsidRPr="00E5391D">
        <w:fldChar w:fldCharType="begin"/>
      </w:r>
      <w:r w:rsidR="0074038E" w:rsidRPr="00E5391D">
        <w:instrText xml:space="preserve"> ADDIN EN.CITE &lt;EndNote&gt;&lt;Cite ExcludeYear="1"&gt;&lt;Author&gt;Beltagy&lt;/Author&gt;&lt;Year&gt;2019&lt;/Year&gt;&lt;IDText&gt;SciBERT: A pretrained language model for scientific text&lt;/IDText&gt;&lt;DisplayText&gt;(17)&lt;/DisplayText&gt;&lt;record&gt;&lt;titles&gt;&lt;title&gt;SciBERT: A pretrained language model for scientific text&lt;/title&gt;&lt;secondary-title&gt;arXiv preprint arXiv:1903.10676&lt;/secondary-title&gt;&lt;/titles&gt;&lt;contributors&gt;&lt;authors&gt;&lt;author&gt;Beltagy, Iz&lt;/author&gt;&lt;author&gt;Lo, Kyle&lt;/author&gt;&lt;author&gt;Cohan, Arman&lt;/author&gt;&lt;/authors&gt;&lt;/contributors&gt;&lt;added-date format="utc"&gt;1598708253&lt;/added-date&gt;&lt;ref-type name="Journal Article"&gt;17&lt;/ref-type&gt;&lt;dates&gt;&lt;year&gt;2019&lt;/year&gt;&lt;/dates&gt;&lt;rec-number&gt;1089&lt;/rec-number&gt;&lt;last-updated-date format="utc"&gt;1598708253&lt;/last-updated-date&gt;&lt;/record&gt;&lt;/Cite&gt;&lt;/EndNote&gt;</w:instrText>
      </w:r>
      <w:r w:rsidR="0074038E" w:rsidRPr="00E5391D">
        <w:fldChar w:fldCharType="separate"/>
      </w:r>
      <w:r w:rsidR="0074038E" w:rsidRPr="00E5391D">
        <w:rPr>
          <w:noProof/>
        </w:rPr>
        <w:t>(17)</w:t>
      </w:r>
      <w:r w:rsidR="0074038E" w:rsidRPr="00E5391D">
        <w:fldChar w:fldCharType="end"/>
      </w:r>
      <w:r w:rsidRPr="00E5391D">
        <w:t>, which was trained on the scientific literature corpus from Semantic Scholar (</w:t>
      </w:r>
      <w:hyperlink r:id="rId14">
        <w:r w:rsidRPr="00E5391D">
          <w:rPr>
            <w:color w:val="1155CC"/>
            <w:u w:val="single"/>
          </w:rPr>
          <w:t>https://www.semanticscholar.org</w:t>
        </w:r>
      </w:hyperlink>
      <w:r w:rsidRPr="00E5391D">
        <w:t>).</w:t>
      </w:r>
    </w:p>
    <w:p w14:paraId="0CC3401E" w14:textId="77777777" w:rsidR="00B93783" w:rsidRPr="00E5391D" w:rsidRDefault="00B93783" w:rsidP="00E5391D">
      <w:pPr>
        <w:spacing w:line="240" w:lineRule="auto"/>
      </w:pPr>
    </w:p>
    <w:p w14:paraId="397F6FE7" w14:textId="77777777" w:rsidR="00B93783" w:rsidRPr="00E5391D" w:rsidRDefault="00C80B1B" w:rsidP="00E5391D">
      <w:pPr>
        <w:spacing w:line="240" w:lineRule="auto"/>
        <w:jc w:val="both"/>
        <w:rPr>
          <w:u w:val="single"/>
        </w:rPr>
      </w:pPr>
      <w:r w:rsidRPr="00E5391D">
        <w:rPr>
          <w:u w:val="single"/>
        </w:rPr>
        <w:t>Aim 2: Create a webtool frontend to support user metadata entry when adding datasets to Qiita</w:t>
      </w:r>
    </w:p>
    <w:p w14:paraId="10E293DC" w14:textId="72FD037D" w:rsidR="00B93783" w:rsidRPr="00E5391D" w:rsidRDefault="00C80B1B" w:rsidP="00E5391D">
      <w:pPr>
        <w:spacing w:line="240" w:lineRule="auto"/>
        <w:jc w:val="both"/>
      </w:pPr>
      <w:r w:rsidRPr="00E5391D">
        <w:t>The goal of this aim is to streamline and normalize user metadata input at the time of dataset upload. To do this, we will develop a webtool that will populate the metadata attributes for each sample based on a block of text. We anticipate that abstracts from publications will provide the optimal source of information for this task. Thus</w:t>
      </w:r>
      <w:r w:rsidR="0074038E" w:rsidRPr="00E5391D">
        <w:t>,</w:t>
      </w:r>
      <w:r w:rsidRPr="00E5391D">
        <w:t xml:space="preserve"> we will first adapt the approach in Aim 1 to predict </w:t>
      </w:r>
      <w:proofErr w:type="spellStart"/>
      <w:r w:rsidRPr="00E5391D">
        <w:t>MIxS</w:t>
      </w:r>
      <w:proofErr w:type="spellEnd"/>
      <w:r w:rsidRPr="00E5391D">
        <w:t xml:space="preserve"> and human phenotype attributes from abstracts. This would entail revisiting prioritization of the best assigned category from larger text blocks.</w:t>
      </w:r>
    </w:p>
    <w:p w14:paraId="5F4F20C8" w14:textId="77777777" w:rsidR="00B93783" w:rsidRPr="00E5391D" w:rsidRDefault="00C80B1B" w:rsidP="00E5391D">
      <w:pPr>
        <w:spacing w:before="120" w:line="240" w:lineRule="auto"/>
        <w:jc w:val="both"/>
      </w:pPr>
      <w:r w:rsidRPr="00E5391D">
        <w:t xml:space="preserve">Users would have the opportunity to check the correctness of predicted attribute labels and change them when appropriate. Labels that could not be inferred from the provided text would be highlighted to attract the user’s attention. The webtool would further map the user input in each field into word embedding space and evaluate similarity to other attributes populating that field. The tool would propose the most similar values as possible alternative attribute values, ranked by similarity and frequency in the database. The user would then have the opportunity to select an appropriate value from this list, or retain their own input. The service may be designed to generate an Excel spreadsheet with metadata headers and values pre-filled or an online Google Spreadsheet, similar to the design of </w:t>
      </w:r>
      <w:proofErr w:type="spellStart"/>
      <w:r w:rsidRPr="00E5391D">
        <w:t>Qiimp</w:t>
      </w:r>
      <w:proofErr w:type="spellEnd"/>
      <w:r w:rsidRPr="00E5391D">
        <w:t xml:space="preserve"> (https://qiita.ucsd.edu/iframe/?iframe=qiimp). We expect to work with the Qiita development team to integrate this web tool into the Qiita data upload workflow.</w:t>
      </w:r>
    </w:p>
    <w:p w14:paraId="79A98BE5" w14:textId="77777777" w:rsidR="00B93783" w:rsidRPr="00E5391D" w:rsidRDefault="00B93783" w:rsidP="00E5391D">
      <w:pPr>
        <w:spacing w:line="240" w:lineRule="auto"/>
      </w:pPr>
    </w:p>
    <w:p w14:paraId="7868B7F7" w14:textId="77777777" w:rsidR="00B93783" w:rsidRPr="00E5391D" w:rsidRDefault="00C80B1B" w:rsidP="00E5391D">
      <w:pPr>
        <w:spacing w:before="120" w:line="240" w:lineRule="auto"/>
        <w:jc w:val="both"/>
      </w:pPr>
      <w:r w:rsidRPr="00E5391D">
        <w:rPr>
          <w:i/>
        </w:rPr>
        <w:lastRenderedPageBreak/>
        <w:t>Expected outcomes, potential pitfalls and alternative strategies:</w:t>
      </w:r>
      <w:r w:rsidRPr="00E5391D">
        <w:t xml:space="preserve"> This aim will improve the Qiita metadata submission process on the user-side and the repository-side. This improved metadata in turn will improve future meta-analysis with Qiime2, Qiita and other microbiome analysis toolkits.</w:t>
      </w:r>
    </w:p>
    <w:p w14:paraId="64666E99" w14:textId="77777777" w:rsidR="00B93783" w:rsidRPr="00E5391D" w:rsidRDefault="00B93783" w:rsidP="00E5391D">
      <w:pPr>
        <w:spacing w:line="240" w:lineRule="auto"/>
      </w:pPr>
    </w:p>
    <w:p w14:paraId="48ADC4C4" w14:textId="77777777" w:rsidR="00B93783" w:rsidRPr="00E5391D" w:rsidRDefault="00C80B1B" w:rsidP="00E5391D">
      <w:pPr>
        <w:spacing w:line="240" w:lineRule="auto"/>
        <w:jc w:val="both"/>
        <w:rPr>
          <w:u w:val="single"/>
        </w:rPr>
      </w:pPr>
      <w:r w:rsidRPr="00E5391D">
        <w:rPr>
          <w:u w:val="single"/>
        </w:rPr>
        <w:t xml:space="preserve">Aim 3: Perform a </w:t>
      </w:r>
      <w:proofErr w:type="spellStart"/>
      <w:r w:rsidRPr="00E5391D">
        <w:rPr>
          <w:u w:val="single"/>
        </w:rPr>
        <w:t>metaanalysis</w:t>
      </w:r>
      <w:proofErr w:type="spellEnd"/>
      <w:r w:rsidRPr="00E5391D">
        <w:rPr>
          <w:u w:val="single"/>
        </w:rPr>
        <w:t xml:space="preserve"> of IBD using studies retrieved post-metadata harmonization</w:t>
      </w:r>
    </w:p>
    <w:p w14:paraId="519F8BF4" w14:textId="7AD19CF2" w:rsidR="00B93783" w:rsidRPr="00E5391D" w:rsidRDefault="00C80B1B" w:rsidP="00E5391D">
      <w:pPr>
        <w:spacing w:line="240" w:lineRule="auto"/>
        <w:jc w:val="both"/>
      </w:pPr>
      <w:r w:rsidRPr="00E5391D">
        <w:t xml:space="preserve">In order to evaluate the benefit of Qiita metadata harmonization for </w:t>
      </w:r>
      <w:proofErr w:type="spellStart"/>
      <w:r w:rsidRPr="00E5391D">
        <w:t>metaanalysis</w:t>
      </w:r>
      <w:proofErr w:type="spellEnd"/>
      <w:r w:rsidRPr="00E5391D">
        <w:t xml:space="preserve">, initially, we propose to revisit the study performed by Gonzalez </w:t>
      </w:r>
      <w:r w:rsidRPr="00E5391D">
        <w:rPr>
          <w:i/>
        </w:rPr>
        <w:t>et al.</w:t>
      </w:r>
      <w:r w:rsidRPr="00E5391D">
        <w:t xml:space="preserve"> on Qiita </w:t>
      </w:r>
      <w:r w:rsidR="0074038E" w:rsidRPr="00E5391D">
        <w:fldChar w:fldCharType="begin"/>
      </w:r>
      <w:r w:rsidR="0074038E" w:rsidRPr="00E5391D">
        <w:instrText xml:space="preserve"> ADDIN EN.CITE &lt;EndNote&gt;&lt;Cite ExcludeYear="1"&gt;&lt;Author&gt;Gonzalez&lt;/Author&gt;&lt;Year&gt;2018&lt;/Year&gt;&lt;IDText&gt;Qiita: rapid, web-enabled microbiome meta-analysis&lt;/IDText&gt;&lt;DisplayText&gt;(2)&lt;/DisplayText&gt;&lt;record&gt;&lt;dates&gt;&lt;pub-dates&gt;&lt;date&gt;10&lt;/date&gt;&lt;/pub-dates&gt;&lt;year&gt;2018&lt;/year&gt;&lt;/dates&gt;&lt;keywords&gt;&lt;keyword&gt;Computational Biology&lt;/keyword&gt;&lt;keyword&gt;Humans&lt;/keyword&gt;&lt;keyword&gt;Internet&lt;/keyword&gt;&lt;keyword&gt;Metagenomics&lt;/keyword&gt;&lt;keyword&gt;Microbiota&lt;/keyword&gt;&lt;keyword&gt;Software&lt;/keyword&gt;&lt;keyword&gt;User-Computer Interface&lt;/keyword&gt;&lt;/keywords&gt;&lt;urls&gt;&lt;related-urls&gt;&lt;url&gt;https://www.ncbi.nlm.nih.gov/pubmed/30275573&lt;/url&gt;&lt;/related-urls&gt;&lt;/urls&gt;&lt;isbn&gt;1548-7105&lt;/isbn&gt;&lt;custom2&gt;PMC6235622&lt;/custom2&gt;&lt;titles&gt;&lt;title&gt;Qiita: rapid, web-enabled microbiome meta-analysis&lt;/title&gt;&lt;secondary-title&gt;Nat Methods&lt;/secondary-title&gt;&lt;/titles&gt;&lt;pages&gt;796-798&lt;/pages&gt;&lt;number&gt;10&lt;/number&gt;&lt;contributors&gt;&lt;authors&gt;&lt;author&gt;Gonzalez, A.&lt;/author&gt;&lt;author&gt;Navas-Molina, J. A.&lt;/author&gt;&lt;author&gt;Kosciolek, T.&lt;/author&gt;&lt;author&gt;McDonald, D.&lt;/author&gt;&lt;author&gt;Vázquez-Baeza, Y.&lt;/author&gt;&lt;author&gt;Ackermann, G.&lt;/author&gt;&lt;author&gt;DeReus, J.&lt;/author&gt;&lt;author&gt;Janssen, S.&lt;/author&gt;&lt;author&gt;Swafford, A. D.&lt;/author&gt;&lt;author&gt;Orchanian, S. B.&lt;/author&gt;&lt;author&gt;Sanders, J. G.&lt;/author&gt;&lt;author&gt;Shorenstein, J.&lt;/author&gt;&lt;author&gt;Holste, H.&lt;/author&gt;&lt;author&gt;Petrus, S.&lt;/author&gt;&lt;author&gt;Robbins-Pianka, A.&lt;/author&gt;&lt;author&gt;Brislawn, C. J.&lt;/author&gt;&lt;author&gt;Wang, M.&lt;/author&gt;&lt;author&gt;Rideout, J. R.&lt;/author&gt;&lt;author&gt;Bolyen, E.&lt;/author&gt;&lt;author&gt;Dillon, M.&lt;/author&gt;&lt;author&gt;Caporaso, J. G.&lt;/author&gt;&lt;author&gt;Dorrestein, P. C.&lt;/author&gt;&lt;author&gt;Knight, R.&lt;/author&gt;&lt;/authors&gt;&lt;/contributors&gt;&lt;edition&gt;2018/10/01&lt;/edition&gt;&lt;language&gt;eng&lt;/language&gt;&lt;added-date format="utc"&gt;1598709131&lt;/added-date&gt;&lt;ref-type name="Journal Article"&gt;17&lt;/ref-type&gt;&lt;rec-number&gt;1104&lt;/rec-number&gt;&lt;last-updated-date format="utc"&gt;1598709131&lt;/last-updated-date&gt;&lt;accession-num&gt;30275573&lt;/accession-num&gt;&lt;electronic-resource-num&gt;10.1038/s41592-018-0141-9&lt;/electronic-resource-num&gt;&lt;volume&gt;15&lt;/volume&gt;&lt;/record&gt;&lt;/Cite&gt;&lt;/EndNote&gt;</w:instrText>
      </w:r>
      <w:r w:rsidR="0074038E" w:rsidRPr="00E5391D">
        <w:fldChar w:fldCharType="separate"/>
      </w:r>
      <w:r w:rsidR="0074038E" w:rsidRPr="00E5391D">
        <w:rPr>
          <w:noProof/>
        </w:rPr>
        <w:t>(2)</w:t>
      </w:r>
      <w:r w:rsidR="0074038E" w:rsidRPr="00E5391D">
        <w:fldChar w:fldCharType="end"/>
      </w:r>
      <w:r w:rsidRPr="00E5391D">
        <w:t xml:space="preserve"> using our improved metadata and </w:t>
      </w:r>
      <w:proofErr w:type="spellStart"/>
      <w:r w:rsidRPr="00E5391D">
        <w:t>Qiita’s</w:t>
      </w:r>
      <w:proofErr w:type="spellEnd"/>
      <w:r w:rsidRPr="00E5391D">
        <w:t xml:space="preserve"> analysis platform. If harmonization was effective, we hypothesize we will be able to reproduce reported biological associations, and potentially detect novel ones, particularly if metadata harmonization allows integration of additional datasets or improves combined statistical analysis by reducing noise in user-defined values of important covariates (e.g. sex, age, diet and ethnicity). </w:t>
      </w:r>
    </w:p>
    <w:p w14:paraId="70C90294" w14:textId="681C9431" w:rsidR="00B93783" w:rsidRPr="00E5391D" w:rsidRDefault="00C80B1B" w:rsidP="00E5391D">
      <w:pPr>
        <w:spacing w:before="120" w:line="240" w:lineRule="auto"/>
        <w:jc w:val="both"/>
      </w:pPr>
      <w:r w:rsidRPr="00E5391D">
        <w:t xml:space="preserve">In our meta-analysis, we plan on following the microbiome analysis pipeline outlined in </w:t>
      </w:r>
      <w:r w:rsidR="0074038E" w:rsidRPr="00E5391D">
        <w:fldChar w:fldCharType="begin"/>
      </w:r>
      <w:r w:rsidR="0074038E" w:rsidRPr="00E5391D">
        <w:instrText xml:space="preserve"> ADDIN EN.CITE &lt;EndNote&gt;&lt;Cite ExcludeYear="1"&gt;&lt;Author&gt;Gonzalez&lt;/Author&gt;&lt;Year&gt;2018&lt;/Year&gt;&lt;IDText&gt;Qiita: rapid, web-enabled microbiome meta-analysis&lt;/IDText&gt;&lt;DisplayText&gt;(2)&lt;/DisplayText&gt;&lt;record&gt;&lt;dates&gt;&lt;pub-dates&gt;&lt;date&gt;10&lt;/date&gt;&lt;/pub-dates&gt;&lt;year&gt;2018&lt;/year&gt;&lt;/dates&gt;&lt;keywords&gt;&lt;keyword&gt;Computational Biology&lt;/keyword&gt;&lt;keyword&gt;Humans&lt;/keyword&gt;&lt;keyword&gt;Internet&lt;/keyword&gt;&lt;keyword&gt;Metagenomics&lt;/keyword&gt;&lt;keyword&gt;Microbiota&lt;/keyword&gt;&lt;keyword&gt;Software&lt;/keyword&gt;&lt;keyword&gt;User-Computer Interface&lt;/keyword&gt;&lt;/keywords&gt;&lt;urls&gt;&lt;related-urls&gt;&lt;url&gt;https://www.ncbi.nlm.nih.gov/pubmed/30275573&lt;/url&gt;&lt;/related-urls&gt;&lt;/urls&gt;&lt;isbn&gt;1548-7105&lt;/isbn&gt;&lt;custom2&gt;PMC6235622&lt;/custom2&gt;&lt;titles&gt;&lt;title&gt;Qiita: rapid, web-enabled microbiome meta-analysis&lt;/title&gt;&lt;secondary-title&gt;Nat Methods&lt;/secondary-title&gt;&lt;/titles&gt;&lt;pages&gt;796-798&lt;/pages&gt;&lt;number&gt;10&lt;/number&gt;&lt;contributors&gt;&lt;authors&gt;&lt;author&gt;Gonzalez, A.&lt;/author&gt;&lt;author&gt;Navas-Molina, J. A.&lt;/author&gt;&lt;author&gt;Kosciolek, T.&lt;/author&gt;&lt;author&gt;McDonald, D.&lt;/author&gt;&lt;author&gt;Vázquez-Baeza, Y.&lt;/author&gt;&lt;author&gt;Ackermann, G.&lt;/author&gt;&lt;author&gt;DeReus, J.&lt;/author&gt;&lt;author&gt;Janssen, S.&lt;/author&gt;&lt;author&gt;Swafford, A. D.&lt;/author&gt;&lt;author&gt;Orchanian, S. B.&lt;/author&gt;&lt;author&gt;Sanders, J. G.&lt;/author&gt;&lt;author&gt;Shorenstein, J.&lt;/author&gt;&lt;author&gt;Holste, H.&lt;/author&gt;&lt;author&gt;Petrus, S.&lt;/author&gt;&lt;author&gt;Robbins-Pianka, A.&lt;/author&gt;&lt;author&gt;Brislawn, C. J.&lt;/author&gt;&lt;author&gt;Wang, M.&lt;/author&gt;&lt;author&gt;Rideout, J. R.&lt;/author&gt;&lt;author&gt;Bolyen, E.&lt;/author&gt;&lt;author&gt;Dillon, M.&lt;/author&gt;&lt;author&gt;Caporaso, J. G.&lt;/author&gt;&lt;author&gt;Dorrestein, P. C.&lt;/author&gt;&lt;author&gt;Knight, R.&lt;/author&gt;&lt;/authors&gt;&lt;/contributors&gt;&lt;edition&gt;2018/10/01&lt;/edition&gt;&lt;language&gt;eng&lt;/language&gt;&lt;added-date format="utc"&gt;1598709131&lt;/added-date&gt;&lt;ref-type name="Journal Article"&gt;17&lt;/ref-type&gt;&lt;rec-number&gt;1104&lt;/rec-number&gt;&lt;last-updated-date format="utc"&gt;1598709131&lt;/last-updated-date&gt;&lt;accession-num&gt;30275573&lt;/accession-num&gt;&lt;electronic-resource-num&gt;10.1038/s41592-018-0141-9&lt;/electronic-resource-num&gt;&lt;volume&gt;15&lt;/volume&gt;&lt;/record&gt;&lt;/Cite&gt;&lt;/EndNote&gt;</w:instrText>
      </w:r>
      <w:r w:rsidR="0074038E" w:rsidRPr="00E5391D">
        <w:fldChar w:fldCharType="separate"/>
      </w:r>
      <w:r w:rsidR="0074038E" w:rsidRPr="00E5391D">
        <w:rPr>
          <w:noProof/>
        </w:rPr>
        <w:t>(2)</w:t>
      </w:r>
      <w:r w:rsidR="0074038E" w:rsidRPr="00E5391D">
        <w:fldChar w:fldCharType="end"/>
      </w:r>
      <w:r w:rsidRPr="00E5391D">
        <w:t xml:space="preserve">. As was done by </w:t>
      </w:r>
      <w:proofErr w:type="spellStart"/>
      <w:r w:rsidRPr="00E5391D">
        <w:t>Gonazles</w:t>
      </w:r>
      <w:proofErr w:type="spellEnd"/>
      <w:r w:rsidRPr="00E5391D">
        <w:rPr>
          <w:i/>
        </w:rPr>
        <w:t xml:space="preserve"> et al.</w:t>
      </w:r>
      <w:r w:rsidRPr="00E5391D">
        <w:t>, we will use the Qiita web-interface to perform an principal coordinates analysis (</w:t>
      </w:r>
      <w:proofErr w:type="spellStart"/>
      <w:r w:rsidRPr="00E5391D">
        <w:t>PCoA</w:t>
      </w:r>
      <w:proofErr w:type="spellEnd"/>
      <w:r w:rsidRPr="00E5391D">
        <w:t xml:space="preserve">) with unweighted </w:t>
      </w:r>
      <w:proofErr w:type="spellStart"/>
      <w:r w:rsidRPr="00E5391D">
        <w:t>unifrac</w:t>
      </w:r>
      <w:proofErr w:type="spellEnd"/>
      <w:r w:rsidRPr="00E5391D">
        <w:t xml:space="preserve"> </w:t>
      </w:r>
      <w:r w:rsidR="0074038E" w:rsidRPr="00E5391D">
        <w:fldChar w:fldCharType="begin"/>
      </w:r>
      <w:r w:rsidR="0074038E" w:rsidRPr="00E5391D">
        <w:instrText xml:space="preserve"> ADDIN EN.CITE &lt;EndNote&gt;&lt;Cite ExcludeYear="1"&gt;&lt;Author&gt;Lozupone&lt;/Author&gt;&lt;Year&gt;2005&lt;/Year&gt;&lt;IDText&gt;UniFrac: a new phylogenetic method for comparing microbial communities&lt;/IDText&gt;&lt;DisplayText&gt;(18)&lt;/DisplayText&gt;&lt;record&gt;&lt;dates&gt;&lt;pub-dates&gt;&lt;date&gt;Dec&lt;/date&gt;&lt;/pub-dates&gt;&lt;year&gt;2005&lt;/year&gt;&lt;/dates&gt;&lt;keywords&gt;&lt;keyword&gt;Bacteria&lt;/keyword&gt;&lt;keyword&gt;Genetic Techniques&lt;/keyword&gt;&lt;keyword&gt;Geography&lt;/keyword&gt;&lt;keyword&gt;Phylogeny&lt;/keyword&gt;&lt;keyword&gt;RNA, Ribosomal, 16S&lt;/keyword&gt;&lt;/keywords&gt;&lt;urls&gt;&lt;related-urls&gt;&lt;url&gt;https://www.ncbi.nlm.nih.gov/pubmed/16332807&lt;/url&gt;&lt;/related-urls&gt;&lt;/urls&gt;&lt;isbn&gt;0099-2240&lt;/isbn&gt;&lt;custom2&gt;PMC1317376&lt;/custom2&gt;&lt;titles&gt;&lt;title&gt;UniFrac: a new phylogenetic method for comparing microbial communities&lt;/title&gt;&lt;secondary-title&gt;Appl Environ Microbiol&lt;/secondary-title&gt;&lt;/titles&gt;&lt;pages&gt;8228-35&lt;/pages&gt;&lt;number&gt;12&lt;/number&gt;&lt;contributors&gt;&lt;authors&gt;&lt;author&gt;Lozupone, C.&lt;/author&gt;&lt;author&gt;Knight, R.&lt;/author&gt;&lt;/authors&gt;&lt;/contributors&gt;&lt;language&gt;eng&lt;/language&gt;&lt;added-date format="utc"&gt;1598709131&lt;/added-date&gt;&lt;ref-type name="Journal Article"&gt;17&lt;/ref-type&gt;&lt;rec-number&gt;1107&lt;/rec-number&gt;&lt;last-updated-date format="utc"&gt;1598709131&lt;/last-updated-date&gt;&lt;accession-num&gt;16332807&lt;/accession-num&gt;&lt;electronic-resource-num&gt;10.1128/AEM.71.12.8228-8235.2005&lt;/electronic-resource-num&gt;&lt;volume&gt;71&lt;/volume&gt;&lt;/record&gt;&lt;/Cite&gt;&lt;/EndNote&gt;</w:instrText>
      </w:r>
      <w:r w:rsidR="0074038E" w:rsidRPr="00E5391D">
        <w:fldChar w:fldCharType="separate"/>
      </w:r>
      <w:r w:rsidR="0074038E" w:rsidRPr="00E5391D">
        <w:rPr>
          <w:noProof/>
        </w:rPr>
        <w:t>(18)</w:t>
      </w:r>
      <w:r w:rsidR="0074038E" w:rsidRPr="00E5391D">
        <w:fldChar w:fldCharType="end"/>
      </w:r>
      <w:r w:rsidRPr="00E5391D">
        <w:t xml:space="preserve"> as a distance metric, followed by calculating distances of samples to the “healthy plane” using the methodology outlined in </w:t>
      </w:r>
      <w:r w:rsidR="0074038E" w:rsidRPr="00E5391D">
        <w:fldChar w:fldCharType="begin"/>
      </w:r>
      <w:r w:rsidR="0074038E" w:rsidRPr="00E5391D">
        <w:instrText xml:space="preserve"> ADDIN EN.CITE &lt;EndNote&gt;&lt;Cite ExcludeYear="1"&gt;&lt;Author&gt;Halfvarson&lt;/Author&gt;&lt;Year&gt;2017&lt;/Year&gt;&lt;IDText&gt;Dynamics of the human gut microbiome in inflammatory bowel disease&lt;/IDText&gt;&lt;DisplayText&gt;(19)&lt;/DisplayText&gt;&lt;record&gt;&lt;dates&gt;&lt;pub-dates&gt;&lt;date&gt;Feb&lt;/date&gt;&lt;/pub-dates&gt;&lt;year&gt;2017&lt;/year&gt;&lt;/dates&gt;&lt;keywords&gt;&lt;keyword&gt;Adult&lt;/keyword&gt;&lt;keyword&gt;Colitis, Ulcerative&lt;/keyword&gt;&lt;keyword&gt;Crohn Disease&lt;/keyword&gt;&lt;keyword&gt;Cross-Sectional Studies&lt;/keyword&gt;&lt;keyword&gt;Dysbiosis&lt;/keyword&gt;&lt;keyword&gt;Feces&lt;/keyword&gt;&lt;keyword&gt;Female&lt;/keyword&gt;&lt;keyword&gt;Gastrointestinal Microbiome&lt;/keyword&gt;&lt;keyword&gt;Humans&lt;/keyword&gt;&lt;keyword&gt;Inflammation&lt;/keyword&gt;&lt;keyword&gt;Inflammatory Bowel Diseases&lt;/keyword&gt;&lt;keyword&gt;Leukocyte L1 Antigen Complex&lt;/keyword&gt;&lt;keyword&gt;Male&lt;/keyword&gt;&lt;keyword&gt;Phenotype&lt;/keyword&gt;&lt;/keywords&gt;&lt;urls&gt;&lt;related-urls&gt;&lt;url&gt;https://www.ncbi.nlm.nih.gov/pubmed/28191884&lt;/url&gt;&lt;/related-urls&gt;&lt;/urls&gt;&lt;isbn&gt;2058-5276&lt;/isbn&gt;&lt;custom2&gt;PMC5319707&lt;/custom2&gt;&lt;titles&gt;&lt;title&gt;Dynamics of the human gut microbiome in inflammatory bowel disease&lt;/title&gt;&lt;secondary-title&gt;Nat Microbiol&lt;/secondary-title&gt;&lt;/titles&gt;&lt;pages&gt;17004&lt;/pages&gt;&lt;contributors&gt;&lt;authors&gt;&lt;author&gt;Halfvarson, J.&lt;/author&gt;&lt;author&gt;Brislawn, C. J.&lt;/author&gt;&lt;author&gt;Lamendella, R.&lt;/author&gt;&lt;author&gt;Vázquez-Baeza, Y.&lt;/author&gt;&lt;author&gt;Walters, W. A.&lt;/author&gt;&lt;author&gt;Bramer, L. M.&lt;/author&gt;&lt;author&gt;D&amp;apos;Amato, M.&lt;/author&gt;&lt;author&gt;Bonfiglio, F.&lt;/author&gt;&lt;author&gt;McDonald, D.&lt;/author&gt;&lt;author&gt;Gonzalez, A.&lt;/author&gt;&lt;author&gt;McClure, E. E.&lt;/author&gt;&lt;author&gt;Dunklebarger, M. F.&lt;/author&gt;&lt;author&gt;Knight, R.&lt;/author&gt;&lt;author&gt;Jansson, J. K.&lt;/author&gt;&lt;/authors&gt;&lt;/contributors&gt;&lt;edition&gt;2017/02/13&lt;/edition&gt;&lt;language&gt;eng&lt;/language&gt;&lt;added-date format="utc"&gt;1598709131&lt;/added-date&gt;&lt;ref-type name="Journal Article"&gt;17&lt;/ref-type&gt;&lt;rec-number&gt;1105&lt;/rec-number&gt;&lt;last-updated-date format="utc"&gt;1598709131&lt;/last-updated-date&gt;&lt;accession-num&gt;28191884&lt;/accession-num&gt;&lt;electronic-resource-num&gt;10.1038/nmicrobiol.2017.4&lt;/electronic-resource-num&gt;&lt;volume&gt;2&lt;/volume&gt;&lt;/record&gt;&lt;/Cite&gt;&lt;/EndNote&gt;</w:instrText>
      </w:r>
      <w:r w:rsidR="0074038E" w:rsidRPr="00E5391D">
        <w:fldChar w:fldCharType="separate"/>
      </w:r>
      <w:r w:rsidR="0074038E" w:rsidRPr="00E5391D">
        <w:rPr>
          <w:noProof/>
        </w:rPr>
        <w:t>(19)</w:t>
      </w:r>
      <w:r w:rsidR="0074038E" w:rsidRPr="00E5391D">
        <w:fldChar w:fldCharType="end"/>
      </w:r>
      <w:r w:rsidRPr="00E5391D">
        <w:t xml:space="preserve">. The meta-analysis originally reported in Gonzalez et al. integrated three studies in 2018. We anticipate that more studies should be available to be included two years later, and the improved metadata should allow us to rapidly identify these studies. Further analysis steps, such as alpha diversity analysis and differential abundance testing, can also be integrated via Qiita or Qiime2 </w:t>
      </w:r>
      <w:r w:rsidR="0074038E" w:rsidRPr="00E5391D">
        <w:fldChar w:fldCharType="begin">
          <w:fldData xml:space="preserve">PEVuZE5vdGU+PENpdGUgRXhjbHVkZVllYXI9IjEiPjxBdXRob3I+Qm9seWVuPC9BdXRob3I+PFll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</w:fldData>
        </w:fldChar>
      </w:r>
      <w:r w:rsidR="0074038E" w:rsidRPr="00E5391D">
        <w:instrText xml:space="preserve"> ADDIN EN.CITE </w:instrText>
      </w:r>
      <w:r w:rsidR="0074038E" w:rsidRPr="00E5391D">
        <w:fldChar w:fldCharType="begin">
          <w:fldData xml:space="preserve">PEVuZE5vdGU+PENpdGUgRXhjbHVkZVllYXI9IjEiPjxBdXRob3I+Qm9seWVuPC9BdXRob3I+PFll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</w:fldData>
        </w:fldChar>
      </w:r>
      <w:r w:rsidR="0074038E" w:rsidRPr="00E5391D">
        <w:instrText xml:space="preserve"> ADDIN EN.CITE.DATA </w:instrText>
      </w:r>
      <w:r w:rsidR="0074038E" w:rsidRPr="00E5391D">
        <w:fldChar w:fldCharType="end"/>
      </w:r>
      <w:r w:rsidR="0074038E" w:rsidRPr="00E5391D">
        <w:fldChar w:fldCharType="separate"/>
      </w:r>
      <w:r w:rsidR="0074038E" w:rsidRPr="00E5391D">
        <w:rPr>
          <w:noProof/>
        </w:rPr>
        <w:t>(20)</w:t>
      </w:r>
      <w:r w:rsidR="0074038E" w:rsidRPr="00E5391D">
        <w:fldChar w:fldCharType="end"/>
      </w:r>
      <w:r w:rsidRPr="00E5391D">
        <w:t xml:space="preserve">. In addition to reproducing published findings, we will collaborate with CMI faculty member Trey </w:t>
      </w:r>
      <w:proofErr w:type="spellStart"/>
      <w:r w:rsidRPr="00E5391D">
        <w:t>Ideker</w:t>
      </w:r>
      <w:proofErr w:type="spellEnd"/>
      <w:r w:rsidRPr="00E5391D">
        <w:t xml:space="preserve"> to build species co-abundance networks, and novel co-abundance networks of enzymatic functions inferred from the genes present in the species detected in healthy controls versus IBD cases. Analysis of these networks will provide additional insights into the biological mechanisms underlying IBD. </w:t>
      </w:r>
    </w:p>
    <w:p w14:paraId="1FDD3EE6" w14:textId="77777777" w:rsidR="00B93783" w:rsidRPr="00E5391D" w:rsidRDefault="00C80B1B" w:rsidP="00E5391D">
      <w:pPr>
        <w:spacing w:before="120" w:line="240" w:lineRule="auto"/>
        <w:jc w:val="both"/>
      </w:pPr>
      <w:r w:rsidRPr="00E5391D">
        <w:rPr>
          <w:i/>
        </w:rPr>
        <w:t>Expected outcomes, potential pitfalls and alternative strategies:</w:t>
      </w:r>
      <w:r w:rsidRPr="00E5391D">
        <w:t xml:space="preserve"> This aim will produce a report summarizing a concrete example of the benefit of metadata harmonization for meta-analysis with Qiita. If additional relevant studies cannot be incorporated post-harmonization, we will identify the barriers to doing so and evaluate whether our approach in Aim 1 can be improved to address the issue. If we fail to see expected patterns or are unable to recapitulate or find new biological insights from this meta-analysis, we will identify and remove datasets with low quality annotations. </w:t>
      </w:r>
    </w:p>
    <w:p w14:paraId="05C2B6CE" w14:textId="77777777" w:rsidR="00B93783" w:rsidRPr="00E5391D" w:rsidRDefault="00B93783" w:rsidP="00E5391D">
      <w:pPr>
        <w:spacing w:line="240" w:lineRule="auto"/>
      </w:pPr>
    </w:p>
    <w:p w14:paraId="19EBA79F" w14:textId="77777777" w:rsidR="00B93783" w:rsidRPr="00E5391D" w:rsidRDefault="00C80B1B" w:rsidP="00E5391D">
      <w:pPr>
        <w:spacing w:line="240" w:lineRule="auto"/>
      </w:pPr>
      <w:r w:rsidRPr="00E5391D">
        <w:rPr>
          <w:b/>
        </w:rPr>
        <w:t>Reporting Timeline:</w:t>
      </w:r>
    </w:p>
    <w:tbl>
      <w:tblPr>
        <w:tblStyle w:val="TableGrid"/>
        <w:tblW w:w="0" w:type="auto"/>
        <w:tblLook w:val="04A0" w:firstRow="1" w:lastRow="0" w:firstColumn="1" w:lastColumn="0" w:noHBand="0" w:noVBand="1"/>
      </w:tblPr>
      <w:tblGrid>
        <w:gridCol w:w="2245"/>
        <w:gridCol w:w="8545"/>
      </w:tblGrid>
      <w:tr w:rsidR="00F01D52" w:rsidRPr="00E5391D" w14:paraId="152E3C69" w14:textId="77777777" w:rsidTr="00F01D52">
        <w:tc>
          <w:tcPr>
            <w:tcW w:w="2245" w:type="dxa"/>
          </w:tcPr>
          <w:p w14:paraId="79060692" w14:textId="3E38D7D2" w:rsidR="00F01D52" w:rsidRPr="00E5391D" w:rsidRDefault="00F01D52" w:rsidP="00E5391D">
            <w:r w:rsidRPr="00E5391D">
              <w:t>Months 1-6</w:t>
            </w:r>
          </w:p>
        </w:tc>
        <w:tc>
          <w:tcPr>
            <w:tcW w:w="8545" w:type="dxa"/>
          </w:tcPr>
          <w:p w14:paraId="773707AC" w14:textId="1499F8DB" w:rsidR="00F01D52" w:rsidRPr="00E5391D" w:rsidRDefault="00F01D52" w:rsidP="00E5391D">
            <w:r w:rsidRPr="00E5391D">
              <w:t>Parallel development of Qiita NLP harmonization tool and webtool for metadata entry, at the end of 6 months, submit proposed updates to Qiita metadata</w:t>
            </w:r>
          </w:p>
        </w:tc>
      </w:tr>
      <w:tr w:rsidR="00F01D52" w:rsidRPr="00E5391D" w14:paraId="4993C458" w14:textId="77777777" w:rsidTr="00F01D52">
        <w:tc>
          <w:tcPr>
            <w:tcW w:w="2245" w:type="dxa"/>
          </w:tcPr>
          <w:p w14:paraId="29D0436A" w14:textId="1AB25EAE" w:rsidR="00F01D52" w:rsidRPr="00E5391D" w:rsidRDefault="00F01D52" w:rsidP="00E5391D">
            <w:r w:rsidRPr="00E5391D">
              <w:t>Months 7-12</w:t>
            </w:r>
          </w:p>
        </w:tc>
        <w:tc>
          <w:tcPr>
            <w:tcW w:w="8545" w:type="dxa"/>
          </w:tcPr>
          <w:p w14:paraId="35B706FC" w14:textId="517A3D8D" w:rsidR="00F01D52" w:rsidRPr="00E5391D" w:rsidRDefault="00F01D52" w:rsidP="00E5391D">
            <w:r w:rsidRPr="00E5391D">
              <w:t xml:space="preserve">Perform meta-analysis on IBD, and beta testing of the webtool </w:t>
            </w:r>
          </w:p>
        </w:tc>
      </w:tr>
      <w:tr w:rsidR="00F01D52" w:rsidRPr="00E5391D" w14:paraId="4D891979" w14:textId="77777777" w:rsidTr="00F01D52">
        <w:tc>
          <w:tcPr>
            <w:tcW w:w="2245" w:type="dxa"/>
          </w:tcPr>
          <w:p w14:paraId="44E032CB" w14:textId="0E8A3390" w:rsidR="00F01D52" w:rsidRPr="00E5391D" w:rsidRDefault="00F01D52" w:rsidP="00E5391D">
            <w:r w:rsidRPr="00E5391D">
              <w:t>Month 12</w:t>
            </w:r>
          </w:p>
        </w:tc>
        <w:tc>
          <w:tcPr>
            <w:tcW w:w="8545" w:type="dxa"/>
          </w:tcPr>
          <w:p w14:paraId="680972E1" w14:textId="3B2B1CD1" w:rsidR="00F01D52" w:rsidRPr="00E5391D" w:rsidRDefault="00F01D52" w:rsidP="00E5391D">
            <w:r w:rsidRPr="00E5391D">
              <w:t>Web tool complete and functional, complete metadata analysis and prepare manuscript</w:t>
            </w:r>
          </w:p>
        </w:tc>
      </w:tr>
    </w:tbl>
    <w:p w14:paraId="4BCA6A22" w14:textId="77777777" w:rsidR="00B93783" w:rsidRPr="00E5391D" w:rsidRDefault="00C80B1B" w:rsidP="00E5391D">
      <w:pPr>
        <w:spacing w:before="120" w:line="240" w:lineRule="auto"/>
        <w:rPr>
          <w:b/>
        </w:rPr>
      </w:pPr>
      <w:r w:rsidRPr="00E5391D">
        <w:rPr>
          <w:b/>
        </w:rPr>
        <w:t>Deliverables:</w:t>
      </w:r>
    </w:p>
    <w:p w14:paraId="2F56776A" w14:textId="77777777" w:rsidR="00B93783" w:rsidRPr="00E5391D" w:rsidRDefault="00C80B1B" w:rsidP="00E5391D">
      <w:pPr>
        <w:numPr>
          <w:ilvl w:val="0"/>
          <w:numId w:val="1"/>
        </w:numPr>
        <w:spacing w:line="240" w:lineRule="auto"/>
      </w:pPr>
      <w:r w:rsidRPr="00E5391D">
        <w:t>A deep learning tool trained specifically for Qiita metadata harmonization</w:t>
      </w:r>
    </w:p>
    <w:p w14:paraId="232FE7EA" w14:textId="77777777" w:rsidR="00B93783" w:rsidRPr="00E5391D" w:rsidRDefault="00C80B1B" w:rsidP="00E5391D">
      <w:pPr>
        <w:numPr>
          <w:ilvl w:val="0"/>
          <w:numId w:val="1"/>
        </w:numPr>
        <w:spacing w:line="240" w:lineRule="auto"/>
      </w:pPr>
      <w:r w:rsidRPr="00E5391D">
        <w:t>A web tool frontend to support metadata entry for new studies added to Qiita</w:t>
      </w:r>
    </w:p>
    <w:p w14:paraId="6BD84146" w14:textId="0D3FA46D" w:rsidR="00B93783" w:rsidRPr="00E5391D" w:rsidRDefault="00C80B1B" w:rsidP="00E5391D">
      <w:pPr>
        <w:numPr>
          <w:ilvl w:val="0"/>
          <w:numId w:val="1"/>
        </w:numPr>
        <w:spacing w:line="240" w:lineRule="auto"/>
      </w:pPr>
      <w:r w:rsidRPr="00E5391D">
        <w:t>An updated meta-analysis of IBD post data-harmonization describing the benefit for discovery</w:t>
      </w:r>
    </w:p>
    <w:p w14:paraId="71061E5B" w14:textId="77777777" w:rsidR="00E5391D" w:rsidRDefault="00E5391D" w:rsidP="00E5391D">
      <w:pPr>
        <w:spacing w:line="240" w:lineRule="auto"/>
        <w:jc w:val="both"/>
        <w:rPr>
          <w:b/>
        </w:rPr>
      </w:pPr>
    </w:p>
    <w:p w14:paraId="41379F4A" w14:textId="3D86A21E" w:rsidR="00B93783" w:rsidRPr="00E5391D" w:rsidRDefault="00C80B1B" w:rsidP="00E5391D">
      <w:pPr>
        <w:spacing w:line="240" w:lineRule="auto"/>
        <w:jc w:val="both"/>
      </w:pPr>
      <w:r w:rsidRPr="00E5391D">
        <w:rPr>
          <w:b/>
        </w:rPr>
        <w:t>Potential Commercial Impact:</w:t>
      </w:r>
      <w:r w:rsidR="0066279E" w:rsidRPr="00E5391D">
        <w:t xml:space="preserve"> </w:t>
      </w:r>
      <w:r w:rsidRPr="00E5391D">
        <w:t xml:space="preserve">This proposal will develop a deep learning framework with a frontend web tool </w:t>
      </w:r>
      <w:r w:rsidR="0074038E" w:rsidRPr="00E5391D">
        <w:t>for automated metadata</w:t>
      </w:r>
      <w:r w:rsidRPr="00E5391D">
        <w:t xml:space="preserve"> entry</w:t>
      </w:r>
      <w:r w:rsidR="0074038E" w:rsidRPr="00E5391D">
        <w:t xml:space="preserve"> and cleaning</w:t>
      </w:r>
      <w:r w:rsidRPr="00E5391D">
        <w:t xml:space="preserve">. The approach itself can be adapted for various databases. Meta-data harmonization will increase the ease with which the Qiita database can be searched for datasets to combine for meta-analysis, leading to better powered studies and accelerating new findings in microbiome analysis. </w:t>
      </w:r>
    </w:p>
    <w:p w14:paraId="0DE6C170" w14:textId="77777777" w:rsidR="00B93783" w:rsidRPr="00E5391D" w:rsidRDefault="00B93783" w:rsidP="00E5391D">
      <w:pPr>
        <w:spacing w:line="240" w:lineRule="auto"/>
      </w:pPr>
    </w:p>
    <w:p w14:paraId="01CA216B" w14:textId="77777777" w:rsidR="00C57E63" w:rsidRPr="00E5391D" w:rsidRDefault="00C80B1B" w:rsidP="00E5391D">
      <w:pPr>
        <w:spacing w:line="240" w:lineRule="auto"/>
        <w:jc w:val="both"/>
      </w:pPr>
      <w:r w:rsidRPr="00E5391D">
        <w:rPr>
          <w:b/>
        </w:rPr>
        <w:t>Budget:</w:t>
      </w:r>
      <w:r w:rsidRPr="00E5391D">
        <w:t xml:space="preserve"> We are requesting</w:t>
      </w:r>
      <w:r w:rsidR="005F1C32" w:rsidRPr="00E5391D">
        <w:t xml:space="preserve"> </w:t>
      </w:r>
      <w:r w:rsidR="0066279E" w:rsidRPr="00E5391D">
        <w:t xml:space="preserve">the full $200,000 to support this effort: </w:t>
      </w:r>
    </w:p>
    <w:p w14:paraId="02619489" w14:textId="3A325C03" w:rsidR="00C57E63" w:rsidRPr="00E5391D" w:rsidRDefault="0066279E" w:rsidP="00E5391D">
      <w:pPr>
        <w:spacing w:line="240" w:lineRule="auto"/>
        <w:jc w:val="both"/>
      </w:pPr>
      <w:r w:rsidRPr="00E5391D">
        <w:rPr>
          <w:u w:val="single"/>
        </w:rPr>
        <w:t>Direct costs:</w:t>
      </w:r>
      <w:r w:rsidRPr="00E5391D">
        <w:t xml:space="preserve"> </w:t>
      </w:r>
      <w:r w:rsidR="005F1C32" w:rsidRPr="00E5391D">
        <w:t>$13</w:t>
      </w:r>
      <w:r w:rsidRPr="00E5391D">
        <w:t>5</w:t>
      </w:r>
      <w:r w:rsidR="005F1C32" w:rsidRPr="00E5391D">
        <w:t>,</w:t>
      </w:r>
      <w:r w:rsidRPr="00E5391D">
        <w:t>217</w:t>
      </w:r>
      <w:r w:rsidR="00C57E63" w:rsidRPr="00E5391D">
        <w:t xml:space="preserve"> is requested to cover personal effort and expenses.</w:t>
      </w:r>
    </w:p>
    <w:p w14:paraId="76899F46" w14:textId="6C0E6BD7" w:rsidR="00C57E63" w:rsidRPr="00E5391D" w:rsidRDefault="00C80B1B" w:rsidP="00E5391D">
      <w:pPr>
        <w:spacing w:line="240" w:lineRule="auto"/>
        <w:jc w:val="both"/>
      </w:pPr>
      <w:r w:rsidRPr="00E5391D">
        <w:rPr>
          <w:i/>
        </w:rPr>
        <w:t xml:space="preserve">Personnel: </w:t>
      </w:r>
      <w:r w:rsidRPr="00E5391D">
        <w:t xml:space="preserve">$56,133 to support </w:t>
      </w:r>
      <w:r w:rsidR="00DC6F8B" w:rsidRPr="00E5391D">
        <w:t xml:space="preserve">graduate student </w:t>
      </w:r>
      <w:r w:rsidRPr="00E5391D">
        <w:t xml:space="preserve">Adam </w:t>
      </w:r>
      <w:proofErr w:type="spellStart"/>
      <w:r w:rsidRPr="00E5391D">
        <w:t>Klie</w:t>
      </w:r>
      <w:proofErr w:type="spellEnd"/>
      <w:r w:rsidRPr="00E5391D">
        <w:t xml:space="preserve"> in Carter lab</w:t>
      </w:r>
      <w:r w:rsidR="00DC6F8B" w:rsidRPr="00E5391D">
        <w:t>,</w:t>
      </w:r>
      <w:r w:rsidR="0066279E" w:rsidRPr="00E5391D">
        <w:t xml:space="preserve"> $11,700 for an hourly rate student researcher in Hsu lab</w:t>
      </w:r>
      <w:r w:rsidRPr="00E5391D">
        <w:t xml:space="preserve">, </w:t>
      </w:r>
      <w:r w:rsidR="0066279E" w:rsidRPr="00E5391D">
        <w:t>$24,121 to support Dr. Carter (Fringe benefit $5,217included)</w:t>
      </w:r>
      <w:r w:rsidRPr="00E5391D">
        <w:t>, $23,150 to support Hsu (Fringe benefit $7,052 included)</w:t>
      </w:r>
      <w:r w:rsidR="0066279E" w:rsidRPr="00E5391D">
        <w:t xml:space="preserve"> and $8</w:t>
      </w:r>
      <w:r w:rsidR="00DC6F8B" w:rsidRPr="00E5391D">
        <w:t>,</w:t>
      </w:r>
      <w:r w:rsidR="0066279E" w:rsidRPr="00E5391D">
        <w:t xml:space="preserve">855 </w:t>
      </w:r>
      <w:r w:rsidR="00DC6F8B" w:rsidRPr="00E5391D">
        <w:t>to support</w:t>
      </w:r>
      <w:r w:rsidR="0066279E" w:rsidRPr="00E5391D">
        <w:t xml:space="preserve"> Dr. </w:t>
      </w:r>
      <w:proofErr w:type="spellStart"/>
      <w:r w:rsidR="0066279E" w:rsidRPr="00E5391D">
        <w:t>Ideker</w:t>
      </w:r>
      <w:proofErr w:type="spellEnd"/>
      <w:r w:rsidR="0066279E" w:rsidRPr="00E5391D">
        <w:t xml:space="preserve"> (Fringe benefit $1,915 included)</w:t>
      </w:r>
      <w:r w:rsidR="00DC6F8B" w:rsidRPr="00E5391D">
        <w:t xml:space="preserve"> to perform the work described in the proposal</w:t>
      </w:r>
      <w:r w:rsidRPr="00E5391D">
        <w:t xml:space="preserve">. </w:t>
      </w:r>
      <w:r w:rsidRPr="00E5391D">
        <w:rPr>
          <w:i/>
        </w:rPr>
        <w:t xml:space="preserve">Expenses: </w:t>
      </w:r>
      <w:r w:rsidRPr="00E5391D">
        <w:t>$10</w:t>
      </w:r>
      <w:r w:rsidR="00DC6F8B" w:rsidRPr="00E5391D">
        <w:t>,</w:t>
      </w:r>
      <w:r w:rsidRPr="00E5391D">
        <w:t>000 for publication costs and travel to present at meetings.</w:t>
      </w:r>
      <w:r w:rsidR="0066279E" w:rsidRPr="00E5391D">
        <w:t xml:space="preserve"> </w:t>
      </w:r>
    </w:p>
    <w:p w14:paraId="68979A36" w14:textId="54B83767" w:rsidR="00B93783" w:rsidRPr="00E5391D" w:rsidRDefault="0066279E" w:rsidP="00E5391D">
      <w:pPr>
        <w:spacing w:line="240" w:lineRule="auto"/>
        <w:jc w:val="both"/>
      </w:pPr>
      <w:r w:rsidRPr="00E5391D">
        <w:rPr>
          <w:u w:val="single"/>
        </w:rPr>
        <w:t>Indirect costs:</w:t>
      </w:r>
      <w:r w:rsidRPr="00E5391D">
        <w:t xml:space="preserve"> </w:t>
      </w:r>
      <w:r w:rsidR="00C57E63" w:rsidRPr="00E5391D">
        <w:t xml:space="preserve">At an IDC rate of 58%, indirect costs are </w:t>
      </w:r>
      <w:r w:rsidRPr="00E5391D">
        <w:t>$66,707</w:t>
      </w:r>
      <w:r w:rsidR="00C57E63" w:rsidRPr="00E5391D">
        <w:t>.</w:t>
      </w:r>
      <w:r w:rsidRPr="00E5391D">
        <w:t xml:space="preserve"> </w:t>
      </w:r>
    </w:p>
    <w:p w14:paraId="0E0D9339" w14:textId="77777777" w:rsidR="00E5391D" w:rsidRPr="00E5391D" w:rsidRDefault="00E5391D" w:rsidP="00E5391D">
      <w:pPr>
        <w:spacing w:line="240" w:lineRule="auto"/>
        <w:rPr>
          <w:b/>
        </w:rPr>
      </w:pPr>
    </w:p>
    <w:p w14:paraId="3F944014" w14:textId="36AC60E2" w:rsidR="0074038E" w:rsidRPr="00E5391D" w:rsidRDefault="00C80B1B" w:rsidP="00E5391D">
      <w:pPr>
        <w:spacing w:line="240" w:lineRule="auto"/>
        <w:rPr>
          <w:b/>
        </w:rPr>
      </w:pPr>
      <w:r w:rsidRPr="00E5391D">
        <w:rPr>
          <w:b/>
        </w:rPr>
        <w:lastRenderedPageBreak/>
        <w:t>References:</w:t>
      </w:r>
    </w:p>
    <w:p w14:paraId="69DDAFDD" w14:textId="77777777" w:rsidR="0074038E" w:rsidRPr="00E5391D" w:rsidRDefault="0074038E" w:rsidP="00E5391D">
      <w:pPr>
        <w:pStyle w:val="EndNoteBibliography"/>
        <w:rPr>
          <w:noProof/>
        </w:rPr>
      </w:pPr>
      <w:r w:rsidRPr="00E5391D">
        <w:rPr>
          <w:b/>
          <w:color w:val="212121"/>
          <w:highlight w:val="white"/>
        </w:rPr>
        <w:fldChar w:fldCharType="begin"/>
      </w:r>
      <w:r w:rsidRPr="00E5391D">
        <w:rPr>
          <w:b/>
          <w:color w:val="212121"/>
          <w:highlight w:val="white"/>
        </w:rPr>
        <w:instrText xml:space="preserve"> ADDIN EN.REFLIST </w:instrText>
      </w:r>
      <w:r w:rsidRPr="00E5391D">
        <w:rPr>
          <w:b/>
          <w:color w:val="212121"/>
          <w:highlight w:val="white"/>
        </w:rPr>
        <w:fldChar w:fldCharType="separate"/>
      </w:r>
      <w:r w:rsidRPr="00E5391D">
        <w:rPr>
          <w:noProof/>
        </w:rPr>
        <w:t>1.</w:t>
      </w:r>
      <w:r w:rsidRPr="00E5391D">
        <w:rPr>
          <w:noProof/>
        </w:rPr>
        <w:tab/>
        <w:t>Yilmaz P, Kottmann R, Field D, Knight R, Cole JR, Amaral-Zettler L, Gilbert JA, Karsch-Mizrachi I, Johnston A, Cochrane G, Vaughan R, Hunter C, Park J, Morrison N, Rocca-Serra P, Sterk P, Arumugam M, Bailey M, Baumgartner L, Birren BW, Blaser MJ, Bonazzi V, Booth T, Bork P, Bushman FD, Buttigieg PL, Chain PS, Charlson E, Costello EK, Huot-Creasy H, Dawyndt P, DeSantis T, Fierer N, Fuhrman JA, Gallery RE, Gevers D, Gibbs RA, San Gil I, Gonzalez A, Gordon JI, Guralnick R, Hankeln W, Highlander S, Hugenholtz P, Jansson J, Kau AL, Kelley ST, Kennedy J, Knights D, Koren O, Kuczynski J, Kyrpides N, Larsen R, Lauber CL, Legg T, Ley RE, Lozupone CA, Ludwig W, Lyons D, Maguire E, Methé BA, Meyer F, Muegge B, Nakielny S, Nelson KE, Nemergut D, Neufeld JD, Newbold LK, Oliver AE, Pace NR, Palanisamy G, Peplies J, Petrosino J, Proctor L, Pruesse E, Quast C, Raes J, Ratnasingham S, Ravel J, Relman DA, Assunta-Sansone S, Schloss PD, Schriml L, Sinha R, Smith MI, Sodergren E, Spo A, Stombaugh J, Tiedje JM, Ward DV, Weinstock GM, Wendel D, White O, Whiteley A, Wilke A, Wortman JR, Yatsunenko T, Glöckner FO. Minimum information about a marker gene sequence (MIMARKS) and minimum information about any (x) sequence (MIxS) specifications. Nat Biotechnol. 2011;29(5):415-20. doi: 10.1038/nbt.1823. PubMed PMID: 21552244; PMCID: PMC3367316.</w:t>
      </w:r>
    </w:p>
    <w:p w14:paraId="62571AC8" w14:textId="77777777" w:rsidR="0074038E" w:rsidRPr="00E5391D" w:rsidRDefault="0074038E" w:rsidP="00E5391D">
      <w:pPr>
        <w:pStyle w:val="EndNoteBibliography"/>
        <w:rPr>
          <w:noProof/>
        </w:rPr>
      </w:pPr>
      <w:r w:rsidRPr="00E5391D">
        <w:rPr>
          <w:noProof/>
        </w:rPr>
        <w:t>2.</w:t>
      </w:r>
      <w:r w:rsidRPr="00E5391D">
        <w:rPr>
          <w:noProof/>
        </w:rPr>
        <w:tab/>
        <w:t>Gonzalez A, Navas-Molina JA, Kosciolek T, McDonald D, Vázquez-Baeza Y, Ackermann G, DeReus J, Janssen S, Swafford AD, Orchanian SB, Sanders JG, Shorenstein J, Holste H, Petrus S, Robbins-Pianka A, Brislawn CJ, Wang M, Rideout JR, Bolyen E, Dillon M, Caporaso JG, Dorrestein PC, Knight R. Qiita: rapid, web-enabled microbiome meta-analysis. Nat Methods. 2018;15(10):796-8. Epub 2018/10/01. doi: 10.1038/s41592-018-0141-9. PubMed PMID: 30275573; PMCID: PMC6235622.</w:t>
      </w:r>
    </w:p>
    <w:p w14:paraId="41D6B222" w14:textId="77777777" w:rsidR="0074038E" w:rsidRPr="00E5391D" w:rsidRDefault="0074038E" w:rsidP="00E5391D">
      <w:pPr>
        <w:pStyle w:val="EndNoteBibliography"/>
        <w:rPr>
          <w:noProof/>
        </w:rPr>
      </w:pPr>
      <w:r w:rsidRPr="00E5391D">
        <w:rPr>
          <w:noProof/>
        </w:rPr>
        <w:t>3.</w:t>
      </w:r>
      <w:r w:rsidRPr="00E5391D">
        <w:rPr>
          <w:noProof/>
        </w:rPr>
        <w:tab/>
        <w:t>Klie A, Tsui BY, Mollah S, Skola D, Dow M, Hsu C-N, Carter H. Increasing metadata coverage of SRA BioSample entries using deep learning based Named Entity Recognition. bioRxiv. 2020:414136. doi: 10.1101/414136.</w:t>
      </w:r>
    </w:p>
    <w:p w14:paraId="388A5C59" w14:textId="77777777" w:rsidR="0074038E" w:rsidRPr="00E5391D" w:rsidRDefault="0074038E" w:rsidP="00E5391D">
      <w:pPr>
        <w:pStyle w:val="EndNoteBibliography"/>
        <w:rPr>
          <w:noProof/>
        </w:rPr>
      </w:pPr>
      <w:r w:rsidRPr="00E5391D">
        <w:rPr>
          <w:noProof/>
        </w:rPr>
        <w:t>4.</w:t>
      </w:r>
      <w:r w:rsidRPr="00E5391D">
        <w:rPr>
          <w:noProof/>
        </w:rPr>
        <w:tab/>
        <w:t>Mikolov T, Chen K, Corrado G, Dean J. Efficient estimation of word representations in vector space. arXiv preprint arXiv:13013781. 2013.</w:t>
      </w:r>
    </w:p>
    <w:p w14:paraId="01BA8A5F" w14:textId="77777777" w:rsidR="0074038E" w:rsidRPr="00E5391D" w:rsidRDefault="0074038E" w:rsidP="00E5391D">
      <w:pPr>
        <w:pStyle w:val="EndNoteBibliography"/>
        <w:rPr>
          <w:noProof/>
        </w:rPr>
      </w:pPr>
      <w:r w:rsidRPr="00E5391D">
        <w:rPr>
          <w:noProof/>
        </w:rPr>
        <w:t>5.</w:t>
      </w:r>
      <w:r w:rsidRPr="00E5391D">
        <w:rPr>
          <w:noProof/>
        </w:rPr>
        <w:tab/>
        <w:t>Gonçalves RS, Kamdar MR, Musen MA, editors. Aligning biomedical metadata with ontologies using clustering and embeddings. European Semantic Web Conference; 2019: Springer.</w:t>
      </w:r>
    </w:p>
    <w:p w14:paraId="003B6E53" w14:textId="77777777" w:rsidR="0074038E" w:rsidRPr="00E5391D" w:rsidRDefault="0074038E" w:rsidP="00E5391D">
      <w:pPr>
        <w:pStyle w:val="EndNoteBibliography"/>
        <w:rPr>
          <w:noProof/>
        </w:rPr>
      </w:pPr>
      <w:r w:rsidRPr="00E5391D">
        <w:rPr>
          <w:noProof/>
        </w:rPr>
        <w:t>6.</w:t>
      </w:r>
      <w:r w:rsidRPr="00E5391D">
        <w:rPr>
          <w:noProof/>
        </w:rPr>
        <w:tab/>
        <w:t>Graves A, Schmidhuber J. Framewise phoneme classification with bidirectional LSTM and other neural network architectures. Neural Netw. 2005;18(5-6):602-10. doi: 10.1016/j.neunet.2005.06.042. PubMed PMID: 16112549.</w:t>
      </w:r>
    </w:p>
    <w:p w14:paraId="4CD42421" w14:textId="77777777" w:rsidR="0074038E" w:rsidRPr="00E5391D" w:rsidRDefault="0074038E" w:rsidP="00E5391D">
      <w:pPr>
        <w:pStyle w:val="EndNoteBibliography"/>
        <w:rPr>
          <w:noProof/>
        </w:rPr>
      </w:pPr>
      <w:r w:rsidRPr="00E5391D">
        <w:rPr>
          <w:noProof/>
        </w:rPr>
        <w:t>7.</w:t>
      </w:r>
      <w:r w:rsidRPr="00E5391D">
        <w:rPr>
          <w:noProof/>
        </w:rPr>
        <w:tab/>
        <w:t>Chiu B, Crichton G, Korhonen A, Pyysalo S, editors. How to train good word embeddings for biomedical NLP. Proceedings of the 15th workshop on biomedical natural language processing; 2016.</w:t>
      </w:r>
    </w:p>
    <w:p w14:paraId="3073A102" w14:textId="77777777" w:rsidR="0074038E" w:rsidRPr="00E5391D" w:rsidRDefault="0074038E" w:rsidP="00E5391D">
      <w:pPr>
        <w:pStyle w:val="EndNoteBibliography"/>
        <w:rPr>
          <w:noProof/>
        </w:rPr>
      </w:pPr>
      <w:r w:rsidRPr="00E5391D">
        <w:rPr>
          <w:noProof/>
        </w:rPr>
        <w:t>8.</w:t>
      </w:r>
      <w:r w:rsidRPr="00E5391D">
        <w:rPr>
          <w:noProof/>
        </w:rPr>
        <w:tab/>
        <w:t>Wright D. NormCo: Deep disease normalization for biomedical knowledge base construction: UC San Diego; 2019.</w:t>
      </w:r>
    </w:p>
    <w:p w14:paraId="6A4DA22E" w14:textId="77777777" w:rsidR="0074038E" w:rsidRPr="00E5391D" w:rsidRDefault="0074038E" w:rsidP="00E5391D">
      <w:pPr>
        <w:pStyle w:val="EndNoteBibliography"/>
        <w:rPr>
          <w:noProof/>
        </w:rPr>
      </w:pPr>
      <w:r w:rsidRPr="00E5391D">
        <w:rPr>
          <w:noProof/>
        </w:rPr>
        <w:t>9.</w:t>
      </w:r>
      <w:r w:rsidRPr="00E5391D">
        <w:rPr>
          <w:noProof/>
        </w:rPr>
        <w:tab/>
        <w:t>Hogan W, Mehta R, Vazquez-Baeza Y, Katsis Y, Kim H-C, Hsu C-N. Normalization of Predominant and Long-tail Bacterial Entities with a Hybrid CNN-LSTM and Knowledge-Driven Model.</w:t>
      </w:r>
    </w:p>
    <w:p w14:paraId="2224C166" w14:textId="77777777" w:rsidR="0074038E" w:rsidRPr="00E5391D" w:rsidRDefault="0074038E" w:rsidP="00E5391D">
      <w:pPr>
        <w:pStyle w:val="EndNoteBibliography"/>
        <w:rPr>
          <w:noProof/>
        </w:rPr>
      </w:pPr>
      <w:r w:rsidRPr="00E5391D">
        <w:rPr>
          <w:noProof/>
        </w:rPr>
        <w:t>10.</w:t>
      </w:r>
      <w:r w:rsidRPr="00E5391D">
        <w:rPr>
          <w:noProof/>
        </w:rPr>
        <w:tab/>
        <w:t>Weaver CKH, William P.   Mehta,    Raghav   Yang,    Xuhan   Katsis,    Yannis   Vazquez-  Baeza,    Yoshiki, Swafford A, Kim H-C, Hsu C-N. Creating a knowledge base of diseases and     microbes associated with covid-19. In preparation.</w:t>
      </w:r>
    </w:p>
    <w:p w14:paraId="47886BC2" w14:textId="77777777" w:rsidR="0074038E" w:rsidRPr="00E5391D" w:rsidRDefault="0074038E" w:rsidP="00E5391D">
      <w:pPr>
        <w:pStyle w:val="EndNoteBibliography"/>
        <w:rPr>
          <w:noProof/>
        </w:rPr>
      </w:pPr>
      <w:r w:rsidRPr="00E5391D">
        <w:rPr>
          <w:noProof/>
        </w:rPr>
        <w:t>11.</w:t>
      </w:r>
      <w:r w:rsidRPr="00E5391D">
        <w:rPr>
          <w:noProof/>
        </w:rPr>
        <w:tab/>
        <w:t>Heinzerling B. BPEmb: Pre-trained Subword Embeddings in 275 Languages (LREC 2018)2019.</w:t>
      </w:r>
    </w:p>
    <w:p w14:paraId="68F24E89" w14:textId="77777777" w:rsidR="0074038E" w:rsidRPr="00E5391D" w:rsidRDefault="0074038E" w:rsidP="00E5391D">
      <w:pPr>
        <w:pStyle w:val="EndNoteBibliography"/>
        <w:rPr>
          <w:noProof/>
        </w:rPr>
      </w:pPr>
      <w:r w:rsidRPr="00E5391D">
        <w:rPr>
          <w:noProof/>
        </w:rPr>
        <w:t>12.</w:t>
      </w:r>
      <w:r w:rsidRPr="00E5391D">
        <w:rPr>
          <w:noProof/>
        </w:rPr>
        <w:tab/>
        <w:t>Peters ME, Neumann M, Iyyer M, Gardner M, Clark C, Lee K, Zettlemoyer L. Deep contextualized word representations. arXiv preprint arXiv:180205365. 2018.</w:t>
      </w:r>
    </w:p>
    <w:p w14:paraId="35260FB2" w14:textId="77777777" w:rsidR="0074038E" w:rsidRPr="00E5391D" w:rsidRDefault="0074038E" w:rsidP="00E5391D">
      <w:pPr>
        <w:pStyle w:val="EndNoteBibliography"/>
        <w:rPr>
          <w:noProof/>
        </w:rPr>
      </w:pPr>
      <w:r w:rsidRPr="00E5391D">
        <w:rPr>
          <w:noProof/>
        </w:rPr>
        <w:t>13.</w:t>
      </w:r>
      <w:r w:rsidRPr="00E5391D">
        <w:rPr>
          <w:noProof/>
        </w:rPr>
        <w:tab/>
        <w:t>Devlin J, Chang M-W, Lee K, Toutanova K. Bert: Pre-training of deep bidirectional transformers for language understanding. arXiv preprint arXiv:181004805. 2018.</w:t>
      </w:r>
    </w:p>
    <w:p w14:paraId="0B82E5BF" w14:textId="77777777" w:rsidR="0074038E" w:rsidRPr="00E5391D" w:rsidRDefault="0074038E" w:rsidP="00E5391D">
      <w:pPr>
        <w:pStyle w:val="EndNoteBibliography"/>
        <w:rPr>
          <w:noProof/>
        </w:rPr>
      </w:pPr>
      <w:r w:rsidRPr="00E5391D">
        <w:rPr>
          <w:noProof/>
        </w:rPr>
        <w:t>14.</w:t>
      </w:r>
      <w:r w:rsidRPr="00E5391D">
        <w:rPr>
          <w:noProof/>
        </w:rPr>
        <w:tab/>
        <w:t>Brown TB, Mann B, Ryder N, Subbiah M, Kaplan J, Dhariwal P, Neelakantan A, Shyam P, Sastry G, Askell A. Language models are few-shot learners. arXiv preprint arXiv:200514165. 2020.</w:t>
      </w:r>
    </w:p>
    <w:p w14:paraId="25920BAC" w14:textId="77777777" w:rsidR="0074038E" w:rsidRPr="00E5391D" w:rsidRDefault="0074038E" w:rsidP="00E5391D">
      <w:pPr>
        <w:pStyle w:val="EndNoteBibliography"/>
        <w:rPr>
          <w:noProof/>
        </w:rPr>
      </w:pPr>
      <w:r w:rsidRPr="00E5391D">
        <w:rPr>
          <w:noProof/>
        </w:rPr>
        <w:t>15.</w:t>
      </w:r>
      <w:r w:rsidRPr="00E5391D">
        <w:rPr>
          <w:noProof/>
        </w:rPr>
        <w:tab/>
        <w:t>Raffel C, Shazeer N, Roberts A, Lee K, Narang S, Matena M, Zhou Y, Li W, Liu PJ. Exploring the limits of transfer learning with a unified text-to-text transformer. arXiv preprint arXiv:191010683. 2019.</w:t>
      </w:r>
    </w:p>
    <w:p w14:paraId="5473640E" w14:textId="77777777" w:rsidR="0074038E" w:rsidRPr="00E5391D" w:rsidRDefault="0074038E" w:rsidP="00E5391D">
      <w:pPr>
        <w:pStyle w:val="EndNoteBibliography"/>
        <w:rPr>
          <w:noProof/>
        </w:rPr>
      </w:pPr>
      <w:r w:rsidRPr="00E5391D">
        <w:rPr>
          <w:noProof/>
        </w:rPr>
        <w:t>16.</w:t>
      </w:r>
      <w:r w:rsidRPr="00E5391D">
        <w:rPr>
          <w:noProof/>
        </w:rPr>
        <w:tab/>
        <w:t>Lee J, Yoon W, Kim S, Kim D, Kim S, So CH, Kang J. BioBERT: a pre-trained biomedical language representation model for biomedical text mining. Bioinformatics. 2020;36(4):1234-40.</w:t>
      </w:r>
    </w:p>
    <w:p w14:paraId="55280883" w14:textId="77777777" w:rsidR="0074038E" w:rsidRPr="00E5391D" w:rsidRDefault="0074038E" w:rsidP="00E5391D">
      <w:pPr>
        <w:pStyle w:val="EndNoteBibliography"/>
        <w:rPr>
          <w:noProof/>
        </w:rPr>
      </w:pPr>
      <w:r w:rsidRPr="00E5391D">
        <w:rPr>
          <w:noProof/>
        </w:rPr>
        <w:t>17.</w:t>
      </w:r>
      <w:r w:rsidRPr="00E5391D">
        <w:rPr>
          <w:noProof/>
        </w:rPr>
        <w:tab/>
        <w:t>Beltagy I, Lo K, Cohan A. SciBERT: A pretrained language model for scientific text. arXiv preprint arXiv:190310676. 2019.</w:t>
      </w:r>
    </w:p>
    <w:p w14:paraId="1F774415" w14:textId="77777777" w:rsidR="0074038E" w:rsidRPr="00E5391D" w:rsidRDefault="0074038E" w:rsidP="00E5391D">
      <w:pPr>
        <w:pStyle w:val="EndNoteBibliography"/>
        <w:rPr>
          <w:noProof/>
        </w:rPr>
      </w:pPr>
      <w:r w:rsidRPr="00E5391D">
        <w:rPr>
          <w:noProof/>
        </w:rPr>
        <w:lastRenderedPageBreak/>
        <w:t>18.</w:t>
      </w:r>
      <w:r w:rsidRPr="00E5391D">
        <w:rPr>
          <w:noProof/>
        </w:rPr>
        <w:tab/>
        <w:t>Lozupone C, Knight R. UniFrac: a new phylogenetic method for comparing microbial communities. Appl Environ Microbiol. 2005;71(12):8228-35. doi: 10.1128/AEM.71.12.8228-8235.2005. PubMed PMID: 16332807; PMCID: PMC1317376.</w:t>
      </w:r>
    </w:p>
    <w:p w14:paraId="2C344723" w14:textId="77777777" w:rsidR="0074038E" w:rsidRPr="00E5391D" w:rsidRDefault="0074038E" w:rsidP="00E5391D">
      <w:pPr>
        <w:pStyle w:val="EndNoteBibliography"/>
        <w:rPr>
          <w:noProof/>
        </w:rPr>
      </w:pPr>
      <w:r w:rsidRPr="00E5391D">
        <w:rPr>
          <w:noProof/>
        </w:rPr>
        <w:t>19.</w:t>
      </w:r>
      <w:r w:rsidRPr="00E5391D">
        <w:rPr>
          <w:noProof/>
        </w:rPr>
        <w:tab/>
        <w:t>Halfvarson J, Brislawn CJ, Lamendella R, Vázquez-Baeza Y, Walters WA, Bramer LM, D'Amato M, Bonfiglio F, McDonald D, Gonzalez A, McClure EE, Dunklebarger MF, Knight R, Jansson JK. Dynamics of the human gut microbiome in inflammatory bowel disease. Nat Microbiol. 2017;2:17004. Epub 2017/02/13. doi: 10.1038/nmicrobiol.2017.4. PubMed PMID: 28191884; PMCID: PMC5319707.</w:t>
      </w:r>
    </w:p>
    <w:p w14:paraId="5ECBA123" w14:textId="77777777" w:rsidR="0074038E" w:rsidRPr="00E5391D" w:rsidRDefault="0074038E" w:rsidP="00E5391D">
      <w:pPr>
        <w:pStyle w:val="EndNoteBibliography"/>
        <w:rPr>
          <w:noProof/>
        </w:rPr>
      </w:pPr>
      <w:r w:rsidRPr="00E5391D">
        <w:rPr>
          <w:noProof/>
        </w:rPr>
        <w:t>20.</w:t>
      </w:r>
      <w:r w:rsidRPr="00E5391D">
        <w:rPr>
          <w:noProof/>
        </w:rPr>
        <w:tab/>
        <w:t>Bolyen E, Rideout JR, Dillon MR, Bokulich NA, Abnet CC, Al-Ghalith GA, Alexander H, Alm EJ, Arumugam M, Asnicar F, Bai Y, Bisanz JE, Bittinger K, Brejnrod A, Brislawn CJ, Brown CT, Callahan BJ, Caraballo-Rodríguez AM, Chase J, Cope EK, Da Silva R, Diener C, Dorrestein PC, Douglas GM, Durall DM, Duvallet C, Edwardson CF, Ernst M, Estaki M, Fouquier J, Gauglitz JM, Gibbons SM, Gibson DL, Gonzalez A, Gorlick K, Guo J, Hillmann B, Holmes S, Holste H, Huttenhower C, Huttley GA, Janssen S, Jarmusch AK, Jiang L, Kaehler BD, Kang KB, Keefe CR, Keim P, Kelley ST, Knights D, Koester I, Kosciolek T, Kreps J, Langille MGI, Lee J, Ley R, Liu YX, Loftfield E, Lozupone C, Maher M, Marotz C, Martin BD, McDonald D, McIver LJ, Melnik AV, Metcalf JL, Morgan SC, Morton JT, Naimey AT, Navas-Molina JA, Nothias LF, Orchanian SB, Pearson T, Peoples SL, Petras D, Preuss ML, Pruesse E, Rasmussen LB, Rivers A, Robeson MS, Rosenthal P, Segata N, Shaffer M, Shiffer A, Sinha R, Song SJ, Spear JR, Swafford AD, Thompson LR, Torres PJ, Trinh P, Tripathi A, Turnbaugh PJ, Ul-Hasan S, van der Hooft JJJ, Vargas F, Vázquez-Baeza Y, Vogtmann E, von Hippel M, Walters W, Wan Y, Wang M, Warren J, Weber KC, Williamson CHD, Willis AD, Xu ZZ, Zaneveld JR, Zhang Y, Zhu Q, Knight R, Caporaso JG. Reproducible, interactive, scalable and extensible microbiome data science using QIIME 2. Nat Biotechnol. 2019;37(8):852-7. doi: 10.1038/s41587-019-0209-9. PubMed PMID: 31341288; PMCID: PMC7015180.</w:t>
      </w:r>
    </w:p>
    <w:p w14:paraId="5C5005C8" w14:textId="7CC2B475" w:rsidR="00B93783" w:rsidRPr="00E5391D" w:rsidRDefault="0074038E" w:rsidP="00E5391D">
      <w:pPr>
        <w:spacing w:line="240" w:lineRule="auto"/>
        <w:rPr>
          <w:b/>
          <w:color w:val="212121"/>
          <w:highlight w:val="white"/>
        </w:rPr>
      </w:pPr>
      <w:r w:rsidRPr="00E5391D">
        <w:rPr>
          <w:b/>
          <w:color w:val="212121"/>
          <w:highlight w:val="white"/>
        </w:rPr>
        <w:fldChar w:fldCharType="end"/>
      </w:r>
    </w:p>
    <w:p w14:paraId="5491E044" w14:textId="7B5582F7" w:rsidR="0074038E" w:rsidRPr="00E5391D" w:rsidRDefault="0074038E" w:rsidP="00E5391D">
      <w:pPr>
        <w:spacing w:line="240" w:lineRule="auto"/>
        <w:rPr>
          <w:b/>
          <w:color w:val="212121"/>
          <w:highlight w:val="white"/>
        </w:rPr>
      </w:pPr>
      <w:r w:rsidRPr="00E5391D">
        <w:rPr>
          <w:b/>
          <w:color w:val="212121"/>
          <w:highlight w:val="white"/>
        </w:rPr>
        <w:br w:type="page"/>
      </w:r>
    </w:p>
    <w:p w14:paraId="5DEDAB5D" w14:textId="77777777" w:rsidR="0074038E" w:rsidRDefault="0074038E" w:rsidP="0074038E">
      <w:pPr>
        <w:spacing w:line="240" w:lineRule="auto"/>
        <w:rPr>
          <w:b/>
          <w:color w:val="212121"/>
          <w:highlight w:val="white"/>
        </w:rPr>
      </w:pPr>
      <w:r>
        <w:rPr>
          <w:b/>
        </w:rPr>
        <w:lastRenderedPageBreak/>
        <w:t>Figures:</w:t>
      </w:r>
    </w:p>
    <w:p w14:paraId="01D40A6C" w14:textId="77777777" w:rsidR="0074038E" w:rsidRDefault="0074038E" w:rsidP="0074038E">
      <w:pPr>
        <w:spacing w:line="240" w:lineRule="auto"/>
        <w:rPr>
          <w:color w:val="212121"/>
          <w:highlight w:val="white"/>
        </w:rPr>
      </w:pPr>
    </w:p>
    <w:p w14:paraId="3EA07979" w14:textId="77777777" w:rsidR="0074038E" w:rsidRDefault="0074038E" w:rsidP="0074038E">
      <w:pPr>
        <w:spacing w:line="240" w:lineRule="auto"/>
        <w:jc w:val="center"/>
      </w:pPr>
      <w:r>
        <w:rPr>
          <w:noProof/>
        </w:rPr>
        <w:drawing>
          <wp:inline distT="114300" distB="114300" distL="114300" distR="114300" wp14:anchorId="3DAB902D" wp14:editId="79C6DEF8">
            <wp:extent cx="5943600" cy="3340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785F292C" w14:textId="3A750778" w:rsidR="0074038E" w:rsidRDefault="0074038E" w:rsidP="00E5391D">
      <w:pPr>
        <w:spacing w:line="240" w:lineRule="auto"/>
        <w:jc w:val="both"/>
        <w:rPr>
          <w:b/>
        </w:rPr>
      </w:pPr>
      <w:r>
        <w:rPr>
          <w:b/>
        </w:rPr>
        <w:t xml:space="preserve">Figure 1. Existing </w:t>
      </w:r>
      <w:proofErr w:type="spellStart"/>
      <w:r>
        <w:rPr>
          <w:b/>
        </w:rPr>
        <w:t>PredictMEE</w:t>
      </w:r>
      <w:proofErr w:type="spellEnd"/>
      <w:r>
        <w:rPr>
          <w:b/>
        </w:rPr>
        <w:t xml:space="preserve"> Workflow</w:t>
      </w:r>
      <w:r w:rsidR="00E5391D">
        <w:rPr>
          <w:b/>
        </w:rPr>
        <w:t xml:space="preserve"> </w:t>
      </w:r>
      <w:r>
        <w:t xml:space="preserve">Overview of </w:t>
      </w:r>
      <w:proofErr w:type="spellStart"/>
      <w:r>
        <w:t>PredictMEE</w:t>
      </w:r>
      <w:proofErr w:type="spellEnd"/>
      <w:r>
        <w:t xml:space="preserve"> metadata prediction workflow as previously applied to SRA. </w:t>
      </w:r>
      <w:r>
        <w:rPr>
          <w:b/>
        </w:rPr>
        <w:t xml:space="preserve">(A) </w:t>
      </w:r>
      <w:r w:rsidR="00E5391D">
        <w:t xml:space="preserve">Example </w:t>
      </w:r>
      <w:r>
        <w:t xml:space="preserve">attribute-value pairs in SRA </w:t>
      </w:r>
      <w:proofErr w:type="spellStart"/>
      <w:r>
        <w:t>BioSample</w:t>
      </w:r>
      <w:proofErr w:type="spellEnd"/>
      <w:r>
        <w:t xml:space="preserve">. </w:t>
      </w:r>
      <w:r>
        <w:rPr>
          <w:b/>
        </w:rPr>
        <w:t>(B)</w:t>
      </w:r>
      <w:r>
        <w:t xml:space="preserve"> </w:t>
      </w:r>
      <w:r w:rsidR="00E5391D">
        <w:t>Clustering of attribute values in word embedding space allows identification and merging of attributes describing similar concepts.</w:t>
      </w:r>
      <w:r>
        <w:t xml:space="preserve"> </w:t>
      </w:r>
      <w:r>
        <w:rPr>
          <w:b/>
        </w:rPr>
        <w:t xml:space="preserve">(C) </w:t>
      </w:r>
      <w:r>
        <w:t xml:space="preserve">A subset of attribute-value pairs was split into a training and test set and a bi-LSTM classifier was trained to identify 11 metadata categories. </w:t>
      </w:r>
      <w:r>
        <w:rPr>
          <w:b/>
        </w:rPr>
        <w:t xml:space="preserve">(D) </w:t>
      </w:r>
      <w:r>
        <w:t xml:space="preserve">TITLEs were selected as the text block for NER using the trained model. An example TITLE with associated ground truth labels is shown. </w:t>
      </w:r>
      <w:r>
        <w:rPr>
          <w:b/>
        </w:rPr>
        <w:t xml:space="preserve">(E) </w:t>
      </w:r>
      <w:r>
        <w:t>These TITLEs were preprocessed into n-grams and fed into the trained classifier after word embedding</w:t>
      </w:r>
      <w:r>
        <w:rPr>
          <w:b/>
        </w:rPr>
        <w:t xml:space="preserve"> </w:t>
      </w:r>
      <w:r>
        <w:t xml:space="preserve">to generate metadata predictions for the 11 categories. </w:t>
      </w:r>
      <w:r>
        <w:rPr>
          <w:b/>
        </w:rPr>
        <w:t>(F)</w:t>
      </w:r>
      <w:r>
        <w:t xml:space="preserve"> Comparisons to ground truth metadata were done using substring matching and cosine similarity in the word embedding space.</w:t>
      </w:r>
    </w:p>
    <w:p w14:paraId="75BB7D09" w14:textId="77777777" w:rsidR="0074038E" w:rsidRDefault="0074038E" w:rsidP="0074038E">
      <w:pPr>
        <w:pStyle w:val="Heading2"/>
        <w:spacing w:after="80" w:line="240" w:lineRule="auto"/>
        <w:jc w:val="center"/>
        <w:rPr>
          <w:b/>
          <w:sz w:val="22"/>
          <w:szCs w:val="22"/>
        </w:rPr>
      </w:pPr>
      <w:bookmarkStart w:id="0" w:name="_783xpbg9ocm" w:colFirst="0" w:colLast="0"/>
      <w:bookmarkEnd w:id="0"/>
      <w:r>
        <w:rPr>
          <w:b/>
          <w:noProof/>
          <w:sz w:val="22"/>
          <w:szCs w:val="22"/>
        </w:rPr>
        <w:lastRenderedPageBreak/>
        <w:drawing>
          <wp:inline distT="114300" distB="114300" distL="114300" distR="114300" wp14:anchorId="5D64BB04" wp14:editId="7C676A15">
            <wp:extent cx="4286004" cy="51863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286004" cy="5186363"/>
                    </a:xfrm>
                    <a:prstGeom prst="rect">
                      <a:avLst/>
                    </a:prstGeom>
                    <a:ln/>
                  </pic:spPr>
                </pic:pic>
              </a:graphicData>
            </a:graphic>
          </wp:inline>
        </w:drawing>
      </w:r>
    </w:p>
    <w:p w14:paraId="2BBC53BA" w14:textId="6D887030" w:rsidR="0074038E" w:rsidRPr="000F3A64" w:rsidRDefault="0074038E" w:rsidP="000F3A64">
      <w:pPr>
        <w:spacing w:line="240" w:lineRule="auto"/>
        <w:jc w:val="both"/>
        <w:rPr>
          <w:b/>
        </w:rPr>
      </w:pPr>
      <w:r>
        <w:rPr>
          <w:b/>
        </w:rPr>
        <w:t>Figure 2.</w:t>
      </w:r>
      <w:r>
        <w:t xml:space="preserve"> </w:t>
      </w:r>
      <w:r>
        <w:rPr>
          <w:b/>
        </w:rPr>
        <w:t xml:space="preserve">Previous </w:t>
      </w:r>
      <w:r w:rsidR="00C504B6">
        <w:rPr>
          <w:b/>
        </w:rPr>
        <w:t>p</w:t>
      </w:r>
      <w:r>
        <w:rPr>
          <w:b/>
        </w:rPr>
        <w:t>erformance of bi-LSTM in metadata category classification</w:t>
      </w:r>
      <w:r w:rsidR="00C504B6">
        <w:rPr>
          <w:b/>
        </w:rPr>
        <w:t xml:space="preserve"> on SRA</w:t>
      </w:r>
      <w:r>
        <w:rPr>
          <w:b/>
        </w:rPr>
        <w:t>.</w:t>
      </w:r>
      <w:r w:rsidR="000F3A64">
        <w:rPr>
          <w:b/>
        </w:rPr>
        <w:t xml:space="preserve"> </w:t>
      </w:r>
      <w:r>
        <w:rPr>
          <w:b/>
        </w:rPr>
        <w:t>(A)</w:t>
      </w:r>
      <w:r>
        <w:t xml:space="preserve"> Accuracy, precision, recall, F1 score, and average AUROC calculated for </w:t>
      </w:r>
      <w:proofErr w:type="spellStart"/>
      <w:r>
        <w:t>PredictMEE</w:t>
      </w:r>
      <w:proofErr w:type="spellEnd"/>
      <w:r>
        <w:t xml:space="preserve"> model trained on SRA for all 11 categories combined. </w:t>
      </w:r>
      <w:r>
        <w:rPr>
          <w:b/>
        </w:rPr>
        <w:t>(B)</w:t>
      </w:r>
      <w:r>
        <w:t xml:space="preserve"> Accuracy of model classification on training set (y-axis) plotted against the number of training examples input (in thousands). </w:t>
      </w:r>
      <w:r>
        <w:rPr>
          <w:b/>
        </w:rPr>
        <w:t>(C)</w:t>
      </w:r>
      <w:r>
        <w:t xml:space="preserve"> Percentage of each category correctly classified, shown as a heatmap, with predicted values on the x-axis and ground truth labels on the y-axis. </w:t>
      </w:r>
      <w:r>
        <w:rPr>
          <w:b/>
        </w:rPr>
        <w:t xml:space="preserve">(D) </w:t>
      </w:r>
      <w:r>
        <w:t>Receiver operating characteristic (ROC) curves for each category along with the average over all test set examples (micro average).</w:t>
      </w:r>
    </w:p>
    <w:p w14:paraId="72E4D6E4" w14:textId="77777777" w:rsidR="0074038E" w:rsidRDefault="0074038E" w:rsidP="000F3A64">
      <w:pPr>
        <w:spacing w:line="240" w:lineRule="auto"/>
        <w:jc w:val="both"/>
      </w:pPr>
      <w:r>
        <w:br w:type="page"/>
      </w:r>
    </w:p>
    <w:p w14:paraId="5014DE3D" w14:textId="77777777" w:rsidR="0074038E" w:rsidRDefault="0074038E" w:rsidP="0074038E">
      <w:pPr>
        <w:spacing w:line="240" w:lineRule="auto"/>
        <w:jc w:val="center"/>
        <w:rPr>
          <w:b/>
        </w:rPr>
      </w:pPr>
      <w:r>
        <w:rPr>
          <w:b/>
          <w:noProof/>
        </w:rPr>
        <w:lastRenderedPageBreak/>
        <w:drawing>
          <wp:inline distT="114300" distB="114300" distL="114300" distR="114300" wp14:anchorId="265D9B78" wp14:editId="0A8E3D02">
            <wp:extent cx="6858000" cy="4900448"/>
            <wp:effectExtent l="0" t="0" r="0" b="190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6858000" cy="4900448"/>
                    </a:xfrm>
                    <a:prstGeom prst="rect">
                      <a:avLst/>
                    </a:prstGeom>
                    <a:ln/>
                  </pic:spPr>
                </pic:pic>
              </a:graphicData>
            </a:graphic>
          </wp:inline>
        </w:drawing>
      </w:r>
    </w:p>
    <w:p w14:paraId="373E7431" w14:textId="77777777" w:rsidR="00C504B6" w:rsidRDefault="00C504B6" w:rsidP="000F3A64">
      <w:pPr>
        <w:spacing w:line="240" w:lineRule="auto"/>
        <w:jc w:val="both"/>
        <w:rPr>
          <w:b/>
        </w:rPr>
      </w:pPr>
    </w:p>
    <w:p w14:paraId="23A9BBC6" w14:textId="50B8BCCF" w:rsidR="0074038E" w:rsidRPr="000F3A64" w:rsidRDefault="0074038E" w:rsidP="000F3A64">
      <w:pPr>
        <w:spacing w:line="240" w:lineRule="auto"/>
        <w:jc w:val="both"/>
      </w:pPr>
      <w:r>
        <w:rPr>
          <w:b/>
        </w:rPr>
        <w:t>Figure 3. Human-gut Qiita metadata shows substantial heterogeneity</w:t>
      </w:r>
      <w:r w:rsidR="000F3A64">
        <w:t xml:space="preserve"> </w:t>
      </w:r>
      <w:r>
        <w:rPr>
          <w:b/>
        </w:rPr>
        <w:t>(A)</w:t>
      </w:r>
      <w:r>
        <w:t xml:space="preserve"> Qiita coverage in human host samples for a set of manually selected metadata attributes. Attributes were chosen from Qiita documentation </w:t>
      </w:r>
      <w:r>
        <w:fldChar w:fldCharType="begin"/>
      </w:r>
      <w:r>
        <w:instrText xml:space="preserve"> ADDIN EN.CITE &lt;EndNote&gt;&lt;Cite ExcludeYear="1"&gt;&lt;Author&gt;Gonzalez&lt;/Author&gt;&lt;Year&gt;2018&lt;/Year&gt;&lt;IDText&gt;Qiita: rapid, web-enabled microbiome meta-analysis&lt;/IDText&gt;&lt;DisplayText&gt;(2)&lt;/DisplayText&gt;&lt;record&gt;&lt;dates&gt;&lt;pub-dates&gt;&lt;date&gt;10&lt;/date&gt;&lt;/pub-dates&gt;&lt;year&gt;2018&lt;/year&gt;&lt;/dates&gt;&lt;keywords&gt;&lt;keyword&gt;Computational Biology&lt;/keyword&gt;&lt;keyword&gt;Humans&lt;/keyword&gt;&lt;keyword&gt;Internet&lt;/keyword&gt;&lt;keyword&gt;Metagenomics&lt;/keyword&gt;&lt;keyword&gt;Microbiota&lt;/keyword&gt;&lt;keyword&gt;Software&lt;/keyword&gt;&lt;keyword&gt;User-Computer Interface&lt;/keyword&gt;&lt;/keywords&gt;&lt;urls&gt;&lt;related-urls&gt;&lt;url&gt;https://www.ncbi.nlm.nih.gov/pubmed/30275573&lt;/url&gt;&lt;/related-urls&gt;&lt;/urls&gt;&lt;isbn&gt;1548-7105&lt;/isbn&gt;&lt;custom2&gt;PMC6235622&lt;/custom2&gt;&lt;titles&gt;&lt;title&gt;Qiita: rapid, web-enabled microbiome meta-analysis&lt;/title&gt;&lt;secondary-title&gt;Nat Methods&lt;/secondary-title&gt;&lt;/titles&gt;&lt;pages&gt;796-798&lt;/pages&gt;&lt;number&gt;10&lt;/number&gt;&lt;contributors&gt;&lt;authors&gt;&lt;author&gt;Gonzalez, A.&lt;/author&gt;&lt;author&gt;Navas-Molina, J. A.&lt;/author&gt;&lt;author&gt;Kosciolek, T.&lt;/author&gt;&lt;author&gt;McDonald, D.&lt;/author&gt;&lt;author&gt;Vázquez-Baeza, Y.&lt;/author&gt;&lt;author&gt;Ackermann, G.&lt;/author&gt;&lt;author&gt;DeReus, J.&lt;/author&gt;&lt;author&gt;Janssen, S.&lt;/author&gt;&lt;author&gt;Swafford, A. D.&lt;/author&gt;&lt;author&gt;Orchanian, S. B.&lt;/author&gt;&lt;author&gt;Sanders, J. G.&lt;/author&gt;&lt;author&gt;Shorenstein, J.&lt;/author&gt;&lt;author&gt;Holste, H.&lt;/author&gt;&lt;author&gt;Petrus, S.&lt;/author&gt;&lt;author&gt;Robbins-Pianka, A.&lt;/author&gt;&lt;author&gt;Brislawn, C. J.&lt;/author&gt;&lt;author&gt;Wang, M.&lt;/author&gt;&lt;author&gt;Rideout, J. R.&lt;/author&gt;&lt;author&gt;Bolyen, E.&lt;/author&gt;&lt;author&gt;Dillon, M.&lt;/author&gt;&lt;author&gt;Caporaso, J. G.&lt;/author&gt;&lt;author&gt;Dorrestein, P. C.&lt;/author&gt;&lt;author&gt;Knight, R.&lt;/author&gt;&lt;/authors&gt;&lt;/contributors&gt;&lt;edition&gt;2018/10/01&lt;/edition&gt;&lt;language&gt;eng&lt;/language&gt;&lt;added-date format="utc"&gt;1598709131&lt;/added-date&gt;&lt;ref-type name="Journal Article"&gt;17&lt;/ref-type&gt;&lt;rec-number&gt;1104&lt;/rec-number&gt;&lt;last-updated-date format="utc"&gt;1598709131&lt;/last-updated-date&gt;&lt;accession-num&gt;30275573&lt;/accession-num&gt;&lt;electronic-resource-num&gt;10.1038/s41592-018-0141-9&lt;/electronic-resource-num&gt;&lt;volume&gt;15&lt;/volume&gt;&lt;/record&gt;&lt;/Cite&gt;&lt;/EndNote&gt;</w:instrText>
      </w:r>
      <w:r>
        <w:fldChar w:fldCharType="separate"/>
      </w:r>
      <w:r>
        <w:rPr>
          <w:noProof/>
        </w:rPr>
        <w:t>(2)</w:t>
      </w:r>
      <w:r>
        <w:fldChar w:fldCharType="end"/>
      </w:r>
      <w:r>
        <w:t xml:space="preserve"> and </w:t>
      </w:r>
      <w:proofErr w:type="spellStart"/>
      <w:r>
        <w:t>MIxS</w:t>
      </w:r>
      <w:proofErr w:type="spellEnd"/>
      <w:r>
        <w:t xml:space="preserve"> (v5) specification </w:t>
      </w:r>
      <w:r>
        <w:fldChar w:fldCharType="begin">
          <w:fldData xml:space="preserve">PEVuZE5vdGU+PENpdGUgRXhjbHVkZVllYXI9IjEiPjxBdXRob3I+WWlsbWF6PC9BdXRob3I+PFll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</w:fldData>
        </w:fldChar>
      </w:r>
      <w:r>
        <w:instrText xml:space="preserve"> ADDIN EN.CITE </w:instrText>
      </w:r>
      <w:r>
        <w:fldChar w:fldCharType="begin">
          <w:fldData xml:space="preserve">PEVuZE5vdGU+PENpdGUgRXhjbHVkZVllYXI9IjEiPjxBdXRob3I+WWlsbWF6PC9BdXRob3I+PFll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</w:fldData>
        </w:fldChar>
      </w:r>
      <w:r>
        <w:instrText xml:space="preserve"> ADDIN EN.CITE.DATA </w:instrText>
      </w:r>
      <w:r>
        <w:fldChar w:fldCharType="end"/>
      </w:r>
      <w:r>
        <w:fldChar w:fldCharType="separate"/>
      </w:r>
      <w:r>
        <w:rPr>
          <w:noProof/>
        </w:rPr>
        <w:t>(1)</w:t>
      </w:r>
      <w:r>
        <w:fldChar w:fldCharType="end"/>
      </w:r>
      <w:r>
        <w:t xml:space="preserve">. </w:t>
      </w:r>
      <w:r w:rsidR="00C504B6" w:rsidRPr="00C504B6">
        <w:rPr>
          <w:b/>
        </w:rPr>
        <w:t>(B)</w:t>
      </w:r>
      <w:r>
        <w:t xml:space="preserve"> Qiita coverage in human-gut samples for 46 </w:t>
      </w:r>
      <w:proofErr w:type="spellStart"/>
      <w:r>
        <w:t>Qiimp</w:t>
      </w:r>
      <w:proofErr w:type="spellEnd"/>
      <w:r>
        <w:t xml:space="preserve">-suggested attributes for the “human-gut” environmental package. </w:t>
      </w:r>
      <w:r w:rsidR="00C504B6" w:rsidRPr="00C504B6">
        <w:rPr>
          <w:b/>
        </w:rPr>
        <w:t>(</w:t>
      </w:r>
      <w:r w:rsidR="00C504B6">
        <w:rPr>
          <w:b/>
        </w:rPr>
        <w:t>C</w:t>
      </w:r>
      <w:r>
        <w:rPr>
          <w:b/>
        </w:rPr>
        <w:t>)</w:t>
      </w:r>
      <w:r>
        <w:t xml:space="preserve"> Overlap of the 46 </w:t>
      </w:r>
      <w:proofErr w:type="spellStart"/>
      <w:r>
        <w:t>Qiimp</w:t>
      </w:r>
      <w:proofErr w:type="spellEnd"/>
      <w:r>
        <w:t xml:space="preserve">-suggested attributes with all attributes present in Qiita metadata for human-gut samples. </w:t>
      </w:r>
      <w:r w:rsidR="00C504B6" w:rsidRPr="00C504B6">
        <w:rPr>
          <w:b/>
        </w:rPr>
        <w:t>(</w:t>
      </w:r>
      <w:r w:rsidR="00C504B6">
        <w:rPr>
          <w:b/>
        </w:rPr>
        <w:t>D</w:t>
      </w:r>
      <w:r>
        <w:rPr>
          <w:b/>
        </w:rPr>
        <w:t>)</w:t>
      </w:r>
      <w:r>
        <w:t xml:space="preserve"> Examples of normalization typos for metadata o</w:t>
      </w:r>
      <w:bookmarkStart w:id="1" w:name="_GoBack"/>
      <w:bookmarkEnd w:id="1"/>
      <w:r>
        <w:t>f human samples in Qiita. Cosine similarity indicates the semantic similarity between the attributes in the word embedding space.</w:t>
      </w:r>
    </w:p>
    <w:p w14:paraId="41955573" w14:textId="77777777" w:rsidR="0074038E" w:rsidRDefault="0074038E" w:rsidP="0074038E">
      <w:pPr>
        <w:spacing w:line="240" w:lineRule="auto"/>
        <w:rPr>
          <w:b/>
        </w:rPr>
      </w:pPr>
      <w:r>
        <w:rPr>
          <w:b/>
          <w:noProof/>
        </w:rPr>
        <w:lastRenderedPageBreak/>
        <w:drawing>
          <wp:inline distT="114300" distB="114300" distL="114300" distR="114300" wp14:anchorId="67D413E4" wp14:editId="4E0C0D3C">
            <wp:extent cx="6858000" cy="4470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858000" cy="4470400"/>
                    </a:xfrm>
                    <a:prstGeom prst="rect">
                      <a:avLst/>
                    </a:prstGeom>
                    <a:ln/>
                  </pic:spPr>
                </pic:pic>
              </a:graphicData>
            </a:graphic>
          </wp:inline>
        </w:drawing>
      </w:r>
    </w:p>
    <w:p w14:paraId="08EF3A2D" w14:textId="30F7E979" w:rsidR="0074038E" w:rsidRPr="00E04CC9" w:rsidRDefault="0074038E" w:rsidP="00E04CC9">
      <w:pPr>
        <w:spacing w:line="240" w:lineRule="auto"/>
        <w:jc w:val="both"/>
        <w:rPr>
          <w:b/>
        </w:rPr>
      </w:pPr>
      <w:r>
        <w:rPr>
          <w:b/>
        </w:rPr>
        <w:t>Figure 4. Web-based tool schematic for automating metadata suggestions and fill-in</w:t>
      </w:r>
      <w:r w:rsidR="000F3A64">
        <w:rPr>
          <w:b/>
        </w:rPr>
        <w:t xml:space="preserve"> </w:t>
      </w:r>
      <w:r>
        <w:t xml:space="preserve">Proposed workflow for automated metadata prediction using </w:t>
      </w:r>
      <w:proofErr w:type="spellStart"/>
      <w:r>
        <w:t>PredictMEE</w:t>
      </w:r>
      <w:proofErr w:type="spellEnd"/>
      <w:r>
        <w:t xml:space="preserve">. Submitted abstracts, titles descriptions or other free-text can be processed and fed through our existing NLP framework to generate predicted metadata. The closest ontology terms to the predicted metadata in the word embedding space can be used to generate a list of potential metadata for users to select. Low confidence and missing predictions will be highlighted for the user to manually fill-in and these metadata can then be integrated with </w:t>
      </w:r>
      <w:proofErr w:type="spellStart"/>
      <w:r>
        <w:t>Qiimp</w:t>
      </w:r>
      <w:proofErr w:type="spellEnd"/>
      <w:r>
        <w:t xml:space="preserve"> to autofill excel or Google spreadsheets (not shown here).</w:t>
      </w:r>
      <w:r>
        <w:br w:type="page"/>
      </w:r>
    </w:p>
    <w:p w14:paraId="5302C030" w14:textId="77777777" w:rsidR="00336AEF" w:rsidRDefault="00336AEF" w:rsidP="00336AEF">
      <w:pPr>
        <w:pStyle w:val="likeheader"/>
      </w:pPr>
      <w:r>
        <w:lastRenderedPageBreak/>
        <w:t xml:space="preserve">OMB No. 0925-0001 and 0925-0002 (Rev. 09/17 Approved Through 03/31/2020) </w:t>
      </w:r>
      <w:r w:rsidR="0054177C" w:rsidRPr="0054177C">
        <w:rPr>
          <w:noProof/>
          <w:bdr w:val="none" w:sz="0" w:space="0" w:color="auto"/>
        </w:rPr>
        <w:pict w14:anchorId="7ABFBA1B">
          <v:rect id="_x0000_i1025" alt="" style="width:540pt;height:.05pt;mso-width-percent:0;mso-height-percent:0;mso-width-percent:0;mso-height-percent:0" o:hralign="center" o:hrstd="t" o:hr="t" fillcolor="gray" stroked="f">
            <v:path strokeok="f"/>
          </v:rect>
        </w:pict>
      </w:r>
    </w:p>
    <w:p w14:paraId="2B93DF82" w14:textId="77777777" w:rsidR="00336AEF" w:rsidRDefault="00336AEF" w:rsidP="00336AEF">
      <w:pPr>
        <w:pStyle w:val="h3center"/>
      </w:pPr>
      <w:r>
        <w:rPr>
          <w:rFonts w:ascii="Arial" w:eastAsia="Arial" w:hAnsi="Arial" w:cs="Arial"/>
          <w:sz w:val="26"/>
          <w:szCs w:val="26"/>
        </w:rPr>
        <w:t>BIOGRAPHICAL SKETCH</w:t>
      </w:r>
    </w:p>
    <w:p w14:paraId="62F2518C" w14:textId="77777777" w:rsidR="00336AEF" w:rsidRDefault="00336AEF" w:rsidP="00336AEF">
      <w:pPr>
        <w:spacing w:line="240" w:lineRule="auto"/>
        <w:jc w:val="center"/>
      </w:pPr>
      <w:r>
        <w:rPr>
          <w:sz w:val="16"/>
          <w:szCs w:val="16"/>
        </w:rPr>
        <w:t>Provide the following information for the Senior/key personnel and other significant contributors.</w:t>
      </w:r>
    </w:p>
    <w:p w14:paraId="052F411A" w14:textId="77777777" w:rsidR="00336AEF" w:rsidRDefault="00336AEF" w:rsidP="00336AEF">
      <w:pPr>
        <w:spacing w:after="75" w:line="240" w:lineRule="auto"/>
        <w:jc w:val="center"/>
      </w:pPr>
      <w:r>
        <w:rPr>
          <w:sz w:val="16"/>
          <w:szCs w:val="16"/>
        </w:rPr>
        <w:t>Follow this format for each person. DO NOT EXCEED FIVE PAGES.</w:t>
      </w:r>
    </w:p>
    <w:tbl>
      <w:tblPr>
        <w:tblStyle w:val="table"/>
        <w:tblW w:w="5000" w:type="pct"/>
        <w:tblInd w:w="15" w:type="dxa"/>
        <w:tblBorders>
          <w:top w:val="outset" w:sz="6" w:space="0" w:color="000000"/>
          <w:left w:val="nil"/>
          <w:bottom w:val="nil"/>
          <w:right w:val="nil"/>
          <w:insideH w:val="nil"/>
          <w:insideV w:val="nil"/>
        </w:tblBorders>
        <w:tblCellMar>
          <w:top w:w="15" w:type="dxa"/>
          <w:left w:w="15" w:type="dxa"/>
          <w:bottom w:w="15" w:type="dxa"/>
          <w:right w:w="15" w:type="dxa"/>
        </w:tblCellMar>
        <w:tblLook w:val="04A0" w:firstRow="1" w:lastRow="0" w:firstColumn="1" w:lastColumn="0" w:noHBand="0" w:noVBand="1"/>
      </w:tblPr>
      <w:tblGrid>
        <w:gridCol w:w="10800"/>
      </w:tblGrid>
      <w:tr w:rsidR="00336AEF" w14:paraId="5CC9FA4A" w14:textId="77777777" w:rsidTr="001C25F3">
        <w:tc>
          <w:tcPr>
            <w:tcW w:w="4530" w:type="dxa"/>
            <w:tcBorders>
              <w:top w:val="inset" w:sz="6" w:space="0" w:color="808080"/>
              <w:bottom w:val="single" w:sz="6" w:space="0" w:color="000000"/>
            </w:tcBorders>
            <w:tcMar>
              <w:top w:w="15" w:type="dxa"/>
              <w:left w:w="15" w:type="dxa"/>
              <w:bottom w:w="15" w:type="dxa"/>
              <w:right w:w="15" w:type="dxa"/>
            </w:tcMar>
          </w:tcPr>
          <w:p w14:paraId="00E142BD" w14:textId="77777777" w:rsidR="00336AEF" w:rsidRDefault="00336AEF" w:rsidP="00336AEF">
            <w:r>
              <w:t>NAME: Carter, Hannah Kathryn</w:t>
            </w:r>
          </w:p>
        </w:tc>
      </w:tr>
      <w:tr w:rsidR="00336AEF" w14:paraId="0231475A" w14:textId="77777777" w:rsidTr="001C25F3">
        <w:tc>
          <w:tcPr>
            <w:tcW w:w="0" w:type="auto"/>
            <w:tcBorders>
              <w:top w:val="inset" w:sz="6" w:space="0" w:color="808080"/>
              <w:bottom w:val="single" w:sz="6" w:space="0" w:color="000000"/>
            </w:tcBorders>
            <w:tcMar>
              <w:top w:w="15" w:type="dxa"/>
              <w:left w:w="15" w:type="dxa"/>
              <w:bottom w:w="15" w:type="dxa"/>
              <w:right w:w="15" w:type="dxa"/>
            </w:tcMar>
          </w:tcPr>
          <w:p w14:paraId="4B93DA7A" w14:textId="77777777" w:rsidR="00336AEF" w:rsidRDefault="00336AEF" w:rsidP="00336AEF">
            <w:proofErr w:type="spellStart"/>
            <w:r>
              <w:t>eRA</w:t>
            </w:r>
            <w:proofErr w:type="spellEnd"/>
            <w:r>
              <w:t xml:space="preserve"> COMMONS USER NAME (credential, e.g., agency login): HKCARTER</w:t>
            </w:r>
          </w:p>
        </w:tc>
      </w:tr>
      <w:tr w:rsidR="00336AEF" w14:paraId="68402AC3" w14:textId="77777777" w:rsidTr="001C25F3">
        <w:tc>
          <w:tcPr>
            <w:tcW w:w="0" w:type="auto"/>
            <w:tcBorders>
              <w:top w:val="inset" w:sz="6" w:space="0" w:color="808080"/>
              <w:bottom w:val="single" w:sz="6" w:space="0" w:color="000000"/>
            </w:tcBorders>
            <w:tcMar>
              <w:top w:w="15" w:type="dxa"/>
              <w:left w:w="15" w:type="dxa"/>
              <w:bottom w:w="15" w:type="dxa"/>
              <w:right w:w="15" w:type="dxa"/>
            </w:tcMar>
          </w:tcPr>
          <w:p w14:paraId="378AF0AF" w14:textId="77777777" w:rsidR="00336AEF" w:rsidRDefault="00336AEF" w:rsidP="00336AEF">
            <w:r>
              <w:t>POSITION TITLE: Assistant Professor</w:t>
            </w:r>
          </w:p>
        </w:tc>
      </w:tr>
    </w:tbl>
    <w:p w14:paraId="00B56CBC" w14:textId="77777777" w:rsidR="00336AEF" w:rsidRDefault="00336AEF" w:rsidP="00336AEF">
      <w:pPr>
        <w:pStyle w:val="sectionEducationsectionHeader"/>
      </w:pPr>
      <w:r>
        <w:t xml:space="preserve">EDUCATION/TRAINING </w:t>
      </w:r>
      <w:r>
        <w:rPr>
          <w:i/>
          <w:iCs/>
        </w:rPr>
        <w:t xml:space="preserve">(Begin with baccalaureate or other initial professional education, such as nursing, include postdoctoral training and residency training if applicable. Add/delete rows as necessary.) </w:t>
      </w:r>
    </w:p>
    <w:tbl>
      <w:tblPr>
        <w:tblStyle w:val="table"/>
        <w:tblW w:w="5000" w:type="pct"/>
        <w:tblInd w:w="15" w:type="dxa"/>
        <w:tblBorders>
          <w:top w:val="outset" w:sz="6" w:space="0" w:color="000000"/>
          <w:left w:val="nil"/>
          <w:bottom w:val="nil"/>
          <w:right w:val="nil"/>
          <w:insideH w:val="nil"/>
          <w:insideV w:val="nil"/>
        </w:tblBorders>
        <w:tblCellMar>
          <w:top w:w="15" w:type="dxa"/>
          <w:left w:w="15" w:type="dxa"/>
          <w:bottom w:w="15" w:type="dxa"/>
          <w:right w:w="15" w:type="dxa"/>
        </w:tblCellMar>
        <w:tblLook w:val="04A0" w:firstRow="1" w:lastRow="0" w:firstColumn="1" w:lastColumn="0" w:noHBand="0" w:noVBand="1"/>
      </w:tblPr>
      <w:tblGrid>
        <w:gridCol w:w="3469"/>
        <w:gridCol w:w="1556"/>
        <w:gridCol w:w="1024"/>
        <w:gridCol w:w="4751"/>
      </w:tblGrid>
      <w:tr w:rsidR="00336AEF" w14:paraId="1BFE5055" w14:textId="77777777" w:rsidTr="001C25F3">
        <w:tc>
          <w:tcPr>
            <w:tcW w:w="0" w:type="auto"/>
            <w:tcBorders>
              <w:top w:val="inset" w:sz="6" w:space="0" w:color="808080"/>
              <w:bottom w:val="single" w:sz="6" w:space="0" w:color="000000"/>
              <w:right w:val="single" w:sz="6" w:space="0" w:color="000000"/>
            </w:tcBorders>
            <w:tcMar>
              <w:top w:w="15" w:type="dxa"/>
              <w:left w:w="15" w:type="dxa"/>
              <w:bottom w:w="15" w:type="dxa"/>
              <w:right w:w="15" w:type="dxa"/>
            </w:tcMar>
          </w:tcPr>
          <w:p w14:paraId="4B191F5E" w14:textId="77777777" w:rsidR="00336AEF" w:rsidRDefault="00336AEF" w:rsidP="00336AEF">
            <w:pPr>
              <w:jc w:val="center"/>
            </w:pPr>
            <w:r>
              <w:t>INSTITUTION AND LOCATION</w:t>
            </w:r>
          </w:p>
        </w:tc>
        <w:tc>
          <w:tcPr>
            <w:tcW w:w="0" w:type="auto"/>
            <w:tcBorders>
              <w:top w:val="inset" w:sz="6" w:space="0" w:color="808080"/>
              <w:left w:val="inset" w:sz="6" w:space="0" w:color="808080"/>
              <w:bottom w:val="single" w:sz="6" w:space="0" w:color="000000"/>
              <w:right w:val="single" w:sz="6" w:space="0" w:color="000000"/>
            </w:tcBorders>
            <w:tcMar>
              <w:top w:w="15" w:type="dxa"/>
              <w:left w:w="15" w:type="dxa"/>
              <w:bottom w:w="15" w:type="dxa"/>
              <w:right w:w="15" w:type="dxa"/>
            </w:tcMar>
          </w:tcPr>
          <w:p w14:paraId="1DD54666" w14:textId="77777777" w:rsidR="00336AEF" w:rsidRDefault="00336AEF" w:rsidP="00336AEF">
            <w:pPr>
              <w:jc w:val="center"/>
            </w:pPr>
            <w:r>
              <w:t>DEGREE</w:t>
            </w:r>
            <w:r>
              <w:br/>
              <w:t>(if applicable)</w:t>
            </w:r>
          </w:p>
        </w:tc>
        <w:tc>
          <w:tcPr>
            <w:tcW w:w="0" w:type="auto"/>
            <w:tcBorders>
              <w:top w:val="inset" w:sz="6" w:space="0" w:color="808080"/>
              <w:left w:val="inset" w:sz="6" w:space="0" w:color="808080"/>
              <w:bottom w:val="single" w:sz="6" w:space="0" w:color="000000"/>
              <w:right w:val="single" w:sz="6" w:space="0" w:color="000000"/>
            </w:tcBorders>
            <w:tcMar>
              <w:top w:w="15" w:type="dxa"/>
              <w:left w:w="15" w:type="dxa"/>
              <w:bottom w:w="15" w:type="dxa"/>
              <w:right w:w="15" w:type="dxa"/>
            </w:tcMar>
          </w:tcPr>
          <w:p w14:paraId="19FA6F8E" w14:textId="77777777" w:rsidR="00336AEF" w:rsidRDefault="00336AEF" w:rsidP="00336AEF">
            <w:pPr>
              <w:jc w:val="center"/>
            </w:pPr>
            <w:r>
              <w:t>END DATE</w:t>
            </w:r>
            <w:r>
              <w:br/>
              <w:t>MM/YYYY</w:t>
            </w:r>
          </w:p>
        </w:tc>
        <w:tc>
          <w:tcPr>
            <w:tcW w:w="0" w:type="auto"/>
            <w:tcBorders>
              <w:top w:val="inset" w:sz="6" w:space="0" w:color="808080"/>
              <w:left w:val="inset" w:sz="6" w:space="0" w:color="808080"/>
              <w:bottom w:val="single" w:sz="6" w:space="0" w:color="000000"/>
            </w:tcBorders>
            <w:tcMar>
              <w:top w:w="15" w:type="dxa"/>
              <w:left w:w="15" w:type="dxa"/>
              <w:bottom w:w="15" w:type="dxa"/>
              <w:right w:w="15" w:type="dxa"/>
            </w:tcMar>
          </w:tcPr>
          <w:p w14:paraId="37964C6A" w14:textId="77777777" w:rsidR="00336AEF" w:rsidRDefault="00336AEF" w:rsidP="00336AEF">
            <w:pPr>
              <w:jc w:val="center"/>
            </w:pPr>
            <w:r>
              <w:t>FIELD OF STUDY</w:t>
            </w:r>
          </w:p>
        </w:tc>
      </w:tr>
      <w:tr w:rsidR="00336AEF" w14:paraId="73752468" w14:textId="77777777" w:rsidTr="001C25F3">
        <w:tc>
          <w:tcPr>
            <w:tcW w:w="0" w:type="auto"/>
            <w:tcBorders>
              <w:right w:val="single" w:sz="6" w:space="0" w:color="000000"/>
            </w:tcBorders>
            <w:tcMar>
              <w:top w:w="15" w:type="dxa"/>
              <w:left w:w="15" w:type="dxa"/>
              <w:bottom w:w="15" w:type="dxa"/>
              <w:right w:w="15" w:type="dxa"/>
            </w:tcMar>
          </w:tcPr>
          <w:p w14:paraId="065C8DD8" w14:textId="77777777" w:rsidR="00336AEF" w:rsidRDefault="00336AEF" w:rsidP="00336AEF">
            <w:r>
              <w:t>University of Louisville, Louisville, Kentucky</w:t>
            </w:r>
          </w:p>
        </w:tc>
        <w:tc>
          <w:tcPr>
            <w:tcW w:w="0" w:type="auto"/>
            <w:tcBorders>
              <w:left w:val="inset" w:sz="6" w:space="0" w:color="808080"/>
              <w:right w:val="single" w:sz="6" w:space="0" w:color="000000"/>
            </w:tcBorders>
            <w:tcMar>
              <w:top w:w="15" w:type="dxa"/>
              <w:left w:w="15" w:type="dxa"/>
              <w:bottom w:w="15" w:type="dxa"/>
              <w:right w:w="15" w:type="dxa"/>
            </w:tcMar>
          </w:tcPr>
          <w:p w14:paraId="27BA5D74" w14:textId="77777777" w:rsidR="00336AEF" w:rsidRDefault="00336AEF" w:rsidP="00336AEF">
            <w:pPr>
              <w:jc w:val="center"/>
            </w:pPr>
            <w:r>
              <w:t>MENG</w:t>
            </w:r>
          </w:p>
        </w:tc>
        <w:tc>
          <w:tcPr>
            <w:tcW w:w="0" w:type="auto"/>
            <w:tcBorders>
              <w:left w:val="inset" w:sz="6" w:space="0" w:color="808080"/>
              <w:right w:val="single" w:sz="6" w:space="0" w:color="000000"/>
            </w:tcBorders>
            <w:tcMar>
              <w:top w:w="15" w:type="dxa"/>
              <w:left w:w="15" w:type="dxa"/>
              <w:bottom w:w="15" w:type="dxa"/>
              <w:right w:w="15" w:type="dxa"/>
            </w:tcMar>
          </w:tcPr>
          <w:p w14:paraId="339FF7A5" w14:textId="77777777" w:rsidR="00336AEF" w:rsidRDefault="00336AEF" w:rsidP="00336AEF">
            <w:pPr>
              <w:jc w:val="center"/>
            </w:pPr>
            <w:r>
              <w:t>12/2004</w:t>
            </w:r>
          </w:p>
        </w:tc>
        <w:tc>
          <w:tcPr>
            <w:tcW w:w="0" w:type="auto"/>
            <w:tcBorders>
              <w:left w:val="inset" w:sz="6" w:space="0" w:color="808080"/>
            </w:tcBorders>
            <w:tcMar>
              <w:top w:w="15" w:type="dxa"/>
              <w:left w:w="15" w:type="dxa"/>
              <w:bottom w:w="15" w:type="dxa"/>
              <w:right w:w="15" w:type="dxa"/>
            </w:tcMar>
          </w:tcPr>
          <w:p w14:paraId="1AEC39E1" w14:textId="77777777" w:rsidR="00336AEF" w:rsidRDefault="00336AEF" w:rsidP="00336AEF">
            <w:r>
              <w:t>Electrical and Computer Engineering</w:t>
            </w:r>
          </w:p>
        </w:tc>
      </w:tr>
      <w:tr w:rsidR="00336AEF" w14:paraId="6C12D921" w14:textId="77777777" w:rsidTr="001C25F3">
        <w:tc>
          <w:tcPr>
            <w:tcW w:w="0" w:type="auto"/>
            <w:tcBorders>
              <w:right w:val="single" w:sz="6" w:space="0" w:color="000000"/>
            </w:tcBorders>
            <w:tcMar>
              <w:top w:w="15" w:type="dxa"/>
              <w:left w:w="15" w:type="dxa"/>
              <w:bottom w:w="15" w:type="dxa"/>
              <w:right w:w="15" w:type="dxa"/>
            </w:tcMar>
          </w:tcPr>
          <w:p w14:paraId="7002A868" w14:textId="77777777" w:rsidR="00336AEF" w:rsidRDefault="00336AEF" w:rsidP="00336AEF">
            <w:r>
              <w:t>Johns Hopkins University, Baltimore</w:t>
            </w:r>
          </w:p>
        </w:tc>
        <w:tc>
          <w:tcPr>
            <w:tcW w:w="0" w:type="auto"/>
            <w:tcBorders>
              <w:left w:val="inset" w:sz="6" w:space="0" w:color="808080"/>
              <w:right w:val="single" w:sz="6" w:space="0" w:color="000000"/>
            </w:tcBorders>
            <w:tcMar>
              <w:top w:w="15" w:type="dxa"/>
              <w:left w:w="15" w:type="dxa"/>
              <w:bottom w:w="15" w:type="dxa"/>
              <w:right w:w="15" w:type="dxa"/>
            </w:tcMar>
          </w:tcPr>
          <w:p w14:paraId="31039D16" w14:textId="77777777" w:rsidR="00336AEF" w:rsidRDefault="00336AEF" w:rsidP="00336AEF">
            <w:pPr>
              <w:jc w:val="center"/>
            </w:pPr>
            <w:r>
              <w:t>PHD</w:t>
            </w:r>
          </w:p>
        </w:tc>
        <w:tc>
          <w:tcPr>
            <w:tcW w:w="0" w:type="auto"/>
            <w:tcBorders>
              <w:left w:val="inset" w:sz="6" w:space="0" w:color="808080"/>
              <w:right w:val="single" w:sz="6" w:space="0" w:color="000000"/>
            </w:tcBorders>
            <w:tcMar>
              <w:top w:w="15" w:type="dxa"/>
              <w:left w:w="15" w:type="dxa"/>
              <w:bottom w:w="15" w:type="dxa"/>
              <w:right w:w="15" w:type="dxa"/>
            </w:tcMar>
          </w:tcPr>
          <w:p w14:paraId="72AE1FD8" w14:textId="77777777" w:rsidR="00336AEF" w:rsidRDefault="00336AEF" w:rsidP="00336AEF">
            <w:pPr>
              <w:jc w:val="center"/>
            </w:pPr>
            <w:r>
              <w:t>05/2012</w:t>
            </w:r>
          </w:p>
        </w:tc>
        <w:tc>
          <w:tcPr>
            <w:tcW w:w="0" w:type="auto"/>
            <w:tcBorders>
              <w:left w:val="inset" w:sz="6" w:space="0" w:color="808080"/>
            </w:tcBorders>
            <w:tcMar>
              <w:top w:w="15" w:type="dxa"/>
              <w:left w:w="15" w:type="dxa"/>
              <w:bottom w:w="15" w:type="dxa"/>
              <w:right w:w="15" w:type="dxa"/>
            </w:tcMar>
          </w:tcPr>
          <w:p w14:paraId="1D088CEB" w14:textId="77777777" w:rsidR="00336AEF" w:rsidRDefault="00336AEF" w:rsidP="00336AEF">
            <w:r>
              <w:t>Biomedical Engineering</w:t>
            </w:r>
          </w:p>
        </w:tc>
      </w:tr>
      <w:tr w:rsidR="00336AEF" w14:paraId="7D53CD79" w14:textId="77777777" w:rsidTr="001C25F3">
        <w:tc>
          <w:tcPr>
            <w:tcW w:w="0" w:type="auto"/>
            <w:tcBorders>
              <w:right w:val="single" w:sz="6" w:space="0" w:color="000000"/>
            </w:tcBorders>
            <w:tcMar>
              <w:top w:w="15" w:type="dxa"/>
              <w:left w:w="15" w:type="dxa"/>
              <w:bottom w:w="15" w:type="dxa"/>
              <w:right w:w="15" w:type="dxa"/>
            </w:tcMar>
          </w:tcPr>
          <w:p w14:paraId="2A20A4F3" w14:textId="77777777" w:rsidR="00336AEF" w:rsidRDefault="00336AEF" w:rsidP="00336AEF">
            <w:r>
              <w:t>University of California, San Diego, California</w:t>
            </w:r>
          </w:p>
        </w:tc>
        <w:tc>
          <w:tcPr>
            <w:tcW w:w="0" w:type="auto"/>
            <w:tcBorders>
              <w:left w:val="inset" w:sz="6" w:space="0" w:color="808080"/>
              <w:right w:val="single" w:sz="6" w:space="0" w:color="000000"/>
            </w:tcBorders>
            <w:tcMar>
              <w:top w:w="15" w:type="dxa"/>
              <w:left w:w="15" w:type="dxa"/>
              <w:bottom w:w="15" w:type="dxa"/>
              <w:right w:w="15" w:type="dxa"/>
            </w:tcMar>
          </w:tcPr>
          <w:p w14:paraId="4164CFBA" w14:textId="77777777" w:rsidR="00336AEF" w:rsidRDefault="00336AEF" w:rsidP="00336AEF">
            <w:pPr>
              <w:jc w:val="center"/>
            </w:pPr>
            <w:r>
              <w:t>Postdoctoral Fellow</w:t>
            </w:r>
          </w:p>
        </w:tc>
        <w:tc>
          <w:tcPr>
            <w:tcW w:w="0" w:type="auto"/>
            <w:tcBorders>
              <w:left w:val="inset" w:sz="6" w:space="0" w:color="808080"/>
              <w:right w:val="single" w:sz="6" w:space="0" w:color="000000"/>
            </w:tcBorders>
            <w:tcMar>
              <w:top w:w="15" w:type="dxa"/>
              <w:left w:w="15" w:type="dxa"/>
              <w:bottom w:w="15" w:type="dxa"/>
              <w:right w:w="15" w:type="dxa"/>
            </w:tcMar>
          </w:tcPr>
          <w:p w14:paraId="5381D70E" w14:textId="77777777" w:rsidR="00336AEF" w:rsidRDefault="00336AEF" w:rsidP="00336AEF">
            <w:pPr>
              <w:jc w:val="center"/>
            </w:pPr>
            <w:r>
              <w:t>10/2013</w:t>
            </w:r>
          </w:p>
        </w:tc>
        <w:tc>
          <w:tcPr>
            <w:tcW w:w="0" w:type="auto"/>
            <w:tcBorders>
              <w:left w:val="inset" w:sz="6" w:space="0" w:color="808080"/>
            </w:tcBorders>
            <w:tcMar>
              <w:top w:w="15" w:type="dxa"/>
              <w:left w:w="15" w:type="dxa"/>
              <w:bottom w:w="15" w:type="dxa"/>
              <w:right w:w="15" w:type="dxa"/>
            </w:tcMar>
          </w:tcPr>
          <w:p w14:paraId="37240EAD" w14:textId="77777777" w:rsidR="00336AEF" w:rsidRDefault="00336AEF" w:rsidP="00336AEF">
            <w:r>
              <w:t xml:space="preserve">Postdoctoral training in cancer systems biology under Trey </w:t>
            </w:r>
            <w:proofErr w:type="spellStart"/>
            <w:r>
              <w:t>Ideker</w:t>
            </w:r>
            <w:proofErr w:type="spellEnd"/>
          </w:p>
        </w:tc>
      </w:tr>
    </w:tbl>
    <w:p w14:paraId="12FE97DE" w14:textId="77777777" w:rsidR="00336AEF" w:rsidRDefault="00336AEF" w:rsidP="00336AEF">
      <w:pPr>
        <w:pStyle w:val="Heading3"/>
        <w:spacing w:line="240" w:lineRule="auto"/>
      </w:pPr>
      <w:r>
        <w:rPr>
          <w:sz w:val="26"/>
          <w:szCs w:val="26"/>
        </w:rPr>
        <w:t>A. Personal Statement</w:t>
      </w:r>
    </w:p>
    <w:p w14:paraId="4C14CB55" w14:textId="77777777" w:rsidR="00336AEF" w:rsidRDefault="00336AEF" w:rsidP="00336AEF">
      <w:pPr>
        <w:spacing w:before="220" w:after="220" w:line="240" w:lineRule="auto"/>
        <w:jc w:val="both"/>
      </w:pPr>
      <w:r>
        <w:t xml:space="preserve">My qualifications to serve as co-PI for this proposal lie with my extensive training in computational data analysis, experience analyzing and integrating diverse datasets and datatypes to address unanswered biomedical questions, and history of success leading multi-disciplinary research teams. I trained in cancer genomics with Rachel </w:t>
      </w:r>
      <w:proofErr w:type="spellStart"/>
      <w:r>
        <w:t>Karchin</w:t>
      </w:r>
      <w:proofErr w:type="spellEnd"/>
      <w:r>
        <w:t xml:space="preserve"> and Bert Vogelstein at Johns Hopkins University from 2006 to 2012, then joined the </w:t>
      </w:r>
      <w:proofErr w:type="spellStart"/>
      <w:r>
        <w:t>Ideker</w:t>
      </w:r>
      <w:proofErr w:type="spellEnd"/>
      <w:r>
        <w:t xml:space="preserve"> Lab at UCSD as a post-doc to train in computational systems biology. My interests are focused on genomic analysis to understand genetic mechanisms underlying disease. My research addresses three major areas of need for precision medicine: 1) identifying inherited risk factors that contribute to disease risk 2) developing bioinformatic tools to aid interpretation genetic variation in the context of disease risk and progression and 3) translating molecular measurement data to therapeutic opportunities. I have over a decade’s experience processing and critically analyzing large multi-</w:t>
      </w:r>
      <w:proofErr w:type="spellStart"/>
      <w:r>
        <w:t>omic</w:t>
      </w:r>
      <w:proofErr w:type="spellEnd"/>
      <w:r>
        <w:t xml:space="preserve"> datasets including The Cancer Genome Atlas, </w:t>
      </w:r>
      <w:proofErr w:type="spellStart"/>
      <w:r>
        <w:t>GTEx</w:t>
      </w:r>
      <w:proofErr w:type="spellEnd"/>
      <w:r>
        <w:t>, ENCODE, etc. The machine learning tools I previously developed to identify functional genetic variants (Carter et al 2009, Carter et al 2013) are now widely used by the cancer research and variant interpretation communities.</w:t>
      </w:r>
    </w:p>
    <w:p w14:paraId="54C951BF" w14:textId="77777777" w:rsidR="00336AEF" w:rsidRDefault="00336AEF" w:rsidP="00336AEF">
      <w:pPr>
        <w:spacing w:before="220" w:after="220" w:line="240" w:lineRule="auto"/>
        <w:jc w:val="both"/>
      </w:pPr>
      <w:r>
        <w:t xml:space="preserve">Our recent work most relevant to this proposal is twofold: 1) In a collaborative effort with the Hsu lab, we recently developed the </w:t>
      </w:r>
      <w:proofErr w:type="spellStart"/>
      <w:r>
        <w:t>PredictMEE</w:t>
      </w:r>
      <w:proofErr w:type="spellEnd"/>
      <w:r>
        <w:t xml:space="preserve"> deep learning tool that uses natural language processing approaches to address metadata issues with large biomedical databases. This work is currently under peer review. Secondly, my lab’s recent research efforts have focused on evaluating interactions between the inherited genome and the evolving tumor genome. After an early screen suggested that common variation could associate with the specific driver mutations observed in tumors (Carter et al 2017), we focused on the inherited immune system as a likely source of strong selective pressure during tumor evolution. We devised a score that maps the highly diverse Major Histocompatibility Complex class I genotype across individuals with cancer into a shared space of driver mutation derived neoantigens, enabling study of polymorphic differences in this immune molecule in the context of tumor evolution at scale (Marty et al 2017). A second manuscript (Marty et al 2018) extended this analysis to MHC class II and the CD4+ T cell response in shaping the tumor genome. We also showed that somatic mutations affecting presentation by MHC class I are associated with differences in tumor mutation burden, neoantigen burden and characteristics of the tumor-immune microenvironment in microsatellite stable tumors (Castro et al 2019). Our experience co-analyzing the contents of co-existing genomes, and experience with the human immune system provide us with unique perspectives that this proposal will bring to microbiome studies. </w:t>
      </w:r>
    </w:p>
    <w:p w14:paraId="4A51EC5F" w14:textId="77777777" w:rsidR="00336AEF" w:rsidRDefault="00336AEF" w:rsidP="00336AEF">
      <w:pPr>
        <w:spacing w:before="220" w:after="220" w:line="240" w:lineRule="auto"/>
        <w:jc w:val="both"/>
      </w:pPr>
      <w:r>
        <w:t xml:space="preserve">For the current proposal, I will supervise bioinformatic tool development and data analysis by </w:t>
      </w:r>
      <w:proofErr w:type="spellStart"/>
      <w:r>
        <w:t>gradaute</w:t>
      </w:r>
      <w:proofErr w:type="spellEnd"/>
      <w:r>
        <w:t xml:space="preserve"> student Adam </w:t>
      </w:r>
      <w:proofErr w:type="spellStart"/>
      <w:r>
        <w:t>Klie</w:t>
      </w:r>
      <w:proofErr w:type="spellEnd"/>
      <w:r>
        <w:t xml:space="preserve">. I will work closely with Dr. Hsu who has extensive expertise in deep learning and natural language processing to adapt our approaches for Qiita and with Dr. </w:t>
      </w:r>
      <w:proofErr w:type="spellStart"/>
      <w:r>
        <w:t>Ideker</w:t>
      </w:r>
      <w:proofErr w:type="spellEnd"/>
      <w:r>
        <w:t xml:space="preserve"> to design co-abundance network analyses for the metanalysis of IBD planned in Aim 3. </w:t>
      </w:r>
    </w:p>
    <w:p w14:paraId="43E5C623" w14:textId="77777777" w:rsidR="00336AEF" w:rsidRDefault="00336AEF" w:rsidP="00336AEF">
      <w:pPr>
        <w:pStyle w:val="citationUlliParagraph"/>
        <w:numPr>
          <w:ilvl w:val="0"/>
          <w:numId w:val="27"/>
        </w:numPr>
        <w:spacing w:before="220"/>
      </w:pPr>
      <w:r w:rsidRPr="00E5391D">
        <w:rPr>
          <w:noProof/>
        </w:rPr>
        <w:lastRenderedPageBreak/>
        <w:t xml:space="preserve">Klie A, Tsui BY, Mollah S, Skola D, Dow M, </w:t>
      </w:r>
      <w:r w:rsidRPr="002901D4">
        <w:rPr>
          <w:b/>
          <w:noProof/>
        </w:rPr>
        <w:t>Hsu C-N</w:t>
      </w:r>
      <w:r w:rsidRPr="00E5391D">
        <w:rPr>
          <w:noProof/>
        </w:rPr>
        <w:t xml:space="preserve">, </w:t>
      </w:r>
      <w:r w:rsidRPr="002901D4">
        <w:rPr>
          <w:b/>
          <w:noProof/>
        </w:rPr>
        <w:t>Carter H</w:t>
      </w:r>
      <w:r w:rsidRPr="00E5391D">
        <w:rPr>
          <w:noProof/>
        </w:rPr>
        <w:t>. Increasing metadata coverage of SRA BioSample entries using deep learning based Named Entity Recognition. bioRxiv. 2020:414136. doi: 10.1101/414136.</w:t>
      </w:r>
    </w:p>
    <w:p w14:paraId="60EF0D72" w14:textId="77777777" w:rsidR="00336AEF" w:rsidRDefault="00336AEF" w:rsidP="00336AEF">
      <w:pPr>
        <w:pStyle w:val="citationUlliParagraph"/>
        <w:numPr>
          <w:ilvl w:val="0"/>
          <w:numId w:val="27"/>
        </w:numPr>
      </w:pPr>
      <w:r>
        <w:t>Marty Pyke R, Thompson WK, Salem RM, Font-</w:t>
      </w:r>
      <w:proofErr w:type="spellStart"/>
      <w:r>
        <w:t>Burgada</w:t>
      </w:r>
      <w:proofErr w:type="spellEnd"/>
      <w:r>
        <w:t xml:space="preserve"> J, Zanetti M, Carter H. Evolutionary Pressure against MHC Class II Binding Cancer Mutations. Cell. 2018 Oct 4;175(2):416-428.e13. PubMed PMID: </w:t>
      </w:r>
      <w:hyperlink r:id="rId19" w:history="1">
        <w:r>
          <w:rPr>
            <w:color w:val="0000EE"/>
            <w:u w:val="single"/>
          </w:rPr>
          <w:t>30245014</w:t>
        </w:r>
      </w:hyperlink>
      <w:r>
        <w:t xml:space="preserve">; PubMed Central PMCID: </w:t>
      </w:r>
      <w:hyperlink r:id="rId20" w:history="1">
        <w:r>
          <w:rPr>
            <w:color w:val="0000EE"/>
            <w:u w:val="single"/>
          </w:rPr>
          <w:t>PMC6482006</w:t>
        </w:r>
      </w:hyperlink>
      <w:r>
        <w:t xml:space="preserve">. </w:t>
      </w:r>
    </w:p>
    <w:p w14:paraId="4DE3BB5C" w14:textId="77777777" w:rsidR="00336AEF" w:rsidRDefault="00336AEF" w:rsidP="00336AEF">
      <w:pPr>
        <w:pStyle w:val="citationUlliParagraph"/>
        <w:numPr>
          <w:ilvl w:val="0"/>
          <w:numId w:val="27"/>
        </w:numPr>
      </w:pPr>
      <w:r>
        <w:t xml:space="preserve">Marty R, </w:t>
      </w:r>
      <w:proofErr w:type="spellStart"/>
      <w:r>
        <w:t>Kaabinejadian</w:t>
      </w:r>
      <w:proofErr w:type="spellEnd"/>
      <w:r>
        <w:t xml:space="preserve"> S, </w:t>
      </w:r>
      <w:proofErr w:type="spellStart"/>
      <w:r>
        <w:t>Rossell</w:t>
      </w:r>
      <w:proofErr w:type="spellEnd"/>
      <w:r>
        <w:t xml:space="preserve"> D, </w:t>
      </w:r>
      <w:proofErr w:type="spellStart"/>
      <w:r>
        <w:t>Slifker</w:t>
      </w:r>
      <w:proofErr w:type="spellEnd"/>
      <w:r>
        <w:t xml:space="preserve"> MJ, van de </w:t>
      </w:r>
      <w:proofErr w:type="spellStart"/>
      <w:r>
        <w:t>Haar</w:t>
      </w:r>
      <w:proofErr w:type="spellEnd"/>
      <w:r>
        <w:t xml:space="preserve"> J, </w:t>
      </w:r>
      <w:proofErr w:type="spellStart"/>
      <w:r>
        <w:t>Engin</w:t>
      </w:r>
      <w:proofErr w:type="spellEnd"/>
      <w:r>
        <w:t xml:space="preserve"> HB, de </w:t>
      </w:r>
      <w:proofErr w:type="spellStart"/>
      <w:r>
        <w:t>Prisco</w:t>
      </w:r>
      <w:proofErr w:type="spellEnd"/>
      <w:r>
        <w:t xml:space="preserve"> N, </w:t>
      </w:r>
      <w:proofErr w:type="spellStart"/>
      <w:r>
        <w:t>Ideker</w:t>
      </w:r>
      <w:proofErr w:type="spellEnd"/>
      <w:r>
        <w:t xml:space="preserve"> T, Hildebrand WH, Font-</w:t>
      </w:r>
      <w:proofErr w:type="spellStart"/>
      <w:r>
        <w:t>Burgada</w:t>
      </w:r>
      <w:proofErr w:type="spellEnd"/>
      <w:r>
        <w:t xml:space="preserve"> J, Carter H. MHC-I Genotype Restricts the Oncogenic Mutational Landscape. Cell. 2017 Nov 30;171(6):1272-1283.e15. PubMed PMID: </w:t>
      </w:r>
      <w:hyperlink r:id="rId21" w:history="1">
        <w:r>
          <w:rPr>
            <w:color w:val="0000EE"/>
            <w:u w:val="single"/>
          </w:rPr>
          <w:t>29107334</w:t>
        </w:r>
      </w:hyperlink>
      <w:r>
        <w:t xml:space="preserve">; PubMed Central PMCID: </w:t>
      </w:r>
      <w:hyperlink r:id="rId22" w:history="1">
        <w:r>
          <w:rPr>
            <w:color w:val="0000EE"/>
            <w:u w:val="single"/>
          </w:rPr>
          <w:t>PMC5711564</w:t>
        </w:r>
      </w:hyperlink>
      <w:r>
        <w:t xml:space="preserve">. </w:t>
      </w:r>
    </w:p>
    <w:p w14:paraId="3497964F" w14:textId="77777777" w:rsidR="00336AEF" w:rsidRDefault="00336AEF" w:rsidP="00336AEF">
      <w:pPr>
        <w:pStyle w:val="citationUlliParagraph"/>
        <w:numPr>
          <w:ilvl w:val="0"/>
          <w:numId w:val="27"/>
        </w:numPr>
      </w:pPr>
      <w:r w:rsidRPr="008E48D7">
        <w:rPr>
          <w:b/>
        </w:rPr>
        <w:t>Carter H</w:t>
      </w:r>
      <w:r>
        <w:t xml:space="preserve">, Marty R, </w:t>
      </w:r>
      <w:proofErr w:type="spellStart"/>
      <w:r>
        <w:t>Hofree</w:t>
      </w:r>
      <w:proofErr w:type="spellEnd"/>
      <w:r>
        <w:t xml:space="preserve"> M, Gross AM, Jensen J, Fisch KM, Wu X, </w:t>
      </w:r>
      <w:proofErr w:type="spellStart"/>
      <w:r>
        <w:t>DeBoever</w:t>
      </w:r>
      <w:proofErr w:type="spellEnd"/>
      <w:r>
        <w:t xml:space="preserve"> C, Van Nostrand EL, Song Y, Wheeler E, </w:t>
      </w:r>
      <w:proofErr w:type="spellStart"/>
      <w:r>
        <w:t>Kreisberg</w:t>
      </w:r>
      <w:proofErr w:type="spellEnd"/>
      <w:r>
        <w:t xml:space="preserve"> JF, Lippman SM, Yeo GW, </w:t>
      </w:r>
      <w:proofErr w:type="spellStart"/>
      <w:r>
        <w:t>Gutkind</w:t>
      </w:r>
      <w:proofErr w:type="spellEnd"/>
      <w:r>
        <w:t xml:space="preserve"> JS, </w:t>
      </w:r>
      <w:proofErr w:type="spellStart"/>
      <w:r w:rsidRPr="008E48D7">
        <w:rPr>
          <w:b/>
        </w:rPr>
        <w:t>Ideker</w:t>
      </w:r>
      <w:proofErr w:type="spellEnd"/>
      <w:r w:rsidRPr="008E48D7">
        <w:rPr>
          <w:b/>
        </w:rPr>
        <w:t xml:space="preserve"> T</w:t>
      </w:r>
      <w:r>
        <w:t xml:space="preserve">. Interaction Landscape of Inherited Polymorphisms with Somatic Events in Cancer. Cancer </w:t>
      </w:r>
      <w:proofErr w:type="spellStart"/>
      <w:r>
        <w:t>Discov</w:t>
      </w:r>
      <w:proofErr w:type="spellEnd"/>
      <w:r>
        <w:t xml:space="preserve">. 2017 Apr;7(4):410-423. PubMed PMID: </w:t>
      </w:r>
      <w:hyperlink r:id="rId23" w:history="1">
        <w:r w:rsidRPr="008E48D7">
          <w:rPr>
            <w:color w:val="0000EE"/>
            <w:u w:val="single"/>
          </w:rPr>
          <w:t>28188128</w:t>
        </w:r>
      </w:hyperlink>
      <w:r>
        <w:t xml:space="preserve">; PubMed Central PMCID: </w:t>
      </w:r>
      <w:hyperlink r:id="rId24" w:history="1">
        <w:r w:rsidRPr="008E48D7">
          <w:rPr>
            <w:color w:val="0000EE"/>
            <w:u w:val="single"/>
          </w:rPr>
          <w:t>PMC5460679</w:t>
        </w:r>
      </w:hyperlink>
      <w:r>
        <w:t xml:space="preserve">. </w:t>
      </w:r>
    </w:p>
    <w:p w14:paraId="366E1F07" w14:textId="77777777" w:rsidR="00336AEF" w:rsidRDefault="00336AEF" w:rsidP="00336AEF">
      <w:pPr>
        <w:pStyle w:val="Heading3"/>
        <w:spacing w:line="240" w:lineRule="auto"/>
      </w:pPr>
      <w:r>
        <w:rPr>
          <w:sz w:val="26"/>
          <w:szCs w:val="26"/>
        </w:rPr>
        <w:t>B. Positions and Honors</w:t>
      </w:r>
    </w:p>
    <w:p w14:paraId="39A93093" w14:textId="77777777" w:rsidR="00336AEF" w:rsidRDefault="00336AEF" w:rsidP="00336AEF">
      <w:pPr>
        <w:pStyle w:val="h3underline"/>
      </w:pPr>
      <w:r>
        <w:rPr>
          <w:rFonts w:ascii="Arial" w:eastAsia="Arial" w:hAnsi="Arial" w:cs="Arial"/>
          <w:sz w:val="26"/>
          <w:szCs w:val="26"/>
        </w:rPr>
        <w:t>Positions and Employment</w:t>
      </w:r>
    </w:p>
    <w:tbl>
      <w:tblPr>
        <w:tblStyle w:val="table"/>
        <w:tblW w:w="5000" w:type="pct"/>
        <w:tblInd w:w="15" w:type="dxa"/>
        <w:tblBorders>
          <w:top w:val="nil"/>
          <w:left w:val="nil"/>
          <w:bottom w:val="nil"/>
          <w:right w:val="nil"/>
          <w:insideH w:val="nil"/>
          <w:insideV w:val="nil"/>
        </w:tblBorders>
        <w:tblCellMar>
          <w:top w:w="15" w:type="dxa"/>
          <w:left w:w="15" w:type="dxa"/>
          <w:bottom w:w="15" w:type="dxa"/>
          <w:right w:w="15" w:type="dxa"/>
        </w:tblCellMar>
        <w:tblLook w:val="04A0" w:firstRow="1" w:lastRow="0" w:firstColumn="1" w:lastColumn="0" w:noHBand="0" w:noVBand="1"/>
      </w:tblPr>
      <w:tblGrid>
        <w:gridCol w:w="1530"/>
        <w:gridCol w:w="9270"/>
      </w:tblGrid>
      <w:tr w:rsidR="00336AEF" w14:paraId="0F33ADFC" w14:textId="77777777" w:rsidTr="001C25F3">
        <w:tc>
          <w:tcPr>
            <w:tcW w:w="1530" w:type="dxa"/>
            <w:tcMar>
              <w:top w:w="15" w:type="dxa"/>
              <w:left w:w="15" w:type="dxa"/>
              <w:bottom w:w="15" w:type="dxa"/>
              <w:right w:w="15" w:type="dxa"/>
            </w:tcMar>
          </w:tcPr>
          <w:p w14:paraId="4277DC54" w14:textId="7F3DE706" w:rsidR="00336AEF" w:rsidRDefault="00336AEF" w:rsidP="00336AEF">
            <w:r>
              <w:t xml:space="preserve">2014 </w:t>
            </w:r>
            <w:r>
              <w:t>–</w:t>
            </w:r>
            <w:r>
              <w:t xml:space="preserve"> </w:t>
            </w:r>
            <w:r>
              <w:t>2020</w:t>
            </w:r>
          </w:p>
          <w:p w14:paraId="2AB959DC" w14:textId="73DE9AF3" w:rsidR="00336AEF" w:rsidRDefault="00336AEF" w:rsidP="00336AEF">
            <w:r>
              <w:t>2020</w:t>
            </w:r>
            <w:r w:rsidR="00D16495">
              <w:t xml:space="preserve"> </w:t>
            </w:r>
            <w:r>
              <w:t>-</w:t>
            </w:r>
          </w:p>
        </w:tc>
        <w:tc>
          <w:tcPr>
            <w:tcW w:w="0" w:type="auto"/>
            <w:tcMar>
              <w:top w:w="15" w:type="dxa"/>
              <w:left w:w="15" w:type="dxa"/>
              <w:bottom w:w="15" w:type="dxa"/>
              <w:right w:w="15" w:type="dxa"/>
            </w:tcMar>
          </w:tcPr>
          <w:p w14:paraId="70ED8B51" w14:textId="77777777" w:rsidR="00336AEF" w:rsidRDefault="00336AEF" w:rsidP="00336AEF">
            <w:r>
              <w:t>Assistant Professor, University of California, San Diego, La Jolla, CA</w:t>
            </w:r>
          </w:p>
          <w:p w14:paraId="23B91A53" w14:textId="0BF4A99A" w:rsidR="00336AEF" w:rsidRDefault="00336AEF" w:rsidP="00336AEF">
            <w:r>
              <w:t>Associate Professor, University of California, San Diego, La Jolla, CA</w:t>
            </w:r>
          </w:p>
        </w:tc>
      </w:tr>
    </w:tbl>
    <w:p w14:paraId="4CA64921" w14:textId="77777777" w:rsidR="00336AEF" w:rsidRDefault="00336AEF" w:rsidP="00336AEF">
      <w:pPr>
        <w:pStyle w:val="h3underline"/>
      </w:pPr>
      <w:r>
        <w:rPr>
          <w:rFonts w:ascii="Arial" w:eastAsia="Arial" w:hAnsi="Arial" w:cs="Arial"/>
          <w:sz w:val="26"/>
          <w:szCs w:val="26"/>
        </w:rPr>
        <w:t>Other Experience and Professional Memberships</w:t>
      </w:r>
    </w:p>
    <w:tbl>
      <w:tblPr>
        <w:tblStyle w:val="table"/>
        <w:tblW w:w="5000" w:type="pct"/>
        <w:tblInd w:w="15" w:type="dxa"/>
        <w:tblBorders>
          <w:top w:val="nil"/>
          <w:left w:val="nil"/>
          <w:bottom w:val="nil"/>
          <w:right w:val="nil"/>
          <w:insideH w:val="nil"/>
          <w:insideV w:val="nil"/>
        </w:tblBorders>
        <w:tblCellMar>
          <w:top w:w="15" w:type="dxa"/>
          <w:left w:w="15" w:type="dxa"/>
          <w:bottom w:w="15" w:type="dxa"/>
          <w:right w:w="15" w:type="dxa"/>
        </w:tblCellMar>
        <w:tblLook w:val="04A0" w:firstRow="1" w:lastRow="0" w:firstColumn="1" w:lastColumn="0" w:noHBand="0" w:noVBand="1"/>
      </w:tblPr>
      <w:tblGrid>
        <w:gridCol w:w="1530"/>
        <w:gridCol w:w="9270"/>
      </w:tblGrid>
      <w:tr w:rsidR="00336AEF" w14:paraId="5176A910" w14:textId="77777777" w:rsidTr="001C25F3">
        <w:tc>
          <w:tcPr>
            <w:tcW w:w="1530" w:type="dxa"/>
            <w:tcMar>
              <w:top w:w="15" w:type="dxa"/>
              <w:left w:w="15" w:type="dxa"/>
              <w:bottom w:w="15" w:type="dxa"/>
              <w:right w:w="15" w:type="dxa"/>
            </w:tcMar>
          </w:tcPr>
          <w:p w14:paraId="225053C0" w14:textId="77777777" w:rsidR="00336AEF" w:rsidRDefault="00336AEF" w:rsidP="00336AEF">
            <w:r>
              <w:t>2000 - 2004</w:t>
            </w:r>
          </w:p>
        </w:tc>
        <w:tc>
          <w:tcPr>
            <w:tcW w:w="0" w:type="auto"/>
            <w:tcMar>
              <w:top w:w="15" w:type="dxa"/>
              <w:left w:w="15" w:type="dxa"/>
              <w:bottom w:w="15" w:type="dxa"/>
              <w:right w:w="15" w:type="dxa"/>
            </w:tcMar>
          </w:tcPr>
          <w:p w14:paraId="7EA9C1A4" w14:textId="77777777" w:rsidR="00336AEF" w:rsidRDefault="00336AEF" w:rsidP="00336AEF">
            <w:r>
              <w:t>Member, Society of Women Engineers (SWE)</w:t>
            </w:r>
          </w:p>
        </w:tc>
      </w:tr>
      <w:tr w:rsidR="00336AEF" w14:paraId="68BEAA9F" w14:textId="77777777" w:rsidTr="001C25F3">
        <w:tc>
          <w:tcPr>
            <w:tcW w:w="1530" w:type="dxa"/>
            <w:tcMar>
              <w:top w:w="15" w:type="dxa"/>
              <w:left w:w="15" w:type="dxa"/>
              <w:bottom w:w="15" w:type="dxa"/>
              <w:right w:w="15" w:type="dxa"/>
            </w:tcMar>
          </w:tcPr>
          <w:p w14:paraId="5040A7A6" w14:textId="77777777" w:rsidR="00336AEF" w:rsidRDefault="00336AEF" w:rsidP="00336AEF">
            <w:r>
              <w:t>2002 - 2004</w:t>
            </w:r>
          </w:p>
        </w:tc>
        <w:tc>
          <w:tcPr>
            <w:tcW w:w="0" w:type="auto"/>
            <w:tcMar>
              <w:top w:w="15" w:type="dxa"/>
              <w:left w:w="15" w:type="dxa"/>
              <w:bottom w:w="15" w:type="dxa"/>
              <w:right w:w="15" w:type="dxa"/>
            </w:tcMar>
          </w:tcPr>
          <w:p w14:paraId="5B6C672A" w14:textId="77777777" w:rsidR="00336AEF" w:rsidRDefault="00336AEF" w:rsidP="00336AEF">
            <w:r>
              <w:t>Member, Institute for Electrical and Electronics Engineers (IEEE)</w:t>
            </w:r>
          </w:p>
        </w:tc>
      </w:tr>
      <w:tr w:rsidR="00336AEF" w14:paraId="429B7BF1" w14:textId="77777777" w:rsidTr="001C25F3">
        <w:tc>
          <w:tcPr>
            <w:tcW w:w="1530" w:type="dxa"/>
            <w:tcMar>
              <w:top w:w="15" w:type="dxa"/>
              <w:left w:w="15" w:type="dxa"/>
              <w:bottom w:w="15" w:type="dxa"/>
              <w:right w:w="15" w:type="dxa"/>
            </w:tcMar>
          </w:tcPr>
          <w:p w14:paraId="75A472F8" w14:textId="77777777" w:rsidR="00336AEF" w:rsidRDefault="00336AEF" w:rsidP="00336AEF">
            <w:r>
              <w:t xml:space="preserve">2008 - </w:t>
            </w:r>
          </w:p>
        </w:tc>
        <w:tc>
          <w:tcPr>
            <w:tcW w:w="0" w:type="auto"/>
            <w:tcMar>
              <w:top w:w="15" w:type="dxa"/>
              <w:left w:w="15" w:type="dxa"/>
              <w:bottom w:w="15" w:type="dxa"/>
              <w:right w:w="15" w:type="dxa"/>
            </w:tcMar>
          </w:tcPr>
          <w:p w14:paraId="40DB92CC" w14:textId="77777777" w:rsidR="00336AEF" w:rsidRDefault="00336AEF" w:rsidP="00336AEF">
            <w:r>
              <w:t>Associate Member, American Association for Cancer Research (AACR)</w:t>
            </w:r>
          </w:p>
        </w:tc>
      </w:tr>
      <w:tr w:rsidR="00336AEF" w14:paraId="3A7E7191" w14:textId="77777777" w:rsidTr="001C25F3">
        <w:tc>
          <w:tcPr>
            <w:tcW w:w="1530" w:type="dxa"/>
            <w:tcMar>
              <w:top w:w="15" w:type="dxa"/>
              <w:left w:w="15" w:type="dxa"/>
              <w:bottom w:w="15" w:type="dxa"/>
              <w:right w:w="15" w:type="dxa"/>
            </w:tcMar>
          </w:tcPr>
          <w:p w14:paraId="61EEB29A" w14:textId="77777777" w:rsidR="00336AEF" w:rsidRDefault="00336AEF" w:rsidP="00336AEF">
            <w:r>
              <w:t xml:space="preserve">2008 - </w:t>
            </w:r>
          </w:p>
        </w:tc>
        <w:tc>
          <w:tcPr>
            <w:tcW w:w="0" w:type="auto"/>
            <w:tcMar>
              <w:top w:w="15" w:type="dxa"/>
              <w:left w:w="15" w:type="dxa"/>
              <w:bottom w:w="15" w:type="dxa"/>
              <w:right w:w="15" w:type="dxa"/>
            </w:tcMar>
          </w:tcPr>
          <w:p w14:paraId="1D46A6EC" w14:textId="77777777" w:rsidR="00336AEF" w:rsidRDefault="00336AEF" w:rsidP="00336AEF">
            <w:r>
              <w:t>Member, International Society for Computational Biology (ICSB)</w:t>
            </w:r>
          </w:p>
        </w:tc>
      </w:tr>
      <w:tr w:rsidR="00336AEF" w14:paraId="5E920955" w14:textId="77777777" w:rsidTr="001C25F3">
        <w:tc>
          <w:tcPr>
            <w:tcW w:w="1530" w:type="dxa"/>
            <w:tcMar>
              <w:top w:w="15" w:type="dxa"/>
              <w:left w:w="15" w:type="dxa"/>
              <w:bottom w:w="15" w:type="dxa"/>
              <w:right w:w="15" w:type="dxa"/>
            </w:tcMar>
          </w:tcPr>
          <w:p w14:paraId="1FD7AC9B" w14:textId="77777777" w:rsidR="00336AEF" w:rsidRDefault="00336AEF" w:rsidP="00336AEF">
            <w:r>
              <w:t xml:space="preserve">2011 - </w:t>
            </w:r>
          </w:p>
        </w:tc>
        <w:tc>
          <w:tcPr>
            <w:tcW w:w="0" w:type="auto"/>
            <w:tcMar>
              <w:top w:w="15" w:type="dxa"/>
              <w:left w:w="15" w:type="dxa"/>
              <w:bottom w:w="15" w:type="dxa"/>
              <w:right w:w="15" w:type="dxa"/>
            </w:tcMar>
          </w:tcPr>
          <w:p w14:paraId="3005837C" w14:textId="77777777" w:rsidR="00336AEF" w:rsidRDefault="00336AEF" w:rsidP="00336AEF">
            <w:r>
              <w:t>Member, American Association for the Advancement of Science (AAAS)</w:t>
            </w:r>
          </w:p>
        </w:tc>
      </w:tr>
    </w:tbl>
    <w:p w14:paraId="237CE131" w14:textId="77777777" w:rsidR="00336AEF" w:rsidRDefault="00336AEF" w:rsidP="00336AEF">
      <w:pPr>
        <w:pStyle w:val="h3underline"/>
      </w:pPr>
      <w:r>
        <w:rPr>
          <w:rFonts w:ascii="Arial" w:eastAsia="Arial" w:hAnsi="Arial" w:cs="Arial"/>
          <w:sz w:val="26"/>
          <w:szCs w:val="26"/>
        </w:rPr>
        <w:t>Honors</w:t>
      </w:r>
    </w:p>
    <w:tbl>
      <w:tblPr>
        <w:tblStyle w:val="table"/>
        <w:tblW w:w="5000" w:type="pct"/>
        <w:tblInd w:w="15" w:type="dxa"/>
        <w:tblBorders>
          <w:top w:val="nil"/>
          <w:left w:val="nil"/>
          <w:bottom w:val="nil"/>
          <w:right w:val="nil"/>
          <w:insideH w:val="nil"/>
          <w:insideV w:val="nil"/>
        </w:tblBorders>
        <w:tblCellMar>
          <w:top w:w="15" w:type="dxa"/>
          <w:left w:w="15" w:type="dxa"/>
          <w:bottom w:w="15" w:type="dxa"/>
          <w:right w:w="15" w:type="dxa"/>
        </w:tblCellMar>
        <w:tblLook w:val="04A0" w:firstRow="1" w:lastRow="0" w:firstColumn="1" w:lastColumn="0" w:noHBand="0" w:noVBand="1"/>
      </w:tblPr>
      <w:tblGrid>
        <w:gridCol w:w="1530"/>
        <w:gridCol w:w="9270"/>
      </w:tblGrid>
      <w:tr w:rsidR="00336AEF" w14:paraId="3CB024FF" w14:textId="77777777" w:rsidTr="001C25F3">
        <w:tc>
          <w:tcPr>
            <w:tcW w:w="1530" w:type="dxa"/>
            <w:tcMar>
              <w:top w:w="15" w:type="dxa"/>
              <w:left w:w="15" w:type="dxa"/>
              <w:bottom w:w="15" w:type="dxa"/>
              <w:right w:w="15" w:type="dxa"/>
            </w:tcMar>
          </w:tcPr>
          <w:p w14:paraId="08D7CA14" w14:textId="77777777" w:rsidR="00336AEF" w:rsidRDefault="00336AEF" w:rsidP="00336AEF">
            <w:r>
              <w:t>1999</w:t>
            </w:r>
          </w:p>
        </w:tc>
        <w:tc>
          <w:tcPr>
            <w:tcW w:w="0" w:type="auto"/>
            <w:tcMar>
              <w:top w:w="15" w:type="dxa"/>
              <w:left w:w="15" w:type="dxa"/>
              <w:bottom w:w="15" w:type="dxa"/>
              <w:right w:w="15" w:type="dxa"/>
            </w:tcMar>
          </w:tcPr>
          <w:p w14:paraId="59701A5C" w14:textId="77777777" w:rsidR="00336AEF" w:rsidRDefault="00336AEF" w:rsidP="00336AEF">
            <w:r>
              <w:t>Trustees’ Scholarship, University of Louisville</w:t>
            </w:r>
          </w:p>
        </w:tc>
      </w:tr>
      <w:tr w:rsidR="00336AEF" w14:paraId="750CC87D" w14:textId="77777777" w:rsidTr="001C25F3">
        <w:tc>
          <w:tcPr>
            <w:tcW w:w="1530" w:type="dxa"/>
            <w:tcMar>
              <w:top w:w="15" w:type="dxa"/>
              <w:left w:w="15" w:type="dxa"/>
              <w:bottom w:w="15" w:type="dxa"/>
              <w:right w:w="15" w:type="dxa"/>
            </w:tcMar>
          </w:tcPr>
          <w:p w14:paraId="4C8821DA" w14:textId="77777777" w:rsidR="00336AEF" w:rsidRDefault="00336AEF" w:rsidP="00336AEF">
            <w:r>
              <w:t>2000</w:t>
            </w:r>
          </w:p>
        </w:tc>
        <w:tc>
          <w:tcPr>
            <w:tcW w:w="0" w:type="auto"/>
            <w:tcMar>
              <w:top w:w="15" w:type="dxa"/>
              <w:left w:w="15" w:type="dxa"/>
              <w:bottom w:w="15" w:type="dxa"/>
              <w:right w:w="15" w:type="dxa"/>
            </w:tcMar>
          </w:tcPr>
          <w:p w14:paraId="1D879285" w14:textId="77777777" w:rsidR="00336AEF" w:rsidRDefault="00336AEF" w:rsidP="00336AEF">
            <w:r>
              <w:t>Overseer's Scholar, University of Louisville</w:t>
            </w:r>
          </w:p>
        </w:tc>
      </w:tr>
      <w:tr w:rsidR="00336AEF" w14:paraId="11230C19" w14:textId="77777777" w:rsidTr="001C25F3">
        <w:tc>
          <w:tcPr>
            <w:tcW w:w="1530" w:type="dxa"/>
            <w:tcMar>
              <w:top w:w="15" w:type="dxa"/>
              <w:left w:w="15" w:type="dxa"/>
              <w:bottom w:w="15" w:type="dxa"/>
              <w:right w:w="15" w:type="dxa"/>
            </w:tcMar>
          </w:tcPr>
          <w:p w14:paraId="06744AE4" w14:textId="77777777" w:rsidR="00336AEF" w:rsidRDefault="00336AEF" w:rsidP="00336AEF">
            <w:r>
              <w:t>2003</w:t>
            </w:r>
          </w:p>
        </w:tc>
        <w:tc>
          <w:tcPr>
            <w:tcW w:w="0" w:type="auto"/>
            <w:tcMar>
              <w:top w:w="15" w:type="dxa"/>
              <w:left w:w="15" w:type="dxa"/>
              <w:bottom w:w="15" w:type="dxa"/>
              <w:right w:w="15" w:type="dxa"/>
            </w:tcMar>
          </w:tcPr>
          <w:p w14:paraId="3669BA76" w14:textId="77777777" w:rsidR="00336AEF" w:rsidRDefault="00336AEF" w:rsidP="00336AEF">
            <w:r>
              <w:t>Theobald Scholarship, University of Louisville</w:t>
            </w:r>
          </w:p>
        </w:tc>
      </w:tr>
      <w:tr w:rsidR="00336AEF" w14:paraId="14C81199" w14:textId="77777777" w:rsidTr="001C25F3">
        <w:tc>
          <w:tcPr>
            <w:tcW w:w="1530" w:type="dxa"/>
            <w:tcMar>
              <w:top w:w="15" w:type="dxa"/>
              <w:left w:w="15" w:type="dxa"/>
              <w:bottom w:w="15" w:type="dxa"/>
              <w:right w:w="15" w:type="dxa"/>
            </w:tcMar>
          </w:tcPr>
          <w:p w14:paraId="0893DCA6" w14:textId="77777777" w:rsidR="00336AEF" w:rsidRDefault="00336AEF" w:rsidP="00336AEF">
            <w:r>
              <w:t>2004</w:t>
            </w:r>
          </w:p>
        </w:tc>
        <w:tc>
          <w:tcPr>
            <w:tcW w:w="0" w:type="auto"/>
            <w:tcMar>
              <w:top w:w="15" w:type="dxa"/>
              <w:left w:w="15" w:type="dxa"/>
              <w:bottom w:w="15" w:type="dxa"/>
              <w:right w:w="15" w:type="dxa"/>
            </w:tcMar>
          </w:tcPr>
          <w:p w14:paraId="2B847D4F" w14:textId="77777777" w:rsidR="00336AEF" w:rsidRDefault="00336AEF" w:rsidP="00336AEF">
            <w:r>
              <w:t>Electrical and Computer Engineering Department Alumni Award, University of Louisville</w:t>
            </w:r>
          </w:p>
        </w:tc>
      </w:tr>
      <w:tr w:rsidR="00336AEF" w14:paraId="392E55CE" w14:textId="77777777" w:rsidTr="001C25F3">
        <w:tc>
          <w:tcPr>
            <w:tcW w:w="1530" w:type="dxa"/>
            <w:tcMar>
              <w:top w:w="15" w:type="dxa"/>
              <w:left w:w="15" w:type="dxa"/>
              <w:bottom w:w="15" w:type="dxa"/>
              <w:right w:w="15" w:type="dxa"/>
            </w:tcMar>
          </w:tcPr>
          <w:p w14:paraId="5A57E283" w14:textId="77777777" w:rsidR="00336AEF" w:rsidRDefault="00336AEF" w:rsidP="00336AEF">
            <w:r>
              <w:t>2005</w:t>
            </w:r>
          </w:p>
        </w:tc>
        <w:tc>
          <w:tcPr>
            <w:tcW w:w="0" w:type="auto"/>
            <w:tcMar>
              <w:top w:w="15" w:type="dxa"/>
              <w:left w:w="15" w:type="dxa"/>
              <w:bottom w:w="15" w:type="dxa"/>
              <w:right w:w="15" w:type="dxa"/>
            </w:tcMar>
          </w:tcPr>
          <w:p w14:paraId="7899A3D0" w14:textId="77777777" w:rsidR="00336AEF" w:rsidRDefault="00336AEF" w:rsidP="00336AEF">
            <w:r>
              <w:t>Samuel T. Fife Outstanding Graduate Award, University of Louisville</w:t>
            </w:r>
          </w:p>
        </w:tc>
      </w:tr>
      <w:tr w:rsidR="00336AEF" w14:paraId="6AC4EA21" w14:textId="77777777" w:rsidTr="001C25F3">
        <w:tc>
          <w:tcPr>
            <w:tcW w:w="1530" w:type="dxa"/>
            <w:tcMar>
              <w:top w:w="15" w:type="dxa"/>
              <w:left w:w="15" w:type="dxa"/>
              <w:bottom w:w="15" w:type="dxa"/>
              <w:right w:w="15" w:type="dxa"/>
            </w:tcMar>
          </w:tcPr>
          <w:p w14:paraId="419E8166" w14:textId="77777777" w:rsidR="00336AEF" w:rsidRDefault="00336AEF" w:rsidP="00336AEF">
            <w:r>
              <w:t>2008</w:t>
            </w:r>
          </w:p>
        </w:tc>
        <w:tc>
          <w:tcPr>
            <w:tcW w:w="0" w:type="auto"/>
            <w:tcMar>
              <w:top w:w="15" w:type="dxa"/>
              <w:left w:w="15" w:type="dxa"/>
              <w:bottom w:w="15" w:type="dxa"/>
              <w:right w:w="15" w:type="dxa"/>
            </w:tcMar>
          </w:tcPr>
          <w:p w14:paraId="78D6FD6B" w14:textId="77777777" w:rsidR="00336AEF" w:rsidRDefault="00336AEF" w:rsidP="00336AEF">
            <w:r>
              <w:t>National Defense Science and Engineering Graduate Fellowship, Department of Defense</w:t>
            </w:r>
          </w:p>
        </w:tc>
      </w:tr>
      <w:tr w:rsidR="00336AEF" w14:paraId="437DE23D" w14:textId="77777777" w:rsidTr="001C25F3">
        <w:tc>
          <w:tcPr>
            <w:tcW w:w="1530" w:type="dxa"/>
            <w:tcMar>
              <w:top w:w="15" w:type="dxa"/>
              <w:left w:w="15" w:type="dxa"/>
              <w:bottom w:w="15" w:type="dxa"/>
              <w:right w:w="15" w:type="dxa"/>
            </w:tcMar>
          </w:tcPr>
          <w:p w14:paraId="1F56E25C" w14:textId="77777777" w:rsidR="00336AEF" w:rsidRDefault="00336AEF" w:rsidP="00336AEF">
            <w:r>
              <w:t>2012</w:t>
            </w:r>
          </w:p>
        </w:tc>
        <w:tc>
          <w:tcPr>
            <w:tcW w:w="0" w:type="auto"/>
            <w:tcMar>
              <w:top w:w="15" w:type="dxa"/>
              <w:left w:w="15" w:type="dxa"/>
              <w:bottom w:w="15" w:type="dxa"/>
              <w:right w:w="15" w:type="dxa"/>
            </w:tcMar>
          </w:tcPr>
          <w:p w14:paraId="6336AC53" w14:textId="77777777" w:rsidR="00336AEF" w:rsidRDefault="00336AEF" w:rsidP="00336AEF">
            <w:r>
              <w:t>Siebel Scholar, Siebel Foundation</w:t>
            </w:r>
          </w:p>
        </w:tc>
      </w:tr>
      <w:tr w:rsidR="00336AEF" w14:paraId="5E0CA601" w14:textId="77777777" w:rsidTr="001C25F3">
        <w:tc>
          <w:tcPr>
            <w:tcW w:w="1530" w:type="dxa"/>
            <w:tcMar>
              <w:top w:w="15" w:type="dxa"/>
              <w:left w:w="15" w:type="dxa"/>
              <w:bottom w:w="15" w:type="dxa"/>
              <w:right w:w="15" w:type="dxa"/>
            </w:tcMar>
          </w:tcPr>
          <w:p w14:paraId="4F5D2230" w14:textId="77777777" w:rsidR="00336AEF" w:rsidRDefault="00336AEF" w:rsidP="00336AEF">
            <w:r>
              <w:t>2013</w:t>
            </w:r>
          </w:p>
        </w:tc>
        <w:tc>
          <w:tcPr>
            <w:tcW w:w="0" w:type="auto"/>
            <w:tcMar>
              <w:top w:w="15" w:type="dxa"/>
              <w:left w:w="15" w:type="dxa"/>
              <w:bottom w:w="15" w:type="dxa"/>
              <w:right w:w="15" w:type="dxa"/>
            </w:tcMar>
          </w:tcPr>
          <w:p w14:paraId="42F57815" w14:textId="77777777" w:rsidR="00336AEF" w:rsidRDefault="00336AEF" w:rsidP="00336AEF">
            <w:r>
              <w:t>NIH Director’s Early Independence Award, NIH</w:t>
            </w:r>
          </w:p>
        </w:tc>
      </w:tr>
      <w:tr w:rsidR="00336AEF" w14:paraId="7A7EB847" w14:textId="77777777" w:rsidTr="001C25F3">
        <w:tc>
          <w:tcPr>
            <w:tcW w:w="1530" w:type="dxa"/>
            <w:tcMar>
              <w:top w:w="15" w:type="dxa"/>
              <w:left w:w="15" w:type="dxa"/>
              <w:bottom w:w="15" w:type="dxa"/>
              <w:right w:w="15" w:type="dxa"/>
            </w:tcMar>
          </w:tcPr>
          <w:p w14:paraId="26494F2E" w14:textId="77777777" w:rsidR="00336AEF" w:rsidRDefault="00336AEF" w:rsidP="00336AEF">
            <w:r>
              <w:t>2015</w:t>
            </w:r>
          </w:p>
        </w:tc>
        <w:tc>
          <w:tcPr>
            <w:tcW w:w="0" w:type="auto"/>
            <w:tcMar>
              <w:top w:w="15" w:type="dxa"/>
              <w:left w:w="15" w:type="dxa"/>
              <w:bottom w:w="15" w:type="dxa"/>
              <w:right w:w="15" w:type="dxa"/>
            </w:tcMar>
          </w:tcPr>
          <w:p w14:paraId="656F50E1" w14:textId="77777777" w:rsidR="00336AEF" w:rsidRDefault="00336AEF" w:rsidP="00336AEF">
            <w:r>
              <w:t>Alumni Outstanding Recent Graduate Award, Johns Hopkins University</w:t>
            </w:r>
          </w:p>
        </w:tc>
      </w:tr>
      <w:tr w:rsidR="00336AEF" w14:paraId="2D33D0CD" w14:textId="77777777" w:rsidTr="001C25F3">
        <w:tc>
          <w:tcPr>
            <w:tcW w:w="1530" w:type="dxa"/>
            <w:tcMar>
              <w:top w:w="15" w:type="dxa"/>
              <w:left w:w="15" w:type="dxa"/>
              <w:bottom w:w="15" w:type="dxa"/>
              <w:right w:w="15" w:type="dxa"/>
            </w:tcMar>
          </w:tcPr>
          <w:p w14:paraId="6A707540" w14:textId="77777777" w:rsidR="00336AEF" w:rsidRDefault="00336AEF" w:rsidP="00336AEF">
            <w:r>
              <w:t>2017</w:t>
            </w:r>
          </w:p>
        </w:tc>
        <w:tc>
          <w:tcPr>
            <w:tcW w:w="0" w:type="auto"/>
            <w:tcMar>
              <w:top w:w="15" w:type="dxa"/>
              <w:left w:w="15" w:type="dxa"/>
              <w:bottom w:w="15" w:type="dxa"/>
              <w:right w:w="15" w:type="dxa"/>
            </w:tcMar>
          </w:tcPr>
          <w:p w14:paraId="774F0305" w14:textId="77777777" w:rsidR="00336AEF" w:rsidRDefault="00336AEF" w:rsidP="00336AEF">
            <w:proofErr w:type="spellStart"/>
            <w:r>
              <w:t>Azrieli</w:t>
            </w:r>
            <w:proofErr w:type="spellEnd"/>
            <w:r>
              <w:t xml:space="preserve"> Global Scholar, Canadian Institute </w:t>
            </w:r>
            <w:proofErr w:type="gramStart"/>
            <w:r>
              <w:t>For</w:t>
            </w:r>
            <w:proofErr w:type="gramEnd"/>
            <w:r>
              <w:t xml:space="preserve"> Advanced Research (CIFAR)</w:t>
            </w:r>
          </w:p>
        </w:tc>
      </w:tr>
      <w:tr w:rsidR="00336AEF" w14:paraId="1B8D55DF" w14:textId="77777777" w:rsidTr="001C25F3">
        <w:tc>
          <w:tcPr>
            <w:tcW w:w="1530" w:type="dxa"/>
            <w:tcMar>
              <w:top w:w="15" w:type="dxa"/>
              <w:left w:w="15" w:type="dxa"/>
              <w:bottom w:w="15" w:type="dxa"/>
              <w:right w:w="15" w:type="dxa"/>
            </w:tcMar>
          </w:tcPr>
          <w:p w14:paraId="37DE1739" w14:textId="77777777" w:rsidR="00336AEF" w:rsidRDefault="00336AEF" w:rsidP="00336AEF">
            <w:r>
              <w:t>2019</w:t>
            </w:r>
          </w:p>
        </w:tc>
        <w:tc>
          <w:tcPr>
            <w:tcW w:w="0" w:type="auto"/>
            <w:tcMar>
              <w:top w:w="15" w:type="dxa"/>
              <w:left w:w="15" w:type="dxa"/>
              <w:bottom w:w="15" w:type="dxa"/>
              <w:right w:w="15" w:type="dxa"/>
            </w:tcMar>
          </w:tcPr>
          <w:p w14:paraId="5E2DBBE0" w14:textId="77777777" w:rsidR="00336AEF" w:rsidRDefault="00336AEF" w:rsidP="00336AEF">
            <w:r>
              <w:t>Emerging Leader and Jaime Wyatt Miller Fellow, The Mark Foundation</w:t>
            </w:r>
          </w:p>
        </w:tc>
      </w:tr>
    </w:tbl>
    <w:p w14:paraId="18240928" w14:textId="77777777" w:rsidR="00336AEF" w:rsidRDefault="00336AEF" w:rsidP="00336AEF">
      <w:pPr>
        <w:pStyle w:val="Heading3"/>
        <w:spacing w:line="240" w:lineRule="auto"/>
      </w:pPr>
      <w:r>
        <w:rPr>
          <w:sz w:val="26"/>
          <w:szCs w:val="26"/>
        </w:rPr>
        <w:t>C. Contribution to Science</w:t>
      </w:r>
    </w:p>
    <w:p w14:paraId="397FFF66" w14:textId="77777777" w:rsidR="00336AEF" w:rsidRDefault="00336AEF" w:rsidP="00336AEF">
      <w:pPr>
        <w:numPr>
          <w:ilvl w:val="0"/>
          <w:numId w:val="28"/>
        </w:numPr>
        <w:spacing w:before="220" w:after="220" w:line="240" w:lineRule="auto"/>
        <w:ind w:left="375"/>
      </w:pPr>
      <w:r>
        <w:t xml:space="preserve">Delineating the molecular mechanisms that drive tumorigenesis remains a central goal in cancer research. The availability of large tumor datasets with multiple 'omics layers presents great opportunities for better characterizing the mechanisms underlying various neoplastic behaviors of cancer cells. </w:t>
      </w:r>
      <w:proofErr w:type="gramStart"/>
      <w:r>
        <w:t>However</w:t>
      </w:r>
      <w:proofErr w:type="gramEnd"/>
      <w:r>
        <w:t xml:space="preserve"> the sheer complexity of biological systems is challenging to capture with simple data mining approaches. A central goal of my research program is to devise new methods and strategies to improve mining of biological mechanisms from large cancer 'omics datasets. The methods developed so far have aimed at better identification of subgroups of patients with common molecular phenotypes to determine biological pathways specific to disease subgroup, finding interactions between somatic molecular changes that have </w:t>
      </w:r>
      <w:r>
        <w:lastRenderedPageBreak/>
        <w:t>important prognostic implications for patients and building more detailed models to better capture the specific biological pathways perturbed by somatic mutations.</w:t>
      </w:r>
    </w:p>
    <w:p w14:paraId="7E75CAE9" w14:textId="77777777" w:rsidR="00336AEF" w:rsidRDefault="00336AEF" w:rsidP="00336AEF">
      <w:pPr>
        <w:pStyle w:val="citationUlliParagraph"/>
        <w:numPr>
          <w:ilvl w:val="1"/>
          <w:numId w:val="28"/>
        </w:numPr>
        <w:ind w:left="750"/>
      </w:pPr>
      <w:proofErr w:type="spellStart"/>
      <w:r>
        <w:t>Engin</w:t>
      </w:r>
      <w:proofErr w:type="spellEnd"/>
      <w:r>
        <w:t xml:space="preserve"> HB, </w:t>
      </w:r>
      <w:proofErr w:type="spellStart"/>
      <w:r>
        <w:t>Kreisberg</w:t>
      </w:r>
      <w:proofErr w:type="spellEnd"/>
      <w:r>
        <w:t xml:space="preserve"> JF, Carter H. Structure-Based Analysis Reveals Cancer Missense Mutations Target Protein Interaction Interfaces. </w:t>
      </w:r>
      <w:proofErr w:type="spellStart"/>
      <w:r>
        <w:t>PLoS</w:t>
      </w:r>
      <w:proofErr w:type="spellEnd"/>
      <w:r>
        <w:t xml:space="preserve"> One. 2016;11(4</w:t>
      </w:r>
      <w:proofErr w:type="gramStart"/>
      <w:r>
        <w:t>):e</w:t>
      </w:r>
      <w:proofErr w:type="gramEnd"/>
      <w:r>
        <w:t xml:space="preserve">0152929. PubMed PMID: </w:t>
      </w:r>
      <w:hyperlink r:id="rId25" w:history="1">
        <w:r>
          <w:rPr>
            <w:color w:val="0000EE"/>
            <w:u w:val="single"/>
          </w:rPr>
          <w:t>27043210</w:t>
        </w:r>
      </w:hyperlink>
      <w:r>
        <w:t xml:space="preserve">; PubMed Central PMCID: </w:t>
      </w:r>
      <w:hyperlink r:id="rId26" w:history="1">
        <w:r>
          <w:rPr>
            <w:color w:val="0000EE"/>
            <w:u w:val="single"/>
          </w:rPr>
          <w:t>PMC4820104</w:t>
        </w:r>
      </w:hyperlink>
      <w:r>
        <w:t xml:space="preserve">. </w:t>
      </w:r>
    </w:p>
    <w:p w14:paraId="07F64B34" w14:textId="77777777" w:rsidR="00336AEF" w:rsidRDefault="00336AEF" w:rsidP="00336AEF">
      <w:pPr>
        <w:pStyle w:val="citationUlliParagraph"/>
        <w:numPr>
          <w:ilvl w:val="1"/>
          <w:numId w:val="28"/>
        </w:numPr>
        <w:ind w:left="750"/>
      </w:pPr>
      <w:proofErr w:type="spellStart"/>
      <w:r>
        <w:t>Engin</w:t>
      </w:r>
      <w:proofErr w:type="spellEnd"/>
      <w:r>
        <w:t xml:space="preserve"> HB, </w:t>
      </w:r>
      <w:proofErr w:type="spellStart"/>
      <w:r>
        <w:t>Hofree</w:t>
      </w:r>
      <w:proofErr w:type="spellEnd"/>
      <w:r>
        <w:t xml:space="preserve"> M, Carter H. Identifying mutation specific cancer pathways using a structurally resolved protein interaction network. Pac </w:t>
      </w:r>
      <w:proofErr w:type="spellStart"/>
      <w:r>
        <w:t>Symp</w:t>
      </w:r>
      <w:proofErr w:type="spellEnd"/>
      <w:r>
        <w:t xml:space="preserve"> </w:t>
      </w:r>
      <w:proofErr w:type="spellStart"/>
      <w:r>
        <w:t>Biocomput</w:t>
      </w:r>
      <w:proofErr w:type="spellEnd"/>
      <w:r>
        <w:t xml:space="preserve">. 2015;PubMed PMID: </w:t>
      </w:r>
      <w:hyperlink r:id="rId27" w:history="1">
        <w:r>
          <w:rPr>
            <w:color w:val="0000EE"/>
            <w:u w:val="single"/>
          </w:rPr>
          <w:t>25592571</w:t>
        </w:r>
      </w:hyperlink>
      <w:r>
        <w:t xml:space="preserve">; PubMed Central PMCID: </w:t>
      </w:r>
      <w:hyperlink r:id="rId28" w:history="1">
        <w:r>
          <w:rPr>
            <w:color w:val="0000EE"/>
            <w:u w:val="single"/>
          </w:rPr>
          <w:t>PMC4299875</w:t>
        </w:r>
      </w:hyperlink>
      <w:r>
        <w:t xml:space="preserve">. </w:t>
      </w:r>
    </w:p>
    <w:p w14:paraId="0EAFB56D" w14:textId="77777777" w:rsidR="00336AEF" w:rsidRDefault="00336AEF" w:rsidP="00336AEF">
      <w:pPr>
        <w:pStyle w:val="citationUlliParagraph"/>
        <w:numPr>
          <w:ilvl w:val="1"/>
          <w:numId w:val="28"/>
        </w:numPr>
        <w:ind w:left="750"/>
      </w:pPr>
      <w:r>
        <w:t xml:space="preserve">Gross AM, </w:t>
      </w:r>
      <w:proofErr w:type="spellStart"/>
      <w:r>
        <w:t>Orosco</w:t>
      </w:r>
      <w:proofErr w:type="spellEnd"/>
      <w:r>
        <w:t xml:space="preserve"> RK, Shen JP, </w:t>
      </w:r>
      <w:proofErr w:type="spellStart"/>
      <w:r>
        <w:t>Egloff</w:t>
      </w:r>
      <w:proofErr w:type="spellEnd"/>
      <w:r>
        <w:t xml:space="preserve"> AM, Carter H, </w:t>
      </w:r>
      <w:proofErr w:type="spellStart"/>
      <w:r>
        <w:t>Hofree</w:t>
      </w:r>
      <w:proofErr w:type="spellEnd"/>
      <w:r>
        <w:t xml:space="preserve"> M, Choueiri M, Coffey CS, Lippman SM, Hayes DN, Cohen EE, Grandis JR, Nguyen QT, </w:t>
      </w:r>
      <w:proofErr w:type="spellStart"/>
      <w:r>
        <w:t>Ideker</w:t>
      </w:r>
      <w:proofErr w:type="spellEnd"/>
      <w:r>
        <w:t xml:space="preserve"> T. Multi-tiered genomic analysis of head and neck cancer ties TP53 mutation to 3p loss. Nat Genet. 2014 Sep;46(9):939-43. PubMed PMID: </w:t>
      </w:r>
      <w:hyperlink r:id="rId29" w:history="1">
        <w:r>
          <w:rPr>
            <w:color w:val="0000EE"/>
            <w:u w:val="single"/>
          </w:rPr>
          <w:t>25086664</w:t>
        </w:r>
      </w:hyperlink>
      <w:r>
        <w:t xml:space="preserve">; PubMed Central PMCID: </w:t>
      </w:r>
      <w:hyperlink r:id="rId30" w:history="1">
        <w:r>
          <w:rPr>
            <w:color w:val="0000EE"/>
            <w:u w:val="single"/>
          </w:rPr>
          <w:t>PMC4146706</w:t>
        </w:r>
      </w:hyperlink>
      <w:r>
        <w:t xml:space="preserve">. </w:t>
      </w:r>
    </w:p>
    <w:p w14:paraId="05CFDE88" w14:textId="77777777" w:rsidR="00336AEF" w:rsidRDefault="00336AEF" w:rsidP="00336AEF">
      <w:pPr>
        <w:pStyle w:val="citationUlliParagraph"/>
        <w:numPr>
          <w:ilvl w:val="1"/>
          <w:numId w:val="28"/>
        </w:numPr>
        <w:ind w:left="750"/>
      </w:pPr>
      <w:proofErr w:type="spellStart"/>
      <w:r>
        <w:t>Hofree</w:t>
      </w:r>
      <w:proofErr w:type="spellEnd"/>
      <w:r>
        <w:t xml:space="preserve"> M, Shen JP, Carter H, Gross A, </w:t>
      </w:r>
      <w:proofErr w:type="spellStart"/>
      <w:r>
        <w:t>Ideker</w:t>
      </w:r>
      <w:proofErr w:type="spellEnd"/>
      <w:r>
        <w:t xml:space="preserve"> T. Network-based stratification of tumor mutations. Nat Methods. 2013 Nov;10(11):1108-15. PubMed PMID: </w:t>
      </w:r>
      <w:hyperlink r:id="rId31" w:history="1">
        <w:r>
          <w:rPr>
            <w:color w:val="0000EE"/>
            <w:u w:val="single"/>
          </w:rPr>
          <w:t>24037242</w:t>
        </w:r>
      </w:hyperlink>
      <w:r>
        <w:t xml:space="preserve">; PubMed Central PMCID: </w:t>
      </w:r>
      <w:hyperlink r:id="rId32" w:history="1">
        <w:r>
          <w:rPr>
            <w:color w:val="0000EE"/>
            <w:u w:val="single"/>
          </w:rPr>
          <w:t>PMC3866081</w:t>
        </w:r>
      </w:hyperlink>
      <w:r>
        <w:t xml:space="preserve">. </w:t>
      </w:r>
    </w:p>
    <w:p w14:paraId="1298C945" w14:textId="77777777" w:rsidR="00336AEF" w:rsidRDefault="00336AEF" w:rsidP="00336AEF">
      <w:pPr>
        <w:numPr>
          <w:ilvl w:val="0"/>
          <w:numId w:val="28"/>
        </w:numPr>
        <w:spacing w:before="220" w:after="220" w:line="240" w:lineRule="auto"/>
        <w:ind w:left="375"/>
      </w:pPr>
      <w:r>
        <w:t xml:space="preserve">With the first large-scale tumor exome sequencing studies it quickly became apparent that new strategies would be needed to prioritize the large number of </w:t>
      </w:r>
      <w:proofErr w:type="gramStart"/>
      <w:r>
        <w:t>protein</w:t>
      </w:r>
      <w:proofErr w:type="gramEnd"/>
      <w:r>
        <w:t xml:space="preserve"> altering variants detected. In order to study biological mechanisms underlying tumorigenesis, neutral 'passenger' mutations needed to be distinguished from causal 'driver' mutations. To this end, I developed the first tumor-specific method for prioritizing somatic missense mutations. This method, called CHASM, is the first method to explicitly model the mutation spectra of the tumor type in question when prioritizing somatic mutations. This is particularly important since the processes by which mutations arise in a tumor are distinct from processes by which they are fixed in the general population, and the mechanisms that generate the mutations are often cancer specific. CHASM has been widely adopted by the cancer research community and has been integrated into the Firehose pipeline used to process all of The Cancer Genome Atlas Data.</w:t>
      </w:r>
    </w:p>
    <w:p w14:paraId="0A6E28F2" w14:textId="77777777" w:rsidR="00336AEF" w:rsidRDefault="00336AEF" w:rsidP="00336AEF">
      <w:pPr>
        <w:pStyle w:val="citationUlliParagraph"/>
        <w:numPr>
          <w:ilvl w:val="1"/>
          <w:numId w:val="29"/>
        </w:numPr>
        <w:ind w:left="750"/>
      </w:pPr>
      <w:r>
        <w:t xml:space="preserve">Jones S, Zhang X, Parsons DW, Lin JC, Leary RJ, </w:t>
      </w:r>
      <w:proofErr w:type="spellStart"/>
      <w:r>
        <w:t>Angenendt</w:t>
      </w:r>
      <w:proofErr w:type="spellEnd"/>
      <w:r>
        <w:t xml:space="preserve"> P, </w:t>
      </w:r>
      <w:proofErr w:type="spellStart"/>
      <w:r>
        <w:t>Mankoo</w:t>
      </w:r>
      <w:proofErr w:type="spellEnd"/>
      <w:r>
        <w:t xml:space="preserve"> P, Carter H, </w:t>
      </w:r>
      <w:proofErr w:type="spellStart"/>
      <w:r>
        <w:t>Kamiyama</w:t>
      </w:r>
      <w:proofErr w:type="spellEnd"/>
      <w:r>
        <w:t xml:space="preserve"> H, </w:t>
      </w:r>
      <w:proofErr w:type="spellStart"/>
      <w:r>
        <w:t>Jimeno</w:t>
      </w:r>
      <w:proofErr w:type="spellEnd"/>
      <w:r>
        <w:t xml:space="preserve"> A, Hong SM, Fu B, Lin MT, Calhoun ES, </w:t>
      </w:r>
      <w:proofErr w:type="spellStart"/>
      <w:r>
        <w:t>Kamiyama</w:t>
      </w:r>
      <w:proofErr w:type="spellEnd"/>
      <w:r>
        <w:t xml:space="preserve"> M, Walter K, </w:t>
      </w:r>
      <w:proofErr w:type="spellStart"/>
      <w:r>
        <w:t>Nikolskaya</w:t>
      </w:r>
      <w:proofErr w:type="spellEnd"/>
      <w:r>
        <w:t xml:space="preserve"> T, </w:t>
      </w:r>
      <w:proofErr w:type="spellStart"/>
      <w:r>
        <w:t>Nikolsky</w:t>
      </w:r>
      <w:proofErr w:type="spellEnd"/>
      <w:r>
        <w:t xml:space="preserve"> Y, Hartigan J, Smith DR, Hidalgo M, Leach SD, Klein AP, Jaffee EM, </w:t>
      </w:r>
      <w:proofErr w:type="spellStart"/>
      <w:r>
        <w:t>Goggins</w:t>
      </w:r>
      <w:proofErr w:type="spellEnd"/>
      <w:r>
        <w:t xml:space="preserve"> M, Maitra A, </w:t>
      </w:r>
      <w:proofErr w:type="spellStart"/>
      <w:r>
        <w:t>Iacobuzio</w:t>
      </w:r>
      <w:proofErr w:type="spellEnd"/>
      <w:r>
        <w:t xml:space="preserve">-Donahue C, Eshleman JR, Kern SE, </w:t>
      </w:r>
      <w:proofErr w:type="spellStart"/>
      <w:r>
        <w:t>Hruban</w:t>
      </w:r>
      <w:proofErr w:type="spellEnd"/>
      <w:r>
        <w:t xml:space="preserve"> RH, </w:t>
      </w:r>
      <w:proofErr w:type="spellStart"/>
      <w:r>
        <w:t>Karchin</w:t>
      </w:r>
      <w:proofErr w:type="spellEnd"/>
      <w:r>
        <w:t xml:space="preserve"> R, Papadopoulos N, </w:t>
      </w:r>
      <w:proofErr w:type="spellStart"/>
      <w:r>
        <w:t>Parmigiani</w:t>
      </w:r>
      <w:proofErr w:type="spellEnd"/>
      <w:r>
        <w:t xml:space="preserve"> G, Vogelstein B, </w:t>
      </w:r>
      <w:proofErr w:type="spellStart"/>
      <w:r>
        <w:t>Velculescu</w:t>
      </w:r>
      <w:proofErr w:type="spellEnd"/>
      <w:r>
        <w:t xml:space="preserve"> VE, </w:t>
      </w:r>
      <w:proofErr w:type="spellStart"/>
      <w:r>
        <w:t>Kinzler</w:t>
      </w:r>
      <w:proofErr w:type="spellEnd"/>
      <w:r>
        <w:t xml:space="preserve"> KW. Core signaling pathways in human pancreatic cancers revealed by global genomic analyses. Science. 2008 Sep 26;321(5897):1801-6. PubMed PMID: </w:t>
      </w:r>
      <w:hyperlink r:id="rId33" w:history="1">
        <w:r>
          <w:rPr>
            <w:color w:val="0000EE"/>
            <w:u w:val="single"/>
          </w:rPr>
          <w:t>18772397</w:t>
        </w:r>
      </w:hyperlink>
      <w:r>
        <w:t xml:space="preserve">; PubMed Central PMCID: </w:t>
      </w:r>
      <w:hyperlink r:id="rId34" w:history="1">
        <w:r>
          <w:rPr>
            <w:color w:val="0000EE"/>
            <w:u w:val="single"/>
          </w:rPr>
          <w:t>PMC2848990</w:t>
        </w:r>
      </w:hyperlink>
      <w:r>
        <w:t xml:space="preserve">. </w:t>
      </w:r>
    </w:p>
    <w:p w14:paraId="3F258D54" w14:textId="77777777" w:rsidR="00336AEF" w:rsidRDefault="00336AEF" w:rsidP="00336AEF">
      <w:pPr>
        <w:pStyle w:val="citationUlliParagraph"/>
        <w:numPr>
          <w:ilvl w:val="1"/>
          <w:numId w:val="29"/>
        </w:numPr>
        <w:ind w:left="750"/>
      </w:pPr>
      <w:r>
        <w:t xml:space="preserve">Parsons DW, Jones S, Zhang X, Lin JC, Leary RJ, </w:t>
      </w:r>
      <w:proofErr w:type="spellStart"/>
      <w:r>
        <w:t>Angenendt</w:t>
      </w:r>
      <w:proofErr w:type="spellEnd"/>
      <w:r>
        <w:t xml:space="preserve"> P, </w:t>
      </w:r>
      <w:proofErr w:type="spellStart"/>
      <w:r>
        <w:t>Mankoo</w:t>
      </w:r>
      <w:proofErr w:type="spellEnd"/>
      <w:r>
        <w:t xml:space="preserve"> P, Carter H, Siu IM, Gallia GL, </w:t>
      </w:r>
      <w:proofErr w:type="spellStart"/>
      <w:r>
        <w:t>Olivi</w:t>
      </w:r>
      <w:proofErr w:type="spellEnd"/>
      <w:r>
        <w:t xml:space="preserve"> A, McLendon R, Rasheed BA, Keir S, </w:t>
      </w:r>
      <w:proofErr w:type="spellStart"/>
      <w:r>
        <w:t>Nikolskaya</w:t>
      </w:r>
      <w:proofErr w:type="spellEnd"/>
      <w:r>
        <w:t xml:space="preserve"> T, </w:t>
      </w:r>
      <w:proofErr w:type="spellStart"/>
      <w:r>
        <w:t>Nikolsky</w:t>
      </w:r>
      <w:proofErr w:type="spellEnd"/>
      <w:r>
        <w:t xml:space="preserve"> Y, </w:t>
      </w:r>
      <w:proofErr w:type="spellStart"/>
      <w:r>
        <w:t>Busam</w:t>
      </w:r>
      <w:proofErr w:type="spellEnd"/>
      <w:r>
        <w:t xml:space="preserve"> DA, </w:t>
      </w:r>
      <w:proofErr w:type="spellStart"/>
      <w:r>
        <w:t>Tekleab</w:t>
      </w:r>
      <w:proofErr w:type="spellEnd"/>
      <w:r>
        <w:t xml:space="preserve"> H, Diaz LA Jr, Hartigan J, Smith DR, </w:t>
      </w:r>
      <w:proofErr w:type="spellStart"/>
      <w:r>
        <w:t>Strausberg</w:t>
      </w:r>
      <w:proofErr w:type="spellEnd"/>
      <w:r>
        <w:t xml:space="preserve"> RL, Marie SK, </w:t>
      </w:r>
      <w:proofErr w:type="spellStart"/>
      <w:r>
        <w:t>Shinjo</w:t>
      </w:r>
      <w:proofErr w:type="spellEnd"/>
      <w:r>
        <w:t xml:space="preserve"> SM, Yan H, Riggins GJ, </w:t>
      </w:r>
      <w:proofErr w:type="spellStart"/>
      <w:r>
        <w:t>Bigner</w:t>
      </w:r>
      <w:proofErr w:type="spellEnd"/>
      <w:r>
        <w:t xml:space="preserve"> DD, </w:t>
      </w:r>
      <w:proofErr w:type="spellStart"/>
      <w:r>
        <w:t>Karchin</w:t>
      </w:r>
      <w:proofErr w:type="spellEnd"/>
      <w:r>
        <w:t xml:space="preserve"> R, Papadopoulos N, </w:t>
      </w:r>
      <w:proofErr w:type="spellStart"/>
      <w:r>
        <w:t>Parmigiani</w:t>
      </w:r>
      <w:proofErr w:type="spellEnd"/>
      <w:r>
        <w:t xml:space="preserve"> G, Vogelstein B, </w:t>
      </w:r>
      <w:proofErr w:type="spellStart"/>
      <w:r>
        <w:t>Velculescu</w:t>
      </w:r>
      <w:proofErr w:type="spellEnd"/>
      <w:r>
        <w:t xml:space="preserve"> VE, </w:t>
      </w:r>
      <w:proofErr w:type="spellStart"/>
      <w:r>
        <w:t>Kinzler</w:t>
      </w:r>
      <w:proofErr w:type="spellEnd"/>
      <w:r>
        <w:t xml:space="preserve"> KW. An integrated genomic analysis of human glioblastoma multiforme. Science. 2008 Sep 26;321(5897):1807-12. PubMed PMID: </w:t>
      </w:r>
      <w:hyperlink r:id="rId35" w:history="1">
        <w:r>
          <w:rPr>
            <w:color w:val="0000EE"/>
            <w:u w:val="single"/>
          </w:rPr>
          <w:t>18772396</w:t>
        </w:r>
      </w:hyperlink>
      <w:r>
        <w:t xml:space="preserve">; PubMed Central PMCID: </w:t>
      </w:r>
      <w:hyperlink r:id="rId36" w:history="1">
        <w:r>
          <w:rPr>
            <w:color w:val="0000EE"/>
            <w:u w:val="single"/>
          </w:rPr>
          <w:t>PMC2820389</w:t>
        </w:r>
      </w:hyperlink>
      <w:r>
        <w:t xml:space="preserve">. </w:t>
      </w:r>
    </w:p>
    <w:p w14:paraId="1EAB98F3" w14:textId="77777777" w:rsidR="00336AEF" w:rsidRDefault="00336AEF" w:rsidP="00336AEF">
      <w:pPr>
        <w:pStyle w:val="citationUlliParagraph"/>
        <w:numPr>
          <w:ilvl w:val="1"/>
          <w:numId w:val="29"/>
        </w:numPr>
        <w:ind w:left="750"/>
      </w:pPr>
      <w:r>
        <w:t xml:space="preserve">Carter H, Chen S, </w:t>
      </w:r>
      <w:proofErr w:type="spellStart"/>
      <w:r>
        <w:t>Isik</w:t>
      </w:r>
      <w:proofErr w:type="spellEnd"/>
      <w:r>
        <w:t xml:space="preserve"> L, </w:t>
      </w:r>
      <w:proofErr w:type="spellStart"/>
      <w:r>
        <w:t>Tyekucheva</w:t>
      </w:r>
      <w:proofErr w:type="spellEnd"/>
      <w:r>
        <w:t xml:space="preserve"> S, </w:t>
      </w:r>
      <w:proofErr w:type="spellStart"/>
      <w:r>
        <w:t>Velculescu</w:t>
      </w:r>
      <w:proofErr w:type="spellEnd"/>
      <w:r>
        <w:t xml:space="preserve"> VE, </w:t>
      </w:r>
      <w:proofErr w:type="spellStart"/>
      <w:r>
        <w:t>Kinzler</w:t>
      </w:r>
      <w:proofErr w:type="spellEnd"/>
      <w:r>
        <w:t xml:space="preserve"> KW, Vogelstein B, </w:t>
      </w:r>
      <w:proofErr w:type="spellStart"/>
      <w:r>
        <w:t>Karchin</w:t>
      </w:r>
      <w:proofErr w:type="spellEnd"/>
      <w:r>
        <w:t xml:space="preserve"> R. Cancer-specific high-throughput annotation of somatic mutations: computational prediction of driver missense mutations. Cancer Res. 2009 Aug 15;69(16):6660-7. PubMed PMID: </w:t>
      </w:r>
      <w:hyperlink r:id="rId37" w:history="1">
        <w:r>
          <w:rPr>
            <w:color w:val="0000EE"/>
            <w:u w:val="single"/>
          </w:rPr>
          <w:t>19654296</w:t>
        </w:r>
      </w:hyperlink>
      <w:r>
        <w:t xml:space="preserve">; PubMed Central PMCID: </w:t>
      </w:r>
      <w:hyperlink r:id="rId38" w:history="1">
        <w:r>
          <w:rPr>
            <w:color w:val="0000EE"/>
            <w:u w:val="single"/>
          </w:rPr>
          <w:t>PMC2763410</w:t>
        </w:r>
      </w:hyperlink>
      <w:r>
        <w:t xml:space="preserve">. </w:t>
      </w:r>
    </w:p>
    <w:p w14:paraId="3817560E" w14:textId="77777777" w:rsidR="00336AEF" w:rsidRDefault="00336AEF" w:rsidP="00336AEF">
      <w:pPr>
        <w:pStyle w:val="citationUlliParagraph"/>
        <w:numPr>
          <w:ilvl w:val="1"/>
          <w:numId w:val="29"/>
        </w:numPr>
        <w:ind w:left="750"/>
      </w:pPr>
      <w:r>
        <w:t xml:space="preserve">Carter H, </w:t>
      </w:r>
      <w:proofErr w:type="spellStart"/>
      <w:r>
        <w:t>Samayoa</w:t>
      </w:r>
      <w:proofErr w:type="spellEnd"/>
      <w:r>
        <w:t xml:space="preserve"> J, </w:t>
      </w:r>
      <w:proofErr w:type="spellStart"/>
      <w:r>
        <w:t>Hruban</w:t>
      </w:r>
      <w:proofErr w:type="spellEnd"/>
      <w:r>
        <w:t xml:space="preserve"> RH, </w:t>
      </w:r>
      <w:proofErr w:type="spellStart"/>
      <w:r>
        <w:t>Karchin</w:t>
      </w:r>
      <w:proofErr w:type="spellEnd"/>
      <w:r>
        <w:t xml:space="preserve"> R. Prioritization of driver mutations in pancreatic cancer using cancer-specific high-throughput annotation of somatic mutations (CHASM). Cancer </w:t>
      </w:r>
      <w:proofErr w:type="spellStart"/>
      <w:r>
        <w:t>Biol</w:t>
      </w:r>
      <w:proofErr w:type="spellEnd"/>
      <w:r>
        <w:t xml:space="preserve"> </w:t>
      </w:r>
      <w:proofErr w:type="spellStart"/>
      <w:r>
        <w:t>Ther</w:t>
      </w:r>
      <w:proofErr w:type="spellEnd"/>
      <w:r>
        <w:t xml:space="preserve">. 2010 Sep 15;10(6):582-7. PubMed PMID: </w:t>
      </w:r>
      <w:hyperlink r:id="rId39" w:history="1">
        <w:r>
          <w:rPr>
            <w:color w:val="0000EE"/>
            <w:u w:val="single"/>
          </w:rPr>
          <w:t>20581473</w:t>
        </w:r>
      </w:hyperlink>
      <w:r>
        <w:t xml:space="preserve">; PubMed Central PMCID: </w:t>
      </w:r>
      <w:hyperlink r:id="rId40" w:history="1">
        <w:r>
          <w:rPr>
            <w:color w:val="0000EE"/>
            <w:u w:val="single"/>
          </w:rPr>
          <w:t>PMC3040948</w:t>
        </w:r>
      </w:hyperlink>
      <w:r>
        <w:t xml:space="preserve">. </w:t>
      </w:r>
    </w:p>
    <w:p w14:paraId="724D1E44" w14:textId="77777777" w:rsidR="00336AEF" w:rsidRDefault="00336AEF" w:rsidP="00336AEF">
      <w:pPr>
        <w:numPr>
          <w:ilvl w:val="0"/>
          <w:numId w:val="28"/>
        </w:numPr>
        <w:spacing w:before="220" w:after="220" w:line="240" w:lineRule="auto"/>
        <w:ind w:left="375"/>
      </w:pPr>
      <w:r>
        <w:t xml:space="preserve">The causal variation underlying many Mendelian disorders and most common genetic diseases have yet to be elucidated. Next generation sequencing methodologies have enabled new strategies for detecting the underlying </w:t>
      </w:r>
      <w:proofErr w:type="gramStart"/>
      <w:r>
        <w:t>disease causing</w:t>
      </w:r>
      <w:proofErr w:type="gramEnd"/>
      <w:r>
        <w:t xml:space="preserve"> genes and mutations. I have previously developed bioinformatics methods aimed at better using sequencing data to track down the responsible regions of the genome as well as </w:t>
      </w:r>
      <w:r>
        <w:lastRenderedPageBreak/>
        <w:t>probabilistic methods to predict phenotype from genotype. By prioritizing genes based on bioinformatic mutation scores and analyzing gene ranks across patients, it was possible to identify Mendelian disease genes using only a small number of genomes (Carter et al 2013). To further support identification of disease genes, I worked on a burden testing approach that would enable mutation burden to be evaluated at the sub-gene level, allowing detection of protein domains biased towards functional mutations (Chen et al 2013). I also led the development of a method to predict a broad spectrum of phenotypes from whole genome sequencing data for two consecutive meetings of CAGI (Critical Assessment of Genome Interpretation). This method was later formalized and published (Chen et al 2014).</w:t>
      </w:r>
    </w:p>
    <w:p w14:paraId="138F05FA" w14:textId="77777777" w:rsidR="00336AEF" w:rsidRDefault="00336AEF" w:rsidP="00336AEF">
      <w:pPr>
        <w:pStyle w:val="citationUlliParagraph"/>
        <w:numPr>
          <w:ilvl w:val="1"/>
          <w:numId w:val="30"/>
        </w:numPr>
        <w:ind w:left="750"/>
      </w:pPr>
      <w:r>
        <w:t xml:space="preserve">Carter H, Douville C, Stenson PD, Cooper DN, </w:t>
      </w:r>
      <w:proofErr w:type="spellStart"/>
      <w:r>
        <w:t>Karchin</w:t>
      </w:r>
      <w:proofErr w:type="spellEnd"/>
      <w:r>
        <w:t xml:space="preserve"> R. Identifying Mendelian disease genes with the variant effect scoring tool. BMC Genomics. 2013;14 </w:t>
      </w:r>
      <w:proofErr w:type="spellStart"/>
      <w:r>
        <w:t>Suppl</w:t>
      </w:r>
      <w:proofErr w:type="spellEnd"/>
      <w:r>
        <w:t xml:space="preserve"> </w:t>
      </w:r>
      <w:proofErr w:type="gramStart"/>
      <w:r>
        <w:t>3:S</w:t>
      </w:r>
      <w:proofErr w:type="gramEnd"/>
      <w:r>
        <w:t xml:space="preserve">3. PubMed PMID: </w:t>
      </w:r>
      <w:hyperlink r:id="rId41" w:history="1">
        <w:r>
          <w:rPr>
            <w:color w:val="0000EE"/>
            <w:u w:val="single"/>
          </w:rPr>
          <w:t>23819870</w:t>
        </w:r>
      </w:hyperlink>
      <w:r>
        <w:t xml:space="preserve">; PubMed Central PMCID: </w:t>
      </w:r>
      <w:hyperlink r:id="rId42" w:history="1">
        <w:r>
          <w:rPr>
            <w:color w:val="0000EE"/>
            <w:u w:val="single"/>
          </w:rPr>
          <w:t>PMC3665549</w:t>
        </w:r>
      </w:hyperlink>
      <w:r>
        <w:t xml:space="preserve">. </w:t>
      </w:r>
    </w:p>
    <w:p w14:paraId="70E4F141" w14:textId="77777777" w:rsidR="00336AEF" w:rsidRDefault="00336AEF" w:rsidP="00336AEF">
      <w:pPr>
        <w:pStyle w:val="citationUlliParagraph"/>
        <w:numPr>
          <w:ilvl w:val="1"/>
          <w:numId w:val="30"/>
        </w:numPr>
        <w:ind w:left="750"/>
      </w:pPr>
      <w:r>
        <w:t xml:space="preserve">Chen YC, Carter H, </w:t>
      </w:r>
      <w:proofErr w:type="spellStart"/>
      <w:r>
        <w:t>Parla</w:t>
      </w:r>
      <w:proofErr w:type="spellEnd"/>
      <w:r>
        <w:t xml:space="preserve"> J, Kramer M, Goes FS, </w:t>
      </w:r>
      <w:proofErr w:type="spellStart"/>
      <w:r>
        <w:t>Pirooznia</w:t>
      </w:r>
      <w:proofErr w:type="spellEnd"/>
      <w:r>
        <w:t xml:space="preserve"> M, </w:t>
      </w:r>
      <w:proofErr w:type="spellStart"/>
      <w:r>
        <w:t>Zandi</w:t>
      </w:r>
      <w:proofErr w:type="spellEnd"/>
      <w:r>
        <w:t xml:space="preserve"> PP, McCombie WR, Potash JB, </w:t>
      </w:r>
      <w:proofErr w:type="spellStart"/>
      <w:r>
        <w:t>Karchin</w:t>
      </w:r>
      <w:proofErr w:type="spellEnd"/>
      <w:r>
        <w:t xml:space="preserve"> R. A hybrid likelihood model for sequence-based disease association studies. </w:t>
      </w:r>
      <w:proofErr w:type="spellStart"/>
      <w:r>
        <w:t>PLoS</w:t>
      </w:r>
      <w:proofErr w:type="spellEnd"/>
      <w:r>
        <w:t xml:space="preserve"> Genet. 2013;9(1</w:t>
      </w:r>
      <w:proofErr w:type="gramStart"/>
      <w:r>
        <w:t>):e</w:t>
      </w:r>
      <w:proofErr w:type="gramEnd"/>
      <w:r>
        <w:t xml:space="preserve">1003224. PubMed PMID: </w:t>
      </w:r>
      <w:hyperlink r:id="rId43" w:history="1">
        <w:r>
          <w:rPr>
            <w:color w:val="0000EE"/>
            <w:u w:val="single"/>
          </w:rPr>
          <w:t>23358228</w:t>
        </w:r>
      </w:hyperlink>
      <w:r>
        <w:t xml:space="preserve">; PubMed Central PMCID: </w:t>
      </w:r>
      <w:hyperlink r:id="rId44" w:history="1">
        <w:r>
          <w:rPr>
            <w:color w:val="0000EE"/>
            <w:u w:val="single"/>
          </w:rPr>
          <w:t>PMC3554549</w:t>
        </w:r>
      </w:hyperlink>
      <w:r>
        <w:t xml:space="preserve">. </w:t>
      </w:r>
    </w:p>
    <w:p w14:paraId="1A08359D" w14:textId="77777777" w:rsidR="00336AEF" w:rsidRDefault="00336AEF" w:rsidP="00336AEF">
      <w:pPr>
        <w:pStyle w:val="citationUlliParagraph"/>
        <w:numPr>
          <w:ilvl w:val="1"/>
          <w:numId w:val="30"/>
        </w:numPr>
        <w:ind w:left="750"/>
      </w:pPr>
      <w:r>
        <w:t xml:space="preserve">Douville C, Carter H, Kim R, </w:t>
      </w:r>
      <w:proofErr w:type="spellStart"/>
      <w:r>
        <w:t>Niknafs</w:t>
      </w:r>
      <w:proofErr w:type="spellEnd"/>
      <w:r>
        <w:t xml:space="preserve"> N, </w:t>
      </w:r>
      <w:proofErr w:type="spellStart"/>
      <w:r>
        <w:t>Diekhans</w:t>
      </w:r>
      <w:proofErr w:type="spellEnd"/>
      <w:r>
        <w:t xml:space="preserve"> M, Stenson PD, Cooper DN, Ryan M, </w:t>
      </w:r>
      <w:proofErr w:type="spellStart"/>
      <w:r>
        <w:t>Karchin</w:t>
      </w:r>
      <w:proofErr w:type="spellEnd"/>
      <w:r>
        <w:t xml:space="preserve"> R. CRAVAT: cancer-related analysis of variants toolkit. Bioinformatics. 2013 Mar 1;29(5):647-8. PubMed PMID: </w:t>
      </w:r>
      <w:hyperlink r:id="rId45" w:history="1">
        <w:r>
          <w:rPr>
            <w:color w:val="0000EE"/>
            <w:u w:val="single"/>
          </w:rPr>
          <w:t>23325621</w:t>
        </w:r>
      </w:hyperlink>
      <w:r>
        <w:t xml:space="preserve">; PubMed Central PMCID: </w:t>
      </w:r>
      <w:hyperlink r:id="rId46" w:history="1">
        <w:r>
          <w:rPr>
            <w:color w:val="0000EE"/>
            <w:u w:val="single"/>
          </w:rPr>
          <w:t>PMC3582272</w:t>
        </w:r>
      </w:hyperlink>
      <w:r>
        <w:t xml:space="preserve">. </w:t>
      </w:r>
    </w:p>
    <w:p w14:paraId="47FD8A32" w14:textId="77777777" w:rsidR="00336AEF" w:rsidRDefault="00336AEF" w:rsidP="00336AEF">
      <w:pPr>
        <w:pStyle w:val="citationUlliParagraph"/>
        <w:numPr>
          <w:ilvl w:val="1"/>
          <w:numId w:val="30"/>
        </w:numPr>
        <w:ind w:left="750"/>
      </w:pPr>
      <w:r>
        <w:t xml:space="preserve">Chen YC, Douville C, Wang C, </w:t>
      </w:r>
      <w:proofErr w:type="spellStart"/>
      <w:r>
        <w:t>Niknafs</w:t>
      </w:r>
      <w:proofErr w:type="spellEnd"/>
      <w:r>
        <w:t xml:space="preserve"> N, Yeo G, </w:t>
      </w:r>
      <w:proofErr w:type="spellStart"/>
      <w:r>
        <w:t>Beleva</w:t>
      </w:r>
      <w:proofErr w:type="spellEnd"/>
      <w:r>
        <w:t xml:space="preserve">-Guthrie V, Carter H, Stenson PD, Cooper DN, Li B, Mooney S, </w:t>
      </w:r>
      <w:proofErr w:type="spellStart"/>
      <w:r>
        <w:t>Karchin</w:t>
      </w:r>
      <w:proofErr w:type="spellEnd"/>
      <w:r>
        <w:t xml:space="preserve"> R. A probabilistic model to predict clinical phenotypic traits from genome sequencing. </w:t>
      </w:r>
      <w:proofErr w:type="spellStart"/>
      <w:r>
        <w:t>PLoS</w:t>
      </w:r>
      <w:proofErr w:type="spellEnd"/>
      <w:r>
        <w:t xml:space="preserve"> </w:t>
      </w:r>
      <w:proofErr w:type="spellStart"/>
      <w:r>
        <w:t>Comput</w:t>
      </w:r>
      <w:proofErr w:type="spellEnd"/>
      <w:r>
        <w:t xml:space="preserve"> Biol. 2014 Sep;10(9</w:t>
      </w:r>
      <w:proofErr w:type="gramStart"/>
      <w:r>
        <w:t>):e</w:t>
      </w:r>
      <w:proofErr w:type="gramEnd"/>
      <w:r>
        <w:t xml:space="preserve">1003825. PubMed PMID: </w:t>
      </w:r>
      <w:hyperlink r:id="rId47" w:history="1">
        <w:r>
          <w:rPr>
            <w:color w:val="0000EE"/>
            <w:u w:val="single"/>
          </w:rPr>
          <w:t>25188385</w:t>
        </w:r>
      </w:hyperlink>
      <w:r>
        <w:t xml:space="preserve">; PubMed Central PMCID: </w:t>
      </w:r>
      <w:hyperlink r:id="rId48" w:history="1">
        <w:r>
          <w:rPr>
            <w:color w:val="0000EE"/>
            <w:u w:val="single"/>
          </w:rPr>
          <w:t>PMC4154636</w:t>
        </w:r>
      </w:hyperlink>
      <w:r>
        <w:t xml:space="preserve">. </w:t>
      </w:r>
    </w:p>
    <w:p w14:paraId="64AB88E9" w14:textId="77777777" w:rsidR="00336AEF" w:rsidRDefault="00336AEF" w:rsidP="00336AEF">
      <w:pPr>
        <w:numPr>
          <w:ilvl w:val="0"/>
          <w:numId w:val="28"/>
        </w:numPr>
        <w:spacing w:before="220" w:after="220" w:line="240" w:lineRule="auto"/>
        <w:ind w:left="375"/>
      </w:pPr>
      <w:r>
        <w:t xml:space="preserve">We have identified new inherited factors that influence the molecular characteristics in tumors. The role of the germline line in predisposing individuals to cancer is still poorly understood. We are developing strategies to determine germline factors that underlie tumor development including interactions between germline variation and somatic alterations that emerge during tumor development and other clinical covariates such as the site at which a tumor developed or age at the time of diagnosis. We recently reported new germline loci linked to increased somatic mutation rates of cancer genes via shared biological pathways. For example, a haplotype encoding the RNA binding protein RBFOX1, a regulator or exon inclusion during splicing, increased the incidence of SF3B1 mutations, known to alter splice site recognition (Carter et al 2017). We have also demonstrated that individual genotype at the HLA locus encoding MHC-I determines the set of </w:t>
      </w:r>
      <w:proofErr w:type="gramStart"/>
      <w:r>
        <w:t>cancer causing</w:t>
      </w:r>
      <w:proofErr w:type="gramEnd"/>
      <w:r>
        <w:t xml:space="preserve"> mutations that can be exposed to an individual's immune system via the antigen presentation pathway. We found that mutations were more likely to be observed in the tumors of individual's </w:t>
      </w:r>
      <w:proofErr w:type="gramStart"/>
      <w:r>
        <w:t>who's</w:t>
      </w:r>
      <w:proofErr w:type="gramEnd"/>
      <w:r>
        <w:t xml:space="preserve"> MHC-I genotype precluded those mutations from being effectively presented to T-cells (Marty et al 2017), with even stronger effects being observed for MHC-II genotype (Marty Pyke et al 2018).</w:t>
      </w:r>
    </w:p>
    <w:p w14:paraId="23B0504D" w14:textId="77777777" w:rsidR="00336AEF" w:rsidRDefault="00336AEF" w:rsidP="00336AEF">
      <w:pPr>
        <w:pStyle w:val="citationUlliParagraph"/>
        <w:numPr>
          <w:ilvl w:val="1"/>
          <w:numId w:val="31"/>
        </w:numPr>
        <w:ind w:left="750"/>
      </w:pPr>
      <w:r>
        <w:t>Marty Pyke R, Thompson WK, Salem RM, Font-</w:t>
      </w:r>
      <w:proofErr w:type="spellStart"/>
      <w:r>
        <w:t>Burgada</w:t>
      </w:r>
      <w:proofErr w:type="spellEnd"/>
      <w:r>
        <w:t xml:space="preserve"> J, Zanetti M, Carter H. Evolutionary Pressure against MHC Class II Binding Cancer Mutations. Cell. 2018 Oct 4;175(2):416-428.e13. PubMed PMID: </w:t>
      </w:r>
      <w:hyperlink r:id="rId49" w:history="1">
        <w:r>
          <w:rPr>
            <w:color w:val="0000EE"/>
            <w:u w:val="single"/>
          </w:rPr>
          <w:t>30245014</w:t>
        </w:r>
      </w:hyperlink>
      <w:r>
        <w:t xml:space="preserve">; PubMed Central PMCID: </w:t>
      </w:r>
      <w:hyperlink r:id="rId50" w:history="1">
        <w:r>
          <w:rPr>
            <w:color w:val="0000EE"/>
            <w:u w:val="single"/>
          </w:rPr>
          <w:t>PMC6482006</w:t>
        </w:r>
      </w:hyperlink>
      <w:r>
        <w:t xml:space="preserve">. </w:t>
      </w:r>
    </w:p>
    <w:p w14:paraId="3E0564E7" w14:textId="77777777" w:rsidR="00336AEF" w:rsidRDefault="00336AEF" w:rsidP="00336AEF">
      <w:pPr>
        <w:pStyle w:val="citationUlliParagraph"/>
        <w:numPr>
          <w:ilvl w:val="1"/>
          <w:numId w:val="31"/>
        </w:numPr>
        <w:ind w:left="750"/>
      </w:pPr>
      <w:r>
        <w:t xml:space="preserve">Marty R, </w:t>
      </w:r>
      <w:proofErr w:type="spellStart"/>
      <w:r>
        <w:t>Kaabinejadian</w:t>
      </w:r>
      <w:proofErr w:type="spellEnd"/>
      <w:r>
        <w:t xml:space="preserve"> S, </w:t>
      </w:r>
      <w:proofErr w:type="spellStart"/>
      <w:r>
        <w:t>Rossell</w:t>
      </w:r>
      <w:proofErr w:type="spellEnd"/>
      <w:r>
        <w:t xml:space="preserve"> D, </w:t>
      </w:r>
      <w:proofErr w:type="spellStart"/>
      <w:r>
        <w:t>Slifker</w:t>
      </w:r>
      <w:proofErr w:type="spellEnd"/>
      <w:r>
        <w:t xml:space="preserve"> MJ, van de </w:t>
      </w:r>
      <w:proofErr w:type="spellStart"/>
      <w:r>
        <w:t>Haar</w:t>
      </w:r>
      <w:proofErr w:type="spellEnd"/>
      <w:r>
        <w:t xml:space="preserve"> J, </w:t>
      </w:r>
      <w:proofErr w:type="spellStart"/>
      <w:r>
        <w:t>Engin</w:t>
      </w:r>
      <w:proofErr w:type="spellEnd"/>
      <w:r>
        <w:t xml:space="preserve"> HB, de </w:t>
      </w:r>
      <w:proofErr w:type="spellStart"/>
      <w:r>
        <w:t>Prisco</w:t>
      </w:r>
      <w:proofErr w:type="spellEnd"/>
      <w:r>
        <w:t xml:space="preserve"> N, </w:t>
      </w:r>
      <w:proofErr w:type="spellStart"/>
      <w:r>
        <w:t>Ideker</w:t>
      </w:r>
      <w:proofErr w:type="spellEnd"/>
      <w:r>
        <w:t xml:space="preserve"> T, Hildebrand WH, Font-</w:t>
      </w:r>
      <w:proofErr w:type="spellStart"/>
      <w:r>
        <w:t>Burgada</w:t>
      </w:r>
      <w:proofErr w:type="spellEnd"/>
      <w:r>
        <w:t xml:space="preserve"> J, Carter H. MHC-I Genotype Restricts the Oncogenic Mutational Landscape. Cell. 2017 Nov 30;171(6):1272-1283.e15. PubMed PMID: </w:t>
      </w:r>
      <w:hyperlink r:id="rId51" w:history="1">
        <w:r>
          <w:rPr>
            <w:color w:val="0000EE"/>
            <w:u w:val="single"/>
          </w:rPr>
          <w:t>29107334</w:t>
        </w:r>
      </w:hyperlink>
      <w:r>
        <w:t xml:space="preserve">; PubMed Central PMCID: </w:t>
      </w:r>
      <w:hyperlink r:id="rId52" w:history="1">
        <w:r>
          <w:rPr>
            <w:color w:val="0000EE"/>
            <w:u w:val="single"/>
          </w:rPr>
          <w:t>PMC5711564</w:t>
        </w:r>
      </w:hyperlink>
      <w:r>
        <w:t xml:space="preserve">. </w:t>
      </w:r>
    </w:p>
    <w:p w14:paraId="6FFCBDF8" w14:textId="77777777" w:rsidR="00336AEF" w:rsidRDefault="00336AEF" w:rsidP="00336AEF">
      <w:pPr>
        <w:pStyle w:val="citationUlliParagraph"/>
        <w:numPr>
          <w:ilvl w:val="1"/>
          <w:numId w:val="31"/>
        </w:numPr>
        <w:ind w:left="750"/>
      </w:pPr>
      <w:r>
        <w:t xml:space="preserve">Carter H, Marty R, </w:t>
      </w:r>
      <w:proofErr w:type="spellStart"/>
      <w:r>
        <w:t>Hofree</w:t>
      </w:r>
      <w:proofErr w:type="spellEnd"/>
      <w:r>
        <w:t xml:space="preserve"> M, Gross AM, Jensen J, Fisch KM, Wu X, </w:t>
      </w:r>
      <w:proofErr w:type="spellStart"/>
      <w:r>
        <w:t>DeBoever</w:t>
      </w:r>
      <w:proofErr w:type="spellEnd"/>
      <w:r>
        <w:t xml:space="preserve"> C, Van Nostrand EL, Song Y, Wheeler E, </w:t>
      </w:r>
      <w:proofErr w:type="spellStart"/>
      <w:r>
        <w:t>Kreisberg</w:t>
      </w:r>
      <w:proofErr w:type="spellEnd"/>
      <w:r>
        <w:t xml:space="preserve"> JF, Lippman SM, Yeo GW, </w:t>
      </w:r>
      <w:proofErr w:type="spellStart"/>
      <w:r>
        <w:t>Gutkind</w:t>
      </w:r>
      <w:proofErr w:type="spellEnd"/>
      <w:r>
        <w:t xml:space="preserve"> JS, </w:t>
      </w:r>
      <w:proofErr w:type="spellStart"/>
      <w:r>
        <w:t>Ideker</w:t>
      </w:r>
      <w:proofErr w:type="spellEnd"/>
      <w:r>
        <w:t xml:space="preserve"> T. Interaction Landscape of Inherited Polymorphisms with Somatic Events in Cancer. Cancer </w:t>
      </w:r>
      <w:proofErr w:type="spellStart"/>
      <w:r>
        <w:t>Discov</w:t>
      </w:r>
      <w:proofErr w:type="spellEnd"/>
      <w:r>
        <w:t xml:space="preserve">. 2017 Apr;7(4):410-423. PubMed PMID: </w:t>
      </w:r>
      <w:hyperlink r:id="rId53" w:history="1">
        <w:r>
          <w:rPr>
            <w:color w:val="0000EE"/>
            <w:u w:val="single"/>
          </w:rPr>
          <w:t>28188128</w:t>
        </w:r>
      </w:hyperlink>
      <w:r>
        <w:t xml:space="preserve">; PubMed Central PMCID: </w:t>
      </w:r>
      <w:hyperlink r:id="rId54" w:history="1">
        <w:r>
          <w:rPr>
            <w:color w:val="0000EE"/>
            <w:u w:val="single"/>
          </w:rPr>
          <w:t>PMC5460679</w:t>
        </w:r>
      </w:hyperlink>
      <w:r>
        <w:t xml:space="preserve">. </w:t>
      </w:r>
    </w:p>
    <w:p w14:paraId="4E10BAF2" w14:textId="77777777" w:rsidR="00336AEF" w:rsidRDefault="00336AEF" w:rsidP="00336AEF">
      <w:pPr>
        <w:pStyle w:val="citationUlliParagraph"/>
        <w:numPr>
          <w:ilvl w:val="1"/>
          <w:numId w:val="31"/>
        </w:numPr>
        <w:spacing w:after="220"/>
        <w:ind w:left="750"/>
      </w:pPr>
      <w:r>
        <w:t xml:space="preserve">Levy E, Marty R, </w:t>
      </w:r>
      <w:proofErr w:type="spellStart"/>
      <w:r>
        <w:t>Gárate</w:t>
      </w:r>
      <w:proofErr w:type="spellEnd"/>
      <w:r>
        <w:t xml:space="preserve"> Calderón V, Woo B, Dow M, </w:t>
      </w:r>
      <w:proofErr w:type="spellStart"/>
      <w:r>
        <w:t>Armisen</w:t>
      </w:r>
      <w:proofErr w:type="spellEnd"/>
      <w:r>
        <w:t xml:space="preserve"> R, Carter H, </w:t>
      </w:r>
      <w:proofErr w:type="spellStart"/>
      <w:r>
        <w:t>Harismendy</w:t>
      </w:r>
      <w:proofErr w:type="spellEnd"/>
      <w:r>
        <w:t xml:space="preserve"> O. Immune DNA signature of T-cell infiltration in breast tumor exomes. Sci Rep. 2016 Jul </w:t>
      </w:r>
      <w:proofErr w:type="gramStart"/>
      <w:r>
        <w:t>25;6:30064</w:t>
      </w:r>
      <w:proofErr w:type="gramEnd"/>
      <w:r>
        <w:t xml:space="preserve">. PubMed PMID: </w:t>
      </w:r>
      <w:hyperlink r:id="rId55" w:history="1">
        <w:r>
          <w:rPr>
            <w:color w:val="0000EE"/>
            <w:u w:val="single"/>
          </w:rPr>
          <w:t>27452728</w:t>
        </w:r>
      </w:hyperlink>
      <w:r>
        <w:t xml:space="preserve">; PubMed Central PMCID: </w:t>
      </w:r>
      <w:hyperlink r:id="rId56" w:history="1">
        <w:r>
          <w:rPr>
            <w:color w:val="0000EE"/>
            <w:u w:val="single"/>
          </w:rPr>
          <w:t>PMC4958917</w:t>
        </w:r>
      </w:hyperlink>
      <w:r>
        <w:t xml:space="preserve">. </w:t>
      </w:r>
    </w:p>
    <w:p w14:paraId="72E0A676" w14:textId="77777777" w:rsidR="00336AEF" w:rsidRDefault="00336AEF" w:rsidP="00336AEF">
      <w:pPr>
        <w:pStyle w:val="Heading3"/>
        <w:spacing w:line="240" w:lineRule="auto"/>
      </w:pPr>
      <w:r>
        <w:rPr>
          <w:sz w:val="26"/>
          <w:szCs w:val="26"/>
        </w:rPr>
        <w:lastRenderedPageBreak/>
        <w:t>D. Additional Information: Research Support and/or Scholastic Performance</w:t>
      </w:r>
    </w:p>
    <w:p w14:paraId="2F5EE0D3" w14:textId="77777777" w:rsidR="00336AEF" w:rsidRDefault="00336AEF" w:rsidP="00336AEF">
      <w:pPr>
        <w:pStyle w:val="h3underline"/>
      </w:pPr>
      <w:r>
        <w:rPr>
          <w:rFonts w:ascii="Arial" w:eastAsia="Arial" w:hAnsi="Arial" w:cs="Arial"/>
          <w:sz w:val="26"/>
          <w:szCs w:val="26"/>
        </w:rPr>
        <w:t>Ongoing Research Support</w:t>
      </w:r>
    </w:p>
    <w:p w14:paraId="65E3BE1D" w14:textId="77777777" w:rsidR="00336AEF" w:rsidRDefault="00336AEF" w:rsidP="00336AEF">
      <w:pPr>
        <w:pStyle w:val="sectionFundingfundDetailsmyncbiAwardawardID"/>
        <w:ind w:right="150"/>
      </w:pPr>
      <w:r>
        <w:t>1R01CA220009-01, NCI</w:t>
      </w:r>
    </w:p>
    <w:p w14:paraId="6D0158F7" w14:textId="77777777" w:rsidR="00336AEF" w:rsidRDefault="00336AEF" w:rsidP="00336AEF">
      <w:pPr>
        <w:pStyle w:val="sectionFundingfundDetailsmyncbiAwardpiName"/>
        <w:ind w:left="300" w:right="300"/>
      </w:pPr>
      <w:r>
        <w:t xml:space="preserve">Zanetti (PI) </w:t>
      </w:r>
    </w:p>
    <w:p w14:paraId="67BEF44A" w14:textId="77777777" w:rsidR="00336AEF" w:rsidRDefault="00336AEF" w:rsidP="00336AEF">
      <w:pPr>
        <w:spacing w:line="240" w:lineRule="auto"/>
      </w:pPr>
      <w:r>
        <w:t>08/17/17-07/31/22</w:t>
      </w:r>
    </w:p>
    <w:p w14:paraId="23AE9EC4" w14:textId="77777777" w:rsidR="00336AEF" w:rsidRDefault="00336AEF" w:rsidP="00336AEF">
      <w:pPr>
        <w:spacing w:line="240" w:lineRule="auto"/>
      </w:pPr>
      <w:r>
        <w:t>(PQ3) Disruption of immune surveillance by aneuploidy and aberrant MHCII expression</w:t>
      </w:r>
    </w:p>
    <w:p w14:paraId="7D0D7D8C" w14:textId="77777777" w:rsidR="00336AEF" w:rsidRDefault="00336AEF" w:rsidP="00336AEF">
      <w:pPr>
        <w:pStyle w:val="projectDescription"/>
      </w:pPr>
      <w:r>
        <w:t xml:space="preserve">This project investigates the relationship between aneuploidy, antigen presentation and response to checkpoint inhibitors. </w:t>
      </w:r>
    </w:p>
    <w:p w14:paraId="0996547B" w14:textId="77777777" w:rsidR="00336AEF" w:rsidRDefault="00336AEF" w:rsidP="00336AEF">
      <w:pPr>
        <w:spacing w:after="270" w:line="240" w:lineRule="auto"/>
      </w:pPr>
      <w:r>
        <w:t>Role: CPI</w:t>
      </w:r>
    </w:p>
    <w:p w14:paraId="6733A675" w14:textId="77777777" w:rsidR="00336AEF" w:rsidRDefault="00336AEF" w:rsidP="00336AEF">
      <w:pPr>
        <w:pStyle w:val="sectionFundingfundDetailsmyncbiAwardawardID"/>
        <w:ind w:right="150"/>
      </w:pPr>
      <w:r>
        <w:t>Emerging Leader Award, The Mark Foundation</w:t>
      </w:r>
    </w:p>
    <w:p w14:paraId="4385C40D" w14:textId="77777777" w:rsidR="00336AEF" w:rsidRDefault="00336AEF" w:rsidP="00336AEF">
      <w:pPr>
        <w:pStyle w:val="sectionFundingfundDetailsmyncbiAwardpiName"/>
        <w:ind w:left="300" w:right="300"/>
      </w:pPr>
      <w:r>
        <w:t xml:space="preserve">Carter, Hannah Kathryn (PI) </w:t>
      </w:r>
    </w:p>
    <w:p w14:paraId="7DBEEFA0" w14:textId="77777777" w:rsidR="00336AEF" w:rsidRDefault="00336AEF" w:rsidP="00336AEF">
      <w:pPr>
        <w:spacing w:line="240" w:lineRule="auto"/>
      </w:pPr>
      <w:r>
        <w:t>03/15/19-03/14/22</w:t>
      </w:r>
    </w:p>
    <w:p w14:paraId="20FBC337" w14:textId="77777777" w:rsidR="00336AEF" w:rsidRDefault="00336AEF" w:rsidP="00336AEF">
      <w:pPr>
        <w:spacing w:line="240" w:lineRule="auto"/>
      </w:pPr>
      <w:r>
        <w:t>Enabling MHC genotype-informed risk prediction, cancer prevention and precision immunotherapy</w:t>
      </w:r>
    </w:p>
    <w:p w14:paraId="757CD2A5" w14:textId="77777777" w:rsidR="00336AEF" w:rsidRDefault="00336AEF" w:rsidP="00336AEF">
      <w:pPr>
        <w:pStyle w:val="projectDescription"/>
      </w:pPr>
      <w:r>
        <w:t xml:space="preserve">This project will develop MHC genotype informed models to predict cancer susceptibility and potential to respond to immunotherapy therapy </w:t>
      </w:r>
    </w:p>
    <w:p w14:paraId="50A9F096" w14:textId="77777777" w:rsidR="00336AEF" w:rsidRDefault="00336AEF" w:rsidP="00336AEF">
      <w:pPr>
        <w:spacing w:after="270" w:line="240" w:lineRule="auto"/>
      </w:pPr>
      <w:r>
        <w:t>Role: PI</w:t>
      </w:r>
    </w:p>
    <w:p w14:paraId="227F9305" w14:textId="77777777" w:rsidR="00336AEF" w:rsidRDefault="00336AEF" w:rsidP="00336AEF">
      <w:pPr>
        <w:pStyle w:val="sectionFundingfundDetailsmyncbiAwardawardID"/>
        <w:ind w:right="150"/>
      </w:pPr>
      <w:r>
        <w:t>20191857, Harry J Lloyd Charitable Trust</w:t>
      </w:r>
    </w:p>
    <w:p w14:paraId="1337E935" w14:textId="77777777" w:rsidR="00336AEF" w:rsidRDefault="00336AEF" w:rsidP="00336AEF">
      <w:pPr>
        <w:pStyle w:val="sectionFundingfundDetailsmyncbiAwardpiName"/>
        <w:ind w:left="300" w:right="300"/>
      </w:pPr>
      <w:r>
        <w:t xml:space="preserve">Carter, Hannah Kathryn (PI) </w:t>
      </w:r>
    </w:p>
    <w:p w14:paraId="62FA472E" w14:textId="77777777" w:rsidR="00336AEF" w:rsidRDefault="00336AEF" w:rsidP="00336AEF">
      <w:pPr>
        <w:spacing w:line="240" w:lineRule="auto"/>
      </w:pPr>
      <w:r>
        <w:t>06/01/19-05/31/20</w:t>
      </w:r>
    </w:p>
    <w:p w14:paraId="3689A101" w14:textId="77777777" w:rsidR="00336AEF" w:rsidRDefault="00336AEF" w:rsidP="00336AEF">
      <w:pPr>
        <w:spacing w:line="240" w:lineRule="auto"/>
      </w:pPr>
      <w:r>
        <w:t>Characterizing germline and somatic determinants of anti-tumor immunity in melanoma</w:t>
      </w:r>
    </w:p>
    <w:p w14:paraId="58F26F6A" w14:textId="77777777" w:rsidR="00336AEF" w:rsidRDefault="00336AEF" w:rsidP="00336AEF">
      <w:pPr>
        <w:pStyle w:val="projectDescription"/>
      </w:pPr>
      <w:r>
        <w:t>This project aims to optimize precision immunotherapy for melanoma</w:t>
      </w:r>
    </w:p>
    <w:p w14:paraId="67A91D5B" w14:textId="77777777" w:rsidR="00336AEF" w:rsidRDefault="00336AEF" w:rsidP="00336AEF">
      <w:pPr>
        <w:spacing w:after="270" w:line="240" w:lineRule="auto"/>
      </w:pPr>
      <w:r>
        <w:t>Role: PI</w:t>
      </w:r>
    </w:p>
    <w:p w14:paraId="5DD822D2" w14:textId="77777777" w:rsidR="00336AEF" w:rsidRDefault="00336AEF" w:rsidP="00336AEF">
      <w:pPr>
        <w:pStyle w:val="h3underline"/>
      </w:pPr>
      <w:r>
        <w:rPr>
          <w:rFonts w:ascii="Arial" w:eastAsia="Arial" w:hAnsi="Arial" w:cs="Arial"/>
          <w:sz w:val="26"/>
          <w:szCs w:val="26"/>
        </w:rPr>
        <w:t>Completed Research Support</w:t>
      </w:r>
    </w:p>
    <w:p w14:paraId="47BCA84E" w14:textId="77777777" w:rsidR="00336AEF" w:rsidRDefault="00336AEF" w:rsidP="00336AEF">
      <w:pPr>
        <w:pStyle w:val="sectionFundingfundDetailsmyncbiAwardawardID"/>
        <w:ind w:right="150"/>
      </w:pPr>
      <w:r>
        <w:t>P50GM085764-07, NIGMS</w:t>
      </w:r>
    </w:p>
    <w:p w14:paraId="2B91A642" w14:textId="77777777" w:rsidR="00336AEF" w:rsidRDefault="00336AEF" w:rsidP="00336AEF">
      <w:pPr>
        <w:pStyle w:val="sectionFundingfundDetailsmyncbiAwardpiName"/>
        <w:ind w:left="300" w:right="300"/>
      </w:pPr>
      <w:r>
        <w:t xml:space="preserve">Hasty and </w:t>
      </w:r>
      <w:proofErr w:type="spellStart"/>
      <w:r>
        <w:t>Ideker</w:t>
      </w:r>
      <w:proofErr w:type="spellEnd"/>
      <w:r>
        <w:t xml:space="preserve"> (PI) </w:t>
      </w:r>
    </w:p>
    <w:p w14:paraId="0DA3F75D" w14:textId="77777777" w:rsidR="00336AEF" w:rsidRDefault="00336AEF" w:rsidP="00336AEF">
      <w:pPr>
        <w:spacing w:line="240" w:lineRule="auto"/>
      </w:pPr>
      <w:r>
        <w:t>07/01/08-05/31/19</w:t>
      </w:r>
    </w:p>
    <w:p w14:paraId="665565E7" w14:textId="77777777" w:rsidR="00336AEF" w:rsidRDefault="00336AEF" w:rsidP="00336AEF">
      <w:pPr>
        <w:spacing w:line="240" w:lineRule="auto"/>
      </w:pPr>
      <w:r>
        <w:t>San Diego Center for Systems Biology: From Maps to Models</w:t>
      </w:r>
    </w:p>
    <w:p w14:paraId="753334D1" w14:textId="77777777" w:rsidR="00336AEF" w:rsidRDefault="00336AEF" w:rsidP="00336AEF">
      <w:pPr>
        <w:pStyle w:val="projectDescription"/>
      </w:pPr>
      <w:r>
        <w:t>Center grant funding a multi-PI systems biology effort</w:t>
      </w:r>
    </w:p>
    <w:p w14:paraId="487E3754" w14:textId="77777777" w:rsidR="00336AEF" w:rsidRDefault="00336AEF" w:rsidP="00336AEF">
      <w:pPr>
        <w:spacing w:after="270" w:line="240" w:lineRule="auto"/>
      </w:pPr>
      <w:r>
        <w:t>Role: Co-Investigator</w:t>
      </w:r>
    </w:p>
    <w:p w14:paraId="2D1D5FAB" w14:textId="77777777" w:rsidR="00336AEF" w:rsidRDefault="00336AEF" w:rsidP="00336AEF">
      <w:pPr>
        <w:pStyle w:val="sectionFundingfundDetailsmyncbiAwardawardID"/>
        <w:ind w:right="150"/>
      </w:pPr>
      <w:r>
        <w:t>DP5 OD017937-01</w:t>
      </w:r>
    </w:p>
    <w:p w14:paraId="5AEBE7E7" w14:textId="77777777" w:rsidR="00336AEF" w:rsidRDefault="00336AEF" w:rsidP="00336AEF">
      <w:pPr>
        <w:pStyle w:val="sectionFundingfundDetailsmyncbiAwardpiName"/>
        <w:ind w:left="300" w:right="300"/>
      </w:pPr>
      <w:r>
        <w:t xml:space="preserve">Carter, Hannah Kathryn (PI) </w:t>
      </w:r>
    </w:p>
    <w:p w14:paraId="272C7F62" w14:textId="77777777" w:rsidR="00336AEF" w:rsidRDefault="00336AEF" w:rsidP="00336AEF">
      <w:pPr>
        <w:spacing w:line="240" w:lineRule="auto"/>
      </w:pPr>
      <w:r>
        <w:t>09/24/13-08/31/18</w:t>
      </w:r>
    </w:p>
    <w:p w14:paraId="711F8CBE" w14:textId="77777777" w:rsidR="00336AEF" w:rsidRDefault="00336AEF" w:rsidP="00336AEF">
      <w:pPr>
        <w:spacing w:line="240" w:lineRule="auto"/>
      </w:pPr>
      <w:r>
        <w:t>Network approaches to identify cancer drivers from high-dimensional tumor data</w:t>
      </w:r>
    </w:p>
    <w:p w14:paraId="6267536D" w14:textId="77777777" w:rsidR="00336AEF" w:rsidRDefault="00336AEF" w:rsidP="00336AEF">
      <w:pPr>
        <w:spacing w:after="270" w:line="240" w:lineRule="auto"/>
      </w:pPr>
      <w:r>
        <w:t>Role: PI</w:t>
      </w:r>
    </w:p>
    <w:p w14:paraId="30F866EC" w14:textId="77777777" w:rsidR="00336AEF" w:rsidRDefault="00336AEF" w:rsidP="00336AEF">
      <w:pPr>
        <w:pStyle w:val="sectionFundingfundDetailsmyncbiAwardawardID"/>
        <w:ind w:right="150"/>
      </w:pPr>
      <w:r>
        <w:t>FL-000655, CIFAR Canadian Institute for Advanced Research</w:t>
      </w:r>
    </w:p>
    <w:p w14:paraId="44913BE8" w14:textId="77777777" w:rsidR="00336AEF" w:rsidRDefault="00336AEF" w:rsidP="00336AEF">
      <w:pPr>
        <w:pStyle w:val="sectionFundingfundDetailsmyncbiAwardpiName"/>
        <w:ind w:left="300" w:right="300"/>
      </w:pPr>
      <w:r>
        <w:t xml:space="preserve">Carter, Hannah Kathryn (PI) </w:t>
      </w:r>
    </w:p>
    <w:p w14:paraId="12B41AC3" w14:textId="77777777" w:rsidR="00336AEF" w:rsidRDefault="00336AEF" w:rsidP="00336AEF">
      <w:pPr>
        <w:spacing w:line="240" w:lineRule="auto"/>
      </w:pPr>
      <w:r>
        <w:t>07/01/17-06/30/19</w:t>
      </w:r>
    </w:p>
    <w:p w14:paraId="22735866" w14:textId="77777777" w:rsidR="00336AEF" w:rsidRDefault="00336AEF" w:rsidP="00336AEF">
      <w:pPr>
        <w:spacing w:line="240" w:lineRule="auto"/>
      </w:pPr>
      <w:r>
        <w:t>Genetic Networks Program: Systematic screening to detect germline-somatic interactions in cancer</w:t>
      </w:r>
    </w:p>
    <w:p w14:paraId="3E130551" w14:textId="77777777" w:rsidR="00336AEF" w:rsidRDefault="00336AEF" w:rsidP="00336AEF">
      <w:pPr>
        <w:spacing w:after="270" w:line="240" w:lineRule="auto"/>
      </w:pPr>
      <w:r>
        <w:t>Role: PI</w:t>
      </w:r>
    </w:p>
    <w:p w14:paraId="1A8E3E03" w14:textId="15BDE6D5" w:rsidR="00C80B1B" w:rsidRDefault="00C80B1B">
      <w:pPr>
        <w:rPr>
          <w:b/>
          <w:color w:val="212121"/>
          <w:highlight w:val="white"/>
        </w:rPr>
      </w:pPr>
      <w:r>
        <w:rPr>
          <w:b/>
          <w:color w:val="212121"/>
          <w:highlight w:val="white"/>
        </w:rPr>
        <w:br w:type="page"/>
      </w:r>
    </w:p>
    <w:p w14:paraId="000B3CA9" w14:textId="77777777" w:rsidR="00C80B1B" w:rsidRPr="00C80B1B" w:rsidRDefault="00C80B1B" w:rsidP="00154E34">
      <w:pPr>
        <w:autoSpaceDE w:val="0"/>
        <w:autoSpaceDN w:val="0"/>
        <w:spacing w:after="120" w:line="240" w:lineRule="auto"/>
        <w:jc w:val="right"/>
        <w:rPr>
          <w:rFonts w:eastAsia="Times New Roman" w:cs="Times New Roman"/>
          <w:sz w:val="16"/>
          <w:szCs w:val="24"/>
          <w:lang w:val="en-US"/>
        </w:rPr>
      </w:pPr>
      <w:r w:rsidRPr="00C80B1B">
        <w:rPr>
          <w:rFonts w:eastAsia="Times New Roman" w:cs="Times New Roman"/>
          <w:sz w:val="16"/>
          <w:szCs w:val="24"/>
          <w:lang w:val="en-US"/>
        </w:rPr>
        <w:lastRenderedPageBreak/>
        <w:t>OMB No. 0925-0001 and 0925-0002 (Rev. 03/2020 Approved Through 02/28/2023)</w:t>
      </w:r>
    </w:p>
    <w:p w14:paraId="4A22C7B5" w14:textId="77777777" w:rsidR="00C80B1B" w:rsidRPr="00C80B1B" w:rsidRDefault="00C80B1B" w:rsidP="00154E34">
      <w:pPr>
        <w:pBdr>
          <w:top w:val="single" w:sz="4" w:space="1" w:color="auto"/>
        </w:pBdr>
        <w:autoSpaceDE w:val="0"/>
        <w:autoSpaceDN w:val="0"/>
        <w:spacing w:before="240" w:line="240" w:lineRule="auto"/>
        <w:jc w:val="center"/>
        <w:rPr>
          <w:rFonts w:eastAsia="Times New Roman" w:cs="Times New Roman"/>
          <w:b/>
          <w:szCs w:val="24"/>
          <w:lang w:val="en-US"/>
        </w:rPr>
      </w:pPr>
      <w:r w:rsidRPr="00C80B1B">
        <w:rPr>
          <w:rFonts w:eastAsia="Times New Roman" w:cs="Times New Roman"/>
          <w:b/>
          <w:szCs w:val="24"/>
          <w:lang w:val="en-US"/>
        </w:rPr>
        <w:t>BIOGRAPHICAL SKETCH</w:t>
      </w:r>
    </w:p>
    <w:p w14:paraId="335439F5" w14:textId="77777777" w:rsidR="00C80B1B" w:rsidRPr="00C80B1B" w:rsidRDefault="00C80B1B" w:rsidP="00154E34">
      <w:pPr>
        <w:pBdr>
          <w:bottom w:val="single" w:sz="4" w:space="6" w:color="auto"/>
        </w:pBdr>
        <w:autoSpaceDE w:val="0"/>
        <w:autoSpaceDN w:val="0"/>
        <w:spacing w:before="40" w:after="40" w:line="240" w:lineRule="auto"/>
        <w:jc w:val="center"/>
        <w:rPr>
          <w:rFonts w:eastAsia="Times New Roman"/>
          <w:iCs/>
          <w:sz w:val="16"/>
          <w:szCs w:val="16"/>
          <w:lang w:val="en-US"/>
        </w:rPr>
      </w:pPr>
      <w:r w:rsidRPr="00C80B1B">
        <w:rPr>
          <w:rFonts w:eastAsia="Times New Roman"/>
          <w:iCs/>
          <w:sz w:val="16"/>
          <w:szCs w:val="16"/>
          <w:lang w:val="en-US"/>
        </w:rPr>
        <w:t>Provide the following information for the Senior/key personnel and other significant contributors.</w:t>
      </w:r>
      <w:r w:rsidRPr="00C80B1B">
        <w:rPr>
          <w:rFonts w:eastAsia="Times New Roman"/>
          <w:iCs/>
          <w:sz w:val="16"/>
          <w:szCs w:val="16"/>
          <w:lang w:val="en-US"/>
        </w:rPr>
        <w:br w:type="textWrapping" w:clear="all"/>
        <w:t xml:space="preserve">Follow this format for each person.  </w:t>
      </w:r>
      <w:r w:rsidRPr="00C80B1B">
        <w:rPr>
          <w:rFonts w:eastAsia="Times New Roman"/>
          <w:b/>
          <w:iCs/>
          <w:sz w:val="16"/>
          <w:szCs w:val="16"/>
          <w:lang w:val="en-US"/>
        </w:rPr>
        <w:t>DO NOT EXCEED FIVE PAGES.</w:t>
      </w:r>
    </w:p>
    <w:p w14:paraId="41402CE4" w14:textId="77777777" w:rsidR="00C80B1B" w:rsidRPr="00C80B1B" w:rsidRDefault="00C80B1B" w:rsidP="00154E34">
      <w:pPr>
        <w:pBdr>
          <w:between w:val="single" w:sz="4" w:space="1" w:color="auto"/>
        </w:pBdr>
        <w:tabs>
          <w:tab w:val="left" w:pos="270"/>
        </w:tabs>
        <w:autoSpaceDE w:val="0"/>
        <w:autoSpaceDN w:val="0"/>
        <w:spacing w:after="160" w:line="240" w:lineRule="auto"/>
        <w:rPr>
          <w:rFonts w:eastAsia="Times New Roman"/>
          <w:sz w:val="32"/>
          <w:szCs w:val="16"/>
          <w:lang w:val="en-US"/>
        </w:rPr>
      </w:pPr>
      <w:r w:rsidRPr="00C80B1B">
        <w:rPr>
          <w:rFonts w:eastAsia="Times New Roman"/>
          <w:szCs w:val="16"/>
          <w:lang w:val="en-US"/>
        </w:rPr>
        <w:t>NAME: Chun-Nan HSU, PhD</w:t>
      </w:r>
    </w:p>
    <w:p w14:paraId="56070C35" w14:textId="77777777" w:rsidR="00C80B1B" w:rsidRPr="00C80B1B" w:rsidRDefault="00C80B1B" w:rsidP="00154E34">
      <w:pPr>
        <w:pBdr>
          <w:between w:val="single" w:sz="4" w:space="1" w:color="auto"/>
        </w:pBdr>
        <w:tabs>
          <w:tab w:val="left" w:pos="270"/>
        </w:tabs>
        <w:autoSpaceDE w:val="0"/>
        <w:autoSpaceDN w:val="0"/>
        <w:spacing w:after="160" w:line="240" w:lineRule="auto"/>
        <w:rPr>
          <w:rFonts w:eastAsia="Times New Roman"/>
          <w:sz w:val="32"/>
          <w:szCs w:val="16"/>
          <w:lang w:val="en-US"/>
        </w:rPr>
      </w:pPr>
      <w:proofErr w:type="spellStart"/>
      <w:r w:rsidRPr="00C80B1B">
        <w:rPr>
          <w:rFonts w:eastAsia="Times New Roman"/>
          <w:szCs w:val="16"/>
          <w:lang w:val="en-US"/>
        </w:rPr>
        <w:t>eRA</w:t>
      </w:r>
      <w:proofErr w:type="spellEnd"/>
      <w:r w:rsidRPr="00C80B1B">
        <w:rPr>
          <w:rFonts w:eastAsia="Times New Roman"/>
          <w:szCs w:val="16"/>
          <w:lang w:val="en-US"/>
        </w:rPr>
        <w:t xml:space="preserve"> COMMONS USER NAME (credential, e.g., agency login): </w:t>
      </w:r>
      <w:proofErr w:type="spellStart"/>
      <w:r w:rsidRPr="00C80B1B">
        <w:rPr>
          <w:rFonts w:eastAsia="Times New Roman"/>
          <w:szCs w:val="16"/>
          <w:lang w:val="en-US"/>
        </w:rPr>
        <w:t>chunnanhsu</w:t>
      </w:r>
      <w:proofErr w:type="spellEnd"/>
    </w:p>
    <w:p w14:paraId="676C1DE0" w14:textId="77777777" w:rsidR="00C80B1B" w:rsidRPr="00C80B1B" w:rsidRDefault="00C80B1B" w:rsidP="00154E34">
      <w:pPr>
        <w:pBdr>
          <w:between w:val="single" w:sz="4" w:space="1" w:color="auto"/>
        </w:pBdr>
        <w:tabs>
          <w:tab w:val="left" w:pos="270"/>
        </w:tabs>
        <w:autoSpaceDE w:val="0"/>
        <w:autoSpaceDN w:val="0"/>
        <w:spacing w:after="160" w:line="240" w:lineRule="auto"/>
        <w:rPr>
          <w:rFonts w:eastAsia="Times New Roman"/>
          <w:sz w:val="32"/>
          <w:szCs w:val="16"/>
          <w:lang w:val="en-US"/>
        </w:rPr>
      </w:pPr>
      <w:r w:rsidRPr="00C80B1B">
        <w:rPr>
          <w:rFonts w:eastAsia="Times New Roman"/>
          <w:szCs w:val="16"/>
          <w:lang w:val="en-US"/>
        </w:rPr>
        <w:t>POSITION TITLE: Project Scientist, UC San Diego; WOS Computer Scientist VASDHS</w:t>
      </w:r>
    </w:p>
    <w:p w14:paraId="39C3054C" w14:textId="77777777" w:rsidR="00C80B1B" w:rsidRPr="00C80B1B" w:rsidRDefault="00C80B1B" w:rsidP="00154E34">
      <w:pPr>
        <w:pBdr>
          <w:between w:val="single" w:sz="4" w:space="1" w:color="auto"/>
        </w:pBdr>
        <w:tabs>
          <w:tab w:val="left" w:pos="270"/>
        </w:tabs>
        <w:autoSpaceDE w:val="0"/>
        <w:autoSpaceDN w:val="0"/>
        <w:spacing w:after="160" w:line="240" w:lineRule="auto"/>
        <w:rPr>
          <w:rFonts w:eastAsia="Times New Roman"/>
          <w:szCs w:val="16"/>
          <w:lang w:val="en-US"/>
        </w:rPr>
      </w:pPr>
      <w:r w:rsidRPr="00C80B1B">
        <w:rPr>
          <w:rFonts w:eastAsia="Times New Roman"/>
          <w:szCs w:val="16"/>
          <w:lang w:val="en-US"/>
        </w:rPr>
        <w:t xml:space="preserve">EDUCATION/TRAINING </w:t>
      </w:r>
      <w:r w:rsidRPr="00C80B1B">
        <w:rPr>
          <w:rFonts w:eastAsia="Times New Roman"/>
          <w:i/>
          <w:iCs/>
          <w:szCs w:val="16"/>
          <w:lang w:val="en-US"/>
        </w:rPr>
        <w:t>(Begin with baccalaureate or other initial professional education, such as nursing, include postdoctoral training and residency training if applicable. Add/delete rows as necessary.)</w:t>
      </w:r>
    </w:p>
    <w:tbl>
      <w:tblPr>
        <w:tblStyle w:val="TableGrid1"/>
        <w:tblW w:w="10836" w:type="dxa"/>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5220"/>
        <w:gridCol w:w="1440"/>
        <w:gridCol w:w="1584"/>
        <w:gridCol w:w="2592"/>
      </w:tblGrid>
      <w:tr w:rsidR="00C80B1B" w:rsidRPr="00C80B1B" w14:paraId="5A194000" w14:textId="77777777" w:rsidTr="00C80B1B">
        <w:trPr>
          <w:cantSplit/>
          <w:tblHeader/>
        </w:trPr>
        <w:tc>
          <w:tcPr>
            <w:tcW w:w="5220" w:type="dxa"/>
            <w:tcBorders>
              <w:top w:val="single" w:sz="4" w:space="0" w:color="auto"/>
              <w:bottom w:val="single" w:sz="4" w:space="0" w:color="auto"/>
            </w:tcBorders>
            <w:vAlign w:val="center"/>
          </w:tcPr>
          <w:p w14:paraId="09AF162B" w14:textId="77777777" w:rsidR="00C80B1B" w:rsidRPr="00C80B1B" w:rsidRDefault="00C80B1B" w:rsidP="00154E34">
            <w:pPr>
              <w:tabs>
                <w:tab w:val="left" w:pos="270"/>
              </w:tabs>
              <w:autoSpaceDE w:val="0"/>
              <w:autoSpaceDN w:val="0"/>
              <w:jc w:val="center"/>
              <w:rPr>
                <w:szCs w:val="16"/>
              </w:rPr>
            </w:pPr>
            <w:r w:rsidRPr="00C80B1B">
              <w:rPr>
                <w:szCs w:val="16"/>
              </w:rPr>
              <w:t>INSTITUTION AND LOCATION</w:t>
            </w:r>
          </w:p>
        </w:tc>
        <w:tc>
          <w:tcPr>
            <w:tcW w:w="1440" w:type="dxa"/>
            <w:tcBorders>
              <w:top w:val="single" w:sz="4" w:space="0" w:color="auto"/>
              <w:bottom w:val="single" w:sz="4" w:space="0" w:color="auto"/>
            </w:tcBorders>
            <w:vAlign w:val="center"/>
          </w:tcPr>
          <w:p w14:paraId="1CF23622" w14:textId="77777777" w:rsidR="00C80B1B" w:rsidRPr="00C80B1B" w:rsidRDefault="00C80B1B" w:rsidP="00154E34">
            <w:pPr>
              <w:tabs>
                <w:tab w:val="left" w:pos="270"/>
              </w:tabs>
              <w:autoSpaceDE w:val="0"/>
              <w:autoSpaceDN w:val="0"/>
              <w:jc w:val="center"/>
              <w:rPr>
                <w:szCs w:val="16"/>
              </w:rPr>
            </w:pPr>
            <w:r w:rsidRPr="00C80B1B">
              <w:rPr>
                <w:szCs w:val="16"/>
              </w:rPr>
              <w:t>DEGREE</w:t>
            </w:r>
          </w:p>
          <w:p w14:paraId="131366E8" w14:textId="77777777" w:rsidR="00C80B1B" w:rsidRPr="00C80B1B" w:rsidRDefault="00C80B1B" w:rsidP="00154E34">
            <w:pPr>
              <w:tabs>
                <w:tab w:val="left" w:pos="270"/>
              </w:tabs>
              <w:autoSpaceDE w:val="0"/>
              <w:autoSpaceDN w:val="0"/>
              <w:jc w:val="center"/>
              <w:rPr>
                <w:i/>
                <w:iCs/>
                <w:szCs w:val="16"/>
              </w:rPr>
            </w:pPr>
            <w:r w:rsidRPr="00C80B1B">
              <w:rPr>
                <w:i/>
                <w:iCs/>
                <w:szCs w:val="16"/>
              </w:rPr>
              <w:t>(if applicable)</w:t>
            </w:r>
          </w:p>
          <w:p w14:paraId="6A5FA0BB" w14:textId="77777777" w:rsidR="00C80B1B" w:rsidRPr="00C80B1B" w:rsidRDefault="00C80B1B" w:rsidP="00154E34">
            <w:pPr>
              <w:tabs>
                <w:tab w:val="left" w:pos="270"/>
              </w:tabs>
              <w:autoSpaceDE w:val="0"/>
              <w:autoSpaceDN w:val="0"/>
              <w:rPr>
                <w:szCs w:val="16"/>
              </w:rPr>
            </w:pPr>
          </w:p>
        </w:tc>
        <w:tc>
          <w:tcPr>
            <w:tcW w:w="1584" w:type="dxa"/>
            <w:tcBorders>
              <w:top w:val="single" w:sz="4" w:space="0" w:color="auto"/>
              <w:bottom w:val="single" w:sz="4" w:space="0" w:color="auto"/>
            </w:tcBorders>
            <w:vAlign w:val="center"/>
          </w:tcPr>
          <w:p w14:paraId="71A60697" w14:textId="77777777" w:rsidR="00C80B1B" w:rsidRPr="00C80B1B" w:rsidRDefault="00C80B1B" w:rsidP="00154E34">
            <w:pPr>
              <w:tabs>
                <w:tab w:val="left" w:pos="270"/>
              </w:tabs>
              <w:autoSpaceDE w:val="0"/>
              <w:autoSpaceDN w:val="0"/>
              <w:jc w:val="center"/>
              <w:rPr>
                <w:szCs w:val="16"/>
              </w:rPr>
            </w:pPr>
            <w:r w:rsidRPr="00C80B1B">
              <w:rPr>
                <w:szCs w:val="16"/>
              </w:rPr>
              <w:t>Completion Date</w:t>
            </w:r>
          </w:p>
          <w:p w14:paraId="0957B4D6" w14:textId="77777777" w:rsidR="00C80B1B" w:rsidRPr="00C80B1B" w:rsidRDefault="00C80B1B" w:rsidP="00154E34">
            <w:pPr>
              <w:tabs>
                <w:tab w:val="left" w:pos="270"/>
              </w:tabs>
              <w:autoSpaceDE w:val="0"/>
              <w:autoSpaceDN w:val="0"/>
              <w:jc w:val="center"/>
              <w:rPr>
                <w:szCs w:val="16"/>
              </w:rPr>
            </w:pPr>
            <w:r w:rsidRPr="00C80B1B">
              <w:rPr>
                <w:szCs w:val="16"/>
              </w:rPr>
              <w:t>MM/YYYY</w:t>
            </w:r>
          </w:p>
          <w:p w14:paraId="04C13177" w14:textId="77777777" w:rsidR="00C80B1B" w:rsidRPr="00C80B1B" w:rsidRDefault="00C80B1B" w:rsidP="00154E34">
            <w:pPr>
              <w:tabs>
                <w:tab w:val="left" w:pos="270"/>
              </w:tabs>
              <w:autoSpaceDE w:val="0"/>
              <w:autoSpaceDN w:val="0"/>
              <w:rPr>
                <w:szCs w:val="16"/>
              </w:rPr>
            </w:pPr>
          </w:p>
        </w:tc>
        <w:tc>
          <w:tcPr>
            <w:tcW w:w="2592" w:type="dxa"/>
            <w:tcBorders>
              <w:top w:val="single" w:sz="4" w:space="0" w:color="auto"/>
              <w:bottom w:val="single" w:sz="4" w:space="0" w:color="auto"/>
            </w:tcBorders>
            <w:vAlign w:val="center"/>
          </w:tcPr>
          <w:p w14:paraId="02934CCB" w14:textId="77777777" w:rsidR="00C80B1B" w:rsidRPr="00C80B1B" w:rsidRDefault="00C80B1B" w:rsidP="00154E34">
            <w:pPr>
              <w:tabs>
                <w:tab w:val="left" w:pos="270"/>
              </w:tabs>
              <w:autoSpaceDE w:val="0"/>
              <w:autoSpaceDN w:val="0"/>
              <w:jc w:val="center"/>
              <w:rPr>
                <w:szCs w:val="16"/>
              </w:rPr>
            </w:pPr>
            <w:r w:rsidRPr="00C80B1B">
              <w:rPr>
                <w:szCs w:val="16"/>
              </w:rPr>
              <w:t>FIELD OF STUDY</w:t>
            </w:r>
          </w:p>
          <w:p w14:paraId="67F5C1D0" w14:textId="77777777" w:rsidR="00C80B1B" w:rsidRPr="00C80B1B" w:rsidRDefault="00C80B1B" w:rsidP="00154E34">
            <w:pPr>
              <w:tabs>
                <w:tab w:val="left" w:pos="270"/>
              </w:tabs>
              <w:autoSpaceDE w:val="0"/>
              <w:autoSpaceDN w:val="0"/>
              <w:rPr>
                <w:szCs w:val="16"/>
              </w:rPr>
            </w:pPr>
          </w:p>
        </w:tc>
      </w:tr>
      <w:tr w:rsidR="00C80B1B" w:rsidRPr="00C80B1B" w14:paraId="6D97B46D" w14:textId="77777777" w:rsidTr="00C80B1B">
        <w:trPr>
          <w:cantSplit/>
          <w:trHeight w:val="395"/>
        </w:trPr>
        <w:tc>
          <w:tcPr>
            <w:tcW w:w="5220" w:type="dxa"/>
            <w:tcBorders>
              <w:top w:val="single" w:sz="4" w:space="0" w:color="auto"/>
            </w:tcBorders>
          </w:tcPr>
          <w:p w14:paraId="15B91F03" w14:textId="77777777" w:rsidR="00C80B1B" w:rsidRPr="00C80B1B" w:rsidRDefault="00C80B1B" w:rsidP="00154E34">
            <w:pPr>
              <w:tabs>
                <w:tab w:val="left" w:pos="270"/>
              </w:tabs>
              <w:autoSpaceDE w:val="0"/>
              <w:autoSpaceDN w:val="0"/>
              <w:spacing w:before="20" w:after="20"/>
            </w:pPr>
            <w:r w:rsidRPr="00C80B1B">
              <w:rPr>
                <w:rFonts w:eastAsia="Arial"/>
                <w:spacing w:val="-1"/>
              </w:rPr>
              <w:t>N</w:t>
            </w:r>
            <w:r w:rsidRPr="00C80B1B">
              <w:rPr>
                <w:rFonts w:eastAsia="Arial"/>
              </w:rPr>
              <w:t>a</w:t>
            </w:r>
            <w:r w:rsidRPr="00C80B1B">
              <w:rPr>
                <w:rFonts w:eastAsia="Arial"/>
                <w:spacing w:val="1"/>
              </w:rPr>
              <w:t>t</w:t>
            </w:r>
            <w:r w:rsidRPr="00C80B1B">
              <w:rPr>
                <w:rFonts w:eastAsia="Arial"/>
                <w:spacing w:val="-1"/>
              </w:rPr>
              <w:t>i</w:t>
            </w:r>
            <w:r w:rsidRPr="00C80B1B">
              <w:rPr>
                <w:rFonts w:eastAsia="Arial"/>
              </w:rPr>
              <w:t xml:space="preserve">onal </w:t>
            </w:r>
            <w:proofErr w:type="spellStart"/>
            <w:r w:rsidRPr="00C80B1B">
              <w:rPr>
                <w:rFonts w:eastAsia="Arial"/>
                <w:spacing w:val="-1"/>
              </w:rPr>
              <w:t>C</w:t>
            </w:r>
            <w:r w:rsidRPr="00C80B1B">
              <w:rPr>
                <w:rFonts w:eastAsia="Arial"/>
              </w:rPr>
              <w:t>h</w:t>
            </w:r>
            <w:r w:rsidRPr="00C80B1B">
              <w:rPr>
                <w:rFonts w:eastAsia="Arial"/>
                <w:spacing w:val="-1"/>
              </w:rPr>
              <w:t>i</w:t>
            </w:r>
            <w:r w:rsidRPr="00C80B1B">
              <w:rPr>
                <w:rFonts w:eastAsia="Arial"/>
              </w:rPr>
              <w:t>ao</w:t>
            </w:r>
            <w:proofErr w:type="spellEnd"/>
            <w:r w:rsidRPr="00C80B1B">
              <w:rPr>
                <w:rFonts w:eastAsia="Arial"/>
                <w:spacing w:val="1"/>
              </w:rPr>
              <w:t xml:space="preserve"> </w:t>
            </w:r>
            <w:r w:rsidRPr="00C80B1B">
              <w:rPr>
                <w:rFonts w:eastAsia="Arial"/>
                <w:spacing w:val="2"/>
              </w:rPr>
              <w:t>T</w:t>
            </w:r>
            <w:r w:rsidRPr="00C80B1B">
              <w:rPr>
                <w:rFonts w:eastAsia="Arial"/>
              </w:rPr>
              <w:t>u</w:t>
            </w:r>
            <w:r w:rsidRPr="00C80B1B">
              <w:rPr>
                <w:rFonts w:eastAsia="Arial"/>
                <w:spacing w:val="-3"/>
              </w:rPr>
              <w:t>n</w:t>
            </w:r>
            <w:r w:rsidRPr="00C80B1B">
              <w:rPr>
                <w:rFonts w:eastAsia="Arial"/>
              </w:rPr>
              <w:t>g</w:t>
            </w:r>
            <w:r w:rsidRPr="00C80B1B">
              <w:rPr>
                <w:rFonts w:eastAsia="Arial"/>
                <w:spacing w:val="1"/>
              </w:rPr>
              <w:t xml:space="preserve"> </w:t>
            </w:r>
            <w:r w:rsidRPr="00C80B1B">
              <w:rPr>
                <w:rFonts w:eastAsia="Arial"/>
                <w:spacing w:val="-1"/>
              </w:rPr>
              <w:t>U</w:t>
            </w:r>
            <w:r w:rsidRPr="00C80B1B">
              <w:rPr>
                <w:rFonts w:eastAsia="Arial"/>
              </w:rPr>
              <w:t>n</w:t>
            </w:r>
            <w:r w:rsidRPr="00C80B1B">
              <w:rPr>
                <w:rFonts w:eastAsia="Arial"/>
                <w:spacing w:val="-1"/>
              </w:rPr>
              <w:t>i</w:t>
            </w:r>
            <w:r w:rsidRPr="00C80B1B">
              <w:rPr>
                <w:rFonts w:eastAsia="Arial"/>
                <w:spacing w:val="-2"/>
              </w:rPr>
              <w:t>v</w:t>
            </w:r>
            <w:r w:rsidRPr="00C80B1B">
              <w:rPr>
                <w:rFonts w:eastAsia="Arial"/>
              </w:rPr>
              <w:t>e</w:t>
            </w:r>
            <w:r w:rsidRPr="00C80B1B">
              <w:rPr>
                <w:rFonts w:eastAsia="Arial"/>
                <w:spacing w:val="1"/>
              </w:rPr>
              <w:t>r</w:t>
            </w:r>
            <w:r w:rsidRPr="00C80B1B">
              <w:rPr>
                <w:rFonts w:eastAsia="Arial"/>
              </w:rPr>
              <w:t>s</w:t>
            </w:r>
            <w:r w:rsidRPr="00C80B1B">
              <w:rPr>
                <w:rFonts w:eastAsia="Arial"/>
                <w:spacing w:val="-1"/>
              </w:rPr>
              <w:t>i</w:t>
            </w:r>
            <w:r w:rsidRPr="00C80B1B">
              <w:rPr>
                <w:rFonts w:eastAsia="Arial"/>
                <w:spacing w:val="1"/>
              </w:rPr>
              <w:t>t</w:t>
            </w:r>
            <w:r w:rsidRPr="00C80B1B">
              <w:rPr>
                <w:rFonts w:eastAsia="Arial"/>
              </w:rPr>
              <w:t>y</w:t>
            </w:r>
          </w:p>
        </w:tc>
        <w:tc>
          <w:tcPr>
            <w:tcW w:w="1440" w:type="dxa"/>
            <w:tcBorders>
              <w:top w:val="single" w:sz="4" w:space="0" w:color="auto"/>
            </w:tcBorders>
          </w:tcPr>
          <w:p w14:paraId="79E775DA" w14:textId="77777777" w:rsidR="00C80B1B" w:rsidRPr="00C80B1B" w:rsidRDefault="00C80B1B" w:rsidP="00154E34">
            <w:pPr>
              <w:tabs>
                <w:tab w:val="left" w:pos="270"/>
              </w:tabs>
              <w:autoSpaceDE w:val="0"/>
              <w:autoSpaceDN w:val="0"/>
              <w:spacing w:before="20" w:after="20"/>
              <w:jc w:val="center"/>
            </w:pPr>
            <w:r w:rsidRPr="00C80B1B">
              <w:t>BS</w:t>
            </w:r>
          </w:p>
        </w:tc>
        <w:tc>
          <w:tcPr>
            <w:tcW w:w="1584" w:type="dxa"/>
            <w:tcBorders>
              <w:top w:val="single" w:sz="4" w:space="0" w:color="auto"/>
            </w:tcBorders>
          </w:tcPr>
          <w:p w14:paraId="3FA11C23" w14:textId="77777777" w:rsidR="00C80B1B" w:rsidRPr="00C80B1B" w:rsidRDefault="00C80B1B" w:rsidP="00154E34">
            <w:pPr>
              <w:tabs>
                <w:tab w:val="left" w:pos="270"/>
              </w:tabs>
              <w:autoSpaceDE w:val="0"/>
              <w:autoSpaceDN w:val="0"/>
              <w:spacing w:before="20" w:after="20"/>
              <w:jc w:val="center"/>
            </w:pPr>
            <w:r w:rsidRPr="00C80B1B">
              <w:t>06/1988</w:t>
            </w:r>
            <w:r w:rsidRPr="00C80B1B">
              <w:rPr>
                <w:sz w:val="16"/>
                <w:szCs w:val="16"/>
              </w:rPr>
              <w:t xml:space="preserve"> </w:t>
            </w:r>
          </w:p>
        </w:tc>
        <w:tc>
          <w:tcPr>
            <w:tcW w:w="2592" w:type="dxa"/>
            <w:tcBorders>
              <w:top w:val="single" w:sz="4" w:space="0" w:color="auto"/>
            </w:tcBorders>
          </w:tcPr>
          <w:p w14:paraId="22C152F1" w14:textId="77777777" w:rsidR="00C80B1B" w:rsidRPr="00C80B1B" w:rsidRDefault="00C80B1B" w:rsidP="00154E34">
            <w:pPr>
              <w:tabs>
                <w:tab w:val="left" w:pos="270"/>
              </w:tabs>
              <w:autoSpaceDE w:val="0"/>
              <w:autoSpaceDN w:val="0"/>
              <w:spacing w:before="20" w:after="20"/>
            </w:pPr>
            <w:r w:rsidRPr="00C80B1B">
              <w:t>Computer Engineering</w:t>
            </w:r>
          </w:p>
        </w:tc>
      </w:tr>
      <w:tr w:rsidR="00C80B1B" w:rsidRPr="00C80B1B" w14:paraId="1F4EF1DD" w14:textId="77777777" w:rsidTr="00C80B1B">
        <w:trPr>
          <w:cantSplit/>
          <w:trHeight w:val="395"/>
        </w:trPr>
        <w:tc>
          <w:tcPr>
            <w:tcW w:w="5220" w:type="dxa"/>
          </w:tcPr>
          <w:p w14:paraId="6FF1A15F" w14:textId="77777777" w:rsidR="00C80B1B" w:rsidRPr="00C80B1B" w:rsidRDefault="00C80B1B" w:rsidP="00154E34">
            <w:pPr>
              <w:tabs>
                <w:tab w:val="left" w:pos="270"/>
              </w:tabs>
              <w:autoSpaceDE w:val="0"/>
              <w:autoSpaceDN w:val="0"/>
              <w:spacing w:before="20" w:after="20"/>
            </w:pPr>
            <w:r w:rsidRPr="00C80B1B">
              <w:t>University of Southern California</w:t>
            </w:r>
          </w:p>
        </w:tc>
        <w:tc>
          <w:tcPr>
            <w:tcW w:w="1440" w:type="dxa"/>
          </w:tcPr>
          <w:p w14:paraId="23C8A962" w14:textId="77777777" w:rsidR="00C80B1B" w:rsidRPr="00C80B1B" w:rsidRDefault="00C80B1B" w:rsidP="00154E34">
            <w:pPr>
              <w:tabs>
                <w:tab w:val="left" w:pos="270"/>
              </w:tabs>
              <w:autoSpaceDE w:val="0"/>
              <w:autoSpaceDN w:val="0"/>
              <w:spacing w:before="20" w:after="20"/>
              <w:jc w:val="center"/>
            </w:pPr>
            <w:r w:rsidRPr="00C80B1B">
              <w:t>MS</w:t>
            </w:r>
          </w:p>
        </w:tc>
        <w:tc>
          <w:tcPr>
            <w:tcW w:w="1584" w:type="dxa"/>
          </w:tcPr>
          <w:p w14:paraId="6416CF6B" w14:textId="77777777" w:rsidR="00C80B1B" w:rsidRPr="00C80B1B" w:rsidRDefault="00C80B1B" w:rsidP="00154E34">
            <w:pPr>
              <w:tabs>
                <w:tab w:val="left" w:pos="270"/>
              </w:tabs>
              <w:autoSpaceDE w:val="0"/>
              <w:autoSpaceDN w:val="0"/>
              <w:spacing w:before="20" w:after="20"/>
              <w:jc w:val="center"/>
            </w:pPr>
            <w:r w:rsidRPr="00C80B1B">
              <w:t>05/1992</w:t>
            </w:r>
          </w:p>
        </w:tc>
        <w:tc>
          <w:tcPr>
            <w:tcW w:w="2592" w:type="dxa"/>
          </w:tcPr>
          <w:p w14:paraId="5A202C43" w14:textId="77777777" w:rsidR="00C80B1B" w:rsidRPr="00C80B1B" w:rsidRDefault="00C80B1B" w:rsidP="00154E34">
            <w:pPr>
              <w:tabs>
                <w:tab w:val="left" w:pos="270"/>
              </w:tabs>
              <w:autoSpaceDE w:val="0"/>
              <w:autoSpaceDN w:val="0"/>
              <w:spacing w:before="20" w:after="20"/>
            </w:pPr>
            <w:r w:rsidRPr="00C80B1B">
              <w:t xml:space="preserve">Computer Science </w:t>
            </w:r>
          </w:p>
        </w:tc>
      </w:tr>
      <w:tr w:rsidR="00C80B1B" w:rsidRPr="00C80B1B" w14:paraId="118CF584" w14:textId="77777777" w:rsidTr="00C80B1B">
        <w:trPr>
          <w:cantSplit/>
          <w:trHeight w:val="395"/>
        </w:trPr>
        <w:tc>
          <w:tcPr>
            <w:tcW w:w="5220" w:type="dxa"/>
          </w:tcPr>
          <w:p w14:paraId="32A177DD" w14:textId="77777777" w:rsidR="00C80B1B" w:rsidRPr="00C80B1B" w:rsidRDefault="00C80B1B" w:rsidP="00154E34">
            <w:pPr>
              <w:tabs>
                <w:tab w:val="left" w:pos="270"/>
              </w:tabs>
              <w:autoSpaceDE w:val="0"/>
              <w:autoSpaceDN w:val="0"/>
              <w:spacing w:before="20" w:after="20"/>
            </w:pPr>
            <w:r w:rsidRPr="00C80B1B">
              <w:t>University of Southern California</w:t>
            </w:r>
          </w:p>
        </w:tc>
        <w:tc>
          <w:tcPr>
            <w:tcW w:w="1440" w:type="dxa"/>
          </w:tcPr>
          <w:p w14:paraId="7780252F" w14:textId="77777777" w:rsidR="00C80B1B" w:rsidRPr="00C80B1B" w:rsidRDefault="00C80B1B" w:rsidP="00154E34">
            <w:pPr>
              <w:tabs>
                <w:tab w:val="left" w:pos="270"/>
              </w:tabs>
              <w:autoSpaceDE w:val="0"/>
              <w:autoSpaceDN w:val="0"/>
              <w:spacing w:before="20" w:after="20"/>
              <w:jc w:val="center"/>
            </w:pPr>
            <w:r w:rsidRPr="00C80B1B">
              <w:t>PhD</w:t>
            </w:r>
          </w:p>
        </w:tc>
        <w:tc>
          <w:tcPr>
            <w:tcW w:w="1584" w:type="dxa"/>
          </w:tcPr>
          <w:p w14:paraId="0A1F7C5B" w14:textId="77777777" w:rsidR="00C80B1B" w:rsidRPr="00C80B1B" w:rsidRDefault="00C80B1B" w:rsidP="00154E34">
            <w:pPr>
              <w:tabs>
                <w:tab w:val="left" w:pos="270"/>
              </w:tabs>
              <w:autoSpaceDE w:val="0"/>
              <w:autoSpaceDN w:val="0"/>
              <w:spacing w:before="20" w:after="20"/>
              <w:jc w:val="center"/>
            </w:pPr>
            <w:r w:rsidRPr="00C80B1B">
              <w:t>12/1996</w:t>
            </w:r>
          </w:p>
        </w:tc>
        <w:tc>
          <w:tcPr>
            <w:tcW w:w="2592" w:type="dxa"/>
          </w:tcPr>
          <w:p w14:paraId="74F26155" w14:textId="77777777" w:rsidR="00C80B1B" w:rsidRPr="00C80B1B" w:rsidRDefault="00C80B1B" w:rsidP="00154E34">
            <w:pPr>
              <w:tabs>
                <w:tab w:val="left" w:pos="270"/>
              </w:tabs>
              <w:autoSpaceDE w:val="0"/>
              <w:autoSpaceDN w:val="0"/>
              <w:spacing w:before="20" w:after="20"/>
            </w:pPr>
            <w:r w:rsidRPr="00C80B1B">
              <w:t>Computer Science</w:t>
            </w:r>
          </w:p>
        </w:tc>
      </w:tr>
      <w:tr w:rsidR="00C80B1B" w:rsidRPr="00C80B1B" w14:paraId="40B0A3E4" w14:textId="77777777" w:rsidTr="00C80B1B">
        <w:trPr>
          <w:cantSplit/>
          <w:trHeight w:val="395"/>
        </w:trPr>
        <w:tc>
          <w:tcPr>
            <w:tcW w:w="5220" w:type="dxa"/>
          </w:tcPr>
          <w:p w14:paraId="67B37156" w14:textId="77777777" w:rsidR="00C80B1B" w:rsidRPr="00C80B1B" w:rsidRDefault="00C80B1B" w:rsidP="00154E34">
            <w:pPr>
              <w:tabs>
                <w:tab w:val="left" w:pos="270"/>
              </w:tabs>
              <w:autoSpaceDE w:val="0"/>
              <w:autoSpaceDN w:val="0"/>
              <w:spacing w:before="20" w:after="20"/>
            </w:pPr>
          </w:p>
        </w:tc>
        <w:tc>
          <w:tcPr>
            <w:tcW w:w="1440" w:type="dxa"/>
          </w:tcPr>
          <w:p w14:paraId="6A0FECC5" w14:textId="77777777" w:rsidR="00C80B1B" w:rsidRPr="00C80B1B" w:rsidRDefault="00C80B1B" w:rsidP="00154E34">
            <w:pPr>
              <w:tabs>
                <w:tab w:val="left" w:pos="270"/>
              </w:tabs>
              <w:autoSpaceDE w:val="0"/>
              <w:autoSpaceDN w:val="0"/>
              <w:spacing w:before="20" w:after="20"/>
              <w:jc w:val="center"/>
            </w:pPr>
          </w:p>
        </w:tc>
        <w:tc>
          <w:tcPr>
            <w:tcW w:w="1584" w:type="dxa"/>
          </w:tcPr>
          <w:p w14:paraId="7FFB3D6B" w14:textId="77777777" w:rsidR="00C80B1B" w:rsidRPr="00C80B1B" w:rsidRDefault="00C80B1B" w:rsidP="00154E34">
            <w:pPr>
              <w:tabs>
                <w:tab w:val="left" w:pos="270"/>
              </w:tabs>
              <w:autoSpaceDE w:val="0"/>
              <w:autoSpaceDN w:val="0"/>
              <w:spacing w:before="20" w:after="20"/>
              <w:jc w:val="center"/>
            </w:pPr>
          </w:p>
        </w:tc>
        <w:tc>
          <w:tcPr>
            <w:tcW w:w="2592" w:type="dxa"/>
          </w:tcPr>
          <w:p w14:paraId="64703BBD" w14:textId="77777777" w:rsidR="00C80B1B" w:rsidRPr="00C80B1B" w:rsidRDefault="00C80B1B" w:rsidP="00154E34">
            <w:pPr>
              <w:tabs>
                <w:tab w:val="left" w:pos="270"/>
              </w:tabs>
              <w:autoSpaceDE w:val="0"/>
              <w:autoSpaceDN w:val="0"/>
              <w:spacing w:before="20" w:after="20"/>
            </w:pPr>
          </w:p>
        </w:tc>
      </w:tr>
    </w:tbl>
    <w:p w14:paraId="469A7821" w14:textId="0716745B" w:rsidR="00C80B1B" w:rsidRPr="00C80B1B" w:rsidRDefault="00C80B1B" w:rsidP="00154E34">
      <w:pPr>
        <w:spacing w:line="240" w:lineRule="auto"/>
        <w:rPr>
          <w:b/>
          <w:bCs/>
          <w:szCs w:val="20"/>
        </w:rPr>
      </w:pPr>
      <w:r w:rsidRPr="00C80B1B">
        <w:rPr>
          <w:rFonts w:eastAsia="Times New Roman"/>
          <w:b/>
          <w:bCs/>
          <w:szCs w:val="20"/>
          <w:lang w:val="en-US"/>
        </w:rPr>
        <w:t>A.</w:t>
      </w:r>
      <w:r>
        <w:rPr>
          <w:b/>
          <w:bCs/>
          <w:szCs w:val="20"/>
        </w:rPr>
        <w:tab/>
      </w:r>
      <w:r w:rsidRPr="00C80B1B">
        <w:rPr>
          <w:b/>
          <w:bCs/>
          <w:szCs w:val="20"/>
        </w:rPr>
        <w:t>Personal Statement</w:t>
      </w:r>
      <w:r w:rsidRPr="00C80B1B">
        <w:br/>
      </w:r>
      <w:r w:rsidRPr="00C80B1B">
        <w:rPr>
          <w:spacing w:val="-1"/>
        </w:rPr>
        <w:t>A</w:t>
      </w:r>
      <w:r w:rsidRPr="00C80B1B">
        <w:rPr>
          <w:spacing w:val="1"/>
        </w:rPr>
        <w:t>ft</w:t>
      </w:r>
      <w:r w:rsidRPr="00C80B1B">
        <w:t>er</w:t>
      </w:r>
      <w:r w:rsidRPr="00C80B1B">
        <w:rPr>
          <w:spacing w:val="1"/>
        </w:rPr>
        <w:t xml:space="preserve"> </w:t>
      </w:r>
      <w:r w:rsidRPr="00C80B1B">
        <w:t>I</w:t>
      </w:r>
      <w:r w:rsidRPr="00C80B1B">
        <w:rPr>
          <w:spacing w:val="4"/>
        </w:rPr>
        <w:t xml:space="preserve"> </w:t>
      </w:r>
      <w:r w:rsidRPr="00C80B1B">
        <w:t>e</w:t>
      </w:r>
      <w:r w:rsidRPr="00C80B1B">
        <w:rPr>
          <w:spacing w:val="-3"/>
        </w:rPr>
        <w:t>a</w:t>
      </w:r>
      <w:r w:rsidRPr="00C80B1B">
        <w:rPr>
          <w:spacing w:val="1"/>
        </w:rPr>
        <w:t>r</w:t>
      </w:r>
      <w:r w:rsidRPr="00C80B1B">
        <w:t xml:space="preserve">ned </w:t>
      </w:r>
      <w:r w:rsidRPr="00C80B1B">
        <w:rPr>
          <w:spacing w:val="1"/>
        </w:rPr>
        <w:t>m</w:t>
      </w:r>
      <w:r w:rsidRPr="00C80B1B">
        <w:t xml:space="preserve">y </w:t>
      </w:r>
      <w:r w:rsidRPr="00C80B1B">
        <w:rPr>
          <w:spacing w:val="-1"/>
        </w:rPr>
        <w:t>P</w:t>
      </w:r>
      <w:r w:rsidRPr="00C80B1B">
        <w:t>hD</w:t>
      </w:r>
      <w:r w:rsidRPr="00C80B1B">
        <w:rPr>
          <w:spacing w:val="2"/>
        </w:rPr>
        <w:t xml:space="preserve"> </w:t>
      </w:r>
      <w:r w:rsidRPr="00C80B1B">
        <w:rPr>
          <w:spacing w:val="-1"/>
        </w:rPr>
        <w:t>i</w:t>
      </w:r>
      <w:r w:rsidRPr="00C80B1B">
        <w:t>n</w:t>
      </w:r>
      <w:r w:rsidRPr="00C80B1B">
        <w:rPr>
          <w:spacing w:val="2"/>
        </w:rPr>
        <w:t xml:space="preserve"> </w:t>
      </w:r>
      <w:r w:rsidRPr="00C80B1B">
        <w:rPr>
          <w:spacing w:val="-1"/>
        </w:rPr>
        <w:t>C</w:t>
      </w:r>
      <w:r w:rsidRPr="00C80B1B">
        <w:t>o</w:t>
      </w:r>
      <w:r w:rsidRPr="00C80B1B">
        <w:rPr>
          <w:spacing w:val="1"/>
        </w:rPr>
        <w:t>m</w:t>
      </w:r>
      <w:r w:rsidRPr="00C80B1B">
        <w:t>pu</w:t>
      </w:r>
      <w:r w:rsidRPr="00C80B1B">
        <w:rPr>
          <w:spacing w:val="1"/>
        </w:rPr>
        <w:t>t</w:t>
      </w:r>
      <w:r w:rsidRPr="00C80B1B">
        <w:t>er</w:t>
      </w:r>
      <w:r w:rsidRPr="00C80B1B">
        <w:rPr>
          <w:spacing w:val="3"/>
        </w:rPr>
        <w:t xml:space="preserve"> </w:t>
      </w:r>
      <w:r w:rsidRPr="00C80B1B">
        <w:rPr>
          <w:spacing w:val="-3"/>
        </w:rPr>
        <w:t>S</w:t>
      </w:r>
      <w:r w:rsidRPr="00C80B1B">
        <w:t>c</w:t>
      </w:r>
      <w:r w:rsidRPr="00C80B1B">
        <w:rPr>
          <w:spacing w:val="-1"/>
        </w:rPr>
        <w:t>i</w:t>
      </w:r>
      <w:r w:rsidRPr="00C80B1B">
        <w:t>ence,</w:t>
      </w:r>
      <w:r w:rsidRPr="00C80B1B">
        <w:rPr>
          <w:spacing w:val="2"/>
        </w:rPr>
        <w:t xml:space="preserve"> </w:t>
      </w:r>
      <w:r w:rsidRPr="00C80B1B">
        <w:t>I</w:t>
      </w:r>
      <w:r w:rsidRPr="00C80B1B">
        <w:rPr>
          <w:spacing w:val="1"/>
        </w:rPr>
        <w:t xml:space="preserve"> </w:t>
      </w:r>
      <w:r w:rsidRPr="00C80B1B">
        <w:rPr>
          <w:spacing w:val="-3"/>
        </w:rPr>
        <w:t>w</w:t>
      </w:r>
      <w:r w:rsidRPr="00C80B1B">
        <w:t>as</w:t>
      </w:r>
      <w:r w:rsidRPr="00C80B1B">
        <w:rPr>
          <w:spacing w:val="3"/>
        </w:rPr>
        <w:t xml:space="preserve"> </w:t>
      </w:r>
      <w:r w:rsidRPr="00C80B1B">
        <w:t>appo</w:t>
      </w:r>
      <w:r w:rsidRPr="00C80B1B">
        <w:rPr>
          <w:spacing w:val="-1"/>
        </w:rPr>
        <w:t>i</w:t>
      </w:r>
      <w:r w:rsidRPr="00C80B1B">
        <w:t>n</w:t>
      </w:r>
      <w:r w:rsidRPr="00C80B1B">
        <w:rPr>
          <w:spacing w:val="1"/>
        </w:rPr>
        <w:t>t</w:t>
      </w:r>
      <w:r w:rsidRPr="00C80B1B">
        <w:t>ed</w:t>
      </w:r>
      <w:r w:rsidRPr="00C80B1B">
        <w:rPr>
          <w:spacing w:val="3"/>
        </w:rPr>
        <w:t xml:space="preserve"> </w:t>
      </w:r>
      <w:r w:rsidRPr="00C80B1B">
        <w:rPr>
          <w:spacing w:val="-1"/>
        </w:rPr>
        <w:t>A</w:t>
      </w:r>
      <w:r w:rsidRPr="00C80B1B">
        <w:t>ss</w:t>
      </w:r>
      <w:r w:rsidRPr="00C80B1B">
        <w:rPr>
          <w:spacing w:val="-1"/>
        </w:rPr>
        <w:t>i</w:t>
      </w:r>
      <w:r w:rsidRPr="00C80B1B">
        <w:t>s</w:t>
      </w:r>
      <w:r w:rsidRPr="00C80B1B">
        <w:rPr>
          <w:spacing w:val="1"/>
        </w:rPr>
        <w:t>t</w:t>
      </w:r>
      <w:r w:rsidRPr="00C80B1B">
        <w:t>ant</w:t>
      </w:r>
      <w:r w:rsidRPr="00C80B1B">
        <w:rPr>
          <w:spacing w:val="1"/>
        </w:rPr>
        <w:t xml:space="preserve"> </w:t>
      </w:r>
      <w:r w:rsidRPr="00C80B1B">
        <w:rPr>
          <w:spacing w:val="-1"/>
        </w:rPr>
        <w:t>P</w:t>
      </w:r>
      <w:r w:rsidRPr="00C80B1B">
        <w:rPr>
          <w:spacing w:val="1"/>
        </w:rPr>
        <w:t>r</w:t>
      </w:r>
      <w:r w:rsidRPr="00C80B1B">
        <w:rPr>
          <w:spacing w:val="-3"/>
        </w:rPr>
        <w:t>o</w:t>
      </w:r>
      <w:r w:rsidRPr="00C80B1B">
        <w:rPr>
          <w:spacing w:val="3"/>
        </w:rPr>
        <w:t>f</w:t>
      </w:r>
      <w:r w:rsidRPr="00C80B1B">
        <w:t>ess</w:t>
      </w:r>
      <w:r w:rsidRPr="00C80B1B">
        <w:rPr>
          <w:spacing w:val="-3"/>
        </w:rPr>
        <w:t>o</w:t>
      </w:r>
      <w:r w:rsidRPr="00C80B1B">
        <w:t>r</w:t>
      </w:r>
      <w:r w:rsidRPr="00C80B1B">
        <w:rPr>
          <w:spacing w:val="3"/>
        </w:rPr>
        <w:t xml:space="preserve"> </w:t>
      </w:r>
      <w:r w:rsidRPr="00C80B1B">
        <w:rPr>
          <w:spacing w:val="-1"/>
        </w:rPr>
        <w:t>i</w:t>
      </w:r>
      <w:r w:rsidRPr="00C80B1B">
        <w:t>n</w:t>
      </w:r>
      <w:r w:rsidRPr="00C80B1B">
        <w:rPr>
          <w:spacing w:val="2"/>
        </w:rPr>
        <w:t xml:space="preserve"> </w:t>
      </w:r>
      <w:r w:rsidRPr="00C80B1B">
        <w:rPr>
          <w:spacing w:val="-1"/>
        </w:rPr>
        <w:t>C</w:t>
      </w:r>
      <w:r w:rsidRPr="00C80B1B">
        <w:t>o</w:t>
      </w:r>
      <w:r w:rsidRPr="00C80B1B">
        <w:rPr>
          <w:spacing w:val="1"/>
        </w:rPr>
        <w:t>m</w:t>
      </w:r>
      <w:r w:rsidRPr="00C80B1B">
        <w:t>p</w:t>
      </w:r>
      <w:r w:rsidRPr="00C80B1B">
        <w:rPr>
          <w:spacing w:val="-3"/>
        </w:rPr>
        <w:t>u</w:t>
      </w:r>
      <w:r w:rsidRPr="00C80B1B">
        <w:rPr>
          <w:spacing w:val="1"/>
        </w:rPr>
        <w:t>t</w:t>
      </w:r>
      <w:r w:rsidRPr="00C80B1B">
        <w:t>er</w:t>
      </w:r>
      <w:r w:rsidRPr="00C80B1B">
        <w:rPr>
          <w:spacing w:val="1"/>
        </w:rPr>
        <w:t xml:space="preserve"> </w:t>
      </w:r>
      <w:r w:rsidRPr="00C80B1B">
        <w:rPr>
          <w:spacing w:val="-1"/>
        </w:rPr>
        <w:t>S</w:t>
      </w:r>
      <w:r w:rsidRPr="00C80B1B">
        <w:t>c</w:t>
      </w:r>
      <w:r w:rsidRPr="00C80B1B">
        <w:rPr>
          <w:spacing w:val="-1"/>
        </w:rPr>
        <w:t>i</w:t>
      </w:r>
      <w:r w:rsidRPr="00C80B1B">
        <w:t>ence</w:t>
      </w:r>
      <w:r w:rsidRPr="00C80B1B">
        <w:rPr>
          <w:spacing w:val="2"/>
        </w:rPr>
        <w:t xml:space="preserve"> </w:t>
      </w:r>
      <w:r w:rsidRPr="00C80B1B">
        <w:t xml:space="preserve">&amp; </w:t>
      </w:r>
      <w:r w:rsidRPr="00C80B1B">
        <w:rPr>
          <w:spacing w:val="-1"/>
        </w:rPr>
        <w:t>E</w:t>
      </w:r>
      <w:r w:rsidRPr="00C80B1B">
        <w:t>n</w:t>
      </w:r>
      <w:r w:rsidRPr="00C80B1B">
        <w:rPr>
          <w:spacing w:val="2"/>
        </w:rPr>
        <w:t>g</w:t>
      </w:r>
      <w:r w:rsidRPr="00C80B1B">
        <w:rPr>
          <w:spacing w:val="-1"/>
        </w:rPr>
        <w:t>i</w:t>
      </w:r>
      <w:r w:rsidRPr="00C80B1B">
        <w:t>nee</w:t>
      </w:r>
      <w:r w:rsidRPr="00C80B1B">
        <w:rPr>
          <w:spacing w:val="1"/>
        </w:rPr>
        <w:t>r</w:t>
      </w:r>
      <w:r w:rsidRPr="00C80B1B">
        <w:rPr>
          <w:spacing w:val="-1"/>
        </w:rPr>
        <w:t>i</w:t>
      </w:r>
      <w:r w:rsidRPr="00C80B1B">
        <w:rPr>
          <w:spacing w:val="-3"/>
        </w:rPr>
        <w:t>n</w:t>
      </w:r>
      <w:r w:rsidRPr="00C80B1B">
        <w:t>g</w:t>
      </w:r>
      <w:r w:rsidRPr="00C80B1B">
        <w:rPr>
          <w:spacing w:val="-9"/>
        </w:rPr>
        <w:t xml:space="preserve"> </w:t>
      </w:r>
      <w:r w:rsidRPr="00C80B1B">
        <w:t>at</w:t>
      </w:r>
      <w:r w:rsidRPr="00C80B1B">
        <w:rPr>
          <w:spacing w:val="-10"/>
        </w:rPr>
        <w:t xml:space="preserve"> </w:t>
      </w:r>
      <w:r w:rsidRPr="00C80B1B">
        <w:rPr>
          <w:spacing w:val="-1"/>
        </w:rPr>
        <w:t>A</w:t>
      </w:r>
      <w:r w:rsidRPr="00C80B1B">
        <w:rPr>
          <w:spacing w:val="1"/>
        </w:rPr>
        <w:t>r</w:t>
      </w:r>
      <w:r w:rsidRPr="00C80B1B">
        <w:rPr>
          <w:spacing w:val="-1"/>
        </w:rPr>
        <w:t>i</w:t>
      </w:r>
      <w:r w:rsidRPr="00C80B1B">
        <w:rPr>
          <w:spacing w:val="-2"/>
        </w:rPr>
        <w:t>z</w:t>
      </w:r>
      <w:r w:rsidRPr="00C80B1B">
        <w:t>ona</w:t>
      </w:r>
      <w:r w:rsidRPr="00C80B1B">
        <w:rPr>
          <w:spacing w:val="-9"/>
        </w:rPr>
        <w:t xml:space="preserve"> </w:t>
      </w:r>
      <w:r w:rsidRPr="00C80B1B">
        <w:rPr>
          <w:spacing w:val="-3"/>
        </w:rPr>
        <w:t>S</w:t>
      </w:r>
      <w:r w:rsidRPr="00C80B1B">
        <w:rPr>
          <w:spacing w:val="1"/>
        </w:rPr>
        <w:t>t</w:t>
      </w:r>
      <w:r w:rsidRPr="00C80B1B">
        <w:t>a</w:t>
      </w:r>
      <w:r w:rsidRPr="00C80B1B">
        <w:rPr>
          <w:spacing w:val="1"/>
        </w:rPr>
        <w:t>t</w:t>
      </w:r>
      <w:r w:rsidRPr="00C80B1B">
        <w:t>e</w:t>
      </w:r>
      <w:r w:rsidRPr="00C80B1B">
        <w:rPr>
          <w:spacing w:val="-11"/>
        </w:rPr>
        <w:t xml:space="preserve"> </w:t>
      </w:r>
      <w:r w:rsidRPr="00C80B1B">
        <w:rPr>
          <w:spacing w:val="-1"/>
        </w:rPr>
        <w:t>U</w:t>
      </w:r>
      <w:r w:rsidRPr="00C80B1B">
        <w:t>n</w:t>
      </w:r>
      <w:r w:rsidRPr="00C80B1B">
        <w:rPr>
          <w:spacing w:val="-1"/>
        </w:rPr>
        <w:t>i</w:t>
      </w:r>
      <w:r w:rsidRPr="00C80B1B">
        <w:rPr>
          <w:spacing w:val="-2"/>
        </w:rPr>
        <w:t>v</w:t>
      </w:r>
      <w:r w:rsidRPr="00C80B1B">
        <w:t>e</w:t>
      </w:r>
      <w:r w:rsidRPr="00C80B1B">
        <w:rPr>
          <w:spacing w:val="1"/>
        </w:rPr>
        <w:t>r</w:t>
      </w:r>
      <w:r w:rsidRPr="00C80B1B">
        <w:t>s</w:t>
      </w:r>
      <w:r w:rsidRPr="00C80B1B">
        <w:rPr>
          <w:spacing w:val="-1"/>
        </w:rPr>
        <w:t>i</w:t>
      </w:r>
      <w:r w:rsidRPr="00C80B1B">
        <w:rPr>
          <w:spacing w:val="1"/>
        </w:rPr>
        <w:t>t</w:t>
      </w:r>
      <w:r w:rsidRPr="00C80B1B">
        <w:t>y</w:t>
      </w:r>
      <w:r w:rsidRPr="00C80B1B">
        <w:rPr>
          <w:spacing w:val="-11"/>
        </w:rPr>
        <w:t xml:space="preserve"> </w:t>
      </w:r>
      <w:r w:rsidRPr="00C80B1B">
        <w:t>b</w:t>
      </w:r>
      <w:r w:rsidRPr="00C80B1B">
        <w:rPr>
          <w:spacing w:val="-3"/>
        </w:rPr>
        <w:t>e</w:t>
      </w:r>
      <w:r w:rsidRPr="00C80B1B">
        <w:rPr>
          <w:spacing w:val="3"/>
        </w:rPr>
        <w:t>f</w:t>
      </w:r>
      <w:r w:rsidRPr="00C80B1B">
        <w:t>o</w:t>
      </w:r>
      <w:r w:rsidRPr="00C80B1B">
        <w:rPr>
          <w:spacing w:val="1"/>
        </w:rPr>
        <w:t>r</w:t>
      </w:r>
      <w:r w:rsidRPr="00C80B1B">
        <w:t>e</w:t>
      </w:r>
      <w:r w:rsidRPr="00C80B1B">
        <w:rPr>
          <w:spacing w:val="-13"/>
        </w:rPr>
        <w:t xml:space="preserve"> </w:t>
      </w:r>
      <w:r w:rsidRPr="00C80B1B">
        <w:t>I</w:t>
      </w:r>
      <w:r w:rsidRPr="00C80B1B">
        <w:rPr>
          <w:spacing w:val="-10"/>
        </w:rPr>
        <w:t xml:space="preserve"> </w:t>
      </w:r>
      <w:r w:rsidRPr="00C80B1B">
        <w:rPr>
          <w:spacing w:val="1"/>
        </w:rPr>
        <w:t>j</w:t>
      </w:r>
      <w:r w:rsidRPr="00C80B1B">
        <w:t>o</w:t>
      </w:r>
      <w:r w:rsidRPr="00C80B1B">
        <w:rPr>
          <w:spacing w:val="-3"/>
        </w:rPr>
        <w:t>i</w:t>
      </w:r>
      <w:r w:rsidRPr="00C80B1B">
        <w:t>ned</w:t>
      </w:r>
      <w:r w:rsidRPr="00C80B1B">
        <w:rPr>
          <w:spacing w:val="-9"/>
        </w:rPr>
        <w:t xml:space="preserve"> </w:t>
      </w:r>
      <w:r w:rsidRPr="00C80B1B">
        <w:rPr>
          <w:spacing w:val="-1"/>
        </w:rPr>
        <w:t>A</w:t>
      </w:r>
      <w:r w:rsidRPr="00C80B1B">
        <w:t>cad</w:t>
      </w:r>
      <w:r w:rsidRPr="00C80B1B">
        <w:rPr>
          <w:spacing w:val="-3"/>
        </w:rPr>
        <w:t>e</w:t>
      </w:r>
      <w:r w:rsidRPr="00C80B1B">
        <w:rPr>
          <w:spacing w:val="1"/>
        </w:rPr>
        <w:t>m</w:t>
      </w:r>
      <w:r w:rsidRPr="00C80B1B">
        <w:rPr>
          <w:spacing w:val="-1"/>
        </w:rPr>
        <w:t>i</w:t>
      </w:r>
      <w:r w:rsidRPr="00C80B1B">
        <w:t>a</w:t>
      </w:r>
      <w:r w:rsidRPr="00C80B1B">
        <w:rPr>
          <w:spacing w:val="-9"/>
        </w:rPr>
        <w:t xml:space="preserve"> </w:t>
      </w:r>
      <w:proofErr w:type="spellStart"/>
      <w:r w:rsidRPr="00C80B1B">
        <w:rPr>
          <w:spacing w:val="-1"/>
        </w:rPr>
        <w:t>Si</w:t>
      </w:r>
      <w:r w:rsidRPr="00C80B1B">
        <w:t>n</w:t>
      </w:r>
      <w:r w:rsidRPr="00C80B1B">
        <w:rPr>
          <w:spacing w:val="-1"/>
        </w:rPr>
        <w:t>i</w:t>
      </w:r>
      <w:r w:rsidRPr="00C80B1B">
        <w:t>ca</w:t>
      </w:r>
      <w:proofErr w:type="spellEnd"/>
      <w:r w:rsidRPr="00C80B1B">
        <w:t>,</w:t>
      </w:r>
      <w:r w:rsidRPr="00C80B1B">
        <w:rPr>
          <w:spacing w:val="-12"/>
        </w:rPr>
        <w:t xml:space="preserve"> </w:t>
      </w:r>
      <w:r w:rsidRPr="00C80B1B">
        <w:rPr>
          <w:spacing w:val="2"/>
        </w:rPr>
        <w:t>T</w:t>
      </w:r>
      <w:r w:rsidRPr="00C80B1B">
        <w:rPr>
          <w:spacing w:val="-3"/>
        </w:rPr>
        <w:t>a</w:t>
      </w:r>
      <w:r w:rsidRPr="00C80B1B">
        <w:rPr>
          <w:spacing w:val="1"/>
        </w:rPr>
        <w:t>i</w:t>
      </w:r>
      <w:r w:rsidRPr="00C80B1B">
        <w:rPr>
          <w:spacing w:val="-3"/>
        </w:rPr>
        <w:t>w</w:t>
      </w:r>
      <w:r w:rsidRPr="00C80B1B">
        <w:t>an</w:t>
      </w:r>
      <w:r w:rsidRPr="00C80B1B">
        <w:rPr>
          <w:spacing w:val="-9"/>
        </w:rPr>
        <w:t xml:space="preserve"> </w:t>
      </w:r>
      <w:r w:rsidRPr="00C80B1B">
        <w:rPr>
          <w:spacing w:val="1"/>
        </w:rPr>
        <w:t>(</w:t>
      </w:r>
      <w:r w:rsidRPr="00C80B1B">
        <w:t>1998</w:t>
      </w:r>
      <w:r w:rsidRPr="00C80B1B">
        <w:rPr>
          <w:spacing w:val="3"/>
        </w:rPr>
        <w:t>-</w:t>
      </w:r>
      <w:r w:rsidRPr="00C80B1B">
        <w:t>201</w:t>
      </w:r>
      <w:r w:rsidRPr="00C80B1B">
        <w:rPr>
          <w:spacing w:val="-3"/>
        </w:rPr>
        <w:t>4</w:t>
      </w:r>
      <w:r w:rsidRPr="00C80B1B">
        <w:t>)</w:t>
      </w:r>
      <w:r w:rsidRPr="00C80B1B">
        <w:rPr>
          <w:spacing w:val="-10"/>
        </w:rPr>
        <w:t xml:space="preserve"> </w:t>
      </w:r>
      <w:r w:rsidRPr="00C80B1B">
        <w:t>and</w:t>
      </w:r>
      <w:r w:rsidRPr="00C80B1B">
        <w:rPr>
          <w:spacing w:val="-11"/>
        </w:rPr>
        <w:t xml:space="preserve"> </w:t>
      </w:r>
      <w:r w:rsidRPr="00C80B1B">
        <w:rPr>
          <w:spacing w:val="-3"/>
        </w:rPr>
        <w:t>w</w:t>
      </w:r>
      <w:r w:rsidRPr="00C80B1B">
        <w:rPr>
          <w:spacing w:val="2"/>
        </w:rPr>
        <w:t>a</w:t>
      </w:r>
      <w:r w:rsidRPr="00C80B1B">
        <w:t>s</w:t>
      </w:r>
      <w:r w:rsidRPr="00C80B1B">
        <w:rPr>
          <w:spacing w:val="-8"/>
        </w:rPr>
        <w:t xml:space="preserve"> </w:t>
      </w:r>
      <w:r w:rsidRPr="00C80B1B">
        <w:t>p</w:t>
      </w:r>
      <w:r w:rsidRPr="00C80B1B">
        <w:rPr>
          <w:spacing w:val="-2"/>
        </w:rPr>
        <w:t>r</w:t>
      </w:r>
      <w:r w:rsidRPr="00C80B1B">
        <w:t>o</w:t>
      </w:r>
      <w:r w:rsidRPr="00C80B1B">
        <w:rPr>
          <w:spacing w:val="1"/>
        </w:rPr>
        <w:t>m</w:t>
      </w:r>
      <w:r w:rsidRPr="00C80B1B">
        <w:rPr>
          <w:spacing w:val="-3"/>
        </w:rPr>
        <w:t>o</w:t>
      </w:r>
      <w:r w:rsidRPr="00C80B1B">
        <w:rPr>
          <w:spacing w:val="1"/>
        </w:rPr>
        <w:t>t</w:t>
      </w:r>
      <w:r w:rsidRPr="00C80B1B">
        <w:t xml:space="preserve">ed </w:t>
      </w:r>
      <w:r w:rsidRPr="00C80B1B">
        <w:rPr>
          <w:spacing w:val="1"/>
        </w:rPr>
        <w:t>t</w:t>
      </w:r>
      <w:r w:rsidRPr="00C80B1B">
        <w:t>o</w:t>
      </w:r>
      <w:r w:rsidRPr="00C80B1B">
        <w:rPr>
          <w:spacing w:val="-9"/>
        </w:rPr>
        <w:t xml:space="preserve"> </w:t>
      </w:r>
      <w:r w:rsidRPr="00C80B1B">
        <w:t>a</w:t>
      </w:r>
      <w:r w:rsidRPr="00C80B1B">
        <w:rPr>
          <w:spacing w:val="-13"/>
        </w:rPr>
        <w:t xml:space="preserve"> </w:t>
      </w:r>
      <w:r w:rsidRPr="00C80B1B">
        <w:rPr>
          <w:spacing w:val="1"/>
        </w:rPr>
        <w:t>t</w:t>
      </w:r>
      <w:r w:rsidRPr="00C80B1B">
        <w:t>enu</w:t>
      </w:r>
      <w:r w:rsidRPr="00C80B1B">
        <w:rPr>
          <w:spacing w:val="1"/>
        </w:rPr>
        <w:t>r</w:t>
      </w:r>
      <w:r w:rsidRPr="00C80B1B">
        <w:t>ed</w:t>
      </w:r>
      <w:r w:rsidRPr="00C80B1B">
        <w:rPr>
          <w:spacing w:val="-11"/>
        </w:rPr>
        <w:t xml:space="preserve"> </w:t>
      </w:r>
      <w:r w:rsidRPr="00C80B1B">
        <w:t>pos</w:t>
      </w:r>
      <w:r w:rsidRPr="00C80B1B">
        <w:rPr>
          <w:spacing w:val="-1"/>
        </w:rPr>
        <w:t>i</w:t>
      </w:r>
      <w:r w:rsidRPr="00C80B1B">
        <w:rPr>
          <w:spacing w:val="1"/>
        </w:rPr>
        <w:t>t</w:t>
      </w:r>
      <w:r w:rsidRPr="00C80B1B">
        <w:rPr>
          <w:spacing w:val="-1"/>
        </w:rPr>
        <w:t>i</w:t>
      </w:r>
      <w:r w:rsidRPr="00C80B1B">
        <w:t>on</w:t>
      </w:r>
      <w:r w:rsidRPr="00C80B1B">
        <w:rPr>
          <w:spacing w:val="-11"/>
        </w:rPr>
        <w:t xml:space="preserve"> </w:t>
      </w:r>
      <w:r w:rsidRPr="00C80B1B">
        <w:rPr>
          <w:spacing w:val="-1"/>
        </w:rPr>
        <w:t>i</w:t>
      </w:r>
      <w:r w:rsidRPr="00C80B1B">
        <w:t>n</w:t>
      </w:r>
      <w:r w:rsidRPr="00C80B1B">
        <w:rPr>
          <w:spacing w:val="-9"/>
        </w:rPr>
        <w:t xml:space="preserve"> </w:t>
      </w:r>
      <w:r w:rsidRPr="00C80B1B">
        <w:rPr>
          <w:spacing w:val="-3"/>
        </w:rPr>
        <w:t>2</w:t>
      </w:r>
      <w:r w:rsidRPr="00C80B1B">
        <w:t>008.</w:t>
      </w:r>
      <w:r w:rsidRPr="00C80B1B">
        <w:rPr>
          <w:spacing w:val="-10"/>
        </w:rPr>
        <w:t xml:space="preserve"> </w:t>
      </w:r>
      <w:r w:rsidRPr="00C80B1B">
        <w:t>I</w:t>
      </w:r>
      <w:r w:rsidRPr="00C80B1B">
        <w:rPr>
          <w:spacing w:val="-10"/>
        </w:rPr>
        <w:t xml:space="preserve"> </w:t>
      </w:r>
      <w:r w:rsidRPr="00C80B1B">
        <w:rPr>
          <w:spacing w:val="-1"/>
        </w:rPr>
        <w:t>l</w:t>
      </w:r>
      <w:r w:rsidRPr="00C80B1B">
        <w:t>ed</w:t>
      </w:r>
      <w:r w:rsidRPr="00C80B1B">
        <w:rPr>
          <w:spacing w:val="-11"/>
        </w:rPr>
        <w:t xml:space="preserve"> </w:t>
      </w:r>
      <w:r w:rsidRPr="00C80B1B">
        <w:rPr>
          <w:spacing w:val="1"/>
        </w:rPr>
        <w:t>t</w:t>
      </w:r>
      <w:r w:rsidRPr="00C80B1B">
        <w:t>he</w:t>
      </w:r>
      <w:r w:rsidRPr="00C80B1B">
        <w:rPr>
          <w:spacing w:val="-11"/>
        </w:rPr>
        <w:t xml:space="preserve"> </w:t>
      </w:r>
      <w:r w:rsidRPr="00C80B1B">
        <w:rPr>
          <w:spacing w:val="1"/>
        </w:rPr>
        <w:t>I</w:t>
      </w:r>
      <w:r w:rsidRPr="00C80B1B">
        <w:rPr>
          <w:spacing w:val="-3"/>
        </w:rPr>
        <w:t>n</w:t>
      </w:r>
      <w:r w:rsidRPr="00C80B1B">
        <w:rPr>
          <w:spacing w:val="3"/>
        </w:rPr>
        <w:t>f</w:t>
      </w:r>
      <w:r w:rsidRPr="00C80B1B">
        <w:rPr>
          <w:spacing w:val="-3"/>
        </w:rPr>
        <w:t>o</w:t>
      </w:r>
      <w:r w:rsidRPr="00C80B1B">
        <w:rPr>
          <w:spacing w:val="1"/>
        </w:rPr>
        <w:t>rm</w:t>
      </w:r>
      <w:r w:rsidRPr="00C80B1B">
        <w:rPr>
          <w:spacing w:val="-3"/>
        </w:rPr>
        <w:t>a</w:t>
      </w:r>
      <w:r w:rsidRPr="00C80B1B">
        <w:rPr>
          <w:spacing w:val="1"/>
        </w:rPr>
        <w:t>t</w:t>
      </w:r>
      <w:r w:rsidRPr="00C80B1B">
        <w:rPr>
          <w:spacing w:val="-1"/>
        </w:rPr>
        <w:t>i</w:t>
      </w:r>
      <w:r w:rsidRPr="00C80B1B">
        <w:t>cs</w:t>
      </w:r>
      <w:r w:rsidRPr="00C80B1B">
        <w:rPr>
          <w:spacing w:val="-13"/>
        </w:rPr>
        <w:t xml:space="preserve"> </w:t>
      </w:r>
      <w:r w:rsidRPr="00C80B1B">
        <w:rPr>
          <w:spacing w:val="2"/>
        </w:rPr>
        <w:t>g</w:t>
      </w:r>
      <w:r w:rsidRPr="00C80B1B">
        <w:rPr>
          <w:spacing w:val="-2"/>
        </w:rPr>
        <w:t>r</w:t>
      </w:r>
      <w:r w:rsidRPr="00C80B1B">
        <w:t>oup</w:t>
      </w:r>
      <w:r w:rsidRPr="00C80B1B">
        <w:rPr>
          <w:spacing w:val="-9"/>
        </w:rPr>
        <w:t xml:space="preserve"> </w:t>
      </w:r>
      <w:r w:rsidRPr="00C80B1B">
        <w:rPr>
          <w:spacing w:val="-3"/>
        </w:rPr>
        <w:t>o</w:t>
      </w:r>
      <w:r w:rsidRPr="00C80B1B">
        <w:t>f</w:t>
      </w:r>
      <w:r w:rsidRPr="00C80B1B">
        <w:rPr>
          <w:spacing w:val="-10"/>
        </w:rPr>
        <w:t xml:space="preserve"> </w:t>
      </w:r>
      <w:r w:rsidRPr="00C80B1B">
        <w:rPr>
          <w:spacing w:val="1"/>
        </w:rPr>
        <w:t>t</w:t>
      </w:r>
      <w:r w:rsidRPr="00C80B1B">
        <w:t>he</w:t>
      </w:r>
      <w:r w:rsidRPr="00C80B1B">
        <w:rPr>
          <w:spacing w:val="-11"/>
        </w:rPr>
        <w:t xml:space="preserve"> </w:t>
      </w:r>
      <w:r w:rsidRPr="00C80B1B">
        <w:rPr>
          <w:spacing w:val="-1"/>
        </w:rPr>
        <w:t>A</w:t>
      </w:r>
      <w:r w:rsidRPr="00C80B1B">
        <w:t>d</w:t>
      </w:r>
      <w:r w:rsidRPr="00C80B1B">
        <w:rPr>
          <w:spacing w:val="-2"/>
        </w:rPr>
        <w:t>v</w:t>
      </w:r>
      <w:r w:rsidRPr="00C80B1B">
        <w:t>anced</w:t>
      </w:r>
      <w:r w:rsidRPr="00C80B1B">
        <w:rPr>
          <w:spacing w:val="-9"/>
        </w:rPr>
        <w:t xml:space="preserve"> </w:t>
      </w:r>
      <w:r w:rsidRPr="00C80B1B">
        <w:rPr>
          <w:spacing w:val="-1"/>
        </w:rPr>
        <w:t>Bi</w:t>
      </w:r>
      <w:r w:rsidRPr="00C80B1B">
        <w:t>o</w:t>
      </w:r>
      <w:r w:rsidRPr="00C80B1B">
        <w:rPr>
          <w:spacing w:val="-1"/>
        </w:rPr>
        <w:t>i</w:t>
      </w:r>
      <w:r w:rsidRPr="00C80B1B">
        <w:t>n</w:t>
      </w:r>
      <w:r w:rsidRPr="00C80B1B">
        <w:rPr>
          <w:spacing w:val="3"/>
        </w:rPr>
        <w:t>f</w:t>
      </w:r>
      <w:r w:rsidRPr="00C80B1B">
        <w:rPr>
          <w:spacing w:val="-3"/>
        </w:rPr>
        <w:t>o</w:t>
      </w:r>
      <w:r w:rsidRPr="00C80B1B">
        <w:rPr>
          <w:spacing w:val="1"/>
        </w:rPr>
        <w:t>rm</w:t>
      </w:r>
      <w:r w:rsidRPr="00C80B1B">
        <w:rPr>
          <w:spacing w:val="-3"/>
        </w:rPr>
        <w:t>a</w:t>
      </w:r>
      <w:r w:rsidRPr="00C80B1B">
        <w:rPr>
          <w:spacing w:val="1"/>
        </w:rPr>
        <w:t>t</w:t>
      </w:r>
      <w:r w:rsidRPr="00C80B1B">
        <w:rPr>
          <w:spacing w:val="-1"/>
        </w:rPr>
        <w:t>i</w:t>
      </w:r>
      <w:r w:rsidRPr="00C80B1B">
        <w:t>cs</w:t>
      </w:r>
      <w:r w:rsidRPr="00C80B1B">
        <w:rPr>
          <w:spacing w:val="-11"/>
        </w:rPr>
        <w:t xml:space="preserve"> </w:t>
      </w:r>
      <w:r w:rsidRPr="00C80B1B">
        <w:rPr>
          <w:spacing w:val="-1"/>
        </w:rPr>
        <w:t>C</w:t>
      </w:r>
      <w:r w:rsidRPr="00C80B1B">
        <w:t>o</w:t>
      </w:r>
      <w:r w:rsidRPr="00C80B1B">
        <w:rPr>
          <w:spacing w:val="1"/>
        </w:rPr>
        <w:t>r</w:t>
      </w:r>
      <w:r w:rsidRPr="00C80B1B">
        <w:t>e</w:t>
      </w:r>
      <w:r w:rsidRPr="00C80B1B">
        <w:rPr>
          <w:spacing w:val="-11"/>
        </w:rPr>
        <w:t xml:space="preserve"> </w:t>
      </w:r>
      <w:r w:rsidRPr="00C80B1B">
        <w:rPr>
          <w:spacing w:val="-1"/>
        </w:rPr>
        <w:t>S</w:t>
      </w:r>
      <w:r w:rsidRPr="00C80B1B">
        <w:t>e</w:t>
      </w:r>
      <w:r w:rsidRPr="00C80B1B">
        <w:rPr>
          <w:spacing w:val="1"/>
        </w:rPr>
        <w:t>r</w:t>
      </w:r>
      <w:r w:rsidRPr="00C80B1B">
        <w:rPr>
          <w:spacing w:val="-2"/>
        </w:rPr>
        <w:t>v</w:t>
      </w:r>
      <w:r w:rsidRPr="00C80B1B">
        <w:rPr>
          <w:spacing w:val="-1"/>
        </w:rPr>
        <w:t>i</w:t>
      </w:r>
      <w:r w:rsidRPr="00C80B1B">
        <w:t>ce</w:t>
      </w:r>
      <w:r w:rsidRPr="00C80B1B">
        <w:rPr>
          <w:spacing w:val="-9"/>
        </w:rPr>
        <w:t xml:space="preserve"> </w:t>
      </w:r>
      <w:r w:rsidRPr="00C80B1B">
        <w:rPr>
          <w:spacing w:val="-3"/>
        </w:rPr>
        <w:t>o</w:t>
      </w:r>
      <w:r w:rsidRPr="00C80B1B">
        <w:t>f</w:t>
      </w:r>
      <w:r w:rsidRPr="00C80B1B">
        <w:rPr>
          <w:spacing w:val="-7"/>
        </w:rPr>
        <w:t xml:space="preserve"> </w:t>
      </w:r>
      <w:r w:rsidRPr="00C80B1B">
        <w:rPr>
          <w:spacing w:val="-1"/>
        </w:rPr>
        <w:t>N</w:t>
      </w:r>
      <w:r w:rsidRPr="00C80B1B">
        <w:t>a</w:t>
      </w:r>
      <w:r w:rsidRPr="00C80B1B">
        <w:rPr>
          <w:spacing w:val="1"/>
        </w:rPr>
        <w:t>t</w:t>
      </w:r>
      <w:r w:rsidRPr="00C80B1B">
        <w:rPr>
          <w:spacing w:val="-1"/>
        </w:rPr>
        <w:t>i</w:t>
      </w:r>
      <w:r w:rsidRPr="00C80B1B">
        <w:t xml:space="preserve">onal </w:t>
      </w:r>
      <w:r w:rsidRPr="00C80B1B">
        <w:rPr>
          <w:spacing w:val="-1"/>
        </w:rPr>
        <w:t>R</w:t>
      </w:r>
      <w:r w:rsidRPr="00C80B1B">
        <w:t>esea</w:t>
      </w:r>
      <w:r w:rsidRPr="00C80B1B">
        <w:rPr>
          <w:spacing w:val="1"/>
        </w:rPr>
        <w:t>r</w:t>
      </w:r>
      <w:r w:rsidRPr="00C80B1B">
        <w:t>ch</w:t>
      </w:r>
      <w:r w:rsidRPr="00C80B1B">
        <w:rPr>
          <w:spacing w:val="3"/>
        </w:rPr>
        <w:t xml:space="preserve"> </w:t>
      </w:r>
      <w:r w:rsidRPr="00C80B1B">
        <w:rPr>
          <w:spacing w:val="-3"/>
        </w:rPr>
        <w:t>P</w:t>
      </w:r>
      <w:r w:rsidRPr="00C80B1B">
        <w:rPr>
          <w:spacing w:val="1"/>
        </w:rPr>
        <w:t>r</w:t>
      </w:r>
      <w:r w:rsidRPr="00C80B1B">
        <w:rPr>
          <w:spacing w:val="-3"/>
        </w:rPr>
        <w:t>o</w:t>
      </w:r>
      <w:r w:rsidRPr="00C80B1B">
        <w:rPr>
          <w:spacing w:val="2"/>
        </w:rPr>
        <w:t>g</w:t>
      </w:r>
      <w:r w:rsidRPr="00C80B1B">
        <w:rPr>
          <w:spacing w:val="1"/>
        </w:rPr>
        <w:t>r</w:t>
      </w:r>
      <w:r w:rsidRPr="00C80B1B">
        <w:rPr>
          <w:spacing w:val="-3"/>
        </w:rPr>
        <w:t>a</w:t>
      </w:r>
      <w:r w:rsidRPr="00C80B1B">
        <w:t>m</w:t>
      </w:r>
      <w:r w:rsidRPr="00C80B1B">
        <w:rPr>
          <w:spacing w:val="4"/>
        </w:rPr>
        <w:t xml:space="preserve"> </w:t>
      </w:r>
      <w:r w:rsidRPr="00C80B1B">
        <w:rPr>
          <w:spacing w:val="-1"/>
        </w:rPr>
        <w:t>i</w:t>
      </w:r>
      <w:r w:rsidRPr="00C80B1B">
        <w:t xml:space="preserve">n </w:t>
      </w:r>
      <w:r w:rsidRPr="00C80B1B">
        <w:rPr>
          <w:spacing w:val="-1"/>
        </w:rPr>
        <w:t>G</w:t>
      </w:r>
      <w:r w:rsidRPr="00C80B1B">
        <w:t>eno</w:t>
      </w:r>
      <w:r w:rsidRPr="00C80B1B">
        <w:rPr>
          <w:spacing w:val="1"/>
        </w:rPr>
        <w:t>m</w:t>
      </w:r>
      <w:r w:rsidRPr="00C80B1B">
        <w:rPr>
          <w:spacing w:val="-1"/>
        </w:rPr>
        <w:t>i</w:t>
      </w:r>
      <w:r w:rsidRPr="00C80B1B">
        <w:t>c</w:t>
      </w:r>
      <w:r w:rsidRPr="00C80B1B">
        <w:rPr>
          <w:spacing w:val="3"/>
        </w:rPr>
        <w:t xml:space="preserve"> </w:t>
      </w:r>
      <w:r w:rsidRPr="00C80B1B">
        <w:rPr>
          <w:spacing w:val="-4"/>
        </w:rPr>
        <w:t>M</w:t>
      </w:r>
      <w:r w:rsidRPr="00C80B1B">
        <w:t>ed</w:t>
      </w:r>
      <w:r w:rsidRPr="00C80B1B">
        <w:rPr>
          <w:spacing w:val="-1"/>
        </w:rPr>
        <w:t>i</w:t>
      </w:r>
      <w:r w:rsidRPr="00C80B1B">
        <w:t>c</w:t>
      </w:r>
      <w:r w:rsidRPr="00C80B1B">
        <w:rPr>
          <w:spacing w:val="-1"/>
        </w:rPr>
        <w:t>i</w:t>
      </w:r>
      <w:r w:rsidRPr="00C80B1B">
        <w:t>ne</w:t>
      </w:r>
      <w:r w:rsidRPr="00C80B1B">
        <w:rPr>
          <w:spacing w:val="3"/>
        </w:rPr>
        <w:t xml:space="preserve"> </w:t>
      </w:r>
      <w:r w:rsidRPr="00C80B1B">
        <w:rPr>
          <w:spacing w:val="1"/>
        </w:rPr>
        <w:t>(</w:t>
      </w:r>
      <w:r w:rsidRPr="00C80B1B">
        <w:t>2006-2011</w:t>
      </w:r>
      <w:r w:rsidRPr="00C80B1B">
        <w:rPr>
          <w:spacing w:val="1"/>
        </w:rPr>
        <w:t>)</w:t>
      </w:r>
      <w:r w:rsidRPr="00C80B1B">
        <w:t>.</w:t>
      </w:r>
      <w:r w:rsidRPr="00C80B1B">
        <w:rPr>
          <w:spacing w:val="2"/>
        </w:rPr>
        <w:t xml:space="preserve"> </w:t>
      </w:r>
      <w:r w:rsidRPr="00C80B1B">
        <w:rPr>
          <w:spacing w:val="-2"/>
        </w:rPr>
        <w:t>M</w:t>
      </w:r>
      <w:r w:rsidRPr="00C80B1B">
        <w:t>y</w:t>
      </w:r>
      <w:r w:rsidRPr="00C80B1B">
        <w:rPr>
          <w:spacing w:val="1"/>
        </w:rPr>
        <w:t xml:space="preserve"> t</w:t>
      </w:r>
      <w:r w:rsidRPr="00C80B1B">
        <w:t>eam</w:t>
      </w:r>
      <w:r w:rsidRPr="00C80B1B">
        <w:rPr>
          <w:spacing w:val="2"/>
        </w:rPr>
        <w:t xml:space="preserve"> </w:t>
      </w:r>
      <w:r w:rsidRPr="00C80B1B">
        <w:t>de</w:t>
      </w:r>
      <w:r w:rsidRPr="00C80B1B">
        <w:rPr>
          <w:spacing w:val="-2"/>
        </w:rPr>
        <w:t>v</w:t>
      </w:r>
      <w:r w:rsidRPr="00C80B1B">
        <w:t>e</w:t>
      </w:r>
      <w:r w:rsidRPr="00C80B1B">
        <w:rPr>
          <w:spacing w:val="-1"/>
        </w:rPr>
        <w:t>l</w:t>
      </w:r>
      <w:r w:rsidRPr="00C80B1B">
        <w:t>oped</w:t>
      </w:r>
      <w:r w:rsidRPr="00C80B1B">
        <w:rPr>
          <w:spacing w:val="3"/>
        </w:rPr>
        <w:t xml:space="preserve"> </w:t>
      </w:r>
      <w:r w:rsidRPr="00C80B1B">
        <w:rPr>
          <w:spacing w:val="-3"/>
        </w:rPr>
        <w:t>w</w:t>
      </w:r>
      <w:r w:rsidRPr="00C80B1B">
        <w:rPr>
          <w:spacing w:val="-1"/>
        </w:rPr>
        <w:t>i</w:t>
      </w:r>
      <w:r w:rsidRPr="00C80B1B">
        <w:t>de</w:t>
      </w:r>
      <w:r w:rsidRPr="00C80B1B">
        <w:rPr>
          <w:spacing w:val="1"/>
        </w:rPr>
        <w:t>l</w:t>
      </w:r>
      <w:r w:rsidRPr="00C80B1B">
        <w:t>y</w:t>
      </w:r>
      <w:r w:rsidRPr="00C80B1B">
        <w:rPr>
          <w:spacing w:val="1"/>
        </w:rPr>
        <w:t xml:space="preserve"> </w:t>
      </w:r>
      <w:r w:rsidRPr="00C80B1B">
        <w:t>used</w:t>
      </w:r>
      <w:r w:rsidRPr="00C80B1B">
        <w:rPr>
          <w:spacing w:val="3"/>
        </w:rPr>
        <w:t xml:space="preserve"> </w:t>
      </w:r>
      <w:r w:rsidRPr="00C80B1B">
        <w:t>s</w:t>
      </w:r>
      <w:r w:rsidRPr="00C80B1B">
        <w:rPr>
          <w:spacing w:val="-3"/>
        </w:rPr>
        <w:t>o</w:t>
      </w:r>
      <w:r w:rsidRPr="00C80B1B">
        <w:rPr>
          <w:spacing w:val="1"/>
        </w:rPr>
        <w:t>ft</w:t>
      </w:r>
      <w:r w:rsidRPr="00C80B1B">
        <w:rPr>
          <w:spacing w:val="-3"/>
        </w:rPr>
        <w:t>w</w:t>
      </w:r>
      <w:r w:rsidRPr="00C80B1B">
        <w:rPr>
          <w:spacing w:val="2"/>
        </w:rPr>
        <w:t>a</w:t>
      </w:r>
      <w:r w:rsidRPr="00C80B1B">
        <w:rPr>
          <w:spacing w:val="1"/>
        </w:rPr>
        <w:t>r</w:t>
      </w:r>
      <w:r w:rsidRPr="00C80B1B">
        <w:t xml:space="preserve">e </w:t>
      </w:r>
      <w:r w:rsidRPr="00C80B1B">
        <w:rPr>
          <w:spacing w:val="1"/>
        </w:rPr>
        <w:t>t</w:t>
      </w:r>
      <w:r w:rsidRPr="00C80B1B">
        <w:t>oo</w:t>
      </w:r>
      <w:r w:rsidRPr="00C80B1B">
        <w:rPr>
          <w:spacing w:val="-1"/>
        </w:rPr>
        <w:t>l</w:t>
      </w:r>
      <w:r w:rsidRPr="00C80B1B">
        <w:t>s</w:t>
      </w:r>
      <w:r w:rsidRPr="00C80B1B">
        <w:rPr>
          <w:spacing w:val="3"/>
        </w:rPr>
        <w:t xml:space="preserve"> </w:t>
      </w:r>
      <w:r w:rsidRPr="00C80B1B">
        <w:rPr>
          <w:spacing w:val="1"/>
        </w:rPr>
        <w:t>f</w:t>
      </w:r>
      <w:r w:rsidRPr="00C80B1B">
        <w:rPr>
          <w:spacing w:val="-3"/>
        </w:rPr>
        <w:t xml:space="preserve">or </w:t>
      </w:r>
      <w:r w:rsidRPr="00C80B1B">
        <w:t>b</w:t>
      </w:r>
      <w:r w:rsidRPr="00C80B1B">
        <w:rPr>
          <w:spacing w:val="-1"/>
        </w:rPr>
        <w:t>i</w:t>
      </w:r>
      <w:r w:rsidRPr="00C80B1B">
        <w:t>o</w:t>
      </w:r>
      <w:r w:rsidRPr="00C80B1B">
        <w:rPr>
          <w:spacing w:val="1"/>
        </w:rPr>
        <w:t>m</w:t>
      </w:r>
      <w:r w:rsidRPr="00C80B1B">
        <w:t>ed</w:t>
      </w:r>
      <w:r w:rsidRPr="00C80B1B">
        <w:rPr>
          <w:spacing w:val="-1"/>
        </w:rPr>
        <w:t>i</w:t>
      </w:r>
      <w:r w:rsidRPr="00C80B1B">
        <w:t>cal</w:t>
      </w:r>
      <w:r w:rsidRPr="00C80B1B">
        <w:rPr>
          <w:spacing w:val="4"/>
        </w:rPr>
        <w:t xml:space="preserve"> </w:t>
      </w:r>
      <w:r w:rsidRPr="00C80B1B">
        <w:t>sc</w:t>
      </w:r>
      <w:r w:rsidRPr="00C80B1B">
        <w:rPr>
          <w:spacing w:val="-1"/>
        </w:rPr>
        <w:t>i</w:t>
      </w:r>
      <w:r w:rsidRPr="00C80B1B">
        <w:t>ence</w:t>
      </w:r>
      <w:r w:rsidRPr="00C80B1B">
        <w:rPr>
          <w:spacing w:val="-2"/>
        </w:rPr>
        <w:t>s</w:t>
      </w:r>
      <w:r w:rsidRPr="00C80B1B">
        <w:t>,</w:t>
      </w:r>
      <w:r w:rsidRPr="00C80B1B">
        <w:rPr>
          <w:spacing w:val="7"/>
        </w:rPr>
        <w:t xml:space="preserve"> </w:t>
      </w:r>
      <w:r w:rsidRPr="00C80B1B">
        <w:rPr>
          <w:spacing w:val="-1"/>
        </w:rPr>
        <w:t>i</w:t>
      </w:r>
      <w:r w:rsidRPr="00C80B1B">
        <w:t>nc</w:t>
      </w:r>
      <w:r w:rsidRPr="00C80B1B">
        <w:rPr>
          <w:spacing w:val="-3"/>
        </w:rPr>
        <w:t>l</w:t>
      </w:r>
      <w:r w:rsidRPr="00C80B1B">
        <w:t>ud</w:t>
      </w:r>
      <w:r w:rsidRPr="00C80B1B">
        <w:rPr>
          <w:spacing w:val="-1"/>
        </w:rPr>
        <w:t>i</w:t>
      </w:r>
      <w:r w:rsidRPr="00C80B1B">
        <w:t>ng</w:t>
      </w:r>
      <w:r w:rsidRPr="00C80B1B">
        <w:rPr>
          <w:spacing w:val="4"/>
        </w:rPr>
        <w:t xml:space="preserve"> </w:t>
      </w:r>
      <w:r w:rsidRPr="00C80B1B">
        <w:rPr>
          <w:spacing w:val="1"/>
        </w:rPr>
        <w:t>t</w:t>
      </w:r>
      <w:r w:rsidRPr="00C80B1B">
        <w:t>oo</w:t>
      </w:r>
      <w:r w:rsidRPr="00C80B1B">
        <w:rPr>
          <w:spacing w:val="-1"/>
        </w:rPr>
        <w:t>l</w:t>
      </w:r>
      <w:r w:rsidRPr="00C80B1B">
        <w:t xml:space="preserve">s </w:t>
      </w:r>
      <w:r w:rsidRPr="00C80B1B">
        <w:rPr>
          <w:spacing w:val="3"/>
        </w:rPr>
        <w:t>f</w:t>
      </w:r>
      <w:r w:rsidRPr="00C80B1B">
        <w:rPr>
          <w:spacing w:val="-3"/>
        </w:rPr>
        <w:t>o</w:t>
      </w:r>
      <w:r w:rsidRPr="00C80B1B">
        <w:t>r</w:t>
      </w:r>
      <w:r w:rsidRPr="00C80B1B">
        <w:rPr>
          <w:spacing w:val="4"/>
        </w:rPr>
        <w:t xml:space="preserve"> </w:t>
      </w:r>
      <w:proofErr w:type="spellStart"/>
      <w:r w:rsidRPr="00C80B1B">
        <w:t>ce</w:t>
      </w:r>
      <w:r w:rsidRPr="00C80B1B">
        <w:rPr>
          <w:spacing w:val="-1"/>
        </w:rPr>
        <w:t>ll</w:t>
      </w:r>
      <w:r w:rsidRPr="00C80B1B">
        <w:t>uar</w:t>
      </w:r>
      <w:proofErr w:type="spellEnd"/>
      <w:r w:rsidRPr="00C80B1B">
        <w:rPr>
          <w:spacing w:val="4"/>
        </w:rPr>
        <w:t xml:space="preserve"> </w:t>
      </w:r>
      <w:r w:rsidRPr="00C80B1B">
        <w:rPr>
          <w:spacing w:val="-1"/>
        </w:rPr>
        <w:t>i</w:t>
      </w:r>
      <w:r w:rsidRPr="00C80B1B">
        <w:rPr>
          <w:spacing w:val="-2"/>
        </w:rPr>
        <w:t>m</w:t>
      </w:r>
      <w:r w:rsidRPr="00C80B1B">
        <w:t>a</w:t>
      </w:r>
      <w:r w:rsidRPr="00C80B1B">
        <w:rPr>
          <w:spacing w:val="2"/>
        </w:rPr>
        <w:t>g</w:t>
      </w:r>
      <w:r w:rsidRPr="00C80B1B">
        <w:t>e</w:t>
      </w:r>
      <w:r w:rsidRPr="00C80B1B">
        <w:rPr>
          <w:spacing w:val="2"/>
        </w:rPr>
        <w:t xml:space="preserve"> </w:t>
      </w:r>
      <w:r w:rsidRPr="00C80B1B">
        <w:t>ana</w:t>
      </w:r>
      <w:r w:rsidRPr="00C80B1B">
        <w:rPr>
          <w:spacing w:val="-1"/>
        </w:rPr>
        <w:t>l</w:t>
      </w:r>
      <w:r w:rsidRPr="00C80B1B">
        <w:rPr>
          <w:spacing w:val="-2"/>
        </w:rPr>
        <w:t>y</w:t>
      </w:r>
      <w:r w:rsidRPr="00C80B1B">
        <w:t>s</w:t>
      </w:r>
      <w:r w:rsidRPr="00C80B1B">
        <w:rPr>
          <w:spacing w:val="-1"/>
        </w:rPr>
        <w:t>i</w:t>
      </w:r>
      <w:r w:rsidRPr="00C80B1B">
        <w:t>s</w:t>
      </w:r>
      <w:r w:rsidRPr="00C80B1B">
        <w:rPr>
          <w:spacing w:val="5"/>
        </w:rPr>
        <w:t xml:space="preserve"> </w:t>
      </w:r>
      <w:r w:rsidRPr="00C80B1B">
        <w:t>and</w:t>
      </w:r>
      <w:r w:rsidRPr="00C80B1B">
        <w:rPr>
          <w:spacing w:val="2"/>
        </w:rPr>
        <w:t xml:space="preserve"> </w:t>
      </w:r>
      <w:r w:rsidRPr="00C80B1B">
        <w:rPr>
          <w:spacing w:val="-1"/>
        </w:rPr>
        <w:t>SN</w:t>
      </w:r>
      <w:r w:rsidRPr="00C80B1B">
        <w:t>P</w:t>
      </w:r>
      <w:r w:rsidRPr="00C80B1B">
        <w:rPr>
          <w:spacing w:val="4"/>
        </w:rPr>
        <w:t xml:space="preserve"> </w:t>
      </w:r>
      <w:r w:rsidRPr="00C80B1B">
        <w:rPr>
          <w:spacing w:val="-3"/>
        </w:rPr>
        <w:t>p</w:t>
      </w:r>
      <w:r w:rsidRPr="00C80B1B">
        <w:rPr>
          <w:spacing w:val="1"/>
        </w:rPr>
        <w:t>r</w:t>
      </w:r>
      <w:r w:rsidRPr="00C80B1B">
        <w:rPr>
          <w:spacing w:val="-1"/>
        </w:rPr>
        <w:t>i</w:t>
      </w:r>
      <w:r w:rsidRPr="00C80B1B">
        <w:t>o</w:t>
      </w:r>
      <w:r w:rsidRPr="00C80B1B">
        <w:rPr>
          <w:spacing w:val="1"/>
        </w:rPr>
        <w:t>r</w:t>
      </w:r>
      <w:r w:rsidRPr="00C80B1B">
        <w:rPr>
          <w:spacing w:val="-1"/>
        </w:rPr>
        <w:t>i</w:t>
      </w:r>
      <w:r w:rsidRPr="00C80B1B">
        <w:rPr>
          <w:spacing w:val="1"/>
        </w:rPr>
        <w:t>t</w:t>
      </w:r>
      <w:r w:rsidRPr="00C80B1B">
        <w:rPr>
          <w:spacing w:val="-1"/>
        </w:rPr>
        <w:t>i</w:t>
      </w:r>
      <w:r w:rsidRPr="00C80B1B">
        <w:rPr>
          <w:spacing w:val="-2"/>
        </w:rPr>
        <w:t>z</w:t>
      </w:r>
      <w:r w:rsidRPr="00C80B1B">
        <w:t>a</w:t>
      </w:r>
      <w:r w:rsidRPr="00C80B1B">
        <w:rPr>
          <w:spacing w:val="1"/>
        </w:rPr>
        <w:t>t</w:t>
      </w:r>
      <w:r w:rsidRPr="00C80B1B">
        <w:rPr>
          <w:spacing w:val="-1"/>
        </w:rPr>
        <w:t>i</w:t>
      </w:r>
      <w:r w:rsidRPr="00C80B1B">
        <w:t>on.</w:t>
      </w:r>
      <w:r w:rsidRPr="00C80B1B">
        <w:rPr>
          <w:spacing w:val="4"/>
        </w:rPr>
        <w:t xml:space="preserve"> </w:t>
      </w:r>
      <w:r w:rsidRPr="00C80B1B">
        <w:t>I</w:t>
      </w:r>
      <w:r w:rsidRPr="00C80B1B">
        <w:rPr>
          <w:spacing w:val="4"/>
        </w:rPr>
        <w:t xml:space="preserve"> </w:t>
      </w:r>
      <w:r w:rsidRPr="00C80B1B">
        <w:rPr>
          <w:spacing w:val="-3"/>
        </w:rPr>
        <w:t>w</w:t>
      </w:r>
      <w:r w:rsidRPr="00C80B1B">
        <w:t>as</w:t>
      </w:r>
      <w:r w:rsidRPr="00C80B1B">
        <w:rPr>
          <w:spacing w:val="5"/>
        </w:rPr>
        <w:t xml:space="preserve"> </w:t>
      </w:r>
      <w:r w:rsidRPr="00C80B1B">
        <w:t>e</w:t>
      </w:r>
      <w:r w:rsidRPr="00C80B1B">
        <w:rPr>
          <w:spacing w:val="-1"/>
        </w:rPr>
        <w:t>l</w:t>
      </w:r>
      <w:r w:rsidRPr="00C80B1B">
        <w:t>ec</w:t>
      </w:r>
      <w:r w:rsidRPr="00C80B1B">
        <w:rPr>
          <w:spacing w:val="1"/>
        </w:rPr>
        <w:t>t</w:t>
      </w:r>
      <w:r w:rsidRPr="00C80B1B">
        <w:rPr>
          <w:spacing w:val="-3"/>
        </w:rPr>
        <w:t>e</w:t>
      </w:r>
      <w:r w:rsidRPr="00C80B1B">
        <w:t>d</w:t>
      </w:r>
      <w:r w:rsidRPr="00C80B1B">
        <w:rPr>
          <w:spacing w:val="4"/>
        </w:rPr>
        <w:t xml:space="preserve"> </w:t>
      </w:r>
      <w:r w:rsidRPr="00C80B1B">
        <w:t xml:space="preserve">as </w:t>
      </w:r>
      <w:r w:rsidRPr="00C80B1B">
        <w:rPr>
          <w:spacing w:val="1"/>
        </w:rPr>
        <w:t>t</w:t>
      </w:r>
      <w:r w:rsidRPr="00C80B1B">
        <w:t>he</w:t>
      </w:r>
      <w:r w:rsidRPr="00C80B1B">
        <w:rPr>
          <w:spacing w:val="2"/>
        </w:rPr>
        <w:t xml:space="preserve"> </w:t>
      </w:r>
      <w:r w:rsidRPr="00C80B1B">
        <w:t>8</w:t>
      </w:r>
      <w:proofErr w:type="spellStart"/>
      <w:r w:rsidRPr="00C80B1B">
        <w:rPr>
          <w:position w:val="8"/>
          <w:sz w:val="14"/>
          <w:szCs w:val="14"/>
        </w:rPr>
        <w:t>th</w:t>
      </w:r>
      <w:proofErr w:type="spellEnd"/>
      <w:r w:rsidRPr="00C80B1B">
        <w:rPr>
          <w:position w:val="8"/>
          <w:sz w:val="14"/>
          <w:szCs w:val="14"/>
        </w:rPr>
        <w:t xml:space="preserve"> </w:t>
      </w:r>
      <w:r w:rsidRPr="00C80B1B">
        <w:rPr>
          <w:spacing w:val="-1"/>
        </w:rPr>
        <w:t>P</w:t>
      </w:r>
      <w:r w:rsidRPr="00C80B1B">
        <w:rPr>
          <w:spacing w:val="1"/>
        </w:rPr>
        <w:t>r</w:t>
      </w:r>
      <w:r w:rsidRPr="00C80B1B">
        <w:t>es</w:t>
      </w:r>
      <w:r w:rsidRPr="00C80B1B">
        <w:rPr>
          <w:spacing w:val="-1"/>
        </w:rPr>
        <w:t>i</w:t>
      </w:r>
      <w:r w:rsidRPr="00C80B1B">
        <w:t>dent</w:t>
      </w:r>
      <w:r w:rsidRPr="00C80B1B">
        <w:rPr>
          <w:spacing w:val="24"/>
        </w:rPr>
        <w:t xml:space="preserve"> </w:t>
      </w:r>
      <w:r w:rsidRPr="00C80B1B">
        <w:rPr>
          <w:spacing w:val="-3"/>
        </w:rPr>
        <w:t>o</w:t>
      </w:r>
      <w:r w:rsidRPr="00C80B1B">
        <w:t>f</w:t>
      </w:r>
      <w:r w:rsidRPr="00C80B1B">
        <w:rPr>
          <w:spacing w:val="24"/>
        </w:rPr>
        <w:t xml:space="preserve"> </w:t>
      </w:r>
      <w:r w:rsidRPr="00C80B1B">
        <w:rPr>
          <w:spacing w:val="1"/>
        </w:rPr>
        <w:t>t</w:t>
      </w:r>
      <w:r w:rsidRPr="00C80B1B">
        <w:t>he</w:t>
      </w:r>
      <w:r w:rsidRPr="00C80B1B">
        <w:rPr>
          <w:spacing w:val="18"/>
        </w:rPr>
        <w:t xml:space="preserve"> </w:t>
      </w:r>
      <w:r w:rsidRPr="00C80B1B">
        <w:rPr>
          <w:spacing w:val="2"/>
        </w:rPr>
        <w:t>T</w:t>
      </w:r>
      <w:r w:rsidRPr="00C80B1B">
        <w:t>a</w:t>
      </w:r>
      <w:r w:rsidRPr="00C80B1B">
        <w:rPr>
          <w:spacing w:val="-1"/>
        </w:rPr>
        <w:t>i</w:t>
      </w:r>
      <w:r w:rsidRPr="00C80B1B">
        <w:rPr>
          <w:spacing w:val="-3"/>
        </w:rPr>
        <w:t>w</w:t>
      </w:r>
      <w:r w:rsidRPr="00C80B1B">
        <w:t>a</w:t>
      </w:r>
      <w:r w:rsidRPr="00C80B1B">
        <w:rPr>
          <w:spacing w:val="2"/>
        </w:rPr>
        <w:t>n</w:t>
      </w:r>
      <w:r w:rsidRPr="00C80B1B">
        <w:t>ese</w:t>
      </w:r>
      <w:r w:rsidRPr="00C80B1B">
        <w:rPr>
          <w:spacing w:val="23"/>
        </w:rPr>
        <w:t xml:space="preserve"> </w:t>
      </w:r>
      <w:r w:rsidRPr="00C80B1B">
        <w:rPr>
          <w:spacing w:val="-1"/>
        </w:rPr>
        <w:t>A</w:t>
      </w:r>
      <w:r w:rsidRPr="00C80B1B">
        <w:t>ssoc</w:t>
      </w:r>
      <w:r w:rsidRPr="00C80B1B">
        <w:rPr>
          <w:spacing w:val="-1"/>
        </w:rPr>
        <w:t>i</w:t>
      </w:r>
      <w:r w:rsidRPr="00C80B1B">
        <w:t>a</w:t>
      </w:r>
      <w:r w:rsidRPr="00C80B1B">
        <w:rPr>
          <w:spacing w:val="1"/>
        </w:rPr>
        <w:t>t</w:t>
      </w:r>
      <w:r w:rsidRPr="00C80B1B">
        <w:rPr>
          <w:spacing w:val="-1"/>
        </w:rPr>
        <w:t>i</w:t>
      </w:r>
      <w:r w:rsidRPr="00C80B1B">
        <w:t>on</w:t>
      </w:r>
      <w:r w:rsidRPr="00C80B1B">
        <w:rPr>
          <w:spacing w:val="20"/>
        </w:rPr>
        <w:t xml:space="preserve"> </w:t>
      </w:r>
      <w:r w:rsidRPr="00C80B1B">
        <w:rPr>
          <w:spacing w:val="1"/>
        </w:rPr>
        <w:t>f</w:t>
      </w:r>
      <w:r w:rsidRPr="00C80B1B">
        <w:t>or</w:t>
      </w:r>
      <w:r w:rsidRPr="00C80B1B">
        <w:rPr>
          <w:spacing w:val="24"/>
        </w:rPr>
        <w:t xml:space="preserve"> </w:t>
      </w:r>
      <w:r w:rsidRPr="00C80B1B">
        <w:rPr>
          <w:spacing w:val="-3"/>
        </w:rPr>
        <w:t>A</w:t>
      </w:r>
      <w:r w:rsidRPr="00C80B1B">
        <w:rPr>
          <w:spacing w:val="1"/>
        </w:rPr>
        <w:t>rt</w:t>
      </w:r>
      <w:r w:rsidRPr="00C80B1B">
        <w:rPr>
          <w:spacing w:val="-3"/>
        </w:rPr>
        <w:t>i</w:t>
      </w:r>
      <w:r w:rsidRPr="00C80B1B">
        <w:rPr>
          <w:spacing w:val="3"/>
        </w:rPr>
        <w:t>f</w:t>
      </w:r>
      <w:r w:rsidRPr="00C80B1B">
        <w:rPr>
          <w:spacing w:val="-3"/>
        </w:rPr>
        <w:t>i</w:t>
      </w:r>
      <w:r w:rsidRPr="00C80B1B">
        <w:t>c</w:t>
      </w:r>
      <w:r w:rsidRPr="00C80B1B">
        <w:rPr>
          <w:spacing w:val="-1"/>
        </w:rPr>
        <w:t>i</w:t>
      </w:r>
      <w:r w:rsidRPr="00C80B1B">
        <w:t>al</w:t>
      </w:r>
      <w:r w:rsidRPr="00C80B1B">
        <w:rPr>
          <w:spacing w:val="22"/>
        </w:rPr>
        <w:t xml:space="preserve"> </w:t>
      </w:r>
      <w:r w:rsidRPr="00C80B1B">
        <w:rPr>
          <w:spacing w:val="1"/>
        </w:rPr>
        <w:t>I</w:t>
      </w:r>
      <w:r w:rsidRPr="00C80B1B">
        <w:t>n</w:t>
      </w:r>
      <w:r w:rsidRPr="00C80B1B">
        <w:rPr>
          <w:spacing w:val="1"/>
        </w:rPr>
        <w:t>t</w:t>
      </w:r>
      <w:r w:rsidRPr="00C80B1B">
        <w:t>e</w:t>
      </w:r>
      <w:r w:rsidRPr="00C80B1B">
        <w:rPr>
          <w:spacing w:val="-1"/>
        </w:rPr>
        <w:t>lli</w:t>
      </w:r>
      <w:r w:rsidRPr="00C80B1B">
        <w:rPr>
          <w:spacing w:val="2"/>
        </w:rPr>
        <w:t>g</w:t>
      </w:r>
      <w:r w:rsidRPr="00C80B1B">
        <w:t>ence</w:t>
      </w:r>
      <w:r w:rsidRPr="00C80B1B">
        <w:rPr>
          <w:spacing w:val="20"/>
        </w:rPr>
        <w:t xml:space="preserve"> </w:t>
      </w:r>
      <w:r w:rsidRPr="00C80B1B">
        <w:rPr>
          <w:spacing w:val="1"/>
        </w:rPr>
        <w:t>(</w:t>
      </w:r>
      <w:r w:rsidRPr="00C80B1B">
        <w:t>2009</w:t>
      </w:r>
      <w:r w:rsidRPr="00C80B1B">
        <w:rPr>
          <w:spacing w:val="3"/>
        </w:rPr>
        <w:t>-</w:t>
      </w:r>
      <w:r w:rsidRPr="00C80B1B">
        <w:rPr>
          <w:spacing w:val="-3"/>
        </w:rPr>
        <w:t>2</w:t>
      </w:r>
      <w:r w:rsidRPr="00C80B1B">
        <w:t>011</w:t>
      </w:r>
      <w:r w:rsidRPr="00C80B1B">
        <w:rPr>
          <w:spacing w:val="1"/>
        </w:rPr>
        <w:t>)</w:t>
      </w:r>
      <w:r w:rsidRPr="00C80B1B">
        <w:t xml:space="preserve">. </w:t>
      </w:r>
      <w:r w:rsidRPr="00C80B1B">
        <w:rPr>
          <w:spacing w:val="45"/>
        </w:rPr>
        <w:t xml:space="preserve"> </w:t>
      </w:r>
      <w:r w:rsidRPr="00C80B1B">
        <w:rPr>
          <w:spacing w:val="-1"/>
        </w:rPr>
        <w:t>B</w:t>
      </w:r>
      <w:r w:rsidRPr="00C80B1B">
        <w:rPr>
          <w:spacing w:val="-3"/>
        </w:rPr>
        <w:t>e</w:t>
      </w:r>
      <w:r w:rsidRPr="00C80B1B">
        <w:rPr>
          <w:spacing w:val="3"/>
        </w:rPr>
        <w:t>f</w:t>
      </w:r>
      <w:r w:rsidRPr="00C80B1B">
        <w:rPr>
          <w:spacing w:val="-3"/>
        </w:rPr>
        <w:t>o</w:t>
      </w:r>
      <w:r w:rsidRPr="00C80B1B">
        <w:rPr>
          <w:spacing w:val="1"/>
        </w:rPr>
        <w:t>r</w:t>
      </w:r>
      <w:r w:rsidRPr="00C80B1B">
        <w:t>e</w:t>
      </w:r>
      <w:r w:rsidRPr="00C80B1B">
        <w:rPr>
          <w:spacing w:val="23"/>
        </w:rPr>
        <w:t xml:space="preserve"> </w:t>
      </w:r>
      <w:r w:rsidRPr="00C80B1B">
        <w:rPr>
          <w:spacing w:val="1"/>
        </w:rPr>
        <w:t>j</w:t>
      </w:r>
      <w:r w:rsidRPr="00C80B1B">
        <w:t>o</w:t>
      </w:r>
      <w:r w:rsidRPr="00C80B1B">
        <w:rPr>
          <w:spacing w:val="-1"/>
        </w:rPr>
        <w:t>i</w:t>
      </w:r>
      <w:r w:rsidRPr="00C80B1B">
        <w:t>n</w:t>
      </w:r>
      <w:r w:rsidRPr="00C80B1B">
        <w:rPr>
          <w:spacing w:val="-1"/>
        </w:rPr>
        <w:t>i</w:t>
      </w:r>
      <w:r w:rsidRPr="00C80B1B">
        <w:rPr>
          <w:spacing w:val="-3"/>
        </w:rPr>
        <w:t>n</w:t>
      </w:r>
      <w:r w:rsidRPr="00C80B1B">
        <w:t>g</w:t>
      </w:r>
      <w:r w:rsidRPr="00C80B1B">
        <w:rPr>
          <w:spacing w:val="25"/>
        </w:rPr>
        <w:t xml:space="preserve"> </w:t>
      </w:r>
      <w:r w:rsidRPr="00C80B1B">
        <w:rPr>
          <w:spacing w:val="-1"/>
        </w:rPr>
        <w:t>U</w:t>
      </w:r>
      <w:r w:rsidRPr="00C80B1B">
        <w:rPr>
          <w:spacing w:val="-3"/>
        </w:rPr>
        <w:t>C</w:t>
      </w:r>
      <w:r w:rsidRPr="00C80B1B">
        <w:rPr>
          <w:spacing w:val="-1"/>
        </w:rPr>
        <w:t>SD</w:t>
      </w:r>
      <w:r w:rsidRPr="00C80B1B">
        <w:t>,</w:t>
      </w:r>
      <w:r w:rsidRPr="00C80B1B">
        <w:rPr>
          <w:spacing w:val="24"/>
        </w:rPr>
        <w:t xml:space="preserve"> </w:t>
      </w:r>
      <w:r w:rsidRPr="00C80B1B">
        <w:t>I</w:t>
      </w:r>
      <w:r w:rsidRPr="00C80B1B">
        <w:rPr>
          <w:spacing w:val="24"/>
        </w:rPr>
        <w:t xml:space="preserve"> </w:t>
      </w:r>
      <w:r w:rsidRPr="00C80B1B">
        <w:rPr>
          <w:spacing w:val="-3"/>
        </w:rPr>
        <w:t>w</w:t>
      </w:r>
      <w:r w:rsidRPr="00C80B1B">
        <w:t>as</w:t>
      </w:r>
      <w:r w:rsidRPr="00C80B1B">
        <w:rPr>
          <w:spacing w:val="23"/>
        </w:rPr>
        <w:t xml:space="preserve"> </w:t>
      </w:r>
      <w:r w:rsidRPr="00C80B1B">
        <w:t xml:space="preserve">a </w:t>
      </w:r>
      <w:r w:rsidRPr="00C80B1B">
        <w:rPr>
          <w:spacing w:val="-1"/>
        </w:rPr>
        <w:t>C</w:t>
      </w:r>
      <w:r w:rsidRPr="00C80B1B">
        <w:t>o</w:t>
      </w:r>
      <w:r w:rsidRPr="00C80B1B">
        <w:rPr>
          <w:spacing w:val="1"/>
        </w:rPr>
        <w:t>m</w:t>
      </w:r>
      <w:r w:rsidRPr="00C80B1B">
        <w:t>pu</w:t>
      </w:r>
      <w:r w:rsidRPr="00C80B1B">
        <w:rPr>
          <w:spacing w:val="1"/>
        </w:rPr>
        <w:t>t</w:t>
      </w:r>
      <w:r w:rsidRPr="00C80B1B">
        <w:t xml:space="preserve">er </w:t>
      </w:r>
      <w:r w:rsidRPr="00C80B1B">
        <w:rPr>
          <w:spacing w:val="-1"/>
        </w:rPr>
        <w:t>S</w:t>
      </w:r>
      <w:r w:rsidRPr="00C80B1B">
        <w:t>c</w:t>
      </w:r>
      <w:r w:rsidRPr="00C80B1B">
        <w:rPr>
          <w:spacing w:val="-1"/>
        </w:rPr>
        <w:t>i</w:t>
      </w:r>
      <w:r w:rsidRPr="00C80B1B">
        <w:t>en</w:t>
      </w:r>
      <w:r w:rsidRPr="00C80B1B">
        <w:rPr>
          <w:spacing w:val="1"/>
        </w:rPr>
        <w:t>t</w:t>
      </w:r>
      <w:r w:rsidRPr="00C80B1B">
        <w:rPr>
          <w:spacing w:val="-1"/>
        </w:rPr>
        <w:t>i</w:t>
      </w:r>
      <w:r w:rsidRPr="00C80B1B">
        <w:t xml:space="preserve">st at </w:t>
      </w:r>
      <w:r w:rsidRPr="00C80B1B">
        <w:rPr>
          <w:spacing w:val="1"/>
        </w:rPr>
        <w:t>t</w:t>
      </w:r>
      <w:r w:rsidRPr="00C80B1B">
        <w:rPr>
          <w:spacing w:val="-3"/>
        </w:rPr>
        <w:t>h</w:t>
      </w:r>
      <w:r w:rsidRPr="00C80B1B">
        <w:t>e</w:t>
      </w:r>
      <w:r w:rsidRPr="00C80B1B">
        <w:rPr>
          <w:spacing w:val="1"/>
        </w:rPr>
        <w:t xml:space="preserve"> I</w:t>
      </w:r>
      <w:r w:rsidRPr="00C80B1B">
        <w:rPr>
          <w:spacing w:val="-3"/>
        </w:rPr>
        <w:t>n</w:t>
      </w:r>
      <w:r w:rsidRPr="00C80B1B">
        <w:rPr>
          <w:spacing w:val="1"/>
        </w:rPr>
        <w:t>f</w:t>
      </w:r>
      <w:r w:rsidRPr="00C80B1B">
        <w:t>o</w:t>
      </w:r>
      <w:r w:rsidRPr="00C80B1B">
        <w:rPr>
          <w:spacing w:val="-2"/>
        </w:rPr>
        <w:t>r</w:t>
      </w:r>
      <w:r w:rsidRPr="00C80B1B">
        <w:rPr>
          <w:spacing w:val="1"/>
        </w:rPr>
        <w:t>m</w:t>
      </w:r>
      <w:r w:rsidRPr="00C80B1B">
        <w:t>a</w:t>
      </w:r>
      <w:r w:rsidRPr="00C80B1B">
        <w:rPr>
          <w:spacing w:val="1"/>
        </w:rPr>
        <w:t>t</w:t>
      </w:r>
      <w:r w:rsidRPr="00C80B1B">
        <w:rPr>
          <w:spacing w:val="-1"/>
        </w:rPr>
        <w:t>i</w:t>
      </w:r>
      <w:r w:rsidRPr="00C80B1B">
        <w:t>on</w:t>
      </w:r>
      <w:r w:rsidRPr="00C80B1B">
        <w:rPr>
          <w:spacing w:val="1"/>
        </w:rPr>
        <w:t xml:space="preserve"> </w:t>
      </w:r>
      <w:r w:rsidRPr="00C80B1B">
        <w:rPr>
          <w:spacing w:val="-1"/>
        </w:rPr>
        <w:t>S</w:t>
      </w:r>
      <w:r w:rsidRPr="00C80B1B">
        <w:t>c</w:t>
      </w:r>
      <w:r w:rsidRPr="00C80B1B">
        <w:rPr>
          <w:spacing w:val="-1"/>
        </w:rPr>
        <w:t>i</w:t>
      </w:r>
      <w:r w:rsidRPr="00C80B1B">
        <w:t>ences</w:t>
      </w:r>
      <w:r w:rsidRPr="00C80B1B">
        <w:rPr>
          <w:spacing w:val="-1"/>
        </w:rPr>
        <w:t xml:space="preserve"> I</w:t>
      </w:r>
      <w:r w:rsidRPr="00C80B1B">
        <w:t>ns</w:t>
      </w:r>
      <w:r w:rsidRPr="00C80B1B">
        <w:rPr>
          <w:spacing w:val="1"/>
        </w:rPr>
        <w:t>t</w:t>
      </w:r>
      <w:r w:rsidRPr="00C80B1B">
        <w:rPr>
          <w:spacing w:val="-1"/>
        </w:rPr>
        <w:t>i</w:t>
      </w:r>
      <w:r w:rsidRPr="00C80B1B">
        <w:rPr>
          <w:spacing w:val="1"/>
        </w:rPr>
        <w:t>t</w:t>
      </w:r>
      <w:r w:rsidRPr="00C80B1B">
        <w:t>u</w:t>
      </w:r>
      <w:r w:rsidRPr="00C80B1B">
        <w:rPr>
          <w:spacing w:val="1"/>
        </w:rPr>
        <w:t>t</w:t>
      </w:r>
      <w:r w:rsidRPr="00C80B1B">
        <w:rPr>
          <w:spacing w:val="-3"/>
        </w:rPr>
        <w:t>e</w:t>
      </w:r>
      <w:r w:rsidRPr="00C80B1B">
        <w:t>,</w:t>
      </w:r>
      <w:r w:rsidRPr="00C80B1B">
        <w:rPr>
          <w:spacing w:val="3"/>
        </w:rPr>
        <w:t xml:space="preserve"> </w:t>
      </w:r>
      <w:r w:rsidRPr="00C80B1B">
        <w:rPr>
          <w:spacing w:val="-1"/>
        </w:rPr>
        <w:t>U</w:t>
      </w:r>
      <w:r w:rsidRPr="00C80B1B">
        <w:t>n</w:t>
      </w:r>
      <w:r w:rsidRPr="00C80B1B">
        <w:rPr>
          <w:spacing w:val="-1"/>
        </w:rPr>
        <w:t>i</w:t>
      </w:r>
      <w:r w:rsidRPr="00C80B1B">
        <w:rPr>
          <w:spacing w:val="-2"/>
        </w:rPr>
        <w:t>v</w:t>
      </w:r>
      <w:r w:rsidRPr="00C80B1B">
        <w:t>e</w:t>
      </w:r>
      <w:r w:rsidRPr="00C80B1B">
        <w:rPr>
          <w:spacing w:val="1"/>
        </w:rPr>
        <w:t>r</w:t>
      </w:r>
      <w:r w:rsidRPr="00C80B1B">
        <w:t>s</w:t>
      </w:r>
      <w:r w:rsidRPr="00C80B1B">
        <w:rPr>
          <w:spacing w:val="-1"/>
        </w:rPr>
        <w:t>i</w:t>
      </w:r>
      <w:r w:rsidRPr="00C80B1B">
        <w:rPr>
          <w:spacing w:val="1"/>
        </w:rPr>
        <w:t>t</w:t>
      </w:r>
      <w:r w:rsidRPr="00C80B1B">
        <w:t>y</w:t>
      </w:r>
      <w:r w:rsidRPr="00C80B1B">
        <w:rPr>
          <w:spacing w:val="-1"/>
        </w:rPr>
        <w:t xml:space="preserve"> </w:t>
      </w:r>
      <w:r w:rsidRPr="00C80B1B">
        <w:rPr>
          <w:spacing w:val="-3"/>
        </w:rPr>
        <w:t>o</w:t>
      </w:r>
      <w:r w:rsidRPr="00C80B1B">
        <w:t>f</w:t>
      </w:r>
      <w:r w:rsidRPr="00C80B1B">
        <w:rPr>
          <w:spacing w:val="5"/>
        </w:rPr>
        <w:t xml:space="preserve"> </w:t>
      </w:r>
      <w:r w:rsidRPr="00C80B1B">
        <w:rPr>
          <w:spacing w:val="-1"/>
        </w:rPr>
        <w:t>S</w:t>
      </w:r>
      <w:r w:rsidRPr="00C80B1B">
        <w:rPr>
          <w:spacing w:val="-3"/>
        </w:rPr>
        <w:t>o</w:t>
      </w:r>
      <w:r w:rsidRPr="00C80B1B">
        <w:t>u</w:t>
      </w:r>
      <w:r w:rsidRPr="00C80B1B">
        <w:rPr>
          <w:spacing w:val="1"/>
        </w:rPr>
        <w:t>t</w:t>
      </w:r>
      <w:r w:rsidRPr="00C80B1B">
        <w:t>he</w:t>
      </w:r>
      <w:r w:rsidRPr="00C80B1B">
        <w:rPr>
          <w:spacing w:val="1"/>
        </w:rPr>
        <w:t>r</w:t>
      </w:r>
      <w:r w:rsidRPr="00C80B1B">
        <w:t>n</w:t>
      </w:r>
      <w:r w:rsidRPr="00C80B1B">
        <w:rPr>
          <w:spacing w:val="-1"/>
        </w:rPr>
        <w:t xml:space="preserve"> C</w:t>
      </w:r>
      <w:r w:rsidRPr="00C80B1B">
        <w:t>a</w:t>
      </w:r>
      <w:r w:rsidRPr="00C80B1B">
        <w:rPr>
          <w:spacing w:val="-1"/>
        </w:rPr>
        <w:t>li</w:t>
      </w:r>
      <w:r w:rsidRPr="00C80B1B">
        <w:rPr>
          <w:spacing w:val="3"/>
        </w:rPr>
        <w:t>f</w:t>
      </w:r>
      <w:r w:rsidRPr="00C80B1B">
        <w:rPr>
          <w:spacing w:val="-3"/>
        </w:rPr>
        <w:t>o</w:t>
      </w:r>
      <w:r w:rsidRPr="00C80B1B">
        <w:rPr>
          <w:spacing w:val="1"/>
        </w:rPr>
        <w:t>r</w:t>
      </w:r>
      <w:r w:rsidRPr="00C80B1B">
        <w:t>n</w:t>
      </w:r>
      <w:r w:rsidRPr="00C80B1B">
        <w:rPr>
          <w:spacing w:val="-1"/>
        </w:rPr>
        <w:t>i</w:t>
      </w:r>
      <w:r w:rsidRPr="00C80B1B">
        <w:t>a</w:t>
      </w:r>
      <w:r w:rsidRPr="00C80B1B">
        <w:rPr>
          <w:spacing w:val="1"/>
        </w:rPr>
        <w:t xml:space="preserve"> (</w:t>
      </w:r>
      <w:r w:rsidRPr="00C80B1B">
        <w:t>200</w:t>
      </w:r>
      <w:r w:rsidRPr="00C80B1B">
        <w:rPr>
          <w:spacing w:val="-2"/>
        </w:rPr>
        <w:t>9</w:t>
      </w:r>
      <w:r w:rsidRPr="00C80B1B">
        <w:rPr>
          <w:spacing w:val="1"/>
        </w:rPr>
        <w:t>-</w:t>
      </w:r>
      <w:r w:rsidRPr="00C80B1B">
        <w:rPr>
          <w:spacing w:val="-3"/>
        </w:rPr>
        <w:t>2</w:t>
      </w:r>
      <w:r w:rsidRPr="00C80B1B">
        <w:t>013</w:t>
      </w:r>
      <w:r w:rsidRPr="00C80B1B">
        <w:rPr>
          <w:spacing w:val="1"/>
        </w:rPr>
        <w:t>)</w:t>
      </w:r>
      <w:r w:rsidRPr="00C80B1B">
        <w:t>,</w:t>
      </w:r>
      <w:r w:rsidRPr="00C80B1B">
        <w:rPr>
          <w:spacing w:val="2"/>
        </w:rPr>
        <w:t xml:space="preserve"> </w:t>
      </w:r>
      <w:r w:rsidRPr="00C80B1B">
        <w:rPr>
          <w:spacing w:val="-3"/>
        </w:rPr>
        <w:t>w</w:t>
      </w:r>
      <w:r w:rsidRPr="00C80B1B">
        <w:t>he</w:t>
      </w:r>
      <w:r w:rsidRPr="00C80B1B">
        <w:rPr>
          <w:spacing w:val="1"/>
        </w:rPr>
        <w:t>r</w:t>
      </w:r>
      <w:r w:rsidRPr="00C80B1B">
        <w:t>e</w:t>
      </w:r>
      <w:r w:rsidRPr="00C80B1B">
        <w:rPr>
          <w:spacing w:val="-4"/>
        </w:rPr>
        <w:t xml:space="preserve"> </w:t>
      </w:r>
      <w:r w:rsidRPr="00C80B1B">
        <w:t xml:space="preserve">I </w:t>
      </w:r>
      <w:r w:rsidRPr="00C80B1B">
        <w:rPr>
          <w:spacing w:val="-3"/>
        </w:rPr>
        <w:t>w</w:t>
      </w:r>
      <w:r w:rsidRPr="00C80B1B">
        <w:t>as</w:t>
      </w:r>
      <w:r w:rsidRPr="00C80B1B">
        <w:rPr>
          <w:spacing w:val="4"/>
        </w:rPr>
        <w:t xml:space="preserve"> </w:t>
      </w:r>
      <w:r w:rsidRPr="00C80B1B">
        <w:rPr>
          <w:spacing w:val="1"/>
        </w:rPr>
        <w:t>t</w:t>
      </w:r>
      <w:r w:rsidRPr="00C80B1B">
        <w:t>he</w:t>
      </w:r>
      <w:r w:rsidRPr="00C80B1B">
        <w:rPr>
          <w:spacing w:val="3"/>
        </w:rPr>
        <w:t xml:space="preserve"> </w:t>
      </w:r>
      <w:r w:rsidRPr="00C80B1B">
        <w:rPr>
          <w:spacing w:val="1"/>
        </w:rPr>
        <w:t>m</w:t>
      </w:r>
      <w:r w:rsidRPr="00C80B1B">
        <w:t>a</w:t>
      </w:r>
      <w:r w:rsidRPr="00C80B1B">
        <w:rPr>
          <w:spacing w:val="-1"/>
        </w:rPr>
        <w:t>i</w:t>
      </w:r>
      <w:r w:rsidRPr="00C80B1B">
        <w:t>n</w:t>
      </w:r>
      <w:r w:rsidRPr="00C80B1B">
        <w:rPr>
          <w:spacing w:val="1"/>
        </w:rPr>
        <w:t xml:space="preserve"> </w:t>
      </w:r>
      <w:r w:rsidRPr="00C80B1B">
        <w:t>au</w:t>
      </w:r>
      <w:r w:rsidRPr="00C80B1B">
        <w:rPr>
          <w:spacing w:val="1"/>
        </w:rPr>
        <w:t>t</w:t>
      </w:r>
      <w:r w:rsidRPr="00C80B1B">
        <w:t>h</w:t>
      </w:r>
      <w:r w:rsidRPr="00C80B1B">
        <w:rPr>
          <w:spacing w:val="-3"/>
        </w:rPr>
        <w:t>o</w:t>
      </w:r>
      <w:r w:rsidRPr="00C80B1B">
        <w:t>r</w:t>
      </w:r>
      <w:r w:rsidRPr="00C80B1B">
        <w:rPr>
          <w:spacing w:val="5"/>
        </w:rPr>
        <w:t xml:space="preserve"> </w:t>
      </w:r>
      <w:r w:rsidRPr="00C80B1B">
        <w:rPr>
          <w:spacing w:val="-3"/>
        </w:rPr>
        <w:t>o</w:t>
      </w:r>
      <w:r w:rsidRPr="00C80B1B">
        <w:t>f</w:t>
      </w:r>
      <w:r w:rsidRPr="00C80B1B">
        <w:rPr>
          <w:spacing w:val="2"/>
        </w:rPr>
        <w:t xml:space="preserve"> </w:t>
      </w:r>
      <w:r w:rsidRPr="00C80B1B">
        <w:rPr>
          <w:spacing w:val="-1"/>
        </w:rPr>
        <w:t>t</w:t>
      </w:r>
      <w:r w:rsidRPr="00C80B1B">
        <w:t>he</w:t>
      </w:r>
      <w:r w:rsidRPr="00C80B1B">
        <w:rPr>
          <w:spacing w:val="1"/>
        </w:rPr>
        <w:t xml:space="preserve"> </w:t>
      </w:r>
      <w:r w:rsidRPr="00C80B1B">
        <w:rPr>
          <w:spacing w:val="2"/>
        </w:rPr>
        <w:t>g</w:t>
      </w:r>
      <w:r w:rsidRPr="00C80B1B">
        <w:rPr>
          <w:spacing w:val="1"/>
        </w:rPr>
        <w:t>r</w:t>
      </w:r>
      <w:r w:rsidRPr="00C80B1B">
        <w:t>a</w:t>
      </w:r>
      <w:r w:rsidRPr="00C80B1B">
        <w:rPr>
          <w:spacing w:val="-3"/>
        </w:rPr>
        <w:t>n</w:t>
      </w:r>
      <w:r w:rsidRPr="00C80B1B">
        <w:t>t</w:t>
      </w:r>
      <w:r w:rsidRPr="00C80B1B">
        <w:rPr>
          <w:spacing w:val="6"/>
        </w:rPr>
        <w:t xml:space="preserve"> </w:t>
      </w:r>
      <w:r w:rsidRPr="00C80B1B">
        <w:rPr>
          <w:spacing w:val="-3"/>
        </w:rPr>
        <w:t>p</w:t>
      </w:r>
      <w:r w:rsidRPr="00C80B1B">
        <w:rPr>
          <w:spacing w:val="1"/>
        </w:rPr>
        <w:t>r</w:t>
      </w:r>
      <w:r w:rsidRPr="00C80B1B">
        <w:t>oposal</w:t>
      </w:r>
      <w:r w:rsidRPr="00C80B1B">
        <w:rPr>
          <w:spacing w:val="3"/>
        </w:rPr>
        <w:t xml:space="preserve"> </w:t>
      </w:r>
      <w:r w:rsidRPr="00C80B1B">
        <w:t>and</w:t>
      </w:r>
      <w:r w:rsidRPr="00C80B1B">
        <w:rPr>
          <w:spacing w:val="-1"/>
        </w:rPr>
        <w:t xml:space="preserve"> </w:t>
      </w:r>
      <w:r w:rsidRPr="00C80B1B">
        <w:rPr>
          <w:spacing w:val="2"/>
        </w:rPr>
        <w:t>k</w:t>
      </w:r>
      <w:r w:rsidRPr="00C80B1B">
        <w:rPr>
          <w:spacing w:val="-3"/>
        </w:rPr>
        <w:t>e</w:t>
      </w:r>
      <w:r w:rsidRPr="00C80B1B">
        <w:rPr>
          <w:spacing w:val="-2"/>
        </w:rPr>
        <w:t>y</w:t>
      </w:r>
      <w:r w:rsidRPr="00C80B1B">
        <w:rPr>
          <w:spacing w:val="1"/>
        </w:rPr>
        <w:t>-</w:t>
      </w:r>
      <w:r w:rsidRPr="00C80B1B">
        <w:rPr>
          <w:spacing w:val="-1"/>
        </w:rPr>
        <w:t>i</w:t>
      </w:r>
      <w:r w:rsidRPr="00C80B1B">
        <w:rPr>
          <w:spacing w:val="2"/>
        </w:rPr>
        <w:t>n</w:t>
      </w:r>
      <w:r w:rsidRPr="00C80B1B">
        <w:rPr>
          <w:spacing w:val="-2"/>
        </w:rPr>
        <w:t>v</w:t>
      </w:r>
      <w:r w:rsidRPr="00C80B1B">
        <w:t>es</w:t>
      </w:r>
      <w:r w:rsidRPr="00C80B1B">
        <w:rPr>
          <w:spacing w:val="1"/>
        </w:rPr>
        <w:t>t</w:t>
      </w:r>
      <w:r w:rsidRPr="00C80B1B">
        <w:rPr>
          <w:spacing w:val="-1"/>
        </w:rPr>
        <w:t>i</w:t>
      </w:r>
      <w:r w:rsidRPr="00C80B1B">
        <w:rPr>
          <w:spacing w:val="2"/>
        </w:rPr>
        <w:t>g</w:t>
      </w:r>
      <w:r w:rsidRPr="00C80B1B">
        <w:t>a</w:t>
      </w:r>
      <w:r w:rsidRPr="00C80B1B">
        <w:rPr>
          <w:spacing w:val="1"/>
        </w:rPr>
        <w:t>t</w:t>
      </w:r>
      <w:r w:rsidRPr="00C80B1B">
        <w:rPr>
          <w:spacing w:val="-3"/>
        </w:rPr>
        <w:t>o</w:t>
      </w:r>
      <w:r w:rsidRPr="00C80B1B">
        <w:t>r</w:t>
      </w:r>
      <w:r w:rsidRPr="00C80B1B">
        <w:rPr>
          <w:spacing w:val="5"/>
        </w:rPr>
        <w:t xml:space="preserve"> </w:t>
      </w:r>
      <w:r w:rsidRPr="00C80B1B">
        <w:rPr>
          <w:spacing w:val="-3"/>
        </w:rPr>
        <w:t>o</w:t>
      </w:r>
      <w:r w:rsidRPr="00C80B1B">
        <w:t>f</w:t>
      </w:r>
      <w:r w:rsidRPr="00C80B1B">
        <w:rPr>
          <w:spacing w:val="2"/>
        </w:rPr>
        <w:t xml:space="preserve"> </w:t>
      </w:r>
      <w:r w:rsidRPr="00C80B1B">
        <w:rPr>
          <w:spacing w:val="1"/>
        </w:rPr>
        <w:t>t</w:t>
      </w:r>
      <w:r w:rsidRPr="00C80B1B">
        <w:t>he</w:t>
      </w:r>
      <w:r w:rsidRPr="00C80B1B">
        <w:rPr>
          <w:spacing w:val="1"/>
        </w:rPr>
        <w:t xml:space="preserve"> </w:t>
      </w:r>
      <w:r w:rsidRPr="00C80B1B">
        <w:rPr>
          <w:spacing w:val="-1"/>
        </w:rPr>
        <w:t>NH</w:t>
      </w:r>
      <w:r w:rsidRPr="00C80B1B">
        <w:t>L</w:t>
      </w:r>
      <w:r w:rsidRPr="00C80B1B">
        <w:rPr>
          <w:spacing w:val="-1"/>
        </w:rPr>
        <w:t>B</w:t>
      </w:r>
      <w:r w:rsidRPr="00C80B1B">
        <w:t>I</w:t>
      </w:r>
      <w:r w:rsidRPr="00C80B1B">
        <w:rPr>
          <w:spacing w:val="5"/>
        </w:rPr>
        <w:t xml:space="preserve"> </w:t>
      </w:r>
      <w:r w:rsidRPr="00C80B1B">
        <w:rPr>
          <w:spacing w:val="-1"/>
        </w:rPr>
        <w:t>PF</w:t>
      </w:r>
      <w:r w:rsidRPr="00C80B1B">
        <w:rPr>
          <w:spacing w:val="1"/>
        </w:rPr>
        <w:t>I</w:t>
      </w:r>
      <w:r w:rsidRPr="00C80B1B">
        <w:rPr>
          <w:spacing w:val="-1"/>
        </w:rPr>
        <w:t>ND</w:t>
      </w:r>
      <w:r w:rsidRPr="00C80B1B">
        <w:t>R</w:t>
      </w:r>
      <w:r w:rsidRPr="00C80B1B">
        <w:rPr>
          <w:spacing w:val="3"/>
        </w:rPr>
        <w:t xml:space="preserve"> </w:t>
      </w:r>
      <w:r w:rsidRPr="00C80B1B">
        <w:rPr>
          <w:spacing w:val="-3"/>
        </w:rPr>
        <w:t>p</w:t>
      </w:r>
      <w:r w:rsidRPr="00C80B1B">
        <w:rPr>
          <w:spacing w:val="1"/>
        </w:rPr>
        <w:t>r</w:t>
      </w:r>
      <w:r w:rsidRPr="00C80B1B">
        <w:t>o</w:t>
      </w:r>
      <w:r w:rsidRPr="00C80B1B">
        <w:rPr>
          <w:spacing w:val="1"/>
        </w:rPr>
        <w:t>j</w:t>
      </w:r>
      <w:r w:rsidRPr="00C80B1B">
        <w:rPr>
          <w:spacing w:val="-3"/>
        </w:rPr>
        <w:t>e</w:t>
      </w:r>
      <w:r w:rsidRPr="00C80B1B">
        <w:t>c</w:t>
      </w:r>
      <w:r w:rsidRPr="00C80B1B">
        <w:rPr>
          <w:spacing w:val="-1"/>
        </w:rPr>
        <w:t>t</w:t>
      </w:r>
      <w:r w:rsidRPr="00C80B1B">
        <w:t>.</w:t>
      </w:r>
      <w:r w:rsidRPr="00C80B1B">
        <w:rPr>
          <w:spacing w:val="5"/>
        </w:rPr>
        <w:t xml:space="preserve"> </w:t>
      </w:r>
      <w:r w:rsidRPr="00C80B1B">
        <w:rPr>
          <w:spacing w:val="-4"/>
        </w:rPr>
        <w:t>M</w:t>
      </w:r>
      <w:r w:rsidRPr="00C80B1B">
        <w:t>y</w:t>
      </w:r>
      <w:r w:rsidRPr="00C80B1B">
        <w:rPr>
          <w:spacing w:val="1"/>
        </w:rPr>
        <w:t xml:space="preserve"> r</w:t>
      </w:r>
      <w:r w:rsidRPr="00C80B1B">
        <w:t>esea</w:t>
      </w:r>
      <w:r w:rsidRPr="00C80B1B">
        <w:rPr>
          <w:spacing w:val="1"/>
        </w:rPr>
        <w:t>r</w:t>
      </w:r>
      <w:r w:rsidRPr="00C80B1B">
        <w:t>ch</w:t>
      </w:r>
      <w:r w:rsidRPr="00C80B1B">
        <w:rPr>
          <w:spacing w:val="3"/>
        </w:rPr>
        <w:t xml:space="preserve"> </w:t>
      </w:r>
      <w:r w:rsidRPr="00C80B1B">
        <w:t>h</w:t>
      </w:r>
      <w:r w:rsidRPr="00C80B1B">
        <w:rPr>
          <w:spacing w:val="-3"/>
        </w:rPr>
        <w:t>a</w:t>
      </w:r>
      <w:r w:rsidRPr="00C80B1B">
        <w:t>s a</w:t>
      </w:r>
      <w:r w:rsidRPr="00C80B1B">
        <w:rPr>
          <w:spacing w:val="-1"/>
        </w:rPr>
        <w:t>l</w:t>
      </w:r>
      <w:r w:rsidRPr="00C80B1B">
        <w:t>so</w:t>
      </w:r>
      <w:r w:rsidRPr="00C80B1B">
        <w:rPr>
          <w:spacing w:val="3"/>
        </w:rPr>
        <w:t xml:space="preserve"> </w:t>
      </w:r>
      <w:r w:rsidRPr="00C80B1B">
        <w:t>con</w:t>
      </w:r>
      <w:r w:rsidRPr="00C80B1B">
        <w:rPr>
          <w:spacing w:val="-1"/>
        </w:rPr>
        <w:t>t</w:t>
      </w:r>
      <w:r w:rsidRPr="00C80B1B">
        <w:rPr>
          <w:spacing w:val="1"/>
        </w:rPr>
        <w:t>r</w:t>
      </w:r>
      <w:r w:rsidRPr="00C80B1B">
        <w:rPr>
          <w:spacing w:val="-1"/>
        </w:rPr>
        <w:t>i</w:t>
      </w:r>
      <w:r w:rsidRPr="00C80B1B">
        <w:t>bu</w:t>
      </w:r>
      <w:r w:rsidRPr="00C80B1B">
        <w:rPr>
          <w:spacing w:val="1"/>
        </w:rPr>
        <w:t>t</w:t>
      </w:r>
      <w:r w:rsidRPr="00C80B1B">
        <w:t>ed</w:t>
      </w:r>
      <w:r w:rsidRPr="00C80B1B">
        <w:rPr>
          <w:spacing w:val="1"/>
        </w:rPr>
        <w:t xml:space="preserve"> t</w:t>
      </w:r>
      <w:r w:rsidRPr="00C80B1B">
        <w:t>o</w:t>
      </w:r>
      <w:r w:rsidRPr="00C80B1B">
        <w:rPr>
          <w:spacing w:val="1"/>
        </w:rPr>
        <w:t xml:space="preserve"> t</w:t>
      </w:r>
      <w:r w:rsidRPr="00C80B1B">
        <w:t>he</w:t>
      </w:r>
      <w:r w:rsidRPr="00C80B1B">
        <w:rPr>
          <w:spacing w:val="1"/>
        </w:rPr>
        <w:t xml:space="preserve"> </w:t>
      </w:r>
      <w:r w:rsidRPr="00C80B1B">
        <w:rPr>
          <w:spacing w:val="-3"/>
        </w:rPr>
        <w:t>b</w:t>
      </w:r>
      <w:r w:rsidRPr="00C80B1B">
        <w:t>as</w:t>
      </w:r>
      <w:r w:rsidRPr="00C80B1B">
        <w:rPr>
          <w:spacing w:val="-1"/>
        </w:rPr>
        <w:t>i</w:t>
      </w:r>
      <w:r w:rsidRPr="00C80B1B">
        <w:t>c</w:t>
      </w:r>
      <w:r w:rsidRPr="00C80B1B">
        <w:rPr>
          <w:spacing w:val="3"/>
        </w:rPr>
        <w:t xml:space="preserve"> </w:t>
      </w:r>
      <w:r w:rsidRPr="00C80B1B">
        <w:rPr>
          <w:spacing w:val="1"/>
        </w:rPr>
        <w:t>r</w:t>
      </w:r>
      <w:r w:rsidRPr="00C80B1B">
        <w:t>ese</w:t>
      </w:r>
      <w:r w:rsidRPr="00C80B1B">
        <w:rPr>
          <w:spacing w:val="-3"/>
        </w:rPr>
        <w:t>a</w:t>
      </w:r>
      <w:r w:rsidRPr="00C80B1B">
        <w:rPr>
          <w:spacing w:val="1"/>
        </w:rPr>
        <w:t>r</w:t>
      </w:r>
      <w:r w:rsidRPr="00C80B1B">
        <w:t>ch</w:t>
      </w:r>
      <w:r w:rsidRPr="00C80B1B">
        <w:rPr>
          <w:spacing w:val="1"/>
        </w:rPr>
        <w:t xml:space="preserve"> </w:t>
      </w:r>
      <w:r w:rsidRPr="00C80B1B">
        <w:rPr>
          <w:spacing w:val="-3"/>
        </w:rPr>
        <w:t>o</w:t>
      </w:r>
      <w:r w:rsidRPr="00C80B1B">
        <w:t>f</w:t>
      </w:r>
      <w:r w:rsidRPr="00C80B1B">
        <w:rPr>
          <w:spacing w:val="4"/>
        </w:rPr>
        <w:t xml:space="preserve"> </w:t>
      </w:r>
      <w:r w:rsidRPr="00C80B1B">
        <w:rPr>
          <w:spacing w:val="1"/>
        </w:rPr>
        <w:t>m</w:t>
      </w:r>
      <w:r w:rsidRPr="00C80B1B">
        <w:rPr>
          <w:spacing w:val="-3"/>
        </w:rPr>
        <w:t>a</w:t>
      </w:r>
      <w:r w:rsidRPr="00C80B1B">
        <w:t>ch</w:t>
      </w:r>
      <w:r w:rsidRPr="00C80B1B">
        <w:rPr>
          <w:spacing w:val="-1"/>
        </w:rPr>
        <w:t>i</w:t>
      </w:r>
      <w:r w:rsidRPr="00C80B1B">
        <w:t>ne</w:t>
      </w:r>
      <w:r w:rsidRPr="00C80B1B">
        <w:rPr>
          <w:spacing w:val="3"/>
        </w:rPr>
        <w:t xml:space="preserve"> </w:t>
      </w:r>
      <w:r w:rsidRPr="00C80B1B">
        <w:rPr>
          <w:spacing w:val="-1"/>
        </w:rPr>
        <w:t>l</w:t>
      </w:r>
      <w:r w:rsidRPr="00C80B1B">
        <w:t>ea</w:t>
      </w:r>
      <w:r w:rsidRPr="00C80B1B">
        <w:rPr>
          <w:spacing w:val="1"/>
        </w:rPr>
        <w:t>r</w:t>
      </w:r>
      <w:r w:rsidRPr="00C80B1B">
        <w:t>n</w:t>
      </w:r>
      <w:r w:rsidRPr="00C80B1B">
        <w:rPr>
          <w:spacing w:val="-1"/>
        </w:rPr>
        <w:t>i</w:t>
      </w:r>
      <w:r w:rsidRPr="00C80B1B">
        <w:t>ng.</w:t>
      </w:r>
      <w:r w:rsidRPr="00C80B1B">
        <w:rPr>
          <w:spacing w:val="2"/>
        </w:rPr>
        <w:t xml:space="preserve"> </w:t>
      </w:r>
      <w:r w:rsidRPr="00C80B1B">
        <w:t>I</w:t>
      </w:r>
      <w:r w:rsidRPr="00C80B1B">
        <w:rPr>
          <w:spacing w:val="4"/>
        </w:rPr>
        <w:t xml:space="preserve"> </w:t>
      </w:r>
      <w:r w:rsidRPr="00C80B1B">
        <w:t>de</w:t>
      </w:r>
      <w:r w:rsidRPr="00C80B1B">
        <w:rPr>
          <w:spacing w:val="-2"/>
        </w:rPr>
        <w:t>v</w:t>
      </w:r>
      <w:r w:rsidRPr="00C80B1B">
        <w:t>e</w:t>
      </w:r>
      <w:r w:rsidRPr="00C80B1B">
        <w:rPr>
          <w:spacing w:val="-1"/>
        </w:rPr>
        <w:t>l</w:t>
      </w:r>
      <w:r w:rsidRPr="00C80B1B">
        <w:t>oped</w:t>
      </w:r>
      <w:r w:rsidRPr="00C80B1B">
        <w:rPr>
          <w:spacing w:val="4"/>
        </w:rPr>
        <w:t xml:space="preserve"> </w:t>
      </w:r>
      <w:r w:rsidRPr="00C80B1B">
        <w:t xml:space="preserve">new </w:t>
      </w:r>
      <w:r w:rsidRPr="00C80B1B">
        <w:rPr>
          <w:spacing w:val="1"/>
        </w:rPr>
        <w:t>m</w:t>
      </w:r>
      <w:r w:rsidRPr="00C80B1B">
        <w:t>ach</w:t>
      </w:r>
      <w:r w:rsidRPr="00C80B1B">
        <w:rPr>
          <w:spacing w:val="-1"/>
        </w:rPr>
        <w:t>i</w:t>
      </w:r>
      <w:r w:rsidRPr="00C80B1B">
        <w:t>ne</w:t>
      </w:r>
      <w:r w:rsidRPr="00C80B1B">
        <w:rPr>
          <w:spacing w:val="3"/>
        </w:rPr>
        <w:t xml:space="preserve"> </w:t>
      </w:r>
      <w:r w:rsidRPr="00C80B1B">
        <w:rPr>
          <w:spacing w:val="-1"/>
        </w:rPr>
        <w:t>l</w:t>
      </w:r>
      <w:r w:rsidRPr="00C80B1B">
        <w:t>ea</w:t>
      </w:r>
      <w:r w:rsidRPr="00C80B1B">
        <w:rPr>
          <w:spacing w:val="1"/>
        </w:rPr>
        <w:t>r</w:t>
      </w:r>
      <w:r w:rsidRPr="00C80B1B">
        <w:t>n</w:t>
      </w:r>
      <w:r w:rsidRPr="00C80B1B">
        <w:rPr>
          <w:spacing w:val="-1"/>
        </w:rPr>
        <w:t>i</w:t>
      </w:r>
      <w:r w:rsidRPr="00C80B1B">
        <w:rPr>
          <w:spacing w:val="-3"/>
        </w:rPr>
        <w:t>n</w:t>
      </w:r>
      <w:r w:rsidRPr="00C80B1B">
        <w:t>g a</w:t>
      </w:r>
      <w:r w:rsidRPr="00C80B1B">
        <w:rPr>
          <w:spacing w:val="-1"/>
        </w:rPr>
        <w:t>l</w:t>
      </w:r>
      <w:r w:rsidRPr="00C80B1B">
        <w:rPr>
          <w:spacing w:val="2"/>
        </w:rPr>
        <w:t>g</w:t>
      </w:r>
      <w:r w:rsidRPr="00C80B1B">
        <w:t>o</w:t>
      </w:r>
      <w:r w:rsidRPr="00C80B1B">
        <w:rPr>
          <w:spacing w:val="1"/>
        </w:rPr>
        <w:t>r</w:t>
      </w:r>
      <w:r w:rsidRPr="00C80B1B">
        <w:rPr>
          <w:spacing w:val="-1"/>
        </w:rPr>
        <w:t>i</w:t>
      </w:r>
      <w:r w:rsidRPr="00C80B1B">
        <w:rPr>
          <w:spacing w:val="1"/>
        </w:rPr>
        <w:t>t</w:t>
      </w:r>
      <w:r w:rsidRPr="00C80B1B">
        <w:rPr>
          <w:spacing w:val="-3"/>
        </w:rPr>
        <w:t>h</w:t>
      </w:r>
      <w:r w:rsidRPr="00C80B1B">
        <w:rPr>
          <w:spacing w:val="1"/>
        </w:rPr>
        <w:t>m</w:t>
      </w:r>
      <w:r w:rsidRPr="00C80B1B">
        <w:t>s</w:t>
      </w:r>
      <w:r w:rsidRPr="00C80B1B">
        <w:rPr>
          <w:spacing w:val="1"/>
        </w:rPr>
        <w:t xml:space="preserve"> t</w:t>
      </w:r>
      <w:r w:rsidRPr="00C80B1B">
        <w:t>o</w:t>
      </w:r>
      <w:r w:rsidRPr="00C80B1B">
        <w:rPr>
          <w:spacing w:val="1"/>
        </w:rPr>
        <w:t xml:space="preserve"> </w:t>
      </w:r>
      <w:r w:rsidRPr="00C80B1B">
        <w:t>sca</w:t>
      </w:r>
      <w:r w:rsidRPr="00C80B1B">
        <w:rPr>
          <w:spacing w:val="-1"/>
        </w:rPr>
        <w:t>l</w:t>
      </w:r>
      <w:r w:rsidRPr="00C80B1B">
        <w:t>e</w:t>
      </w:r>
      <w:r w:rsidRPr="00C80B1B">
        <w:rPr>
          <w:spacing w:val="1"/>
        </w:rPr>
        <w:t xml:space="preserve"> </w:t>
      </w:r>
      <w:r w:rsidRPr="00C80B1B">
        <w:t>up</w:t>
      </w:r>
      <w:r w:rsidRPr="00C80B1B">
        <w:rPr>
          <w:spacing w:val="1"/>
        </w:rPr>
        <w:t xml:space="preserve"> </w:t>
      </w:r>
      <w:r w:rsidRPr="00C80B1B">
        <w:rPr>
          <w:spacing w:val="-1"/>
        </w:rPr>
        <w:t>t</w:t>
      </w:r>
      <w:r w:rsidRPr="00C80B1B">
        <w:rPr>
          <w:spacing w:val="-2"/>
        </w:rPr>
        <w:t>r</w:t>
      </w:r>
      <w:r w:rsidRPr="00C80B1B">
        <w:t>a</w:t>
      </w:r>
      <w:r w:rsidRPr="00C80B1B">
        <w:rPr>
          <w:spacing w:val="-1"/>
        </w:rPr>
        <w:t>i</w:t>
      </w:r>
      <w:r w:rsidRPr="00C80B1B">
        <w:t>n</w:t>
      </w:r>
      <w:r w:rsidRPr="00C80B1B">
        <w:rPr>
          <w:spacing w:val="-1"/>
        </w:rPr>
        <w:t>i</w:t>
      </w:r>
      <w:r w:rsidRPr="00C80B1B">
        <w:t>ng</w:t>
      </w:r>
      <w:r w:rsidRPr="00C80B1B">
        <w:rPr>
          <w:spacing w:val="6"/>
        </w:rPr>
        <w:t xml:space="preserve"> </w:t>
      </w:r>
      <w:r w:rsidRPr="00C80B1B">
        <w:rPr>
          <w:spacing w:val="-3"/>
        </w:rPr>
        <w:t>o</w:t>
      </w:r>
      <w:r w:rsidRPr="00C80B1B">
        <w:t>f</w:t>
      </w:r>
      <w:r w:rsidRPr="00C80B1B">
        <w:rPr>
          <w:spacing w:val="2"/>
        </w:rPr>
        <w:t xml:space="preserve"> </w:t>
      </w:r>
      <w:r w:rsidRPr="00C80B1B">
        <w:t>cond</w:t>
      </w:r>
      <w:r w:rsidRPr="00C80B1B">
        <w:rPr>
          <w:spacing w:val="-1"/>
        </w:rPr>
        <w:t>i</w:t>
      </w:r>
      <w:r w:rsidRPr="00C80B1B">
        <w:rPr>
          <w:spacing w:val="1"/>
        </w:rPr>
        <w:t>t</w:t>
      </w:r>
      <w:r w:rsidRPr="00C80B1B">
        <w:rPr>
          <w:spacing w:val="-1"/>
        </w:rPr>
        <w:t>i</w:t>
      </w:r>
      <w:r w:rsidRPr="00C80B1B">
        <w:t>onal</w:t>
      </w:r>
      <w:r w:rsidRPr="00C80B1B">
        <w:rPr>
          <w:spacing w:val="2"/>
        </w:rPr>
        <w:t xml:space="preserve"> </w:t>
      </w:r>
      <w:r w:rsidRPr="00C80B1B">
        <w:rPr>
          <w:spacing w:val="1"/>
        </w:rPr>
        <w:t>r</w:t>
      </w:r>
      <w:r w:rsidRPr="00C80B1B">
        <w:t>a</w:t>
      </w:r>
      <w:r w:rsidRPr="00C80B1B">
        <w:rPr>
          <w:spacing w:val="-3"/>
        </w:rPr>
        <w:t>n</w:t>
      </w:r>
      <w:r w:rsidRPr="00C80B1B">
        <w:t>dom</w:t>
      </w:r>
      <w:r w:rsidRPr="00C80B1B">
        <w:rPr>
          <w:spacing w:val="2"/>
        </w:rPr>
        <w:t xml:space="preserve"> </w:t>
      </w:r>
      <w:r w:rsidRPr="00C80B1B">
        <w:rPr>
          <w:spacing w:val="1"/>
        </w:rPr>
        <w:t>f</w:t>
      </w:r>
      <w:r w:rsidRPr="00C80B1B">
        <w:rPr>
          <w:spacing w:val="-1"/>
        </w:rPr>
        <w:t>i</w:t>
      </w:r>
      <w:r w:rsidRPr="00C80B1B">
        <w:t>e</w:t>
      </w:r>
      <w:r w:rsidRPr="00C80B1B">
        <w:rPr>
          <w:spacing w:val="-1"/>
        </w:rPr>
        <w:t>l</w:t>
      </w:r>
      <w:r w:rsidRPr="00C80B1B">
        <w:t>ds,</w:t>
      </w:r>
      <w:r w:rsidRPr="00C80B1B">
        <w:rPr>
          <w:spacing w:val="2"/>
        </w:rPr>
        <w:t xml:space="preserve"> </w:t>
      </w:r>
      <w:r w:rsidRPr="00C80B1B">
        <w:rPr>
          <w:spacing w:val="-1"/>
        </w:rPr>
        <w:t>B</w:t>
      </w:r>
      <w:r w:rsidRPr="00C80B1B">
        <w:t>a</w:t>
      </w:r>
      <w:r w:rsidRPr="00C80B1B">
        <w:rPr>
          <w:spacing w:val="-2"/>
        </w:rPr>
        <w:t>y</w:t>
      </w:r>
      <w:r w:rsidRPr="00C80B1B">
        <w:t>es</w:t>
      </w:r>
      <w:r w:rsidRPr="00C80B1B">
        <w:rPr>
          <w:spacing w:val="-1"/>
        </w:rPr>
        <w:t>i</w:t>
      </w:r>
      <w:r w:rsidRPr="00C80B1B">
        <w:t>an</w:t>
      </w:r>
      <w:r w:rsidRPr="00C80B1B">
        <w:rPr>
          <w:spacing w:val="3"/>
        </w:rPr>
        <w:t xml:space="preserve"> </w:t>
      </w:r>
      <w:r w:rsidRPr="00C80B1B">
        <w:t>ne</w:t>
      </w:r>
      <w:r w:rsidRPr="00C80B1B">
        <w:rPr>
          <w:spacing w:val="-1"/>
        </w:rPr>
        <w:t>t</w:t>
      </w:r>
      <w:r w:rsidRPr="00C80B1B">
        <w:rPr>
          <w:spacing w:val="-2"/>
        </w:rPr>
        <w:t>w</w:t>
      </w:r>
      <w:r w:rsidRPr="00C80B1B">
        <w:t>o</w:t>
      </w:r>
      <w:r w:rsidRPr="00C80B1B">
        <w:rPr>
          <w:spacing w:val="1"/>
        </w:rPr>
        <w:t>r</w:t>
      </w:r>
      <w:r w:rsidRPr="00C80B1B">
        <w:rPr>
          <w:spacing w:val="2"/>
        </w:rPr>
        <w:t>k</w:t>
      </w:r>
      <w:r w:rsidRPr="00C80B1B">
        <w:t>s,</w:t>
      </w:r>
      <w:r w:rsidRPr="00C80B1B">
        <w:rPr>
          <w:spacing w:val="2"/>
        </w:rPr>
        <w:t xml:space="preserve"> </w:t>
      </w:r>
      <w:r w:rsidRPr="00C80B1B">
        <w:t>supp</w:t>
      </w:r>
      <w:r w:rsidRPr="00C80B1B">
        <w:rPr>
          <w:spacing w:val="-3"/>
        </w:rPr>
        <w:t>o</w:t>
      </w:r>
      <w:r w:rsidRPr="00C80B1B">
        <w:rPr>
          <w:spacing w:val="1"/>
        </w:rPr>
        <w:t>r</w:t>
      </w:r>
      <w:r w:rsidRPr="00C80B1B">
        <w:t>t</w:t>
      </w:r>
      <w:r w:rsidRPr="00C80B1B">
        <w:rPr>
          <w:spacing w:val="2"/>
        </w:rPr>
        <w:t xml:space="preserve"> </w:t>
      </w:r>
      <w:r w:rsidRPr="00C80B1B">
        <w:rPr>
          <w:spacing w:val="-2"/>
        </w:rPr>
        <w:t>v</w:t>
      </w:r>
      <w:r w:rsidRPr="00C80B1B">
        <w:t>ec</w:t>
      </w:r>
      <w:r w:rsidRPr="00C80B1B">
        <w:rPr>
          <w:spacing w:val="1"/>
        </w:rPr>
        <w:t>t</w:t>
      </w:r>
      <w:r w:rsidRPr="00C80B1B">
        <w:t xml:space="preserve">or </w:t>
      </w:r>
      <w:r w:rsidRPr="00C80B1B">
        <w:rPr>
          <w:spacing w:val="-2"/>
        </w:rPr>
        <w:t>m</w:t>
      </w:r>
      <w:r w:rsidRPr="00C80B1B">
        <w:t>ach</w:t>
      </w:r>
      <w:r w:rsidRPr="00C80B1B">
        <w:rPr>
          <w:spacing w:val="-1"/>
        </w:rPr>
        <w:t>i</w:t>
      </w:r>
      <w:r w:rsidRPr="00C80B1B">
        <w:t>nes,</w:t>
      </w:r>
      <w:r w:rsidRPr="00C80B1B">
        <w:rPr>
          <w:spacing w:val="4"/>
        </w:rPr>
        <w:t xml:space="preserve"> </w:t>
      </w:r>
      <w:r w:rsidRPr="00C80B1B">
        <w:t xml:space="preserve">and </w:t>
      </w:r>
      <w:r w:rsidRPr="00C80B1B">
        <w:rPr>
          <w:spacing w:val="-1"/>
        </w:rPr>
        <w:t>D</w:t>
      </w:r>
      <w:r w:rsidRPr="00C80B1B">
        <w:t>eep</w:t>
      </w:r>
      <w:r w:rsidRPr="00C80B1B">
        <w:rPr>
          <w:spacing w:val="5"/>
        </w:rPr>
        <w:t xml:space="preserve"> </w:t>
      </w:r>
      <w:r w:rsidRPr="00C80B1B">
        <w:rPr>
          <w:spacing w:val="-1"/>
          <w:w w:val="109"/>
        </w:rPr>
        <w:t>C</w:t>
      </w:r>
      <w:r w:rsidRPr="00C80B1B">
        <w:rPr>
          <w:w w:val="109"/>
        </w:rPr>
        <w:t>on</w:t>
      </w:r>
      <w:r w:rsidRPr="00C80B1B">
        <w:rPr>
          <w:spacing w:val="-3"/>
          <w:w w:val="109"/>
        </w:rPr>
        <w:t>v</w:t>
      </w:r>
      <w:r w:rsidRPr="00C80B1B">
        <w:rPr>
          <w:w w:val="109"/>
        </w:rPr>
        <w:t>o</w:t>
      </w:r>
      <w:r w:rsidRPr="00C80B1B">
        <w:rPr>
          <w:spacing w:val="1"/>
          <w:w w:val="109"/>
        </w:rPr>
        <w:t>l</w:t>
      </w:r>
      <w:r w:rsidRPr="00C80B1B">
        <w:rPr>
          <w:w w:val="109"/>
        </w:rPr>
        <w:t>u</w:t>
      </w:r>
      <w:r w:rsidRPr="00C80B1B">
        <w:rPr>
          <w:spacing w:val="1"/>
          <w:w w:val="109"/>
        </w:rPr>
        <w:t>ti</w:t>
      </w:r>
      <w:r w:rsidRPr="00C80B1B">
        <w:rPr>
          <w:w w:val="109"/>
        </w:rPr>
        <w:t>onal</w:t>
      </w:r>
      <w:r w:rsidRPr="00C80B1B">
        <w:rPr>
          <w:spacing w:val="3"/>
          <w:w w:val="109"/>
        </w:rPr>
        <w:t xml:space="preserve"> </w:t>
      </w:r>
      <w:r w:rsidRPr="00C80B1B">
        <w:rPr>
          <w:spacing w:val="-1"/>
        </w:rPr>
        <w:t>N</w:t>
      </w:r>
      <w:r w:rsidRPr="00C80B1B">
        <w:rPr>
          <w:spacing w:val="-3"/>
        </w:rPr>
        <w:t>e</w:t>
      </w:r>
      <w:r w:rsidRPr="00C80B1B">
        <w:t>u</w:t>
      </w:r>
      <w:r w:rsidRPr="00C80B1B">
        <w:rPr>
          <w:spacing w:val="1"/>
        </w:rPr>
        <w:t>r</w:t>
      </w:r>
      <w:r w:rsidRPr="00C80B1B">
        <w:t>al</w:t>
      </w:r>
      <w:r w:rsidRPr="00C80B1B">
        <w:rPr>
          <w:spacing w:val="30"/>
        </w:rPr>
        <w:t xml:space="preserve"> </w:t>
      </w:r>
      <w:r w:rsidRPr="00C80B1B">
        <w:rPr>
          <w:spacing w:val="-1"/>
        </w:rPr>
        <w:t>N</w:t>
      </w:r>
      <w:r w:rsidRPr="00C80B1B">
        <w:t>e</w:t>
      </w:r>
      <w:r w:rsidRPr="00C80B1B">
        <w:rPr>
          <w:spacing w:val="-4"/>
        </w:rPr>
        <w:t>t</w:t>
      </w:r>
      <w:r w:rsidRPr="00C80B1B">
        <w:rPr>
          <w:spacing w:val="3"/>
        </w:rPr>
        <w:t>w</w:t>
      </w:r>
      <w:r w:rsidRPr="00C80B1B">
        <w:t>o</w:t>
      </w:r>
      <w:r w:rsidRPr="00C80B1B">
        <w:rPr>
          <w:spacing w:val="1"/>
        </w:rPr>
        <w:t>r</w:t>
      </w:r>
      <w:r w:rsidRPr="00C80B1B">
        <w:t>ks</w:t>
      </w:r>
      <w:r w:rsidRPr="00C80B1B">
        <w:rPr>
          <w:spacing w:val="6"/>
        </w:rPr>
        <w:t xml:space="preserve"> </w:t>
      </w:r>
      <w:r w:rsidRPr="00C80B1B">
        <w:t>u</w:t>
      </w:r>
      <w:r w:rsidRPr="00C80B1B">
        <w:rPr>
          <w:spacing w:val="-3"/>
        </w:rPr>
        <w:t>s</w:t>
      </w:r>
      <w:r w:rsidRPr="00C80B1B">
        <w:rPr>
          <w:spacing w:val="1"/>
        </w:rPr>
        <w:t>i</w:t>
      </w:r>
      <w:r w:rsidRPr="00C80B1B">
        <w:t>ng</w:t>
      </w:r>
      <w:r w:rsidRPr="00C80B1B">
        <w:rPr>
          <w:spacing w:val="54"/>
        </w:rPr>
        <w:t xml:space="preserve"> </w:t>
      </w:r>
      <w:r w:rsidRPr="00C80B1B">
        <w:rPr>
          <w:spacing w:val="-3"/>
        </w:rPr>
        <w:t>b</w:t>
      </w:r>
      <w:r w:rsidRPr="00C80B1B">
        <w:rPr>
          <w:spacing w:val="-1"/>
        </w:rPr>
        <w:t>i</w:t>
      </w:r>
      <w:r w:rsidRPr="00C80B1B">
        <w:t>g</w:t>
      </w:r>
      <w:r w:rsidRPr="00C80B1B">
        <w:rPr>
          <w:spacing w:val="30"/>
        </w:rPr>
        <w:t xml:space="preserve"> </w:t>
      </w:r>
      <w:r w:rsidRPr="00C80B1B">
        <w:t>da</w:t>
      </w:r>
      <w:r w:rsidRPr="00C80B1B">
        <w:rPr>
          <w:spacing w:val="1"/>
        </w:rPr>
        <w:t>t</w:t>
      </w:r>
      <w:r w:rsidRPr="00C80B1B">
        <w:t>a</w:t>
      </w:r>
      <w:r w:rsidRPr="00C80B1B">
        <w:rPr>
          <w:spacing w:val="18"/>
        </w:rPr>
        <w:t xml:space="preserve"> </w:t>
      </w:r>
      <w:r w:rsidRPr="00C80B1B">
        <w:rPr>
          <w:spacing w:val="1"/>
        </w:rPr>
        <w:t>i</w:t>
      </w:r>
      <w:r w:rsidRPr="00C80B1B">
        <w:t>n</w:t>
      </w:r>
      <w:r w:rsidRPr="00C80B1B">
        <w:rPr>
          <w:spacing w:val="18"/>
        </w:rPr>
        <w:t xml:space="preserve"> </w:t>
      </w:r>
      <w:r w:rsidRPr="00C80B1B">
        <w:t>2</w:t>
      </w:r>
      <w:r w:rsidRPr="00C80B1B">
        <w:rPr>
          <w:spacing w:val="-3"/>
        </w:rPr>
        <w:t>0</w:t>
      </w:r>
      <w:r w:rsidRPr="00C80B1B">
        <w:t>09</w:t>
      </w:r>
      <w:r w:rsidRPr="00C80B1B">
        <w:rPr>
          <w:spacing w:val="-6"/>
        </w:rPr>
        <w:t xml:space="preserve"> </w:t>
      </w:r>
      <w:r w:rsidRPr="00C80B1B">
        <w:rPr>
          <w:spacing w:val="1"/>
        </w:rPr>
        <w:t>[</w:t>
      </w:r>
      <w:r w:rsidRPr="00C80B1B">
        <w:rPr>
          <w:spacing w:val="-3"/>
        </w:rPr>
        <w:t>a</w:t>
      </w:r>
      <w:r w:rsidRPr="00C80B1B">
        <w:rPr>
          <w:spacing w:val="1"/>
        </w:rPr>
        <w:t>]</w:t>
      </w:r>
      <w:r w:rsidRPr="00C80B1B">
        <w:t>.</w:t>
      </w:r>
      <w:r w:rsidRPr="00C80B1B">
        <w:rPr>
          <w:spacing w:val="-5"/>
        </w:rPr>
        <w:t xml:space="preserve"> </w:t>
      </w:r>
      <w:r w:rsidRPr="00C80B1B">
        <w:rPr>
          <w:spacing w:val="-3"/>
        </w:rPr>
        <w:t>A</w:t>
      </w:r>
      <w:r w:rsidRPr="00C80B1B">
        <w:t>t</w:t>
      </w:r>
      <w:r w:rsidRPr="00C80B1B">
        <w:rPr>
          <w:spacing w:val="-5"/>
        </w:rPr>
        <w:t xml:space="preserve"> </w:t>
      </w:r>
      <w:r w:rsidRPr="00C80B1B">
        <w:rPr>
          <w:spacing w:val="-1"/>
        </w:rPr>
        <w:t>U</w:t>
      </w:r>
      <w:r w:rsidRPr="00C80B1B">
        <w:rPr>
          <w:spacing w:val="-3"/>
        </w:rPr>
        <w:t>C</w:t>
      </w:r>
      <w:r w:rsidRPr="00C80B1B">
        <w:rPr>
          <w:spacing w:val="-1"/>
        </w:rPr>
        <w:t>SD</w:t>
      </w:r>
      <w:r w:rsidRPr="00C80B1B">
        <w:t>,</w:t>
      </w:r>
      <w:r w:rsidRPr="00C80B1B">
        <w:rPr>
          <w:spacing w:val="-5"/>
        </w:rPr>
        <w:t xml:space="preserve"> </w:t>
      </w:r>
      <w:r w:rsidRPr="00C80B1B">
        <w:t>I</w:t>
      </w:r>
      <w:r w:rsidRPr="00C80B1B">
        <w:rPr>
          <w:spacing w:val="-5"/>
        </w:rPr>
        <w:t xml:space="preserve"> </w:t>
      </w:r>
      <w:r w:rsidRPr="00C80B1B">
        <w:t>ha</w:t>
      </w:r>
      <w:r w:rsidRPr="00C80B1B">
        <w:rPr>
          <w:spacing w:val="-2"/>
        </w:rPr>
        <w:t>v</w:t>
      </w:r>
      <w:r w:rsidRPr="00C80B1B">
        <w:t>e</w:t>
      </w:r>
      <w:r w:rsidRPr="00C80B1B">
        <w:rPr>
          <w:spacing w:val="-6"/>
        </w:rPr>
        <w:t xml:space="preserve"> </w:t>
      </w:r>
      <w:r w:rsidRPr="00C80B1B">
        <w:t>been</w:t>
      </w:r>
      <w:r w:rsidRPr="00C80B1B">
        <w:rPr>
          <w:spacing w:val="-6"/>
        </w:rPr>
        <w:t xml:space="preserve"> </w:t>
      </w:r>
      <w:r w:rsidRPr="00C80B1B">
        <w:rPr>
          <w:spacing w:val="-1"/>
        </w:rPr>
        <w:t>l</w:t>
      </w:r>
      <w:r w:rsidRPr="00C80B1B">
        <w:t>ead</w:t>
      </w:r>
      <w:r w:rsidRPr="00C80B1B">
        <w:rPr>
          <w:spacing w:val="-1"/>
        </w:rPr>
        <w:t>i</w:t>
      </w:r>
      <w:r w:rsidRPr="00C80B1B">
        <w:t>ng</w:t>
      </w:r>
      <w:r w:rsidRPr="00C80B1B">
        <w:rPr>
          <w:spacing w:val="-6"/>
        </w:rPr>
        <w:t xml:space="preserve"> </w:t>
      </w:r>
      <w:r w:rsidRPr="00C80B1B">
        <w:rPr>
          <w:spacing w:val="-1"/>
        </w:rPr>
        <w:t>t</w:t>
      </w:r>
      <w:r w:rsidRPr="00C80B1B">
        <w:t>each</w:t>
      </w:r>
      <w:r w:rsidRPr="00C80B1B">
        <w:rPr>
          <w:spacing w:val="-1"/>
        </w:rPr>
        <w:t>i</w:t>
      </w:r>
      <w:r w:rsidRPr="00C80B1B">
        <w:t>ng</w:t>
      </w:r>
      <w:r w:rsidRPr="00C80B1B">
        <w:rPr>
          <w:spacing w:val="-4"/>
        </w:rPr>
        <w:t xml:space="preserve"> </w:t>
      </w:r>
      <w:r w:rsidRPr="00C80B1B">
        <w:t xml:space="preserve">and </w:t>
      </w:r>
      <w:r w:rsidRPr="00C80B1B">
        <w:rPr>
          <w:spacing w:val="1"/>
        </w:rPr>
        <w:t>r</w:t>
      </w:r>
      <w:r w:rsidRPr="00C80B1B">
        <w:t>esea</w:t>
      </w:r>
      <w:r w:rsidRPr="00C80B1B">
        <w:rPr>
          <w:spacing w:val="1"/>
        </w:rPr>
        <w:t>r</w:t>
      </w:r>
      <w:r w:rsidRPr="00C80B1B">
        <w:t>ch</w:t>
      </w:r>
      <w:r w:rsidRPr="00C80B1B">
        <w:rPr>
          <w:spacing w:val="-1"/>
        </w:rPr>
        <w:t xml:space="preserve"> i</w:t>
      </w:r>
      <w:r w:rsidRPr="00C80B1B">
        <w:t>n</w:t>
      </w:r>
      <w:r w:rsidRPr="00C80B1B">
        <w:rPr>
          <w:spacing w:val="-1"/>
        </w:rPr>
        <w:t xml:space="preserve"> </w:t>
      </w:r>
      <w:r w:rsidRPr="00C80B1B">
        <w:t>b</w:t>
      </w:r>
      <w:r w:rsidRPr="00C80B1B">
        <w:rPr>
          <w:spacing w:val="-1"/>
        </w:rPr>
        <w:t>i</w:t>
      </w:r>
      <w:r w:rsidRPr="00C80B1B">
        <w:t>o</w:t>
      </w:r>
      <w:r w:rsidRPr="00C80B1B">
        <w:rPr>
          <w:spacing w:val="-2"/>
        </w:rPr>
        <w:t>m</w:t>
      </w:r>
      <w:r w:rsidRPr="00C80B1B">
        <w:t>ed</w:t>
      </w:r>
      <w:r w:rsidRPr="00C80B1B">
        <w:rPr>
          <w:spacing w:val="-1"/>
        </w:rPr>
        <w:t>i</w:t>
      </w:r>
      <w:r w:rsidRPr="00C80B1B">
        <w:t>cal</w:t>
      </w:r>
      <w:r w:rsidRPr="00C80B1B">
        <w:rPr>
          <w:spacing w:val="-2"/>
        </w:rPr>
        <w:t xml:space="preserve"> </w:t>
      </w:r>
      <w:r w:rsidRPr="00C80B1B">
        <w:t>na</w:t>
      </w:r>
      <w:r w:rsidRPr="00C80B1B">
        <w:rPr>
          <w:spacing w:val="1"/>
        </w:rPr>
        <w:t>t</w:t>
      </w:r>
      <w:r w:rsidRPr="00C80B1B">
        <w:t>u</w:t>
      </w:r>
      <w:r w:rsidRPr="00C80B1B">
        <w:rPr>
          <w:spacing w:val="1"/>
        </w:rPr>
        <w:t>r</w:t>
      </w:r>
      <w:r w:rsidRPr="00C80B1B">
        <w:t>al</w:t>
      </w:r>
      <w:r w:rsidRPr="00C80B1B">
        <w:rPr>
          <w:spacing w:val="-2"/>
        </w:rPr>
        <w:t xml:space="preserve"> </w:t>
      </w:r>
      <w:r w:rsidRPr="00C80B1B">
        <w:rPr>
          <w:spacing w:val="-1"/>
        </w:rPr>
        <w:t>l</w:t>
      </w:r>
      <w:r w:rsidRPr="00C80B1B">
        <w:t>an</w:t>
      </w:r>
      <w:r w:rsidRPr="00C80B1B">
        <w:rPr>
          <w:spacing w:val="2"/>
        </w:rPr>
        <w:t>g</w:t>
      </w:r>
      <w:r w:rsidRPr="00C80B1B">
        <w:t>u</w:t>
      </w:r>
      <w:r w:rsidRPr="00C80B1B">
        <w:rPr>
          <w:spacing w:val="-3"/>
        </w:rPr>
        <w:t>a</w:t>
      </w:r>
      <w:r w:rsidRPr="00C80B1B">
        <w:t>ge</w:t>
      </w:r>
      <w:r w:rsidRPr="00C80B1B">
        <w:rPr>
          <w:spacing w:val="-1"/>
        </w:rPr>
        <w:t xml:space="preserve"> </w:t>
      </w:r>
      <w:r w:rsidRPr="00C80B1B">
        <w:t>p</w:t>
      </w:r>
      <w:r w:rsidRPr="00C80B1B">
        <w:rPr>
          <w:spacing w:val="1"/>
        </w:rPr>
        <w:t>r</w:t>
      </w:r>
      <w:r w:rsidRPr="00C80B1B">
        <w:t>oce</w:t>
      </w:r>
      <w:r w:rsidRPr="00C80B1B">
        <w:rPr>
          <w:spacing w:val="-2"/>
        </w:rPr>
        <w:t>s</w:t>
      </w:r>
      <w:r w:rsidRPr="00C80B1B">
        <w:t>s</w:t>
      </w:r>
      <w:r w:rsidRPr="00C80B1B">
        <w:rPr>
          <w:spacing w:val="-1"/>
        </w:rPr>
        <w:t>i</w:t>
      </w:r>
      <w:r w:rsidRPr="00C80B1B">
        <w:t>ng</w:t>
      </w:r>
      <w:r w:rsidRPr="00C80B1B">
        <w:rPr>
          <w:spacing w:val="-1"/>
        </w:rPr>
        <w:t xml:space="preserve"> </w:t>
      </w:r>
      <w:r w:rsidRPr="00C80B1B">
        <w:rPr>
          <w:spacing w:val="1"/>
        </w:rPr>
        <w:t>(</w:t>
      </w:r>
      <w:r w:rsidRPr="00C80B1B">
        <w:rPr>
          <w:spacing w:val="-1"/>
        </w:rPr>
        <w:t>N</w:t>
      </w:r>
      <w:r w:rsidRPr="00C80B1B">
        <w:t>L</w:t>
      </w:r>
      <w:r w:rsidRPr="00C80B1B">
        <w:rPr>
          <w:spacing w:val="-1"/>
        </w:rPr>
        <w:t>P</w:t>
      </w:r>
      <w:r w:rsidRPr="00C80B1B">
        <w:t>) and</w:t>
      </w:r>
      <w:r w:rsidRPr="00C80B1B">
        <w:rPr>
          <w:spacing w:val="-4"/>
        </w:rPr>
        <w:t xml:space="preserve"> </w:t>
      </w:r>
      <w:r w:rsidRPr="00C80B1B">
        <w:rPr>
          <w:spacing w:val="1"/>
        </w:rPr>
        <w:t>t</w:t>
      </w:r>
      <w:r w:rsidRPr="00C80B1B">
        <w:t>e</w:t>
      </w:r>
      <w:r w:rsidRPr="00C80B1B">
        <w:rPr>
          <w:spacing w:val="-2"/>
        </w:rPr>
        <w:t>x</w:t>
      </w:r>
      <w:r w:rsidRPr="00C80B1B">
        <w:t xml:space="preserve">t </w:t>
      </w:r>
      <w:r w:rsidRPr="00C80B1B">
        <w:rPr>
          <w:spacing w:val="1"/>
        </w:rPr>
        <w:t>m</w:t>
      </w:r>
      <w:r w:rsidRPr="00C80B1B">
        <w:rPr>
          <w:spacing w:val="-1"/>
        </w:rPr>
        <w:t>i</w:t>
      </w:r>
      <w:r w:rsidRPr="00C80B1B">
        <w:t>n</w:t>
      </w:r>
      <w:r w:rsidRPr="00C80B1B">
        <w:rPr>
          <w:spacing w:val="-1"/>
        </w:rPr>
        <w:t>i</w:t>
      </w:r>
      <w:r w:rsidRPr="00C80B1B">
        <w:t>ng. I s</w:t>
      </w:r>
      <w:r w:rsidRPr="00C80B1B">
        <w:rPr>
          <w:spacing w:val="-3"/>
        </w:rPr>
        <w:t>e</w:t>
      </w:r>
      <w:r w:rsidRPr="00C80B1B">
        <w:rPr>
          <w:spacing w:val="1"/>
        </w:rPr>
        <w:t>r</w:t>
      </w:r>
      <w:r w:rsidRPr="00C80B1B">
        <w:rPr>
          <w:spacing w:val="-2"/>
        </w:rPr>
        <w:t>v</w:t>
      </w:r>
      <w:r w:rsidRPr="00C80B1B">
        <w:t>ed</w:t>
      </w:r>
      <w:r w:rsidRPr="00C80B1B">
        <w:rPr>
          <w:spacing w:val="-1"/>
        </w:rPr>
        <w:t xml:space="preserve"> </w:t>
      </w:r>
      <w:r w:rsidRPr="00C80B1B">
        <w:t>as</w:t>
      </w:r>
      <w:r w:rsidRPr="00C80B1B">
        <w:rPr>
          <w:spacing w:val="-1"/>
        </w:rPr>
        <w:t xml:space="preserve"> P</w:t>
      </w:r>
      <w:r w:rsidRPr="00C80B1B">
        <w:t>I</w:t>
      </w:r>
      <w:r w:rsidRPr="00C80B1B">
        <w:rPr>
          <w:spacing w:val="-2"/>
        </w:rPr>
        <w:t xml:space="preserve"> </w:t>
      </w:r>
      <w:r w:rsidRPr="00C80B1B">
        <w:rPr>
          <w:spacing w:val="1"/>
        </w:rPr>
        <w:t>f</w:t>
      </w:r>
      <w:r w:rsidRPr="00C80B1B">
        <w:t>or an</w:t>
      </w:r>
      <w:r w:rsidRPr="00C80B1B">
        <w:rPr>
          <w:spacing w:val="-1"/>
        </w:rPr>
        <w:t xml:space="preserve"> </w:t>
      </w:r>
      <w:r w:rsidRPr="00C80B1B">
        <w:rPr>
          <w:spacing w:val="-3"/>
        </w:rPr>
        <w:t>N</w:t>
      </w:r>
      <w:r w:rsidRPr="00C80B1B">
        <w:rPr>
          <w:spacing w:val="-1"/>
        </w:rPr>
        <w:t>H</w:t>
      </w:r>
      <w:r w:rsidRPr="00C80B1B">
        <w:rPr>
          <w:spacing w:val="1"/>
        </w:rPr>
        <w:t>G</w:t>
      </w:r>
      <w:r w:rsidRPr="00C80B1B">
        <w:rPr>
          <w:spacing w:val="-1"/>
        </w:rPr>
        <w:t>R</w:t>
      </w:r>
      <w:r w:rsidRPr="00C80B1B">
        <w:rPr>
          <w:spacing w:val="3"/>
        </w:rPr>
        <w:t>I</w:t>
      </w:r>
      <w:r w:rsidRPr="00C80B1B">
        <w:rPr>
          <w:spacing w:val="-2"/>
        </w:rPr>
        <w:t>-</w:t>
      </w:r>
      <w:r w:rsidRPr="00C80B1B">
        <w:rPr>
          <w:spacing w:val="1"/>
        </w:rPr>
        <w:t>f</w:t>
      </w:r>
      <w:r w:rsidRPr="00C80B1B">
        <w:t>und</w:t>
      </w:r>
      <w:r w:rsidRPr="00C80B1B">
        <w:rPr>
          <w:spacing w:val="-3"/>
        </w:rPr>
        <w:t>e</w:t>
      </w:r>
      <w:r w:rsidRPr="00C80B1B">
        <w:t xml:space="preserve">d </w:t>
      </w:r>
      <w:proofErr w:type="spellStart"/>
      <w:r w:rsidRPr="00C80B1B">
        <w:t>b</w:t>
      </w:r>
      <w:r w:rsidRPr="00C80B1B">
        <w:rPr>
          <w:spacing w:val="-1"/>
        </w:rPr>
        <w:t>i</w:t>
      </w:r>
      <w:r w:rsidRPr="00C80B1B">
        <w:t>o</w:t>
      </w:r>
      <w:r w:rsidRPr="00C80B1B">
        <w:rPr>
          <w:spacing w:val="-1"/>
        </w:rPr>
        <w:t>N</w:t>
      </w:r>
      <w:r w:rsidRPr="00C80B1B">
        <w:t>LP</w:t>
      </w:r>
      <w:proofErr w:type="spellEnd"/>
      <w:r w:rsidRPr="00C80B1B">
        <w:rPr>
          <w:spacing w:val="2"/>
        </w:rPr>
        <w:t xml:space="preserve"> </w:t>
      </w:r>
      <w:r w:rsidRPr="00C80B1B">
        <w:t>p</w:t>
      </w:r>
      <w:r w:rsidRPr="00C80B1B">
        <w:rPr>
          <w:spacing w:val="1"/>
        </w:rPr>
        <w:t>r</w:t>
      </w:r>
      <w:r w:rsidRPr="00C80B1B">
        <w:t>o</w:t>
      </w:r>
      <w:r w:rsidRPr="00C80B1B">
        <w:rPr>
          <w:spacing w:val="1"/>
        </w:rPr>
        <w:t>j</w:t>
      </w:r>
      <w:r w:rsidRPr="00C80B1B">
        <w:t>e</w:t>
      </w:r>
      <w:r w:rsidRPr="00C80B1B">
        <w:rPr>
          <w:spacing w:val="-2"/>
        </w:rPr>
        <w:t>c</w:t>
      </w:r>
      <w:r w:rsidRPr="00C80B1B">
        <w:t>t</w:t>
      </w:r>
      <w:r w:rsidRPr="00C80B1B">
        <w:rPr>
          <w:spacing w:val="4"/>
        </w:rPr>
        <w:t xml:space="preserve"> </w:t>
      </w:r>
      <w:r w:rsidRPr="00C80B1B">
        <w:t>a</w:t>
      </w:r>
      <w:r w:rsidRPr="00C80B1B">
        <w:rPr>
          <w:spacing w:val="-1"/>
        </w:rPr>
        <w:t>i</w:t>
      </w:r>
      <w:r w:rsidRPr="00C80B1B">
        <w:rPr>
          <w:spacing w:val="1"/>
        </w:rPr>
        <w:t>m</w:t>
      </w:r>
      <w:r w:rsidRPr="00C80B1B">
        <w:rPr>
          <w:spacing w:val="-1"/>
        </w:rPr>
        <w:t>i</w:t>
      </w:r>
      <w:r w:rsidRPr="00C80B1B">
        <w:rPr>
          <w:spacing w:val="-3"/>
        </w:rPr>
        <w:t>n</w:t>
      </w:r>
      <w:r w:rsidRPr="00C80B1B">
        <w:t>g</w:t>
      </w:r>
      <w:r w:rsidRPr="00C80B1B">
        <w:rPr>
          <w:spacing w:val="2"/>
        </w:rPr>
        <w:t xml:space="preserve"> </w:t>
      </w:r>
      <w:r w:rsidRPr="00C80B1B">
        <w:rPr>
          <w:spacing w:val="-3"/>
        </w:rPr>
        <w:t>a</w:t>
      </w:r>
      <w:r w:rsidRPr="00C80B1B">
        <w:t>t</w:t>
      </w:r>
      <w:r w:rsidRPr="00C80B1B">
        <w:rPr>
          <w:spacing w:val="4"/>
        </w:rPr>
        <w:t xml:space="preserve"> </w:t>
      </w:r>
      <w:r w:rsidRPr="00C80B1B">
        <w:t>a</w:t>
      </w:r>
      <w:r w:rsidRPr="00C80B1B">
        <w:rPr>
          <w:spacing w:val="-3"/>
        </w:rPr>
        <w:t>u</w:t>
      </w:r>
      <w:r w:rsidRPr="00C80B1B">
        <w:rPr>
          <w:spacing w:val="1"/>
        </w:rPr>
        <w:t>t</w:t>
      </w:r>
      <w:r w:rsidRPr="00C80B1B">
        <w:t>o</w:t>
      </w:r>
      <w:r w:rsidRPr="00C80B1B">
        <w:rPr>
          <w:spacing w:val="1"/>
        </w:rPr>
        <w:t>m</w:t>
      </w:r>
      <w:r w:rsidRPr="00C80B1B">
        <w:rPr>
          <w:spacing w:val="-3"/>
        </w:rPr>
        <w:t>a</w:t>
      </w:r>
      <w:r w:rsidRPr="00C80B1B">
        <w:rPr>
          <w:spacing w:val="1"/>
        </w:rPr>
        <w:t>t</w:t>
      </w:r>
      <w:r w:rsidRPr="00C80B1B">
        <w:rPr>
          <w:spacing w:val="-1"/>
        </w:rPr>
        <w:t>i</w:t>
      </w:r>
      <w:r w:rsidRPr="00C80B1B">
        <w:t>ca</w:t>
      </w:r>
      <w:r w:rsidRPr="00C80B1B">
        <w:rPr>
          <w:spacing w:val="-1"/>
        </w:rPr>
        <w:t>ll</w:t>
      </w:r>
      <w:r w:rsidRPr="00C80B1B">
        <w:t>y cu</w:t>
      </w:r>
      <w:r w:rsidRPr="00C80B1B">
        <w:rPr>
          <w:spacing w:val="1"/>
        </w:rPr>
        <w:t>r</w:t>
      </w:r>
      <w:r w:rsidRPr="00C80B1B">
        <w:t>a</w:t>
      </w:r>
      <w:r w:rsidRPr="00C80B1B">
        <w:rPr>
          <w:spacing w:val="1"/>
        </w:rPr>
        <w:t>t</w:t>
      </w:r>
      <w:r w:rsidRPr="00C80B1B">
        <w:rPr>
          <w:spacing w:val="-1"/>
        </w:rPr>
        <w:t>i</w:t>
      </w:r>
      <w:r w:rsidRPr="00C80B1B">
        <w:t>ng a</w:t>
      </w:r>
      <w:r w:rsidRPr="00C80B1B">
        <w:rPr>
          <w:spacing w:val="2"/>
        </w:rPr>
        <w:t xml:space="preserve"> </w:t>
      </w:r>
      <w:r w:rsidRPr="00C80B1B">
        <w:t>ca</w:t>
      </w:r>
      <w:r w:rsidRPr="00C80B1B">
        <w:rPr>
          <w:spacing w:val="1"/>
        </w:rPr>
        <w:t>t</w:t>
      </w:r>
      <w:r w:rsidRPr="00C80B1B">
        <w:t>a</w:t>
      </w:r>
      <w:r w:rsidRPr="00C80B1B">
        <w:rPr>
          <w:spacing w:val="-1"/>
        </w:rPr>
        <w:t>l</w:t>
      </w:r>
      <w:r w:rsidRPr="00C80B1B">
        <w:rPr>
          <w:spacing w:val="-3"/>
        </w:rPr>
        <w:t>o</w:t>
      </w:r>
      <w:r w:rsidRPr="00C80B1B">
        <w:t>g</w:t>
      </w:r>
      <w:r w:rsidRPr="00C80B1B">
        <w:rPr>
          <w:spacing w:val="5"/>
        </w:rPr>
        <w:t xml:space="preserve"> </w:t>
      </w:r>
      <w:r w:rsidRPr="00C80B1B">
        <w:rPr>
          <w:spacing w:val="-3"/>
        </w:rPr>
        <w:t>o</w:t>
      </w:r>
      <w:r w:rsidRPr="00C80B1B">
        <w:t>f</w:t>
      </w:r>
      <w:r w:rsidRPr="00C80B1B">
        <w:rPr>
          <w:spacing w:val="1"/>
        </w:rPr>
        <w:t xml:space="preserve"> </w:t>
      </w:r>
      <w:r w:rsidRPr="00C80B1B">
        <w:rPr>
          <w:spacing w:val="2"/>
        </w:rPr>
        <w:t>g</w:t>
      </w:r>
      <w:r w:rsidRPr="00C80B1B">
        <w:t>en</w:t>
      </w:r>
      <w:r w:rsidRPr="00C80B1B">
        <w:rPr>
          <w:spacing w:val="-3"/>
        </w:rPr>
        <w:t>o</w:t>
      </w:r>
      <w:r w:rsidRPr="00C80B1B">
        <w:rPr>
          <w:spacing w:val="1"/>
        </w:rPr>
        <w:t>m</w:t>
      </w:r>
      <w:r w:rsidRPr="00C80B1B">
        <w:rPr>
          <w:spacing w:val="-1"/>
        </w:rPr>
        <w:t>e</w:t>
      </w:r>
      <w:r w:rsidRPr="00C80B1B">
        <w:rPr>
          <w:spacing w:val="1"/>
        </w:rPr>
        <w:t>-</w:t>
      </w:r>
      <w:r w:rsidRPr="00C80B1B">
        <w:rPr>
          <w:spacing w:val="-3"/>
        </w:rPr>
        <w:t>w</w:t>
      </w:r>
      <w:r w:rsidRPr="00C80B1B">
        <w:rPr>
          <w:spacing w:val="1"/>
        </w:rPr>
        <w:t>i</w:t>
      </w:r>
      <w:r w:rsidRPr="00C80B1B">
        <w:t>de</w:t>
      </w:r>
      <w:r w:rsidRPr="00C80B1B">
        <w:rPr>
          <w:spacing w:val="2"/>
        </w:rPr>
        <w:t xml:space="preserve"> </w:t>
      </w:r>
      <w:r w:rsidRPr="00C80B1B">
        <w:t>assoc</w:t>
      </w:r>
      <w:r w:rsidRPr="00C80B1B">
        <w:rPr>
          <w:spacing w:val="-1"/>
        </w:rPr>
        <w:t>i</w:t>
      </w:r>
      <w:r w:rsidRPr="00C80B1B">
        <w:t>a</w:t>
      </w:r>
      <w:r w:rsidRPr="00C80B1B">
        <w:rPr>
          <w:spacing w:val="1"/>
        </w:rPr>
        <w:t>t</w:t>
      </w:r>
      <w:r w:rsidRPr="00C80B1B">
        <w:rPr>
          <w:spacing w:val="-1"/>
        </w:rPr>
        <w:t>i</w:t>
      </w:r>
      <w:r w:rsidRPr="00C80B1B">
        <w:t>on s</w:t>
      </w:r>
      <w:r w:rsidRPr="00C80B1B">
        <w:rPr>
          <w:spacing w:val="1"/>
        </w:rPr>
        <w:t>t</w:t>
      </w:r>
      <w:r w:rsidRPr="00C80B1B">
        <w:t>ud</w:t>
      </w:r>
      <w:r w:rsidRPr="00C80B1B">
        <w:rPr>
          <w:spacing w:val="-1"/>
        </w:rPr>
        <w:t>i</w:t>
      </w:r>
      <w:r w:rsidRPr="00C80B1B">
        <w:t xml:space="preserve">es </w:t>
      </w:r>
      <w:r w:rsidRPr="00C80B1B">
        <w:rPr>
          <w:spacing w:val="-2"/>
        </w:rPr>
        <w:t>(</w:t>
      </w:r>
      <w:r w:rsidRPr="00C80B1B">
        <w:rPr>
          <w:spacing w:val="-4"/>
        </w:rPr>
        <w:t>G</w:t>
      </w:r>
      <w:r w:rsidRPr="00C80B1B">
        <w:rPr>
          <w:spacing w:val="8"/>
        </w:rPr>
        <w:t>W</w:t>
      </w:r>
      <w:r w:rsidRPr="00C80B1B">
        <w:rPr>
          <w:spacing w:val="-3"/>
        </w:rPr>
        <w:t>A</w:t>
      </w:r>
      <w:r w:rsidRPr="00C80B1B">
        <w:rPr>
          <w:spacing w:val="-1"/>
        </w:rPr>
        <w:t>S</w:t>
      </w:r>
      <w:r w:rsidRPr="00C80B1B">
        <w:rPr>
          <w:spacing w:val="-2"/>
        </w:rPr>
        <w:t>)</w:t>
      </w:r>
      <w:r w:rsidRPr="00C80B1B">
        <w:t>,</w:t>
      </w:r>
      <w:r w:rsidRPr="00C80B1B">
        <w:rPr>
          <w:spacing w:val="4"/>
        </w:rPr>
        <w:t xml:space="preserve"> </w:t>
      </w:r>
      <w:r w:rsidRPr="00C80B1B">
        <w:t>and more recently a DoD-funded project on Deep Learning for military medicine. I</w:t>
      </w:r>
      <w:r w:rsidRPr="00C80B1B">
        <w:rPr>
          <w:spacing w:val="3"/>
        </w:rPr>
        <w:t xml:space="preserve"> </w:t>
      </w:r>
      <w:r w:rsidRPr="00C80B1B">
        <w:t>ha</w:t>
      </w:r>
      <w:r w:rsidRPr="00C80B1B">
        <w:rPr>
          <w:spacing w:val="-2"/>
        </w:rPr>
        <w:t>v</w:t>
      </w:r>
      <w:r w:rsidRPr="00C80B1B">
        <w:t>e</w:t>
      </w:r>
      <w:r w:rsidRPr="00C80B1B">
        <w:rPr>
          <w:spacing w:val="1"/>
        </w:rPr>
        <w:t xml:space="preserve"> </w:t>
      </w:r>
      <w:r w:rsidRPr="00C80B1B">
        <w:t>been</w:t>
      </w:r>
      <w:r w:rsidRPr="00C80B1B">
        <w:rPr>
          <w:spacing w:val="1"/>
        </w:rPr>
        <w:t xml:space="preserve"> t</w:t>
      </w:r>
      <w:r w:rsidRPr="00C80B1B">
        <w:t>each</w:t>
      </w:r>
      <w:r w:rsidRPr="00C80B1B">
        <w:rPr>
          <w:spacing w:val="-1"/>
        </w:rPr>
        <w:t>i</w:t>
      </w:r>
      <w:r w:rsidRPr="00C80B1B">
        <w:rPr>
          <w:spacing w:val="-3"/>
        </w:rPr>
        <w:t>n</w:t>
      </w:r>
      <w:r w:rsidRPr="00C80B1B">
        <w:t>g</w:t>
      </w:r>
      <w:r w:rsidRPr="00C80B1B">
        <w:rPr>
          <w:spacing w:val="1"/>
        </w:rPr>
        <w:t xml:space="preserve"> t</w:t>
      </w:r>
      <w:r w:rsidRPr="00C80B1B">
        <w:t>he</w:t>
      </w:r>
      <w:r w:rsidRPr="00C80B1B">
        <w:rPr>
          <w:spacing w:val="1"/>
        </w:rPr>
        <w:t xml:space="preserve"> </w:t>
      </w:r>
      <w:r w:rsidRPr="00C80B1B">
        <w:t>cou</w:t>
      </w:r>
      <w:r w:rsidRPr="00C80B1B">
        <w:rPr>
          <w:spacing w:val="-2"/>
        </w:rPr>
        <w:t>r</w:t>
      </w:r>
      <w:r w:rsidRPr="00C80B1B">
        <w:t xml:space="preserve">se </w:t>
      </w:r>
      <w:r w:rsidRPr="00C80B1B">
        <w:rPr>
          <w:spacing w:val="1"/>
        </w:rPr>
        <w:t>“I</w:t>
      </w:r>
      <w:r w:rsidRPr="00C80B1B">
        <w:rPr>
          <w:spacing w:val="-3"/>
        </w:rPr>
        <w:t>n</w:t>
      </w:r>
      <w:r w:rsidRPr="00C80B1B">
        <w:rPr>
          <w:spacing w:val="1"/>
        </w:rPr>
        <w:t>tr</w:t>
      </w:r>
      <w:r w:rsidRPr="00C80B1B">
        <w:t>odu</w:t>
      </w:r>
      <w:r w:rsidRPr="00C80B1B">
        <w:rPr>
          <w:spacing w:val="-2"/>
        </w:rPr>
        <w:t>c</w:t>
      </w:r>
      <w:r w:rsidRPr="00C80B1B">
        <w:rPr>
          <w:spacing w:val="1"/>
        </w:rPr>
        <w:t>t</w:t>
      </w:r>
      <w:r w:rsidRPr="00C80B1B">
        <w:rPr>
          <w:spacing w:val="-1"/>
        </w:rPr>
        <w:t>i</w:t>
      </w:r>
      <w:r w:rsidRPr="00C80B1B">
        <w:t>on</w:t>
      </w:r>
      <w:r w:rsidRPr="00C80B1B">
        <w:rPr>
          <w:spacing w:val="1"/>
        </w:rPr>
        <w:t xml:space="preserve"> t</w:t>
      </w:r>
      <w:r w:rsidRPr="00C80B1B">
        <w:t>o</w:t>
      </w:r>
      <w:r w:rsidRPr="00C80B1B">
        <w:rPr>
          <w:spacing w:val="1"/>
        </w:rPr>
        <w:t xml:space="preserve"> </w:t>
      </w:r>
      <w:r w:rsidRPr="00C80B1B">
        <w:rPr>
          <w:spacing w:val="-1"/>
        </w:rPr>
        <w:t>Bi</w:t>
      </w:r>
      <w:r w:rsidRPr="00C80B1B">
        <w:t>o</w:t>
      </w:r>
      <w:r w:rsidRPr="00C80B1B">
        <w:rPr>
          <w:spacing w:val="1"/>
        </w:rPr>
        <w:t>m</w:t>
      </w:r>
      <w:r w:rsidRPr="00C80B1B">
        <w:t>ed</w:t>
      </w:r>
      <w:r w:rsidRPr="00C80B1B">
        <w:rPr>
          <w:spacing w:val="-1"/>
        </w:rPr>
        <w:t>i</w:t>
      </w:r>
      <w:r w:rsidRPr="00C80B1B">
        <w:t>cal</w:t>
      </w:r>
      <w:r w:rsidRPr="00C80B1B">
        <w:rPr>
          <w:spacing w:val="3"/>
        </w:rPr>
        <w:t xml:space="preserve"> </w:t>
      </w:r>
      <w:r w:rsidRPr="00C80B1B">
        <w:rPr>
          <w:spacing w:val="-1"/>
        </w:rPr>
        <w:t>N</w:t>
      </w:r>
      <w:r w:rsidRPr="00C80B1B">
        <w:t>a</w:t>
      </w:r>
      <w:r w:rsidRPr="00C80B1B">
        <w:rPr>
          <w:spacing w:val="1"/>
        </w:rPr>
        <w:t>t</w:t>
      </w:r>
      <w:r w:rsidRPr="00C80B1B">
        <w:t>u</w:t>
      </w:r>
      <w:r w:rsidRPr="00C80B1B">
        <w:rPr>
          <w:spacing w:val="1"/>
        </w:rPr>
        <w:t>r</w:t>
      </w:r>
      <w:r w:rsidRPr="00C80B1B">
        <w:t>al La</w:t>
      </w:r>
      <w:r w:rsidRPr="00C80B1B">
        <w:rPr>
          <w:spacing w:val="-3"/>
        </w:rPr>
        <w:t>n</w:t>
      </w:r>
      <w:r w:rsidRPr="00C80B1B">
        <w:rPr>
          <w:spacing w:val="2"/>
        </w:rPr>
        <w:t>g</w:t>
      </w:r>
      <w:r w:rsidRPr="00C80B1B">
        <w:t>u</w:t>
      </w:r>
      <w:r w:rsidRPr="00C80B1B">
        <w:rPr>
          <w:spacing w:val="-3"/>
        </w:rPr>
        <w:t>a</w:t>
      </w:r>
      <w:r w:rsidRPr="00C80B1B">
        <w:rPr>
          <w:spacing w:val="2"/>
        </w:rPr>
        <w:t>g</w:t>
      </w:r>
      <w:r w:rsidRPr="00C80B1B">
        <w:t>e</w:t>
      </w:r>
      <w:r w:rsidRPr="00C80B1B">
        <w:rPr>
          <w:spacing w:val="1"/>
        </w:rPr>
        <w:t xml:space="preserve"> </w:t>
      </w:r>
      <w:r w:rsidRPr="00C80B1B">
        <w:rPr>
          <w:spacing w:val="-3"/>
        </w:rPr>
        <w:t>P</w:t>
      </w:r>
      <w:r w:rsidRPr="00C80B1B">
        <w:rPr>
          <w:spacing w:val="1"/>
        </w:rPr>
        <w:t>r</w:t>
      </w:r>
      <w:r w:rsidRPr="00C80B1B">
        <w:t>ocess</w:t>
      </w:r>
      <w:r w:rsidRPr="00C80B1B">
        <w:rPr>
          <w:spacing w:val="-1"/>
        </w:rPr>
        <w:t>i</w:t>
      </w:r>
      <w:r w:rsidRPr="00C80B1B">
        <w:rPr>
          <w:spacing w:val="-3"/>
        </w:rPr>
        <w:t>n</w:t>
      </w:r>
      <w:r w:rsidRPr="00C80B1B">
        <w:rPr>
          <w:spacing w:val="2"/>
        </w:rPr>
        <w:t>g</w:t>
      </w:r>
      <w:r w:rsidRPr="00C80B1B">
        <w:t xml:space="preserve">” </w:t>
      </w:r>
      <w:r w:rsidRPr="00C80B1B">
        <w:rPr>
          <w:spacing w:val="3"/>
        </w:rPr>
        <w:t>f</w:t>
      </w:r>
      <w:r w:rsidRPr="00C80B1B">
        <w:rPr>
          <w:spacing w:val="-3"/>
        </w:rPr>
        <w:t>o</w:t>
      </w:r>
      <w:r w:rsidRPr="00C80B1B">
        <w:t>r</w:t>
      </w:r>
      <w:r w:rsidRPr="00C80B1B">
        <w:rPr>
          <w:spacing w:val="3"/>
        </w:rPr>
        <w:t xml:space="preserve"> </w:t>
      </w:r>
      <w:r w:rsidRPr="00C80B1B">
        <w:t>bo</w:t>
      </w:r>
      <w:r w:rsidRPr="00C80B1B">
        <w:rPr>
          <w:spacing w:val="1"/>
        </w:rPr>
        <w:t>t</w:t>
      </w:r>
      <w:r w:rsidRPr="00C80B1B">
        <w:t>h g</w:t>
      </w:r>
      <w:r w:rsidRPr="00C80B1B">
        <w:rPr>
          <w:spacing w:val="1"/>
        </w:rPr>
        <w:t>r</w:t>
      </w:r>
      <w:r w:rsidRPr="00C80B1B">
        <w:t>a</w:t>
      </w:r>
      <w:r w:rsidRPr="00C80B1B">
        <w:rPr>
          <w:spacing w:val="-3"/>
        </w:rPr>
        <w:t>d</w:t>
      </w:r>
      <w:r w:rsidRPr="00C80B1B">
        <w:t>ua</w:t>
      </w:r>
      <w:r w:rsidRPr="00C80B1B">
        <w:rPr>
          <w:spacing w:val="1"/>
        </w:rPr>
        <w:t>t</w:t>
      </w:r>
      <w:r w:rsidRPr="00C80B1B">
        <w:t>e</w:t>
      </w:r>
      <w:r w:rsidRPr="00C80B1B">
        <w:rPr>
          <w:spacing w:val="1"/>
        </w:rPr>
        <w:t xml:space="preserve"> (</w:t>
      </w:r>
      <w:r w:rsidRPr="00C80B1B">
        <w:t>e</w:t>
      </w:r>
      <w:r w:rsidRPr="00C80B1B">
        <w:rPr>
          <w:spacing w:val="-3"/>
        </w:rPr>
        <w:t>n</w:t>
      </w:r>
      <w:r w:rsidRPr="00C80B1B">
        <w:rPr>
          <w:spacing w:val="2"/>
        </w:rPr>
        <w:t>g</w:t>
      </w:r>
      <w:r w:rsidRPr="00C80B1B">
        <w:rPr>
          <w:spacing w:val="-1"/>
        </w:rPr>
        <w:t>i</w:t>
      </w:r>
      <w:r w:rsidRPr="00C80B1B">
        <w:t>nee</w:t>
      </w:r>
      <w:r w:rsidRPr="00C80B1B">
        <w:rPr>
          <w:spacing w:val="1"/>
        </w:rPr>
        <w:t>r</w:t>
      </w:r>
      <w:r w:rsidRPr="00C80B1B">
        <w:rPr>
          <w:spacing w:val="-1"/>
        </w:rPr>
        <w:t>i</w:t>
      </w:r>
      <w:r w:rsidRPr="00C80B1B">
        <w:rPr>
          <w:spacing w:val="-3"/>
        </w:rPr>
        <w:t>n</w:t>
      </w:r>
      <w:r w:rsidRPr="00C80B1B">
        <w:t>g</w:t>
      </w:r>
      <w:r w:rsidRPr="00C80B1B">
        <w:rPr>
          <w:spacing w:val="6"/>
        </w:rPr>
        <w:t xml:space="preserve"> </w:t>
      </w:r>
      <w:r w:rsidRPr="00C80B1B">
        <w:rPr>
          <w:spacing w:val="-3"/>
        </w:rPr>
        <w:t>a</w:t>
      </w:r>
      <w:r w:rsidRPr="00C80B1B">
        <w:t>nd</w:t>
      </w:r>
      <w:r w:rsidRPr="00C80B1B">
        <w:rPr>
          <w:spacing w:val="3"/>
        </w:rPr>
        <w:t xml:space="preserve"> </w:t>
      </w:r>
      <w:r w:rsidRPr="00C80B1B">
        <w:rPr>
          <w:spacing w:val="-3"/>
        </w:rPr>
        <w:t>b</w:t>
      </w:r>
      <w:r w:rsidRPr="00C80B1B">
        <w:rPr>
          <w:spacing w:val="-1"/>
        </w:rPr>
        <w:t>i</w:t>
      </w:r>
      <w:r w:rsidRPr="00C80B1B">
        <w:t>o</w:t>
      </w:r>
      <w:r w:rsidRPr="00C80B1B">
        <w:rPr>
          <w:spacing w:val="-1"/>
        </w:rPr>
        <w:t>l</w:t>
      </w:r>
      <w:r w:rsidRPr="00C80B1B">
        <w:t>o</w:t>
      </w:r>
      <w:r w:rsidRPr="00C80B1B">
        <w:rPr>
          <w:spacing w:val="2"/>
        </w:rPr>
        <w:t>g</w:t>
      </w:r>
      <w:r w:rsidRPr="00C80B1B">
        <w:rPr>
          <w:spacing w:val="-2"/>
        </w:rPr>
        <w:t>y</w:t>
      </w:r>
      <w:r w:rsidRPr="00C80B1B">
        <w:t>)</w:t>
      </w:r>
      <w:r w:rsidRPr="00C80B1B">
        <w:rPr>
          <w:spacing w:val="5"/>
        </w:rPr>
        <w:t xml:space="preserve"> </w:t>
      </w:r>
      <w:r w:rsidRPr="00C80B1B">
        <w:t xml:space="preserve">and </w:t>
      </w:r>
      <w:r w:rsidRPr="00C80B1B">
        <w:rPr>
          <w:spacing w:val="1"/>
        </w:rPr>
        <w:t>m</w:t>
      </w:r>
      <w:r w:rsidRPr="00C80B1B">
        <w:t>ed</w:t>
      </w:r>
      <w:r w:rsidRPr="00C80B1B">
        <w:rPr>
          <w:spacing w:val="-1"/>
        </w:rPr>
        <w:t>i</w:t>
      </w:r>
      <w:r w:rsidRPr="00C80B1B">
        <w:t>cal</w:t>
      </w:r>
      <w:r w:rsidRPr="00C80B1B">
        <w:rPr>
          <w:spacing w:val="4"/>
        </w:rPr>
        <w:t xml:space="preserve"> </w:t>
      </w:r>
      <w:r w:rsidRPr="00C80B1B">
        <w:t>s</w:t>
      </w:r>
      <w:r w:rsidRPr="00C80B1B">
        <w:rPr>
          <w:spacing w:val="1"/>
        </w:rPr>
        <w:t>t</w:t>
      </w:r>
      <w:r w:rsidRPr="00C80B1B">
        <w:t>ude</w:t>
      </w:r>
      <w:r w:rsidRPr="00C80B1B">
        <w:rPr>
          <w:spacing w:val="-3"/>
        </w:rPr>
        <w:t>n</w:t>
      </w:r>
      <w:r w:rsidRPr="00C80B1B">
        <w:rPr>
          <w:spacing w:val="1"/>
        </w:rPr>
        <w:t>t</w:t>
      </w:r>
      <w:r w:rsidRPr="00C80B1B">
        <w:rPr>
          <w:spacing w:val="-2"/>
        </w:rPr>
        <w:t>s</w:t>
      </w:r>
      <w:r w:rsidRPr="00C80B1B">
        <w:t>.</w:t>
      </w:r>
      <w:r w:rsidRPr="00C80B1B">
        <w:rPr>
          <w:spacing w:val="6"/>
        </w:rPr>
        <w:t xml:space="preserve"> </w:t>
      </w:r>
      <w:r w:rsidRPr="00C80B1B">
        <w:t>I</w:t>
      </w:r>
      <w:r w:rsidRPr="00C80B1B">
        <w:rPr>
          <w:spacing w:val="4"/>
        </w:rPr>
        <w:t xml:space="preserve"> </w:t>
      </w:r>
      <w:r w:rsidRPr="00C80B1B">
        <w:t>ha</w:t>
      </w:r>
      <w:r w:rsidRPr="00C80B1B">
        <w:rPr>
          <w:spacing w:val="-2"/>
        </w:rPr>
        <w:t>v</w:t>
      </w:r>
      <w:r w:rsidRPr="00C80B1B">
        <w:t>e</w:t>
      </w:r>
      <w:r w:rsidRPr="00C80B1B">
        <w:rPr>
          <w:spacing w:val="5"/>
        </w:rPr>
        <w:t xml:space="preserve"> </w:t>
      </w:r>
      <w:r w:rsidRPr="00C80B1B">
        <w:t>pub</w:t>
      </w:r>
      <w:r w:rsidRPr="00C80B1B">
        <w:rPr>
          <w:spacing w:val="-1"/>
        </w:rPr>
        <w:t>li</w:t>
      </w:r>
      <w:r w:rsidRPr="00C80B1B">
        <w:t>shed</w:t>
      </w:r>
      <w:r w:rsidRPr="00C80B1B">
        <w:rPr>
          <w:spacing w:val="4"/>
        </w:rPr>
        <w:t xml:space="preserve"> </w:t>
      </w:r>
      <w:r w:rsidRPr="00C80B1B">
        <w:rPr>
          <w:spacing w:val="1"/>
        </w:rPr>
        <w:t>m</w:t>
      </w:r>
      <w:r w:rsidRPr="00C80B1B">
        <w:rPr>
          <w:spacing w:val="-3"/>
        </w:rPr>
        <w:t>o</w:t>
      </w:r>
      <w:r w:rsidRPr="00C80B1B">
        <w:rPr>
          <w:spacing w:val="1"/>
        </w:rPr>
        <w:t>r</w:t>
      </w:r>
      <w:r w:rsidRPr="00C80B1B">
        <w:t>e</w:t>
      </w:r>
      <w:r w:rsidRPr="00C80B1B">
        <w:rPr>
          <w:spacing w:val="4"/>
        </w:rPr>
        <w:t xml:space="preserve"> </w:t>
      </w:r>
      <w:r w:rsidRPr="00C80B1B">
        <w:rPr>
          <w:spacing w:val="1"/>
        </w:rPr>
        <w:t>t</w:t>
      </w:r>
      <w:r w:rsidRPr="00C80B1B">
        <w:rPr>
          <w:spacing w:val="-3"/>
        </w:rPr>
        <w:t>h</w:t>
      </w:r>
      <w:r w:rsidRPr="00C80B1B">
        <w:t>an</w:t>
      </w:r>
      <w:r w:rsidRPr="00C80B1B">
        <w:rPr>
          <w:spacing w:val="4"/>
        </w:rPr>
        <w:t xml:space="preserve"> </w:t>
      </w:r>
      <w:r w:rsidRPr="00C80B1B">
        <w:t>1</w:t>
      </w:r>
      <w:r w:rsidRPr="00C80B1B">
        <w:rPr>
          <w:spacing w:val="-3"/>
        </w:rPr>
        <w:t>0</w:t>
      </w:r>
      <w:r w:rsidRPr="00C80B1B">
        <w:t>0</w:t>
      </w:r>
      <w:r w:rsidRPr="00C80B1B">
        <w:rPr>
          <w:spacing w:val="4"/>
        </w:rPr>
        <w:t xml:space="preserve"> </w:t>
      </w:r>
      <w:r w:rsidRPr="00C80B1B">
        <w:t>h</w:t>
      </w:r>
      <w:r w:rsidRPr="00C80B1B">
        <w:rPr>
          <w:spacing w:val="-1"/>
        </w:rPr>
        <w:t>i</w:t>
      </w:r>
      <w:r w:rsidRPr="00C80B1B">
        <w:rPr>
          <w:spacing w:val="2"/>
        </w:rPr>
        <w:t>g</w:t>
      </w:r>
      <w:r w:rsidRPr="00C80B1B">
        <w:t>h</w:t>
      </w:r>
      <w:r w:rsidRPr="00C80B1B">
        <w:rPr>
          <w:spacing w:val="-1"/>
        </w:rPr>
        <w:t>l</w:t>
      </w:r>
      <w:r w:rsidRPr="00C80B1B">
        <w:t>y</w:t>
      </w:r>
      <w:r w:rsidRPr="00C80B1B">
        <w:rPr>
          <w:spacing w:val="2"/>
        </w:rPr>
        <w:t xml:space="preserve"> </w:t>
      </w:r>
      <w:r w:rsidRPr="00C80B1B">
        <w:t>c</w:t>
      </w:r>
      <w:r w:rsidRPr="00C80B1B">
        <w:rPr>
          <w:spacing w:val="-1"/>
        </w:rPr>
        <w:t>i</w:t>
      </w:r>
      <w:r w:rsidRPr="00C80B1B">
        <w:rPr>
          <w:spacing w:val="1"/>
        </w:rPr>
        <w:t>t</w:t>
      </w:r>
      <w:r w:rsidRPr="00C80B1B">
        <w:t>ed</w:t>
      </w:r>
      <w:r w:rsidRPr="00C80B1B">
        <w:rPr>
          <w:spacing w:val="4"/>
        </w:rPr>
        <w:t xml:space="preserve"> </w:t>
      </w:r>
      <w:r w:rsidRPr="00C80B1B">
        <w:t>pe</w:t>
      </w:r>
      <w:r w:rsidRPr="00C80B1B">
        <w:rPr>
          <w:spacing w:val="-3"/>
        </w:rPr>
        <w:t>e</w:t>
      </w:r>
      <w:r w:rsidRPr="00C80B1B">
        <w:rPr>
          <w:spacing w:val="2"/>
        </w:rPr>
        <w:t>r</w:t>
      </w:r>
      <w:r w:rsidRPr="00C80B1B">
        <w:rPr>
          <w:spacing w:val="-2"/>
        </w:rPr>
        <w:t>-</w:t>
      </w:r>
      <w:r w:rsidRPr="00C80B1B">
        <w:rPr>
          <w:spacing w:val="1"/>
        </w:rPr>
        <w:t>r</w:t>
      </w:r>
      <w:r w:rsidRPr="00C80B1B">
        <w:t>e</w:t>
      </w:r>
      <w:r w:rsidRPr="00C80B1B">
        <w:rPr>
          <w:spacing w:val="-2"/>
        </w:rPr>
        <w:t>v</w:t>
      </w:r>
      <w:r w:rsidRPr="00C80B1B">
        <w:rPr>
          <w:spacing w:val="-1"/>
        </w:rPr>
        <w:t>i</w:t>
      </w:r>
      <w:r w:rsidRPr="00C80B1B">
        <w:rPr>
          <w:spacing w:val="2"/>
        </w:rPr>
        <w:t>e</w:t>
      </w:r>
      <w:r w:rsidRPr="00C80B1B">
        <w:rPr>
          <w:spacing w:val="-3"/>
        </w:rPr>
        <w:t>w</w:t>
      </w:r>
      <w:r w:rsidRPr="00C80B1B">
        <w:t>ed</w:t>
      </w:r>
      <w:r w:rsidRPr="00C80B1B">
        <w:rPr>
          <w:spacing w:val="4"/>
        </w:rPr>
        <w:t xml:space="preserve"> </w:t>
      </w:r>
      <w:r w:rsidRPr="00C80B1B">
        <w:rPr>
          <w:spacing w:val="1"/>
        </w:rPr>
        <w:t>r</w:t>
      </w:r>
      <w:r w:rsidRPr="00C80B1B">
        <w:t>esea</w:t>
      </w:r>
      <w:r w:rsidRPr="00C80B1B">
        <w:rPr>
          <w:spacing w:val="1"/>
        </w:rPr>
        <w:t>r</w:t>
      </w:r>
      <w:r w:rsidRPr="00C80B1B">
        <w:t>ch</w:t>
      </w:r>
      <w:r w:rsidRPr="00C80B1B">
        <w:rPr>
          <w:spacing w:val="4"/>
        </w:rPr>
        <w:t xml:space="preserve"> </w:t>
      </w:r>
      <w:r w:rsidRPr="00C80B1B">
        <w:rPr>
          <w:spacing w:val="-3"/>
        </w:rPr>
        <w:t>a</w:t>
      </w:r>
      <w:r w:rsidRPr="00C80B1B">
        <w:rPr>
          <w:spacing w:val="1"/>
        </w:rPr>
        <w:t>rt</w:t>
      </w:r>
      <w:r w:rsidRPr="00C80B1B">
        <w:rPr>
          <w:spacing w:val="-1"/>
        </w:rPr>
        <w:t>i</w:t>
      </w:r>
      <w:r w:rsidRPr="00C80B1B">
        <w:t>c</w:t>
      </w:r>
      <w:r w:rsidRPr="00C80B1B">
        <w:rPr>
          <w:spacing w:val="-1"/>
        </w:rPr>
        <w:t>l</w:t>
      </w:r>
      <w:r w:rsidRPr="00C80B1B">
        <w:t>es</w:t>
      </w:r>
      <w:r w:rsidRPr="00C80B1B">
        <w:rPr>
          <w:spacing w:val="5"/>
        </w:rPr>
        <w:t xml:space="preserve"> </w:t>
      </w:r>
      <w:r w:rsidRPr="00C80B1B">
        <w:rPr>
          <w:spacing w:val="-1"/>
        </w:rPr>
        <w:t>i</w:t>
      </w:r>
      <w:r w:rsidRPr="00C80B1B">
        <w:t>n</w:t>
      </w:r>
      <w:r w:rsidRPr="00C80B1B">
        <w:rPr>
          <w:spacing w:val="3"/>
        </w:rPr>
        <w:t xml:space="preserve"> </w:t>
      </w:r>
      <w:r w:rsidRPr="00C80B1B">
        <w:rPr>
          <w:spacing w:val="1"/>
        </w:rPr>
        <w:t>t</w:t>
      </w:r>
      <w:r w:rsidRPr="00C80B1B">
        <w:t>he</w:t>
      </w:r>
      <w:r w:rsidRPr="00C80B1B">
        <w:rPr>
          <w:spacing w:val="2"/>
        </w:rPr>
        <w:t xml:space="preserve"> </w:t>
      </w:r>
      <w:r w:rsidRPr="00C80B1B">
        <w:rPr>
          <w:spacing w:val="3"/>
        </w:rPr>
        <w:t>f</w:t>
      </w:r>
      <w:r w:rsidRPr="00C80B1B">
        <w:rPr>
          <w:spacing w:val="-1"/>
        </w:rPr>
        <w:t>i</w:t>
      </w:r>
      <w:r w:rsidRPr="00C80B1B">
        <w:t>e</w:t>
      </w:r>
      <w:r w:rsidRPr="00C80B1B">
        <w:rPr>
          <w:spacing w:val="-1"/>
        </w:rPr>
        <w:t>l</w:t>
      </w:r>
      <w:r w:rsidRPr="00C80B1B">
        <w:t xml:space="preserve">ds </w:t>
      </w:r>
      <w:r w:rsidRPr="00C80B1B">
        <w:rPr>
          <w:spacing w:val="-3"/>
        </w:rPr>
        <w:t>o</w:t>
      </w:r>
      <w:r w:rsidRPr="00C80B1B">
        <w:t xml:space="preserve">f </w:t>
      </w:r>
      <w:r w:rsidRPr="00C80B1B">
        <w:rPr>
          <w:spacing w:val="1"/>
        </w:rPr>
        <w:t>m</w:t>
      </w:r>
      <w:r w:rsidRPr="00C80B1B">
        <w:t>ach</w:t>
      </w:r>
      <w:r w:rsidRPr="00C80B1B">
        <w:rPr>
          <w:spacing w:val="-1"/>
        </w:rPr>
        <w:t>i</w:t>
      </w:r>
      <w:r w:rsidRPr="00C80B1B">
        <w:t>ne</w:t>
      </w:r>
      <w:r w:rsidRPr="00C80B1B">
        <w:rPr>
          <w:spacing w:val="2"/>
        </w:rPr>
        <w:t xml:space="preserve"> </w:t>
      </w:r>
      <w:r w:rsidRPr="00C80B1B">
        <w:rPr>
          <w:spacing w:val="-1"/>
        </w:rPr>
        <w:t>l</w:t>
      </w:r>
      <w:r w:rsidRPr="00C80B1B">
        <w:t>ea</w:t>
      </w:r>
      <w:r w:rsidRPr="00C80B1B">
        <w:rPr>
          <w:spacing w:val="1"/>
        </w:rPr>
        <w:t>r</w:t>
      </w:r>
      <w:r w:rsidRPr="00C80B1B">
        <w:t>n</w:t>
      </w:r>
      <w:r w:rsidRPr="00C80B1B">
        <w:rPr>
          <w:spacing w:val="-1"/>
        </w:rPr>
        <w:t>i</w:t>
      </w:r>
      <w:r w:rsidRPr="00C80B1B">
        <w:rPr>
          <w:spacing w:val="-3"/>
        </w:rPr>
        <w:t>n</w:t>
      </w:r>
      <w:r w:rsidRPr="00C80B1B">
        <w:rPr>
          <w:spacing w:val="2"/>
        </w:rPr>
        <w:t>g</w:t>
      </w:r>
      <w:r w:rsidRPr="00C80B1B">
        <w:t>,</w:t>
      </w:r>
      <w:r w:rsidRPr="00C80B1B">
        <w:rPr>
          <w:spacing w:val="2"/>
        </w:rPr>
        <w:t xml:space="preserve"> </w:t>
      </w:r>
      <w:r w:rsidRPr="00C80B1B">
        <w:t>da</w:t>
      </w:r>
      <w:r w:rsidRPr="00C80B1B">
        <w:rPr>
          <w:spacing w:val="1"/>
        </w:rPr>
        <w:t>t</w:t>
      </w:r>
      <w:r w:rsidRPr="00C80B1B">
        <w:t xml:space="preserve">a </w:t>
      </w:r>
      <w:r w:rsidRPr="00C80B1B">
        <w:rPr>
          <w:spacing w:val="1"/>
        </w:rPr>
        <w:t>m</w:t>
      </w:r>
      <w:r w:rsidRPr="00C80B1B">
        <w:rPr>
          <w:spacing w:val="-1"/>
        </w:rPr>
        <w:t>i</w:t>
      </w:r>
      <w:r w:rsidRPr="00C80B1B">
        <w:t>n</w:t>
      </w:r>
      <w:r w:rsidRPr="00C80B1B">
        <w:rPr>
          <w:spacing w:val="-1"/>
        </w:rPr>
        <w:t>i</w:t>
      </w:r>
      <w:r w:rsidRPr="00C80B1B">
        <w:t>n</w:t>
      </w:r>
      <w:r w:rsidRPr="00C80B1B">
        <w:rPr>
          <w:spacing w:val="2"/>
        </w:rPr>
        <w:t>g</w:t>
      </w:r>
      <w:r w:rsidRPr="00C80B1B">
        <w:t>,</w:t>
      </w:r>
      <w:r w:rsidRPr="00C80B1B">
        <w:rPr>
          <w:spacing w:val="2"/>
        </w:rPr>
        <w:t xml:space="preserve"> </w:t>
      </w:r>
      <w:r w:rsidRPr="00C80B1B">
        <w:t>b</w:t>
      </w:r>
      <w:r w:rsidRPr="00C80B1B">
        <w:rPr>
          <w:spacing w:val="-1"/>
        </w:rPr>
        <w:t>i</w:t>
      </w:r>
      <w:r w:rsidRPr="00C80B1B">
        <w:t>o</w:t>
      </w:r>
      <w:r w:rsidRPr="00C80B1B">
        <w:rPr>
          <w:spacing w:val="1"/>
        </w:rPr>
        <w:t>m</w:t>
      </w:r>
      <w:r w:rsidRPr="00C80B1B">
        <w:t>ed</w:t>
      </w:r>
      <w:r w:rsidRPr="00C80B1B">
        <w:rPr>
          <w:spacing w:val="-1"/>
        </w:rPr>
        <w:t>i</w:t>
      </w:r>
      <w:r w:rsidRPr="00C80B1B">
        <w:t>cal</w:t>
      </w:r>
      <w:r w:rsidRPr="00C80B1B">
        <w:rPr>
          <w:spacing w:val="2"/>
        </w:rPr>
        <w:t xml:space="preserve"> </w:t>
      </w:r>
      <w:r w:rsidRPr="00C80B1B">
        <w:rPr>
          <w:spacing w:val="-1"/>
        </w:rPr>
        <w:t>i</w:t>
      </w:r>
      <w:r w:rsidRPr="00C80B1B">
        <w:rPr>
          <w:spacing w:val="-3"/>
        </w:rPr>
        <w:t>n</w:t>
      </w:r>
      <w:r w:rsidRPr="00C80B1B">
        <w:rPr>
          <w:spacing w:val="3"/>
        </w:rPr>
        <w:t>f</w:t>
      </w:r>
      <w:r w:rsidRPr="00C80B1B">
        <w:rPr>
          <w:spacing w:val="-3"/>
        </w:rPr>
        <w:t>o</w:t>
      </w:r>
      <w:r w:rsidRPr="00C80B1B">
        <w:rPr>
          <w:spacing w:val="-2"/>
        </w:rPr>
        <w:t>r</w:t>
      </w:r>
      <w:r w:rsidRPr="00C80B1B">
        <w:rPr>
          <w:spacing w:val="1"/>
        </w:rPr>
        <w:t>m</w:t>
      </w:r>
      <w:r w:rsidRPr="00C80B1B">
        <w:t>a</w:t>
      </w:r>
      <w:r w:rsidRPr="00C80B1B">
        <w:rPr>
          <w:spacing w:val="1"/>
        </w:rPr>
        <w:t>t</w:t>
      </w:r>
      <w:r w:rsidRPr="00C80B1B">
        <w:rPr>
          <w:spacing w:val="-1"/>
        </w:rPr>
        <w:t>i</w:t>
      </w:r>
      <w:r w:rsidRPr="00C80B1B">
        <w:t>c</w:t>
      </w:r>
      <w:r w:rsidRPr="00C80B1B">
        <w:rPr>
          <w:spacing w:val="-1"/>
        </w:rPr>
        <w:t>s</w:t>
      </w:r>
      <w:r w:rsidRPr="00C80B1B">
        <w:t>,</w:t>
      </w:r>
      <w:r w:rsidRPr="00C80B1B">
        <w:rPr>
          <w:spacing w:val="4"/>
        </w:rPr>
        <w:t xml:space="preserve"> </w:t>
      </w:r>
      <w:r w:rsidRPr="00C80B1B">
        <w:t>and</w:t>
      </w:r>
      <w:r w:rsidRPr="00C80B1B">
        <w:rPr>
          <w:spacing w:val="2"/>
        </w:rPr>
        <w:t xml:space="preserve"> </w:t>
      </w:r>
      <w:r w:rsidRPr="00C80B1B">
        <w:rPr>
          <w:spacing w:val="-3"/>
        </w:rPr>
        <w:t>A</w:t>
      </w:r>
      <w:r w:rsidRPr="00C80B1B">
        <w:t>I</w:t>
      </w:r>
      <w:r w:rsidRPr="00C80B1B">
        <w:rPr>
          <w:spacing w:val="1"/>
        </w:rPr>
        <w:t xml:space="preserve"> f</w:t>
      </w:r>
      <w:r w:rsidRPr="00C80B1B">
        <w:t>or</w:t>
      </w:r>
      <w:r w:rsidRPr="00C80B1B">
        <w:rPr>
          <w:spacing w:val="1"/>
        </w:rPr>
        <w:t xml:space="preserve"> </w:t>
      </w:r>
      <w:r w:rsidRPr="00C80B1B">
        <w:t>hea</w:t>
      </w:r>
      <w:r w:rsidRPr="00C80B1B">
        <w:rPr>
          <w:spacing w:val="-1"/>
        </w:rPr>
        <w:t>l</w:t>
      </w:r>
      <w:r w:rsidRPr="00C80B1B">
        <w:rPr>
          <w:spacing w:val="1"/>
        </w:rPr>
        <w:t>t</w:t>
      </w:r>
      <w:r w:rsidRPr="00C80B1B">
        <w:rPr>
          <w:spacing w:val="-3"/>
        </w:rPr>
        <w:t>h</w:t>
      </w:r>
      <w:r w:rsidRPr="00C80B1B">
        <w:t>ca</w:t>
      </w:r>
      <w:r w:rsidRPr="00C80B1B">
        <w:rPr>
          <w:spacing w:val="1"/>
        </w:rPr>
        <w:t>r</w:t>
      </w:r>
      <w:r w:rsidRPr="00C80B1B">
        <w:t>e</w:t>
      </w:r>
      <w:r w:rsidRPr="00C80B1B">
        <w:rPr>
          <w:spacing w:val="2"/>
        </w:rPr>
        <w:t xml:space="preserve"> </w:t>
      </w:r>
      <w:r w:rsidRPr="00C80B1B">
        <w:rPr>
          <w:spacing w:val="-2"/>
        </w:rPr>
        <w:t>(</w:t>
      </w:r>
      <w:r w:rsidRPr="00C80B1B">
        <w:t>e</w:t>
      </w:r>
      <w:r w:rsidRPr="00C80B1B">
        <w:rPr>
          <w:spacing w:val="-1"/>
        </w:rPr>
        <w:t>.</w:t>
      </w:r>
      <w:r w:rsidRPr="00C80B1B">
        <w:t>g</w:t>
      </w:r>
      <w:r w:rsidRPr="00C80B1B">
        <w:rPr>
          <w:spacing w:val="1"/>
        </w:rPr>
        <w:t>.</w:t>
      </w:r>
      <w:r w:rsidRPr="00C80B1B">
        <w:t>,</w:t>
      </w:r>
      <w:r w:rsidRPr="00C80B1B">
        <w:rPr>
          <w:spacing w:val="1"/>
        </w:rPr>
        <w:t xml:space="preserve"> </w:t>
      </w:r>
      <w:r w:rsidRPr="00C80B1B">
        <w:rPr>
          <w:spacing w:val="2"/>
        </w:rPr>
        <w:t>[</w:t>
      </w:r>
      <w:r w:rsidRPr="00C80B1B">
        <w:rPr>
          <w:spacing w:val="-3"/>
        </w:rPr>
        <w:t>b</w:t>
      </w:r>
      <w:r w:rsidRPr="00C80B1B">
        <w:rPr>
          <w:spacing w:val="1"/>
        </w:rPr>
        <w:t>]</w:t>
      </w:r>
      <w:r w:rsidRPr="00C80B1B">
        <w:rPr>
          <w:spacing w:val="-2"/>
        </w:rPr>
        <w:t>)</w:t>
      </w:r>
      <w:r w:rsidRPr="00C80B1B">
        <w:t>.</w:t>
      </w:r>
      <w:r w:rsidRPr="00C80B1B">
        <w:rPr>
          <w:spacing w:val="4"/>
        </w:rPr>
        <w:t xml:space="preserve"> </w:t>
      </w:r>
      <w:r w:rsidRPr="00C80B1B">
        <w:t>I</w:t>
      </w:r>
      <w:r w:rsidRPr="00C80B1B">
        <w:rPr>
          <w:spacing w:val="2"/>
        </w:rPr>
        <w:t xml:space="preserve"> </w:t>
      </w:r>
      <w:r w:rsidRPr="00C80B1B">
        <w:rPr>
          <w:spacing w:val="-3"/>
        </w:rPr>
        <w:t>w</w:t>
      </w:r>
      <w:r w:rsidRPr="00C80B1B">
        <w:t>as</w:t>
      </w:r>
      <w:r w:rsidRPr="00C80B1B">
        <w:rPr>
          <w:spacing w:val="3"/>
        </w:rPr>
        <w:t xml:space="preserve"> </w:t>
      </w:r>
      <w:r w:rsidRPr="00C80B1B">
        <w:t>a</w:t>
      </w:r>
      <w:r w:rsidRPr="00C80B1B">
        <w:rPr>
          <w:spacing w:val="-1"/>
        </w:rPr>
        <w:t>w</w:t>
      </w:r>
      <w:r w:rsidRPr="00C80B1B">
        <w:t>a</w:t>
      </w:r>
      <w:r w:rsidRPr="00C80B1B">
        <w:rPr>
          <w:spacing w:val="1"/>
        </w:rPr>
        <w:t>r</w:t>
      </w:r>
      <w:r w:rsidRPr="00C80B1B">
        <w:t>ded</w:t>
      </w:r>
      <w:r w:rsidRPr="00C80B1B">
        <w:rPr>
          <w:spacing w:val="2"/>
        </w:rPr>
        <w:t xml:space="preserve"> </w:t>
      </w:r>
      <w:r w:rsidRPr="00C80B1B">
        <w:rPr>
          <w:spacing w:val="-1"/>
        </w:rPr>
        <w:t>S</w:t>
      </w:r>
      <w:r w:rsidRPr="00C80B1B">
        <w:t>en</w:t>
      </w:r>
      <w:r w:rsidRPr="00C80B1B">
        <w:rPr>
          <w:spacing w:val="-1"/>
        </w:rPr>
        <w:t>i</w:t>
      </w:r>
      <w:r w:rsidRPr="00C80B1B">
        <w:t xml:space="preserve">or </w:t>
      </w:r>
      <w:r w:rsidRPr="00C80B1B">
        <w:rPr>
          <w:spacing w:val="-4"/>
        </w:rPr>
        <w:t>M</w:t>
      </w:r>
      <w:r w:rsidRPr="00C80B1B">
        <w:t>e</w:t>
      </w:r>
      <w:r w:rsidRPr="00C80B1B">
        <w:rPr>
          <w:spacing w:val="1"/>
        </w:rPr>
        <w:t>m</w:t>
      </w:r>
      <w:r w:rsidRPr="00C80B1B">
        <w:t>ber</w:t>
      </w:r>
      <w:r w:rsidRPr="00C80B1B">
        <w:rPr>
          <w:spacing w:val="29"/>
        </w:rPr>
        <w:t xml:space="preserve"> </w:t>
      </w:r>
      <w:r w:rsidRPr="00C80B1B">
        <w:t>of</w:t>
      </w:r>
      <w:r w:rsidRPr="00C80B1B">
        <w:rPr>
          <w:spacing w:val="31"/>
        </w:rPr>
        <w:t xml:space="preserve"> </w:t>
      </w:r>
      <w:r w:rsidRPr="00C80B1B">
        <w:rPr>
          <w:spacing w:val="-1"/>
        </w:rPr>
        <w:t>A</w:t>
      </w:r>
      <w:r w:rsidRPr="00C80B1B">
        <w:rPr>
          <w:spacing w:val="-2"/>
        </w:rPr>
        <w:t>s</w:t>
      </w:r>
      <w:r w:rsidRPr="00C80B1B">
        <w:t>soc</w:t>
      </w:r>
      <w:r w:rsidRPr="00C80B1B">
        <w:rPr>
          <w:spacing w:val="-1"/>
        </w:rPr>
        <w:t>i</w:t>
      </w:r>
      <w:r w:rsidRPr="00C80B1B">
        <w:t>a</w:t>
      </w:r>
      <w:r w:rsidRPr="00C80B1B">
        <w:rPr>
          <w:spacing w:val="1"/>
        </w:rPr>
        <w:t>t</w:t>
      </w:r>
      <w:r w:rsidRPr="00C80B1B">
        <w:rPr>
          <w:spacing w:val="-1"/>
        </w:rPr>
        <w:t>i</w:t>
      </w:r>
      <w:r w:rsidRPr="00C80B1B">
        <w:t>on</w:t>
      </w:r>
      <w:r w:rsidRPr="00C80B1B">
        <w:rPr>
          <w:spacing w:val="25"/>
        </w:rPr>
        <w:t xml:space="preserve"> </w:t>
      </w:r>
      <w:r w:rsidRPr="00C80B1B">
        <w:rPr>
          <w:spacing w:val="-3"/>
        </w:rPr>
        <w:t>o</w:t>
      </w:r>
      <w:r w:rsidRPr="00C80B1B">
        <w:t>f</w:t>
      </w:r>
      <w:r w:rsidRPr="00C80B1B">
        <w:rPr>
          <w:spacing w:val="31"/>
        </w:rPr>
        <w:t xml:space="preserve"> </w:t>
      </w:r>
      <w:r w:rsidRPr="00C80B1B">
        <w:rPr>
          <w:spacing w:val="-1"/>
        </w:rPr>
        <w:t>C</w:t>
      </w:r>
      <w:r w:rsidRPr="00C80B1B">
        <w:t>o</w:t>
      </w:r>
      <w:r w:rsidRPr="00C80B1B">
        <w:rPr>
          <w:spacing w:val="1"/>
        </w:rPr>
        <w:t>m</w:t>
      </w:r>
      <w:r w:rsidRPr="00C80B1B">
        <w:t>p</w:t>
      </w:r>
      <w:r w:rsidRPr="00C80B1B">
        <w:rPr>
          <w:spacing w:val="-3"/>
        </w:rPr>
        <w:t>u</w:t>
      </w:r>
      <w:r w:rsidRPr="00C80B1B">
        <w:rPr>
          <w:spacing w:val="1"/>
        </w:rPr>
        <w:t>t</w:t>
      </w:r>
      <w:r w:rsidRPr="00C80B1B">
        <w:rPr>
          <w:spacing w:val="-1"/>
        </w:rPr>
        <w:t>i</w:t>
      </w:r>
      <w:r w:rsidRPr="00C80B1B">
        <w:t>ng</w:t>
      </w:r>
      <w:r w:rsidRPr="00C80B1B">
        <w:rPr>
          <w:spacing w:val="30"/>
        </w:rPr>
        <w:t xml:space="preserve"> </w:t>
      </w:r>
      <w:r w:rsidRPr="00C80B1B">
        <w:rPr>
          <w:spacing w:val="-4"/>
        </w:rPr>
        <w:t>M</w:t>
      </w:r>
      <w:r w:rsidRPr="00C80B1B">
        <w:t>ach</w:t>
      </w:r>
      <w:r w:rsidRPr="00C80B1B">
        <w:rPr>
          <w:spacing w:val="-1"/>
        </w:rPr>
        <w:t>i</w:t>
      </w:r>
      <w:r w:rsidRPr="00C80B1B">
        <w:t>ne</w:t>
      </w:r>
      <w:r w:rsidRPr="00C80B1B">
        <w:rPr>
          <w:spacing w:val="1"/>
        </w:rPr>
        <w:t>r</w:t>
      </w:r>
      <w:r w:rsidRPr="00C80B1B">
        <w:t>y</w:t>
      </w:r>
      <w:r w:rsidRPr="00C80B1B">
        <w:rPr>
          <w:spacing w:val="28"/>
        </w:rPr>
        <w:t xml:space="preserve"> </w:t>
      </w:r>
      <w:r w:rsidRPr="00C80B1B">
        <w:rPr>
          <w:spacing w:val="1"/>
        </w:rPr>
        <w:t>(</w:t>
      </w:r>
      <w:r w:rsidRPr="00C80B1B">
        <w:rPr>
          <w:spacing w:val="-1"/>
        </w:rPr>
        <w:t>AC</w:t>
      </w:r>
      <w:r w:rsidRPr="00C80B1B">
        <w:rPr>
          <w:spacing w:val="-4"/>
        </w:rPr>
        <w:t>M</w:t>
      </w:r>
      <w:r w:rsidRPr="00C80B1B">
        <w:t>)</w:t>
      </w:r>
      <w:r w:rsidRPr="00C80B1B">
        <w:rPr>
          <w:spacing w:val="29"/>
        </w:rPr>
        <w:t xml:space="preserve"> </w:t>
      </w:r>
      <w:r w:rsidRPr="00C80B1B">
        <w:rPr>
          <w:spacing w:val="-1"/>
        </w:rPr>
        <w:t>i</w:t>
      </w:r>
      <w:r w:rsidRPr="00C80B1B">
        <w:t>n</w:t>
      </w:r>
      <w:r w:rsidRPr="00C80B1B">
        <w:rPr>
          <w:spacing w:val="27"/>
        </w:rPr>
        <w:t xml:space="preserve"> </w:t>
      </w:r>
      <w:r w:rsidRPr="00C80B1B">
        <w:t>2011</w:t>
      </w:r>
      <w:r w:rsidRPr="00C80B1B">
        <w:rPr>
          <w:spacing w:val="27"/>
        </w:rPr>
        <w:t xml:space="preserve"> </w:t>
      </w:r>
      <w:r w:rsidRPr="00C80B1B">
        <w:t>and</w:t>
      </w:r>
      <w:r w:rsidRPr="00C80B1B">
        <w:rPr>
          <w:spacing w:val="27"/>
        </w:rPr>
        <w:t xml:space="preserve"> </w:t>
      </w:r>
      <w:r w:rsidRPr="00C80B1B">
        <w:rPr>
          <w:spacing w:val="1"/>
        </w:rPr>
        <w:t>t</w:t>
      </w:r>
      <w:r w:rsidRPr="00C80B1B">
        <w:t>he</w:t>
      </w:r>
      <w:r w:rsidRPr="00C80B1B">
        <w:rPr>
          <w:spacing w:val="27"/>
        </w:rPr>
        <w:t xml:space="preserve"> </w:t>
      </w:r>
      <w:r w:rsidRPr="00C80B1B">
        <w:rPr>
          <w:spacing w:val="1"/>
        </w:rPr>
        <w:t>I</w:t>
      </w:r>
      <w:r w:rsidRPr="00C80B1B">
        <w:rPr>
          <w:spacing w:val="-1"/>
        </w:rPr>
        <w:t>B</w:t>
      </w:r>
      <w:r w:rsidRPr="00C80B1B">
        <w:t>M</w:t>
      </w:r>
      <w:r w:rsidRPr="00C80B1B">
        <w:rPr>
          <w:spacing w:val="24"/>
        </w:rPr>
        <w:t xml:space="preserve"> </w:t>
      </w:r>
      <w:r w:rsidRPr="00C80B1B">
        <w:t>Facu</w:t>
      </w:r>
      <w:r w:rsidRPr="00C80B1B">
        <w:rPr>
          <w:spacing w:val="-1"/>
        </w:rPr>
        <w:t>l</w:t>
      </w:r>
      <w:r w:rsidRPr="00C80B1B">
        <w:rPr>
          <w:spacing w:val="1"/>
        </w:rPr>
        <w:t>t</w:t>
      </w:r>
      <w:r w:rsidRPr="00C80B1B">
        <w:t>y</w:t>
      </w:r>
      <w:r w:rsidRPr="00C80B1B">
        <w:rPr>
          <w:spacing w:val="25"/>
        </w:rPr>
        <w:t xml:space="preserve"> </w:t>
      </w:r>
      <w:r w:rsidRPr="00C80B1B">
        <w:rPr>
          <w:spacing w:val="2"/>
        </w:rPr>
        <w:t>A</w:t>
      </w:r>
      <w:r w:rsidRPr="00C80B1B">
        <w:rPr>
          <w:spacing w:val="-1"/>
        </w:rPr>
        <w:t>w</w:t>
      </w:r>
      <w:r w:rsidRPr="00C80B1B">
        <w:t>a</w:t>
      </w:r>
      <w:r w:rsidRPr="00C80B1B">
        <w:rPr>
          <w:spacing w:val="1"/>
        </w:rPr>
        <w:t>r</w:t>
      </w:r>
      <w:r w:rsidRPr="00C80B1B">
        <w:t>d</w:t>
      </w:r>
      <w:r w:rsidRPr="00C80B1B">
        <w:rPr>
          <w:spacing w:val="27"/>
        </w:rPr>
        <w:t xml:space="preserve"> </w:t>
      </w:r>
      <w:r w:rsidRPr="00C80B1B">
        <w:rPr>
          <w:spacing w:val="-1"/>
        </w:rPr>
        <w:t>i</w:t>
      </w:r>
      <w:r w:rsidRPr="00C80B1B">
        <w:t>n</w:t>
      </w:r>
      <w:r w:rsidRPr="00C80B1B">
        <w:rPr>
          <w:spacing w:val="27"/>
        </w:rPr>
        <w:t xml:space="preserve"> </w:t>
      </w:r>
      <w:r w:rsidRPr="00C80B1B">
        <w:t>2012</w:t>
      </w:r>
      <w:r w:rsidRPr="00C80B1B">
        <w:rPr>
          <w:spacing w:val="28"/>
        </w:rPr>
        <w:t xml:space="preserve"> </w:t>
      </w:r>
      <w:r w:rsidRPr="00C80B1B">
        <w:rPr>
          <w:spacing w:val="3"/>
        </w:rPr>
        <w:t>f</w:t>
      </w:r>
      <w:r w:rsidRPr="00C80B1B">
        <w:t>or</w:t>
      </w:r>
      <w:r w:rsidRPr="00C80B1B">
        <w:rPr>
          <w:spacing w:val="26"/>
        </w:rPr>
        <w:t xml:space="preserve"> </w:t>
      </w:r>
      <w:r w:rsidRPr="00C80B1B">
        <w:rPr>
          <w:spacing w:val="1"/>
        </w:rPr>
        <w:t>t</w:t>
      </w:r>
      <w:r w:rsidRPr="00C80B1B">
        <w:t>he d</w:t>
      </w:r>
      <w:r w:rsidRPr="00C80B1B">
        <w:rPr>
          <w:spacing w:val="-1"/>
        </w:rPr>
        <w:t>i</w:t>
      </w:r>
      <w:r w:rsidRPr="00C80B1B">
        <w:t>s</w:t>
      </w:r>
      <w:r w:rsidRPr="00C80B1B">
        <w:rPr>
          <w:spacing w:val="1"/>
        </w:rPr>
        <w:t>t</w:t>
      </w:r>
      <w:r w:rsidRPr="00C80B1B">
        <w:rPr>
          <w:spacing w:val="-1"/>
        </w:rPr>
        <w:t>i</w:t>
      </w:r>
      <w:r w:rsidRPr="00C80B1B">
        <w:t>n</w:t>
      </w:r>
      <w:r w:rsidRPr="00C80B1B">
        <w:rPr>
          <w:spacing w:val="2"/>
        </w:rPr>
        <w:t>g</w:t>
      </w:r>
      <w:r w:rsidRPr="00C80B1B">
        <w:t>u</w:t>
      </w:r>
      <w:r w:rsidRPr="00C80B1B">
        <w:rPr>
          <w:spacing w:val="-1"/>
        </w:rPr>
        <w:t>i</w:t>
      </w:r>
      <w:r w:rsidRPr="00C80B1B">
        <w:t>shed</w:t>
      </w:r>
      <w:r w:rsidRPr="00C80B1B">
        <w:rPr>
          <w:spacing w:val="-1"/>
        </w:rPr>
        <w:t xml:space="preserve"> </w:t>
      </w:r>
      <w:r w:rsidRPr="00C80B1B">
        <w:t>con</w:t>
      </w:r>
      <w:r w:rsidRPr="00C80B1B">
        <w:rPr>
          <w:spacing w:val="-1"/>
        </w:rPr>
        <w:t>t</w:t>
      </w:r>
      <w:r w:rsidRPr="00C80B1B">
        <w:rPr>
          <w:spacing w:val="1"/>
        </w:rPr>
        <w:t>r</w:t>
      </w:r>
      <w:r w:rsidRPr="00C80B1B">
        <w:rPr>
          <w:spacing w:val="-1"/>
        </w:rPr>
        <w:t>i</w:t>
      </w:r>
      <w:r w:rsidRPr="00C80B1B">
        <w:t>bu</w:t>
      </w:r>
      <w:r w:rsidRPr="00C80B1B">
        <w:rPr>
          <w:spacing w:val="1"/>
        </w:rPr>
        <w:t>t</w:t>
      </w:r>
      <w:r w:rsidRPr="00C80B1B">
        <w:rPr>
          <w:spacing w:val="-1"/>
        </w:rPr>
        <w:t>i</w:t>
      </w:r>
      <w:r w:rsidRPr="00C80B1B">
        <w:t>ons</w:t>
      </w:r>
      <w:r w:rsidRPr="00C80B1B">
        <w:rPr>
          <w:spacing w:val="1"/>
        </w:rPr>
        <w:t xml:space="preserve"> t</w:t>
      </w:r>
      <w:r w:rsidRPr="00C80B1B">
        <w:t>o b</w:t>
      </w:r>
      <w:r w:rsidRPr="00C80B1B">
        <w:rPr>
          <w:spacing w:val="-1"/>
        </w:rPr>
        <w:t>i</w:t>
      </w:r>
      <w:r w:rsidRPr="00C80B1B">
        <w:t>o</w:t>
      </w:r>
      <w:r w:rsidRPr="00C80B1B">
        <w:rPr>
          <w:spacing w:val="1"/>
        </w:rPr>
        <w:t>m</w:t>
      </w:r>
      <w:r w:rsidRPr="00C80B1B">
        <w:t>ed</w:t>
      </w:r>
      <w:r w:rsidRPr="00C80B1B">
        <w:rPr>
          <w:spacing w:val="-1"/>
        </w:rPr>
        <w:t>i</w:t>
      </w:r>
      <w:r w:rsidRPr="00C80B1B">
        <w:t>cal</w:t>
      </w:r>
      <w:r w:rsidRPr="00C80B1B">
        <w:rPr>
          <w:spacing w:val="-2"/>
        </w:rPr>
        <w:t xml:space="preserve"> </w:t>
      </w:r>
      <w:r w:rsidRPr="00C80B1B">
        <w:rPr>
          <w:spacing w:val="1"/>
        </w:rPr>
        <w:t>t</w:t>
      </w:r>
      <w:r w:rsidRPr="00C80B1B">
        <w:t>e</w:t>
      </w:r>
      <w:r w:rsidRPr="00C80B1B">
        <w:rPr>
          <w:spacing w:val="-2"/>
        </w:rPr>
        <w:t>x</w:t>
      </w:r>
      <w:r w:rsidRPr="00C80B1B">
        <w:t>t</w:t>
      </w:r>
      <w:r w:rsidRPr="00C80B1B">
        <w:rPr>
          <w:spacing w:val="2"/>
        </w:rPr>
        <w:t xml:space="preserve"> </w:t>
      </w:r>
      <w:r w:rsidRPr="00C80B1B">
        <w:rPr>
          <w:spacing w:val="1"/>
        </w:rPr>
        <w:t>m</w:t>
      </w:r>
      <w:r w:rsidRPr="00C80B1B">
        <w:rPr>
          <w:spacing w:val="-1"/>
        </w:rPr>
        <w:t>i</w:t>
      </w:r>
      <w:r w:rsidRPr="00C80B1B">
        <w:rPr>
          <w:spacing w:val="-3"/>
        </w:rPr>
        <w:t>n</w:t>
      </w:r>
      <w:r w:rsidRPr="00C80B1B">
        <w:rPr>
          <w:spacing w:val="-1"/>
        </w:rPr>
        <w:t>i</w:t>
      </w:r>
      <w:r w:rsidRPr="00C80B1B">
        <w:t>n</w:t>
      </w:r>
      <w:r w:rsidRPr="00C80B1B">
        <w:rPr>
          <w:spacing w:val="2"/>
        </w:rPr>
        <w:t>g</w:t>
      </w:r>
      <w:r w:rsidRPr="00C80B1B">
        <w:t>.</w:t>
      </w:r>
    </w:p>
    <w:p w14:paraId="2EFF5BD0" w14:textId="77777777" w:rsidR="00C80B1B" w:rsidRPr="00C80B1B" w:rsidRDefault="00C80B1B" w:rsidP="00154E34">
      <w:pPr>
        <w:autoSpaceDE w:val="0"/>
        <w:autoSpaceDN w:val="0"/>
        <w:spacing w:line="240" w:lineRule="auto"/>
        <w:jc w:val="both"/>
        <w:rPr>
          <w:szCs w:val="20"/>
          <w:lang w:val="en-US"/>
        </w:rPr>
      </w:pPr>
      <w:r w:rsidRPr="00C80B1B">
        <w:rPr>
          <w:szCs w:val="20"/>
          <w:lang w:val="en-US"/>
        </w:rPr>
        <w:t xml:space="preserve">    The proposed project will be based on my recent work with Dr. Carter. I am confident that the proposed approach and the excellent team will deliver a solution that unleashes the potential of microbiome data repositories to facilitate meta-analysis and contributes to new findings.</w:t>
      </w:r>
    </w:p>
    <w:p w14:paraId="1571FB87" w14:textId="77777777" w:rsidR="00C80B1B" w:rsidRPr="00C80B1B" w:rsidRDefault="00C80B1B" w:rsidP="00154E34">
      <w:pPr>
        <w:numPr>
          <w:ilvl w:val="0"/>
          <w:numId w:val="23"/>
        </w:numPr>
        <w:autoSpaceDE w:val="0"/>
        <w:autoSpaceDN w:val="0"/>
        <w:spacing w:line="240" w:lineRule="auto"/>
        <w:rPr>
          <w:szCs w:val="20"/>
          <w:lang w:val="en-US"/>
        </w:rPr>
      </w:pPr>
      <w:r w:rsidRPr="00C80B1B">
        <w:rPr>
          <w:szCs w:val="20"/>
          <w:lang w:val="en-US"/>
        </w:rPr>
        <w:t>Hsu CN, Chang Y, Huang H, Lee Y. Advances in Neural Information Processing Systems 22 (NIPS 2009). Red Hook, NY: Curran Associates, Inc.; 2009. Periodic Step Size Adaptation for Single Pass On-line Learning. 763-771p.</w:t>
      </w:r>
    </w:p>
    <w:p w14:paraId="50CB3006" w14:textId="77777777" w:rsidR="00C80B1B" w:rsidRPr="00C80B1B" w:rsidRDefault="00C80B1B" w:rsidP="00154E34">
      <w:pPr>
        <w:numPr>
          <w:ilvl w:val="0"/>
          <w:numId w:val="23"/>
        </w:numPr>
        <w:autoSpaceDE w:val="0"/>
        <w:autoSpaceDN w:val="0"/>
        <w:spacing w:line="240" w:lineRule="auto"/>
        <w:rPr>
          <w:szCs w:val="20"/>
          <w:lang w:val="en-US"/>
        </w:rPr>
      </w:pPr>
      <w:r w:rsidRPr="00C80B1B">
        <w:rPr>
          <w:szCs w:val="20"/>
          <w:lang w:val="en-US"/>
        </w:rPr>
        <w:t>L</w:t>
      </w:r>
      <w:r w:rsidRPr="00C80B1B">
        <w:rPr>
          <w:spacing w:val="-1"/>
          <w:szCs w:val="20"/>
          <w:lang w:val="en-US"/>
        </w:rPr>
        <w:t>i</w:t>
      </w:r>
      <w:r w:rsidRPr="00C80B1B">
        <w:rPr>
          <w:szCs w:val="20"/>
          <w:lang w:val="en-US"/>
        </w:rPr>
        <w:t>ang</w:t>
      </w:r>
      <w:r w:rsidRPr="00C80B1B">
        <w:rPr>
          <w:spacing w:val="4"/>
          <w:szCs w:val="20"/>
          <w:lang w:val="en-US"/>
        </w:rPr>
        <w:t xml:space="preserve"> </w:t>
      </w:r>
      <w:r w:rsidRPr="00C80B1B">
        <w:rPr>
          <w:spacing w:val="-3"/>
          <w:szCs w:val="20"/>
          <w:lang w:val="en-US"/>
        </w:rPr>
        <w:t>H</w:t>
      </w:r>
      <w:r w:rsidRPr="00C80B1B">
        <w:rPr>
          <w:szCs w:val="20"/>
          <w:lang w:val="en-US"/>
        </w:rPr>
        <w:t>,</w:t>
      </w:r>
      <w:r w:rsidRPr="00C80B1B">
        <w:rPr>
          <w:spacing w:val="3"/>
          <w:szCs w:val="20"/>
          <w:lang w:val="en-US"/>
        </w:rPr>
        <w:t xml:space="preserve"> </w:t>
      </w:r>
      <w:r w:rsidRPr="00C80B1B">
        <w:rPr>
          <w:spacing w:val="-3"/>
          <w:szCs w:val="20"/>
          <w:lang w:val="en-US"/>
        </w:rPr>
        <w:t>e</w:t>
      </w:r>
      <w:r w:rsidRPr="00C80B1B">
        <w:rPr>
          <w:szCs w:val="20"/>
          <w:lang w:val="en-US"/>
        </w:rPr>
        <w:t>t</w:t>
      </w:r>
      <w:r w:rsidRPr="00C80B1B">
        <w:rPr>
          <w:spacing w:val="3"/>
          <w:szCs w:val="20"/>
          <w:lang w:val="en-US"/>
        </w:rPr>
        <w:t xml:space="preserve"> </w:t>
      </w:r>
      <w:r w:rsidRPr="00C80B1B">
        <w:rPr>
          <w:szCs w:val="20"/>
          <w:lang w:val="en-US"/>
        </w:rPr>
        <w:t>a</w:t>
      </w:r>
      <w:r w:rsidRPr="00C80B1B">
        <w:rPr>
          <w:spacing w:val="-1"/>
          <w:szCs w:val="20"/>
          <w:lang w:val="en-US"/>
        </w:rPr>
        <w:t>l.</w:t>
      </w:r>
      <w:r w:rsidRPr="00C80B1B">
        <w:rPr>
          <w:szCs w:val="20"/>
          <w:lang w:val="en-US"/>
        </w:rPr>
        <w:t>,</w:t>
      </w:r>
      <w:r w:rsidRPr="00C80B1B">
        <w:rPr>
          <w:spacing w:val="2"/>
          <w:szCs w:val="20"/>
          <w:lang w:val="en-US"/>
        </w:rPr>
        <w:t xml:space="preserve"> </w:t>
      </w:r>
      <w:r w:rsidRPr="00C80B1B">
        <w:rPr>
          <w:spacing w:val="-1"/>
          <w:szCs w:val="20"/>
          <w:lang w:val="en-US"/>
        </w:rPr>
        <w:t>H</w:t>
      </w:r>
      <w:r w:rsidRPr="00C80B1B">
        <w:rPr>
          <w:szCs w:val="20"/>
          <w:lang w:val="en-US"/>
        </w:rPr>
        <w:t>su</w:t>
      </w:r>
      <w:r w:rsidRPr="00C80B1B">
        <w:rPr>
          <w:spacing w:val="22"/>
          <w:szCs w:val="20"/>
          <w:lang w:val="en-US"/>
        </w:rPr>
        <w:t xml:space="preserve"> </w:t>
      </w:r>
      <w:r w:rsidRPr="00C80B1B">
        <w:rPr>
          <w:spacing w:val="-1"/>
          <w:szCs w:val="20"/>
          <w:lang w:val="en-US"/>
        </w:rPr>
        <w:t>CN</w:t>
      </w:r>
      <w:r w:rsidRPr="00C80B1B">
        <w:rPr>
          <w:szCs w:val="20"/>
          <w:lang w:val="en-US"/>
        </w:rPr>
        <w:t xml:space="preserve">, </w:t>
      </w:r>
      <w:r w:rsidRPr="00C80B1B">
        <w:rPr>
          <w:spacing w:val="-1"/>
          <w:szCs w:val="20"/>
          <w:lang w:val="en-US"/>
        </w:rPr>
        <w:t>C</w:t>
      </w:r>
      <w:r w:rsidRPr="00C80B1B">
        <w:rPr>
          <w:szCs w:val="20"/>
          <w:lang w:val="en-US"/>
        </w:rPr>
        <w:t>a</w:t>
      </w:r>
      <w:r w:rsidRPr="00C80B1B">
        <w:rPr>
          <w:spacing w:val="1"/>
          <w:szCs w:val="20"/>
          <w:lang w:val="en-US"/>
        </w:rPr>
        <w:t>rt</w:t>
      </w:r>
      <w:r w:rsidRPr="00C80B1B">
        <w:rPr>
          <w:szCs w:val="20"/>
          <w:lang w:val="en-US"/>
        </w:rPr>
        <w:t xml:space="preserve">er </w:t>
      </w:r>
      <w:r w:rsidRPr="00C80B1B">
        <w:rPr>
          <w:spacing w:val="-1"/>
          <w:szCs w:val="20"/>
          <w:lang w:val="en-US"/>
        </w:rPr>
        <w:t>H</w:t>
      </w:r>
      <w:r w:rsidRPr="00C80B1B">
        <w:rPr>
          <w:szCs w:val="20"/>
          <w:lang w:val="en-US"/>
        </w:rPr>
        <w:t>, Zhu</w:t>
      </w:r>
      <w:r w:rsidRPr="00C80B1B">
        <w:rPr>
          <w:spacing w:val="1"/>
          <w:szCs w:val="20"/>
          <w:lang w:val="en-US"/>
        </w:rPr>
        <w:t xml:space="preserve"> </w:t>
      </w:r>
      <w:r w:rsidRPr="00C80B1B">
        <w:rPr>
          <w:spacing w:val="-3"/>
          <w:szCs w:val="20"/>
          <w:lang w:val="en-US"/>
        </w:rPr>
        <w:t>L</w:t>
      </w:r>
      <w:r w:rsidRPr="00C80B1B">
        <w:rPr>
          <w:szCs w:val="20"/>
          <w:lang w:val="en-US"/>
        </w:rPr>
        <w:t>,</w:t>
      </w:r>
      <w:r w:rsidRPr="00C80B1B">
        <w:rPr>
          <w:spacing w:val="3"/>
          <w:szCs w:val="20"/>
          <w:lang w:val="en-US"/>
        </w:rPr>
        <w:t xml:space="preserve"> </w:t>
      </w:r>
      <w:r w:rsidRPr="00C80B1B">
        <w:rPr>
          <w:szCs w:val="20"/>
          <w:lang w:val="en-US"/>
        </w:rPr>
        <w:t>Zha</w:t>
      </w:r>
      <w:r w:rsidRPr="00C80B1B">
        <w:rPr>
          <w:spacing w:val="-3"/>
          <w:szCs w:val="20"/>
          <w:lang w:val="en-US"/>
        </w:rPr>
        <w:t>n</w:t>
      </w:r>
      <w:r w:rsidRPr="00C80B1B">
        <w:rPr>
          <w:szCs w:val="20"/>
          <w:lang w:val="en-US"/>
        </w:rPr>
        <w:t>g</w:t>
      </w:r>
      <w:r w:rsidRPr="00C80B1B">
        <w:rPr>
          <w:spacing w:val="-1"/>
          <w:szCs w:val="20"/>
          <w:lang w:val="en-US"/>
        </w:rPr>
        <w:t xml:space="preserve"> K</w:t>
      </w:r>
      <w:r w:rsidRPr="00C80B1B">
        <w:rPr>
          <w:szCs w:val="20"/>
          <w:lang w:val="en-US"/>
        </w:rPr>
        <w:t>,</w:t>
      </w:r>
      <w:r w:rsidRPr="00C80B1B">
        <w:rPr>
          <w:spacing w:val="2"/>
          <w:szCs w:val="20"/>
          <w:lang w:val="en-US"/>
        </w:rPr>
        <w:t xml:space="preserve"> </w:t>
      </w:r>
      <w:r w:rsidRPr="00C80B1B">
        <w:rPr>
          <w:szCs w:val="20"/>
          <w:lang w:val="en-US"/>
        </w:rPr>
        <w:t>and</w:t>
      </w:r>
      <w:r w:rsidRPr="00C80B1B">
        <w:rPr>
          <w:spacing w:val="-1"/>
          <w:szCs w:val="20"/>
          <w:lang w:val="en-US"/>
        </w:rPr>
        <w:t xml:space="preserve"> </w:t>
      </w:r>
      <w:r w:rsidRPr="00C80B1B">
        <w:rPr>
          <w:spacing w:val="2"/>
          <w:szCs w:val="20"/>
          <w:lang w:val="en-US"/>
        </w:rPr>
        <w:t>X</w:t>
      </w:r>
      <w:r w:rsidRPr="00C80B1B">
        <w:rPr>
          <w:spacing w:val="-1"/>
          <w:szCs w:val="20"/>
          <w:lang w:val="en-US"/>
        </w:rPr>
        <w:t>i</w:t>
      </w:r>
      <w:r w:rsidRPr="00C80B1B">
        <w:rPr>
          <w:szCs w:val="20"/>
          <w:lang w:val="en-US"/>
        </w:rPr>
        <w:t>a</w:t>
      </w:r>
      <w:r w:rsidRPr="00C80B1B">
        <w:rPr>
          <w:spacing w:val="-1"/>
          <w:szCs w:val="20"/>
          <w:lang w:val="en-US"/>
        </w:rPr>
        <w:t xml:space="preserve"> H</w:t>
      </w:r>
      <w:r w:rsidRPr="00C80B1B">
        <w:rPr>
          <w:szCs w:val="20"/>
          <w:lang w:val="en-US"/>
        </w:rPr>
        <w:t>.</w:t>
      </w:r>
      <w:r w:rsidRPr="00C80B1B">
        <w:rPr>
          <w:spacing w:val="2"/>
          <w:szCs w:val="20"/>
          <w:lang w:val="en-US"/>
        </w:rPr>
        <w:t xml:space="preserve"> </w:t>
      </w:r>
      <w:r w:rsidRPr="00C80B1B">
        <w:rPr>
          <w:spacing w:val="-1"/>
          <w:szCs w:val="20"/>
          <w:lang w:val="en-US"/>
        </w:rPr>
        <w:t>E</w:t>
      </w:r>
      <w:r w:rsidRPr="00C80B1B">
        <w:rPr>
          <w:spacing w:val="-2"/>
          <w:szCs w:val="20"/>
          <w:lang w:val="en-US"/>
        </w:rPr>
        <w:t>v</w:t>
      </w:r>
      <w:r w:rsidRPr="00C80B1B">
        <w:rPr>
          <w:szCs w:val="20"/>
          <w:lang w:val="en-US"/>
        </w:rPr>
        <w:t>a</w:t>
      </w:r>
      <w:r w:rsidRPr="00C80B1B">
        <w:rPr>
          <w:spacing w:val="-1"/>
          <w:szCs w:val="20"/>
          <w:lang w:val="en-US"/>
        </w:rPr>
        <w:t>l</w:t>
      </w:r>
      <w:r w:rsidRPr="00C80B1B">
        <w:rPr>
          <w:szCs w:val="20"/>
          <w:lang w:val="en-US"/>
        </w:rPr>
        <w:t>ua</w:t>
      </w:r>
      <w:r w:rsidRPr="00C80B1B">
        <w:rPr>
          <w:spacing w:val="1"/>
          <w:szCs w:val="20"/>
          <w:lang w:val="en-US"/>
        </w:rPr>
        <w:t>t</w:t>
      </w:r>
      <w:r w:rsidRPr="00C80B1B">
        <w:rPr>
          <w:spacing w:val="-1"/>
          <w:szCs w:val="20"/>
          <w:lang w:val="en-US"/>
        </w:rPr>
        <w:t>i</w:t>
      </w:r>
      <w:r w:rsidRPr="00C80B1B">
        <w:rPr>
          <w:szCs w:val="20"/>
          <w:lang w:val="en-US"/>
        </w:rPr>
        <w:t>on</w:t>
      </w:r>
      <w:r w:rsidRPr="00C80B1B">
        <w:rPr>
          <w:spacing w:val="-1"/>
          <w:szCs w:val="20"/>
          <w:lang w:val="en-US"/>
        </w:rPr>
        <w:t xml:space="preserve"> </w:t>
      </w:r>
      <w:r w:rsidRPr="00C80B1B">
        <w:rPr>
          <w:szCs w:val="20"/>
          <w:lang w:val="en-US"/>
        </w:rPr>
        <w:t>and</w:t>
      </w:r>
      <w:r w:rsidRPr="00C80B1B">
        <w:rPr>
          <w:spacing w:val="1"/>
          <w:szCs w:val="20"/>
          <w:lang w:val="en-US"/>
        </w:rPr>
        <w:t xml:space="preserve"> </w:t>
      </w:r>
      <w:r w:rsidRPr="00C80B1B">
        <w:rPr>
          <w:szCs w:val="20"/>
          <w:lang w:val="en-US"/>
        </w:rPr>
        <w:t>accu</w:t>
      </w:r>
      <w:r w:rsidRPr="00C80B1B">
        <w:rPr>
          <w:spacing w:val="1"/>
          <w:szCs w:val="20"/>
          <w:lang w:val="en-US"/>
        </w:rPr>
        <w:t>r</w:t>
      </w:r>
      <w:r w:rsidRPr="00C80B1B">
        <w:rPr>
          <w:spacing w:val="-3"/>
          <w:szCs w:val="20"/>
          <w:lang w:val="en-US"/>
        </w:rPr>
        <w:t>a</w:t>
      </w:r>
      <w:r w:rsidRPr="00C80B1B">
        <w:rPr>
          <w:spacing w:val="1"/>
          <w:szCs w:val="20"/>
          <w:lang w:val="en-US"/>
        </w:rPr>
        <w:t>t</w:t>
      </w:r>
      <w:r w:rsidRPr="00C80B1B">
        <w:rPr>
          <w:szCs w:val="20"/>
          <w:lang w:val="en-US"/>
        </w:rPr>
        <w:t>e</w:t>
      </w:r>
      <w:r w:rsidRPr="00C80B1B">
        <w:rPr>
          <w:spacing w:val="-1"/>
          <w:szCs w:val="20"/>
          <w:lang w:val="en-US"/>
        </w:rPr>
        <w:t xml:space="preserve"> </w:t>
      </w:r>
      <w:r w:rsidRPr="00C80B1B">
        <w:rPr>
          <w:szCs w:val="20"/>
          <w:lang w:val="en-US"/>
        </w:rPr>
        <w:t>d</w:t>
      </w:r>
      <w:r w:rsidRPr="00C80B1B">
        <w:rPr>
          <w:spacing w:val="-1"/>
          <w:szCs w:val="20"/>
          <w:lang w:val="en-US"/>
        </w:rPr>
        <w:t>i</w:t>
      </w:r>
      <w:r w:rsidRPr="00C80B1B">
        <w:rPr>
          <w:szCs w:val="20"/>
          <w:lang w:val="en-US"/>
        </w:rPr>
        <w:t>a</w:t>
      </w:r>
      <w:r w:rsidRPr="00C80B1B">
        <w:rPr>
          <w:spacing w:val="2"/>
          <w:szCs w:val="20"/>
          <w:lang w:val="en-US"/>
        </w:rPr>
        <w:t>g</w:t>
      </w:r>
      <w:r w:rsidRPr="00C80B1B">
        <w:rPr>
          <w:szCs w:val="20"/>
          <w:lang w:val="en-US"/>
        </w:rPr>
        <w:t>nos</w:t>
      </w:r>
      <w:r w:rsidRPr="00C80B1B">
        <w:rPr>
          <w:spacing w:val="-3"/>
          <w:szCs w:val="20"/>
          <w:lang w:val="en-US"/>
        </w:rPr>
        <w:t>e</w:t>
      </w:r>
      <w:r w:rsidRPr="00C80B1B">
        <w:rPr>
          <w:szCs w:val="20"/>
          <w:lang w:val="en-US"/>
        </w:rPr>
        <w:t>s</w:t>
      </w:r>
      <w:r w:rsidRPr="00C80B1B">
        <w:rPr>
          <w:spacing w:val="-1"/>
          <w:szCs w:val="20"/>
          <w:lang w:val="en-US"/>
        </w:rPr>
        <w:t xml:space="preserve"> </w:t>
      </w:r>
      <w:r w:rsidRPr="00C80B1B">
        <w:rPr>
          <w:spacing w:val="-3"/>
          <w:szCs w:val="20"/>
          <w:lang w:val="en-US"/>
        </w:rPr>
        <w:t>o</w:t>
      </w:r>
      <w:r w:rsidRPr="00C80B1B">
        <w:rPr>
          <w:szCs w:val="20"/>
          <w:lang w:val="en-US"/>
        </w:rPr>
        <w:t>f</w:t>
      </w:r>
    </w:p>
    <w:p w14:paraId="1DFE490C" w14:textId="77777777" w:rsidR="00C80B1B" w:rsidRPr="00C80B1B" w:rsidRDefault="00C80B1B" w:rsidP="00154E34">
      <w:pPr>
        <w:autoSpaceDE w:val="0"/>
        <w:autoSpaceDN w:val="0"/>
        <w:spacing w:line="240" w:lineRule="auto"/>
        <w:ind w:left="720"/>
        <w:rPr>
          <w:szCs w:val="20"/>
          <w:lang w:val="en-US"/>
        </w:rPr>
      </w:pPr>
      <w:r w:rsidRPr="00C80B1B">
        <w:rPr>
          <w:szCs w:val="20"/>
          <w:lang w:val="en-US"/>
        </w:rPr>
        <w:t>ped</w:t>
      </w:r>
      <w:r w:rsidRPr="00C80B1B">
        <w:rPr>
          <w:spacing w:val="-1"/>
          <w:szCs w:val="20"/>
          <w:lang w:val="en-US"/>
        </w:rPr>
        <w:t>i</w:t>
      </w:r>
      <w:r w:rsidRPr="00C80B1B">
        <w:rPr>
          <w:szCs w:val="20"/>
          <w:lang w:val="en-US"/>
        </w:rPr>
        <w:t>a</w:t>
      </w:r>
      <w:r w:rsidRPr="00C80B1B">
        <w:rPr>
          <w:spacing w:val="1"/>
          <w:szCs w:val="20"/>
          <w:lang w:val="en-US"/>
        </w:rPr>
        <w:t>tr</w:t>
      </w:r>
      <w:r w:rsidRPr="00C80B1B">
        <w:rPr>
          <w:spacing w:val="-1"/>
          <w:szCs w:val="20"/>
          <w:lang w:val="en-US"/>
        </w:rPr>
        <w:t>i</w:t>
      </w:r>
      <w:r w:rsidRPr="00C80B1B">
        <w:rPr>
          <w:szCs w:val="20"/>
          <w:lang w:val="en-US"/>
        </w:rPr>
        <w:t>c</w:t>
      </w:r>
      <w:r w:rsidRPr="00C80B1B">
        <w:rPr>
          <w:spacing w:val="2"/>
          <w:szCs w:val="20"/>
          <w:lang w:val="en-US"/>
        </w:rPr>
        <w:t xml:space="preserve"> </w:t>
      </w:r>
      <w:r w:rsidRPr="00C80B1B">
        <w:rPr>
          <w:szCs w:val="20"/>
          <w:lang w:val="en-US"/>
        </w:rPr>
        <w:t>d</w:t>
      </w:r>
      <w:r w:rsidRPr="00C80B1B">
        <w:rPr>
          <w:spacing w:val="-1"/>
          <w:szCs w:val="20"/>
          <w:lang w:val="en-US"/>
        </w:rPr>
        <w:t>i</w:t>
      </w:r>
      <w:r w:rsidRPr="00C80B1B">
        <w:rPr>
          <w:szCs w:val="20"/>
          <w:lang w:val="en-US"/>
        </w:rPr>
        <w:t>seases</w:t>
      </w:r>
      <w:r w:rsidRPr="00C80B1B">
        <w:rPr>
          <w:spacing w:val="-1"/>
          <w:szCs w:val="20"/>
          <w:lang w:val="en-US"/>
        </w:rPr>
        <w:t xml:space="preserve"> </w:t>
      </w:r>
      <w:r w:rsidRPr="00C80B1B">
        <w:rPr>
          <w:szCs w:val="20"/>
          <w:lang w:val="en-US"/>
        </w:rPr>
        <w:t>us</w:t>
      </w:r>
      <w:r w:rsidRPr="00C80B1B">
        <w:rPr>
          <w:spacing w:val="-1"/>
          <w:szCs w:val="20"/>
          <w:lang w:val="en-US"/>
        </w:rPr>
        <w:t>i</w:t>
      </w:r>
      <w:r w:rsidRPr="00C80B1B">
        <w:rPr>
          <w:spacing w:val="-3"/>
          <w:szCs w:val="20"/>
          <w:lang w:val="en-US"/>
        </w:rPr>
        <w:t>n</w:t>
      </w:r>
      <w:r w:rsidRPr="00C80B1B">
        <w:rPr>
          <w:szCs w:val="20"/>
          <w:lang w:val="en-US"/>
        </w:rPr>
        <w:t>g</w:t>
      </w:r>
      <w:r w:rsidRPr="00C80B1B">
        <w:rPr>
          <w:spacing w:val="1"/>
          <w:szCs w:val="20"/>
          <w:lang w:val="en-US"/>
        </w:rPr>
        <w:t xml:space="preserve"> </w:t>
      </w:r>
      <w:r w:rsidRPr="00C80B1B">
        <w:rPr>
          <w:szCs w:val="20"/>
          <w:lang w:val="en-US"/>
        </w:rPr>
        <w:t>a</w:t>
      </w:r>
      <w:r w:rsidRPr="00C80B1B">
        <w:rPr>
          <w:spacing w:val="1"/>
          <w:szCs w:val="20"/>
          <w:lang w:val="en-US"/>
        </w:rPr>
        <w:t>rt</w:t>
      </w:r>
      <w:r w:rsidRPr="00C80B1B">
        <w:rPr>
          <w:spacing w:val="-3"/>
          <w:szCs w:val="20"/>
          <w:lang w:val="en-US"/>
        </w:rPr>
        <w:t>i</w:t>
      </w:r>
      <w:r w:rsidRPr="00C80B1B">
        <w:rPr>
          <w:spacing w:val="3"/>
          <w:szCs w:val="20"/>
          <w:lang w:val="en-US"/>
        </w:rPr>
        <w:t>f</w:t>
      </w:r>
      <w:r w:rsidRPr="00C80B1B">
        <w:rPr>
          <w:spacing w:val="-1"/>
          <w:szCs w:val="20"/>
          <w:lang w:val="en-US"/>
        </w:rPr>
        <w:t>i</w:t>
      </w:r>
      <w:r w:rsidRPr="00C80B1B">
        <w:rPr>
          <w:szCs w:val="20"/>
          <w:lang w:val="en-US"/>
        </w:rPr>
        <w:t>c</w:t>
      </w:r>
      <w:r w:rsidRPr="00C80B1B">
        <w:rPr>
          <w:spacing w:val="-1"/>
          <w:szCs w:val="20"/>
          <w:lang w:val="en-US"/>
        </w:rPr>
        <w:t>i</w:t>
      </w:r>
      <w:r w:rsidRPr="00C80B1B">
        <w:rPr>
          <w:szCs w:val="20"/>
          <w:lang w:val="en-US"/>
        </w:rPr>
        <w:t xml:space="preserve">al </w:t>
      </w:r>
      <w:r w:rsidRPr="00C80B1B">
        <w:rPr>
          <w:spacing w:val="-1"/>
          <w:szCs w:val="20"/>
          <w:lang w:val="en-US"/>
        </w:rPr>
        <w:t>i</w:t>
      </w:r>
      <w:r w:rsidRPr="00C80B1B">
        <w:rPr>
          <w:szCs w:val="20"/>
          <w:lang w:val="en-US"/>
        </w:rPr>
        <w:t>n</w:t>
      </w:r>
      <w:r w:rsidRPr="00C80B1B">
        <w:rPr>
          <w:spacing w:val="1"/>
          <w:szCs w:val="20"/>
          <w:lang w:val="en-US"/>
        </w:rPr>
        <w:t>t</w:t>
      </w:r>
      <w:r w:rsidRPr="00C80B1B">
        <w:rPr>
          <w:szCs w:val="20"/>
          <w:lang w:val="en-US"/>
        </w:rPr>
        <w:t>e</w:t>
      </w:r>
      <w:r w:rsidRPr="00C80B1B">
        <w:rPr>
          <w:spacing w:val="-1"/>
          <w:szCs w:val="20"/>
          <w:lang w:val="en-US"/>
        </w:rPr>
        <w:t>lli</w:t>
      </w:r>
      <w:r w:rsidRPr="00C80B1B">
        <w:rPr>
          <w:spacing w:val="2"/>
          <w:szCs w:val="20"/>
          <w:lang w:val="en-US"/>
        </w:rPr>
        <w:t>g</w:t>
      </w:r>
      <w:r w:rsidRPr="00C80B1B">
        <w:rPr>
          <w:szCs w:val="20"/>
          <w:lang w:val="en-US"/>
        </w:rPr>
        <w:t>enc</w:t>
      </w:r>
      <w:r w:rsidRPr="00C80B1B">
        <w:rPr>
          <w:spacing w:val="-3"/>
          <w:szCs w:val="20"/>
          <w:lang w:val="en-US"/>
        </w:rPr>
        <w:t>e</w:t>
      </w:r>
      <w:r w:rsidRPr="00C80B1B">
        <w:rPr>
          <w:szCs w:val="20"/>
          <w:lang w:val="en-US"/>
        </w:rPr>
        <w:t>.</w:t>
      </w:r>
      <w:r w:rsidRPr="00C80B1B">
        <w:rPr>
          <w:spacing w:val="3"/>
          <w:szCs w:val="20"/>
          <w:lang w:val="en-US"/>
        </w:rPr>
        <w:t xml:space="preserve"> </w:t>
      </w:r>
      <w:r w:rsidRPr="00C80B1B">
        <w:rPr>
          <w:spacing w:val="-1"/>
          <w:szCs w:val="20"/>
          <w:lang w:val="en-US"/>
        </w:rPr>
        <w:t>N</w:t>
      </w:r>
      <w:r w:rsidRPr="00C80B1B">
        <w:rPr>
          <w:szCs w:val="20"/>
          <w:lang w:val="en-US"/>
        </w:rPr>
        <w:t>a</w:t>
      </w:r>
      <w:r w:rsidRPr="00C80B1B">
        <w:rPr>
          <w:spacing w:val="-2"/>
          <w:szCs w:val="20"/>
          <w:lang w:val="en-US"/>
        </w:rPr>
        <w:t>t</w:t>
      </w:r>
      <w:r w:rsidRPr="00C80B1B">
        <w:rPr>
          <w:szCs w:val="20"/>
          <w:lang w:val="en-US"/>
        </w:rPr>
        <w:t>u</w:t>
      </w:r>
      <w:r w:rsidRPr="00C80B1B">
        <w:rPr>
          <w:spacing w:val="1"/>
          <w:szCs w:val="20"/>
          <w:lang w:val="en-US"/>
        </w:rPr>
        <w:t>r</w:t>
      </w:r>
      <w:r w:rsidRPr="00C80B1B">
        <w:rPr>
          <w:szCs w:val="20"/>
          <w:lang w:val="en-US"/>
        </w:rPr>
        <w:t>e</w:t>
      </w:r>
      <w:r w:rsidRPr="00C80B1B">
        <w:rPr>
          <w:spacing w:val="35"/>
          <w:szCs w:val="20"/>
          <w:lang w:val="en-US"/>
        </w:rPr>
        <w:t xml:space="preserve"> </w:t>
      </w:r>
      <w:r w:rsidRPr="00C80B1B">
        <w:rPr>
          <w:spacing w:val="1"/>
          <w:szCs w:val="20"/>
          <w:lang w:val="en-US"/>
        </w:rPr>
        <w:t>M</w:t>
      </w:r>
      <w:r w:rsidRPr="00C80B1B">
        <w:rPr>
          <w:szCs w:val="20"/>
          <w:lang w:val="en-US"/>
        </w:rPr>
        <w:t>ed</w:t>
      </w:r>
      <w:r w:rsidRPr="00C80B1B">
        <w:rPr>
          <w:spacing w:val="1"/>
          <w:szCs w:val="20"/>
          <w:lang w:val="en-US"/>
        </w:rPr>
        <w:t>i</w:t>
      </w:r>
      <w:r w:rsidRPr="00C80B1B">
        <w:rPr>
          <w:spacing w:val="-3"/>
          <w:szCs w:val="20"/>
          <w:lang w:val="en-US"/>
        </w:rPr>
        <w:t>c</w:t>
      </w:r>
      <w:r w:rsidRPr="00C80B1B">
        <w:rPr>
          <w:spacing w:val="1"/>
          <w:szCs w:val="20"/>
          <w:lang w:val="en-US"/>
        </w:rPr>
        <w:t>i</w:t>
      </w:r>
      <w:r w:rsidRPr="00C80B1B">
        <w:rPr>
          <w:szCs w:val="20"/>
          <w:lang w:val="en-US"/>
        </w:rPr>
        <w:t>ne.</w:t>
      </w:r>
      <w:r w:rsidRPr="00C80B1B">
        <w:rPr>
          <w:spacing w:val="60"/>
          <w:szCs w:val="20"/>
          <w:lang w:val="en-US"/>
        </w:rPr>
        <w:t xml:space="preserve"> </w:t>
      </w:r>
      <w:r w:rsidRPr="00C80B1B">
        <w:rPr>
          <w:szCs w:val="20"/>
          <w:lang w:val="en-US"/>
        </w:rPr>
        <w:t>2019</w:t>
      </w:r>
      <w:r w:rsidRPr="00C80B1B">
        <w:rPr>
          <w:spacing w:val="1"/>
          <w:szCs w:val="20"/>
          <w:lang w:val="en-US"/>
        </w:rPr>
        <w:t xml:space="preserve"> </w:t>
      </w:r>
      <w:r w:rsidRPr="00C80B1B">
        <w:rPr>
          <w:szCs w:val="20"/>
          <w:lang w:val="en-US"/>
        </w:rPr>
        <w:t>Feb</w:t>
      </w:r>
      <w:r w:rsidRPr="00C80B1B">
        <w:rPr>
          <w:spacing w:val="-1"/>
          <w:szCs w:val="20"/>
          <w:lang w:val="en-US"/>
        </w:rPr>
        <w:t xml:space="preserve"> </w:t>
      </w:r>
      <w:r w:rsidRPr="00C80B1B">
        <w:rPr>
          <w:szCs w:val="20"/>
          <w:lang w:val="en-US"/>
        </w:rPr>
        <w:t xml:space="preserve">11: p1. </w:t>
      </w:r>
      <w:r w:rsidRPr="00C80B1B">
        <w:rPr>
          <w:spacing w:val="-1"/>
          <w:szCs w:val="20"/>
          <w:lang w:val="en-US"/>
        </w:rPr>
        <w:t>P</w:t>
      </w:r>
      <w:r w:rsidRPr="00C80B1B">
        <w:rPr>
          <w:spacing w:val="-4"/>
          <w:szCs w:val="20"/>
          <w:lang w:val="en-US"/>
        </w:rPr>
        <w:t>M</w:t>
      </w:r>
      <w:r w:rsidRPr="00C80B1B">
        <w:rPr>
          <w:spacing w:val="1"/>
          <w:szCs w:val="20"/>
          <w:lang w:val="en-US"/>
        </w:rPr>
        <w:t>I</w:t>
      </w:r>
      <w:r w:rsidRPr="00C80B1B">
        <w:rPr>
          <w:spacing w:val="-1"/>
          <w:szCs w:val="20"/>
          <w:lang w:val="en-US"/>
        </w:rPr>
        <w:t>D</w:t>
      </w:r>
      <w:r w:rsidRPr="00C80B1B">
        <w:rPr>
          <w:szCs w:val="20"/>
          <w:lang w:val="en-US"/>
        </w:rPr>
        <w:t>:</w:t>
      </w:r>
      <w:r w:rsidRPr="00C80B1B">
        <w:rPr>
          <w:spacing w:val="3"/>
          <w:szCs w:val="20"/>
          <w:lang w:val="en-US"/>
        </w:rPr>
        <w:t xml:space="preserve"> </w:t>
      </w:r>
      <w:r w:rsidRPr="00C80B1B">
        <w:rPr>
          <w:szCs w:val="20"/>
          <w:lang w:val="en-US"/>
        </w:rPr>
        <w:t>3074212</w:t>
      </w:r>
      <w:r w:rsidRPr="00C80B1B">
        <w:rPr>
          <w:spacing w:val="-3"/>
          <w:szCs w:val="20"/>
          <w:lang w:val="en-US"/>
        </w:rPr>
        <w:t>1</w:t>
      </w:r>
      <w:r w:rsidRPr="00C80B1B">
        <w:rPr>
          <w:szCs w:val="20"/>
          <w:lang w:val="en-US"/>
        </w:rPr>
        <w:t>.</w:t>
      </w:r>
    </w:p>
    <w:p w14:paraId="3F45164B" w14:textId="77777777" w:rsidR="00C80B1B" w:rsidRPr="00C80B1B" w:rsidRDefault="00C80B1B" w:rsidP="00154E34">
      <w:pPr>
        <w:numPr>
          <w:ilvl w:val="0"/>
          <w:numId w:val="23"/>
        </w:numPr>
        <w:autoSpaceDE w:val="0"/>
        <w:autoSpaceDN w:val="0"/>
        <w:spacing w:line="240" w:lineRule="auto"/>
        <w:rPr>
          <w:szCs w:val="20"/>
          <w:lang w:val="en-US"/>
        </w:rPr>
      </w:pPr>
      <w:r w:rsidRPr="00C80B1B">
        <w:rPr>
          <w:spacing w:val="-1"/>
          <w:szCs w:val="20"/>
          <w:lang w:val="en-US"/>
        </w:rPr>
        <w:t>R</w:t>
      </w:r>
      <w:r w:rsidRPr="00C80B1B">
        <w:rPr>
          <w:szCs w:val="20"/>
          <w:lang w:val="en-US"/>
        </w:rPr>
        <w:t>odney</w:t>
      </w:r>
      <w:r w:rsidRPr="00C80B1B">
        <w:rPr>
          <w:spacing w:val="-1"/>
          <w:szCs w:val="20"/>
          <w:lang w:val="en-US"/>
        </w:rPr>
        <w:t xml:space="preserve"> A</w:t>
      </w:r>
      <w:r w:rsidRPr="00C80B1B">
        <w:rPr>
          <w:szCs w:val="20"/>
          <w:lang w:val="en-US"/>
        </w:rPr>
        <w:t>.</w:t>
      </w:r>
      <w:r w:rsidRPr="00C80B1B">
        <w:rPr>
          <w:spacing w:val="3"/>
          <w:szCs w:val="20"/>
          <w:lang w:val="en-US"/>
        </w:rPr>
        <w:t xml:space="preserve"> </w:t>
      </w:r>
      <w:r w:rsidRPr="00C80B1B">
        <w:rPr>
          <w:spacing w:val="1"/>
          <w:szCs w:val="20"/>
          <w:lang w:val="en-US"/>
        </w:rPr>
        <w:t>G</w:t>
      </w:r>
      <w:r w:rsidRPr="00C80B1B">
        <w:rPr>
          <w:szCs w:val="20"/>
          <w:lang w:val="en-US"/>
        </w:rPr>
        <w:t>a</w:t>
      </w:r>
      <w:r w:rsidRPr="00C80B1B">
        <w:rPr>
          <w:spacing w:val="-3"/>
          <w:szCs w:val="20"/>
          <w:lang w:val="en-US"/>
        </w:rPr>
        <w:t>b</w:t>
      </w:r>
      <w:r w:rsidRPr="00C80B1B">
        <w:rPr>
          <w:spacing w:val="1"/>
          <w:szCs w:val="20"/>
          <w:lang w:val="en-US"/>
        </w:rPr>
        <w:t>r</w:t>
      </w:r>
      <w:r w:rsidRPr="00C80B1B">
        <w:rPr>
          <w:spacing w:val="-1"/>
          <w:szCs w:val="20"/>
          <w:lang w:val="en-US"/>
        </w:rPr>
        <w:t>i</w:t>
      </w:r>
      <w:r w:rsidRPr="00C80B1B">
        <w:rPr>
          <w:szCs w:val="20"/>
          <w:lang w:val="en-US"/>
        </w:rPr>
        <w:t>e</w:t>
      </w:r>
      <w:r w:rsidRPr="00C80B1B">
        <w:rPr>
          <w:spacing w:val="-1"/>
          <w:szCs w:val="20"/>
          <w:lang w:val="en-US"/>
        </w:rPr>
        <w:t>l</w:t>
      </w:r>
      <w:r w:rsidRPr="00C80B1B">
        <w:rPr>
          <w:szCs w:val="20"/>
          <w:lang w:val="en-US"/>
        </w:rPr>
        <w:t xml:space="preserve">, </w:t>
      </w:r>
      <w:r w:rsidRPr="00C80B1B">
        <w:rPr>
          <w:spacing w:val="2"/>
          <w:szCs w:val="20"/>
          <w:lang w:val="en-US"/>
        </w:rPr>
        <w:t>T</w:t>
      </w:r>
      <w:r w:rsidRPr="00C80B1B">
        <w:rPr>
          <w:szCs w:val="20"/>
          <w:lang w:val="en-US"/>
        </w:rPr>
        <w:t>su</w:t>
      </w:r>
      <w:r w:rsidRPr="00C80B1B">
        <w:rPr>
          <w:spacing w:val="-3"/>
          <w:szCs w:val="20"/>
          <w:lang w:val="en-US"/>
        </w:rPr>
        <w:t>n</w:t>
      </w:r>
      <w:r w:rsidRPr="00C80B1B">
        <w:rPr>
          <w:spacing w:val="2"/>
          <w:szCs w:val="20"/>
          <w:lang w:val="en-US"/>
        </w:rPr>
        <w:t>g</w:t>
      </w:r>
      <w:r w:rsidRPr="00C80B1B">
        <w:rPr>
          <w:spacing w:val="-2"/>
          <w:szCs w:val="20"/>
          <w:lang w:val="en-US"/>
        </w:rPr>
        <w:t>-</w:t>
      </w:r>
      <w:r w:rsidRPr="00C80B1B">
        <w:rPr>
          <w:spacing w:val="2"/>
          <w:szCs w:val="20"/>
          <w:lang w:val="en-US"/>
        </w:rPr>
        <w:t>T</w:t>
      </w:r>
      <w:r w:rsidRPr="00C80B1B">
        <w:rPr>
          <w:spacing w:val="-1"/>
          <w:szCs w:val="20"/>
          <w:lang w:val="en-US"/>
        </w:rPr>
        <w:t>i</w:t>
      </w:r>
      <w:r w:rsidRPr="00C80B1B">
        <w:rPr>
          <w:spacing w:val="-3"/>
          <w:szCs w:val="20"/>
          <w:lang w:val="en-US"/>
        </w:rPr>
        <w:t>n</w:t>
      </w:r>
      <w:r w:rsidRPr="00C80B1B">
        <w:rPr>
          <w:szCs w:val="20"/>
          <w:lang w:val="en-US"/>
        </w:rPr>
        <w:t>g</w:t>
      </w:r>
      <w:r w:rsidRPr="00C80B1B">
        <w:rPr>
          <w:spacing w:val="1"/>
          <w:szCs w:val="20"/>
          <w:lang w:val="en-US"/>
        </w:rPr>
        <w:t xml:space="preserve"> </w:t>
      </w:r>
      <w:proofErr w:type="spellStart"/>
      <w:r w:rsidRPr="00C80B1B">
        <w:rPr>
          <w:spacing w:val="-1"/>
          <w:szCs w:val="20"/>
          <w:lang w:val="en-US"/>
        </w:rPr>
        <w:t>K</w:t>
      </w:r>
      <w:r w:rsidRPr="00C80B1B">
        <w:rPr>
          <w:szCs w:val="20"/>
          <w:lang w:val="en-US"/>
        </w:rPr>
        <w:t>uo</w:t>
      </w:r>
      <w:proofErr w:type="spellEnd"/>
      <w:r w:rsidRPr="00C80B1B">
        <w:rPr>
          <w:szCs w:val="20"/>
          <w:lang w:val="en-US"/>
        </w:rPr>
        <w:t>, Ju</w:t>
      </w:r>
      <w:r w:rsidRPr="00C80B1B">
        <w:rPr>
          <w:spacing w:val="-1"/>
          <w:szCs w:val="20"/>
          <w:lang w:val="en-US"/>
        </w:rPr>
        <w:t>li</w:t>
      </w:r>
      <w:r w:rsidRPr="00C80B1B">
        <w:rPr>
          <w:szCs w:val="20"/>
          <w:lang w:val="en-US"/>
        </w:rPr>
        <w:t>an</w:t>
      </w:r>
      <w:r w:rsidRPr="00C80B1B">
        <w:rPr>
          <w:spacing w:val="1"/>
          <w:szCs w:val="20"/>
          <w:lang w:val="en-US"/>
        </w:rPr>
        <w:t xml:space="preserve"> </w:t>
      </w:r>
      <w:proofErr w:type="spellStart"/>
      <w:r w:rsidRPr="00C80B1B">
        <w:rPr>
          <w:spacing w:val="-4"/>
          <w:szCs w:val="20"/>
          <w:lang w:val="en-US"/>
        </w:rPr>
        <w:t>M</w:t>
      </w:r>
      <w:r w:rsidRPr="00C80B1B">
        <w:rPr>
          <w:szCs w:val="20"/>
          <w:lang w:val="en-US"/>
        </w:rPr>
        <w:t>c</w:t>
      </w:r>
      <w:r w:rsidRPr="00C80B1B">
        <w:rPr>
          <w:spacing w:val="-1"/>
          <w:szCs w:val="20"/>
          <w:lang w:val="en-US"/>
        </w:rPr>
        <w:t>A</w:t>
      </w:r>
      <w:r w:rsidRPr="00C80B1B">
        <w:rPr>
          <w:szCs w:val="20"/>
          <w:lang w:val="en-US"/>
        </w:rPr>
        <w:t>u</w:t>
      </w:r>
      <w:r w:rsidRPr="00C80B1B">
        <w:rPr>
          <w:spacing w:val="1"/>
          <w:szCs w:val="20"/>
          <w:lang w:val="en-US"/>
        </w:rPr>
        <w:t>l</w:t>
      </w:r>
      <w:r w:rsidRPr="00C80B1B">
        <w:rPr>
          <w:szCs w:val="20"/>
          <w:lang w:val="en-US"/>
        </w:rPr>
        <w:t>e</w:t>
      </w:r>
      <w:r w:rsidRPr="00C80B1B">
        <w:rPr>
          <w:spacing w:val="-2"/>
          <w:szCs w:val="20"/>
          <w:lang w:val="en-US"/>
        </w:rPr>
        <w:t>y</w:t>
      </w:r>
      <w:proofErr w:type="spellEnd"/>
      <w:r w:rsidRPr="00C80B1B">
        <w:rPr>
          <w:szCs w:val="20"/>
          <w:lang w:val="en-US"/>
        </w:rPr>
        <w:t>,</w:t>
      </w:r>
      <w:r w:rsidRPr="00C80B1B">
        <w:rPr>
          <w:spacing w:val="3"/>
          <w:szCs w:val="20"/>
          <w:lang w:val="en-US"/>
        </w:rPr>
        <w:t xml:space="preserve"> </w:t>
      </w:r>
      <w:r w:rsidRPr="00C80B1B">
        <w:rPr>
          <w:szCs w:val="20"/>
          <w:lang w:val="en-US"/>
        </w:rPr>
        <w:t>and</w:t>
      </w:r>
      <w:r w:rsidRPr="00C80B1B">
        <w:rPr>
          <w:spacing w:val="1"/>
          <w:szCs w:val="20"/>
          <w:lang w:val="en-US"/>
        </w:rPr>
        <w:t xml:space="preserve"> </w:t>
      </w:r>
      <w:r w:rsidRPr="00C80B1B">
        <w:rPr>
          <w:spacing w:val="-1"/>
          <w:szCs w:val="20"/>
          <w:lang w:val="en-US"/>
        </w:rPr>
        <w:t>C</w:t>
      </w:r>
      <w:r w:rsidRPr="00C80B1B">
        <w:rPr>
          <w:szCs w:val="20"/>
          <w:lang w:val="en-US"/>
        </w:rPr>
        <w:t>hun</w:t>
      </w:r>
      <w:r w:rsidRPr="00C80B1B">
        <w:rPr>
          <w:spacing w:val="1"/>
          <w:szCs w:val="20"/>
          <w:lang w:val="en-US"/>
        </w:rPr>
        <w:t>-</w:t>
      </w:r>
      <w:r w:rsidRPr="00C80B1B">
        <w:rPr>
          <w:spacing w:val="-1"/>
          <w:szCs w:val="20"/>
          <w:lang w:val="en-US"/>
        </w:rPr>
        <w:t>N</w:t>
      </w:r>
      <w:r w:rsidRPr="00C80B1B">
        <w:rPr>
          <w:szCs w:val="20"/>
          <w:lang w:val="en-US"/>
        </w:rPr>
        <w:t>an</w:t>
      </w:r>
      <w:r w:rsidRPr="00C80B1B">
        <w:rPr>
          <w:spacing w:val="50"/>
          <w:szCs w:val="20"/>
          <w:lang w:val="en-US"/>
        </w:rPr>
        <w:t xml:space="preserve"> </w:t>
      </w:r>
      <w:r w:rsidRPr="00C80B1B">
        <w:rPr>
          <w:spacing w:val="-1"/>
          <w:szCs w:val="20"/>
          <w:lang w:val="en-US"/>
        </w:rPr>
        <w:t>H</w:t>
      </w:r>
      <w:r w:rsidRPr="00C80B1B">
        <w:rPr>
          <w:szCs w:val="20"/>
          <w:lang w:val="en-US"/>
        </w:rPr>
        <w:t>s</w:t>
      </w:r>
      <w:r w:rsidRPr="00C80B1B">
        <w:rPr>
          <w:spacing w:val="-3"/>
          <w:szCs w:val="20"/>
          <w:lang w:val="en-US"/>
        </w:rPr>
        <w:t>u</w:t>
      </w:r>
      <w:r w:rsidRPr="00C80B1B">
        <w:rPr>
          <w:szCs w:val="20"/>
          <w:lang w:val="en-US"/>
        </w:rPr>
        <w:t>.</w:t>
      </w:r>
      <w:r w:rsidRPr="00C80B1B">
        <w:rPr>
          <w:spacing w:val="23"/>
          <w:szCs w:val="20"/>
          <w:lang w:val="en-US"/>
        </w:rPr>
        <w:t xml:space="preserve"> </w:t>
      </w:r>
      <w:r w:rsidRPr="00C80B1B">
        <w:rPr>
          <w:spacing w:val="1"/>
          <w:szCs w:val="20"/>
          <w:lang w:val="en-US"/>
        </w:rPr>
        <w:t>I</w:t>
      </w:r>
      <w:r w:rsidRPr="00C80B1B">
        <w:rPr>
          <w:szCs w:val="20"/>
          <w:lang w:val="en-US"/>
        </w:rPr>
        <w:t>den</w:t>
      </w:r>
      <w:r w:rsidRPr="00C80B1B">
        <w:rPr>
          <w:spacing w:val="1"/>
          <w:szCs w:val="20"/>
          <w:lang w:val="en-US"/>
        </w:rPr>
        <w:t>t</w:t>
      </w:r>
      <w:r w:rsidRPr="00C80B1B">
        <w:rPr>
          <w:spacing w:val="-3"/>
          <w:szCs w:val="20"/>
          <w:lang w:val="en-US"/>
        </w:rPr>
        <w:t>i</w:t>
      </w:r>
      <w:r w:rsidRPr="00C80B1B">
        <w:rPr>
          <w:spacing w:val="3"/>
          <w:szCs w:val="20"/>
          <w:lang w:val="en-US"/>
        </w:rPr>
        <w:t>f</w:t>
      </w:r>
      <w:r w:rsidRPr="00C80B1B">
        <w:rPr>
          <w:spacing w:val="-2"/>
          <w:szCs w:val="20"/>
          <w:lang w:val="en-US"/>
        </w:rPr>
        <w:t>y</w:t>
      </w:r>
      <w:r w:rsidRPr="00C80B1B">
        <w:rPr>
          <w:spacing w:val="-1"/>
          <w:szCs w:val="20"/>
          <w:lang w:val="en-US"/>
        </w:rPr>
        <w:t>i</w:t>
      </w:r>
      <w:r w:rsidRPr="00C80B1B">
        <w:rPr>
          <w:szCs w:val="20"/>
          <w:lang w:val="en-US"/>
        </w:rPr>
        <w:t>ng</w:t>
      </w:r>
      <w:r w:rsidRPr="00C80B1B">
        <w:rPr>
          <w:spacing w:val="1"/>
          <w:szCs w:val="20"/>
          <w:lang w:val="en-US"/>
        </w:rPr>
        <w:t xml:space="preserve"> </w:t>
      </w:r>
      <w:r w:rsidRPr="00C80B1B">
        <w:rPr>
          <w:szCs w:val="20"/>
          <w:lang w:val="en-US"/>
        </w:rPr>
        <w:t>and cha</w:t>
      </w:r>
      <w:r w:rsidRPr="00C80B1B">
        <w:rPr>
          <w:spacing w:val="1"/>
          <w:szCs w:val="20"/>
          <w:lang w:val="en-US"/>
        </w:rPr>
        <w:t>r</w:t>
      </w:r>
      <w:r w:rsidRPr="00C80B1B">
        <w:rPr>
          <w:szCs w:val="20"/>
          <w:lang w:val="en-US"/>
        </w:rPr>
        <w:t>ac</w:t>
      </w:r>
      <w:r w:rsidRPr="00C80B1B">
        <w:rPr>
          <w:spacing w:val="1"/>
          <w:szCs w:val="20"/>
          <w:lang w:val="en-US"/>
        </w:rPr>
        <w:t>t</w:t>
      </w:r>
      <w:r w:rsidRPr="00C80B1B">
        <w:rPr>
          <w:spacing w:val="-3"/>
          <w:szCs w:val="20"/>
          <w:lang w:val="en-US"/>
        </w:rPr>
        <w:t>e</w:t>
      </w:r>
      <w:r w:rsidRPr="00C80B1B">
        <w:rPr>
          <w:spacing w:val="1"/>
          <w:szCs w:val="20"/>
          <w:lang w:val="en-US"/>
        </w:rPr>
        <w:t>r</w:t>
      </w:r>
      <w:r w:rsidRPr="00C80B1B">
        <w:rPr>
          <w:spacing w:val="-1"/>
          <w:szCs w:val="20"/>
          <w:lang w:val="en-US"/>
        </w:rPr>
        <w:t>i</w:t>
      </w:r>
      <w:r w:rsidRPr="00C80B1B">
        <w:rPr>
          <w:spacing w:val="-2"/>
          <w:szCs w:val="20"/>
          <w:lang w:val="en-US"/>
        </w:rPr>
        <w:t>z</w:t>
      </w:r>
      <w:r w:rsidRPr="00C80B1B">
        <w:rPr>
          <w:spacing w:val="-1"/>
          <w:szCs w:val="20"/>
          <w:lang w:val="en-US"/>
        </w:rPr>
        <w:t>i</w:t>
      </w:r>
      <w:r w:rsidRPr="00C80B1B">
        <w:rPr>
          <w:szCs w:val="20"/>
          <w:lang w:val="en-US"/>
        </w:rPr>
        <w:t>ng</w:t>
      </w:r>
      <w:r w:rsidRPr="00C80B1B">
        <w:rPr>
          <w:spacing w:val="4"/>
          <w:szCs w:val="20"/>
          <w:lang w:val="en-US"/>
        </w:rPr>
        <w:t xml:space="preserve"> </w:t>
      </w:r>
      <w:r w:rsidRPr="00C80B1B">
        <w:rPr>
          <w:szCs w:val="20"/>
          <w:lang w:val="en-US"/>
        </w:rPr>
        <w:t>h</w:t>
      </w:r>
      <w:r w:rsidRPr="00C80B1B">
        <w:rPr>
          <w:spacing w:val="-3"/>
          <w:szCs w:val="20"/>
          <w:lang w:val="en-US"/>
        </w:rPr>
        <w:t>i</w:t>
      </w:r>
      <w:r w:rsidRPr="00C80B1B">
        <w:rPr>
          <w:spacing w:val="2"/>
          <w:szCs w:val="20"/>
          <w:lang w:val="en-US"/>
        </w:rPr>
        <w:t>g</w:t>
      </w:r>
      <w:r w:rsidRPr="00C80B1B">
        <w:rPr>
          <w:szCs w:val="20"/>
          <w:lang w:val="en-US"/>
        </w:rPr>
        <w:t>h</w:t>
      </w:r>
      <w:r w:rsidRPr="00C80B1B">
        <w:rPr>
          <w:spacing w:val="-1"/>
          <w:szCs w:val="20"/>
          <w:lang w:val="en-US"/>
        </w:rPr>
        <w:t>l</w:t>
      </w:r>
      <w:r w:rsidRPr="00C80B1B">
        <w:rPr>
          <w:szCs w:val="20"/>
          <w:lang w:val="en-US"/>
        </w:rPr>
        <w:t>y</w:t>
      </w:r>
      <w:r w:rsidRPr="00C80B1B">
        <w:rPr>
          <w:spacing w:val="-1"/>
          <w:szCs w:val="20"/>
          <w:lang w:val="en-US"/>
        </w:rPr>
        <w:t xml:space="preserve"> </w:t>
      </w:r>
      <w:r w:rsidRPr="00C80B1B">
        <w:rPr>
          <w:szCs w:val="20"/>
          <w:lang w:val="en-US"/>
        </w:rPr>
        <w:t>s</w:t>
      </w:r>
      <w:r w:rsidRPr="00C80B1B">
        <w:rPr>
          <w:spacing w:val="-1"/>
          <w:szCs w:val="20"/>
          <w:lang w:val="en-US"/>
        </w:rPr>
        <w:t>i</w:t>
      </w:r>
      <w:r w:rsidRPr="00C80B1B">
        <w:rPr>
          <w:spacing w:val="1"/>
          <w:szCs w:val="20"/>
          <w:lang w:val="en-US"/>
        </w:rPr>
        <w:t>m</w:t>
      </w:r>
      <w:r w:rsidRPr="00C80B1B">
        <w:rPr>
          <w:spacing w:val="-1"/>
          <w:szCs w:val="20"/>
          <w:lang w:val="en-US"/>
        </w:rPr>
        <w:t>il</w:t>
      </w:r>
      <w:r w:rsidRPr="00C80B1B">
        <w:rPr>
          <w:szCs w:val="20"/>
          <w:lang w:val="en-US"/>
        </w:rPr>
        <w:t>ar</w:t>
      </w:r>
      <w:r w:rsidRPr="00C80B1B">
        <w:rPr>
          <w:spacing w:val="2"/>
          <w:szCs w:val="20"/>
          <w:lang w:val="en-US"/>
        </w:rPr>
        <w:t xml:space="preserve"> </w:t>
      </w:r>
      <w:r w:rsidRPr="00C80B1B">
        <w:rPr>
          <w:szCs w:val="20"/>
          <w:lang w:val="en-US"/>
        </w:rPr>
        <w:t>no</w:t>
      </w:r>
      <w:r w:rsidRPr="00C80B1B">
        <w:rPr>
          <w:spacing w:val="1"/>
          <w:szCs w:val="20"/>
          <w:lang w:val="en-US"/>
        </w:rPr>
        <w:t>t</w:t>
      </w:r>
      <w:r w:rsidRPr="00C80B1B">
        <w:rPr>
          <w:szCs w:val="20"/>
          <w:lang w:val="en-US"/>
        </w:rPr>
        <w:t>es</w:t>
      </w:r>
      <w:r w:rsidRPr="00C80B1B">
        <w:rPr>
          <w:spacing w:val="-1"/>
          <w:szCs w:val="20"/>
          <w:lang w:val="en-US"/>
        </w:rPr>
        <w:t xml:space="preserve"> i</w:t>
      </w:r>
      <w:r w:rsidRPr="00C80B1B">
        <w:rPr>
          <w:szCs w:val="20"/>
          <w:lang w:val="en-US"/>
        </w:rPr>
        <w:t>n</w:t>
      </w:r>
      <w:r w:rsidRPr="00C80B1B">
        <w:rPr>
          <w:spacing w:val="1"/>
          <w:szCs w:val="20"/>
          <w:lang w:val="en-US"/>
        </w:rPr>
        <w:t xml:space="preserve"> </w:t>
      </w:r>
      <w:r w:rsidRPr="00C80B1B">
        <w:rPr>
          <w:szCs w:val="20"/>
          <w:lang w:val="en-US"/>
        </w:rPr>
        <w:t>b</w:t>
      </w:r>
      <w:r w:rsidRPr="00C80B1B">
        <w:rPr>
          <w:spacing w:val="-1"/>
          <w:szCs w:val="20"/>
          <w:lang w:val="en-US"/>
        </w:rPr>
        <w:t>i</w:t>
      </w:r>
      <w:r w:rsidRPr="00C80B1B">
        <w:rPr>
          <w:szCs w:val="20"/>
          <w:lang w:val="en-US"/>
        </w:rPr>
        <w:t>g</w:t>
      </w:r>
      <w:r w:rsidRPr="00C80B1B">
        <w:rPr>
          <w:spacing w:val="1"/>
          <w:szCs w:val="20"/>
          <w:lang w:val="en-US"/>
        </w:rPr>
        <w:t xml:space="preserve"> </w:t>
      </w:r>
      <w:r w:rsidRPr="00C80B1B">
        <w:rPr>
          <w:szCs w:val="20"/>
          <w:lang w:val="en-US"/>
        </w:rPr>
        <w:t>c</w:t>
      </w:r>
      <w:r w:rsidRPr="00C80B1B">
        <w:rPr>
          <w:spacing w:val="-1"/>
          <w:szCs w:val="20"/>
          <w:lang w:val="en-US"/>
        </w:rPr>
        <w:t>li</w:t>
      </w:r>
      <w:r w:rsidRPr="00C80B1B">
        <w:rPr>
          <w:szCs w:val="20"/>
          <w:lang w:val="en-US"/>
        </w:rPr>
        <w:t>n</w:t>
      </w:r>
      <w:r w:rsidRPr="00C80B1B">
        <w:rPr>
          <w:spacing w:val="-1"/>
          <w:szCs w:val="20"/>
          <w:lang w:val="en-US"/>
        </w:rPr>
        <w:t>i</w:t>
      </w:r>
      <w:r w:rsidRPr="00C80B1B">
        <w:rPr>
          <w:szCs w:val="20"/>
          <w:lang w:val="en-US"/>
        </w:rPr>
        <w:t>cal no</w:t>
      </w:r>
      <w:r w:rsidRPr="00C80B1B">
        <w:rPr>
          <w:spacing w:val="1"/>
          <w:szCs w:val="20"/>
          <w:lang w:val="en-US"/>
        </w:rPr>
        <w:t>t</w:t>
      </w:r>
      <w:r w:rsidRPr="00C80B1B">
        <w:rPr>
          <w:szCs w:val="20"/>
          <w:lang w:val="en-US"/>
        </w:rPr>
        <w:t>e</w:t>
      </w:r>
      <w:r w:rsidRPr="00C80B1B">
        <w:rPr>
          <w:spacing w:val="1"/>
          <w:szCs w:val="20"/>
          <w:lang w:val="en-US"/>
        </w:rPr>
        <w:t xml:space="preserve"> </w:t>
      </w:r>
      <w:r w:rsidRPr="00C80B1B">
        <w:rPr>
          <w:szCs w:val="20"/>
          <w:lang w:val="en-US"/>
        </w:rPr>
        <w:t>d</w:t>
      </w:r>
      <w:r w:rsidRPr="00C80B1B">
        <w:rPr>
          <w:spacing w:val="-3"/>
          <w:szCs w:val="20"/>
          <w:lang w:val="en-US"/>
        </w:rPr>
        <w:t>a</w:t>
      </w:r>
      <w:r w:rsidRPr="00C80B1B">
        <w:rPr>
          <w:spacing w:val="1"/>
          <w:szCs w:val="20"/>
          <w:lang w:val="en-US"/>
        </w:rPr>
        <w:t>t</w:t>
      </w:r>
      <w:r w:rsidRPr="00C80B1B">
        <w:rPr>
          <w:szCs w:val="20"/>
          <w:lang w:val="en-US"/>
        </w:rPr>
        <w:t>ase</w:t>
      </w:r>
      <w:r w:rsidRPr="00C80B1B">
        <w:rPr>
          <w:spacing w:val="-1"/>
          <w:szCs w:val="20"/>
          <w:lang w:val="en-US"/>
        </w:rPr>
        <w:t>t</w:t>
      </w:r>
      <w:r w:rsidRPr="00C80B1B">
        <w:rPr>
          <w:szCs w:val="20"/>
          <w:lang w:val="en-US"/>
        </w:rPr>
        <w:t>s.</w:t>
      </w:r>
      <w:r w:rsidRPr="00C80B1B">
        <w:rPr>
          <w:spacing w:val="1"/>
          <w:szCs w:val="20"/>
          <w:lang w:val="en-US"/>
        </w:rPr>
        <w:t xml:space="preserve"> </w:t>
      </w:r>
      <w:r w:rsidRPr="00C80B1B">
        <w:rPr>
          <w:szCs w:val="20"/>
          <w:lang w:val="en-US"/>
        </w:rPr>
        <w:t>Jou</w:t>
      </w:r>
      <w:r w:rsidRPr="00C80B1B">
        <w:rPr>
          <w:spacing w:val="1"/>
          <w:szCs w:val="20"/>
          <w:lang w:val="en-US"/>
        </w:rPr>
        <w:t>r</w:t>
      </w:r>
      <w:r w:rsidRPr="00C80B1B">
        <w:rPr>
          <w:szCs w:val="20"/>
          <w:lang w:val="en-US"/>
        </w:rPr>
        <w:t xml:space="preserve">nal </w:t>
      </w:r>
      <w:r w:rsidRPr="00C80B1B">
        <w:rPr>
          <w:spacing w:val="-3"/>
          <w:szCs w:val="20"/>
          <w:lang w:val="en-US"/>
        </w:rPr>
        <w:t>o</w:t>
      </w:r>
      <w:r w:rsidRPr="00C80B1B">
        <w:rPr>
          <w:szCs w:val="20"/>
          <w:lang w:val="en-US"/>
        </w:rPr>
        <w:t>f</w:t>
      </w:r>
      <w:r w:rsidRPr="00C80B1B">
        <w:rPr>
          <w:spacing w:val="-2"/>
          <w:szCs w:val="20"/>
          <w:lang w:val="en-US"/>
        </w:rPr>
        <w:t xml:space="preserve"> </w:t>
      </w:r>
      <w:r w:rsidRPr="00C80B1B">
        <w:rPr>
          <w:szCs w:val="20"/>
          <w:lang w:val="en-US"/>
        </w:rPr>
        <w:t>b</w:t>
      </w:r>
      <w:r w:rsidRPr="00C80B1B">
        <w:rPr>
          <w:spacing w:val="-1"/>
          <w:szCs w:val="20"/>
          <w:lang w:val="en-US"/>
        </w:rPr>
        <w:t>i</w:t>
      </w:r>
      <w:r w:rsidRPr="00C80B1B">
        <w:rPr>
          <w:szCs w:val="20"/>
          <w:lang w:val="en-US"/>
        </w:rPr>
        <w:t>o</w:t>
      </w:r>
      <w:r w:rsidRPr="00C80B1B">
        <w:rPr>
          <w:spacing w:val="1"/>
          <w:szCs w:val="20"/>
          <w:lang w:val="en-US"/>
        </w:rPr>
        <w:t>m</w:t>
      </w:r>
      <w:r w:rsidRPr="00C80B1B">
        <w:rPr>
          <w:szCs w:val="20"/>
          <w:lang w:val="en-US"/>
        </w:rPr>
        <w:t>ed</w:t>
      </w:r>
      <w:r w:rsidRPr="00C80B1B">
        <w:rPr>
          <w:spacing w:val="-1"/>
          <w:szCs w:val="20"/>
          <w:lang w:val="en-US"/>
        </w:rPr>
        <w:t>i</w:t>
      </w:r>
      <w:r w:rsidRPr="00C80B1B">
        <w:rPr>
          <w:szCs w:val="20"/>
          <w:lang w:val="en-US"/>
        </w:rPr>
        <w:t xml:space="preserve">cal </w:t>
      </w:r>
      <w:r w:rsidRPr="00C80B1B">
        <w:rPr>
          <w:spacing w:val="-1"/>
          <w:szCs w:val="20"/>
          <w:lang w:val="en-US"/>
        </w:rPr>
        <w:t>i</w:t>
      </w:r>
      <w:r w:rsidRPr="00C80B1B">
        <w:rPr>
          <w:szCs w:val="20"/>
          <w:lang w:val="en-US"/>
        </w:rPr>
        <w:t>n</w:t>
      </w:r>
      <w:r w:rsidRPr="00C80B1B">
        <w:rPr>
          <w:spacing w:val="1"/>
          <w:szCs w:val="20"/>
          <w:lang w:val="en-US"/>
        </w:rPr>
        <w:t>f</w:t>
      </w:r>
      <w:r w:rsidRPr="00C80B1B">
        <w:rPr>
          <w:szCs w:val="20"/>
          <w:lang w:val="en-US"/>
        </w:rPr>
        <w:t>o</w:t>
      </w:r>
      <w:r w:rsidRPr="00C80B1B">
        <w:rPr>
          <w:spacing w:val="-2"/>
          <w:szCs w:val="20"/>
          <w:lang w:val="en-US"/>
        </w:rPr>
        <w:t>r</w:t>
      </w:r>
      <w:r w:rsidRPr="00C80B1B">
        <w:rPr>
          <w:spacing w:val="1"/>
          <w:szCs w:val="20"/>
          <w:lang w:val="en-US"/>
        </w:rPr>
        <w:t>m</w:t>
      </w:r>
      <w:r w:rsidRPr="00C80B1B">
        <w:rPr>
          <w:szCs w:val="20"/>
          <w:lang w:val="en-US"/>
        </w:rPr>
        <w:t>a</w:t>
      </w:r>
      <w:r w:rsidRPr="00C80B1B">
        <w:rPr>
          <w:spacing w:val="1"/>
          <w:szCs w:val="20"/>
          <w:lang w:val="en-US"/>
        </w:rPr>
        <w:t>t</w:t>
      </w:r>
      <w:r w:rsidRPr="00C80B1B">
        <w:rPr>
          <w:spacing w:val="-1"/>
          <w:szCs w:val="20"/>
          <w:lang w:val="en-US"/>
        </w:rPr>
        <w:t>i</w:t>
      </w:r>
      <w:r w:rsidRPr="00C80B1B">
        <w:rPr>
          <w:szCs w:val="20"/>
          <w:lang w:val="en-US"/>
        </w:rPr>
        <w:t xml:space="preserve">cs </w:t>
      </w:r>
      <w:r w:rsidRPr="00C80B1B">
        <w:rPr>
          <w:spacing w:val="-3"/>
          <w:szCs w:val="20"/>
          <w:lang w:val="en-US"/>
        </w:rPr>
        <w:t>8</w:t>
      </w:r>
      <w:r w:rsidRPr="00C80B1B">
        <w:rPr>
          <w:szCs w:val="20"/>
          <w:lang w:val="en-US"/>
        </w:rPr>
        <w:t>2:</w:t>
      </w:r>
      <w:r w:rsidRPr="00C80B1B">
        <w:rPr>
          <w:spacing w:val="3"/>
          <w:szCs w:val="20"/>
          <w:lang w:val="en-US"/>
        </w:rPr>
        <w:t xml:space="preserve"> </w:t>
      </w:r>
      <w:r w:rsidRPr="00C80B1B">
        <w:rPr>
          <w:szCs w:val="20"/>
          <w:lang w:val="en-US"/>
        </w:rPr>
        <w:t>6</w:t>
      </w:r>
      <w:r w:rsidRPr="00C80B1B">
        <w:rPr>
          <w:spacing w:val="-3"/>
          <w:szCs w:val="20"/>
          <w:lang w:val="en-US"/>
        </w:rPr>
        <w:t>3-69, 2018.</w:t>
      </w:r>
    </w:p>
    <w:p w14:paraId="58751948" w14:textId="77777777" w:rsidR="00C80B1B" w:rsidRPr="00C80B1B" w:rsidRDefault="00C80B1B" w:rsidP="00154E34">
      <w:pPr>
        <w:numPr>
          <w:ilvl w:val="0"/>
          <w:numId w:val="23"/>
        </w:numPr>
        <w:autoSpaceDE w:val="0"/>
        <w:autoSpaceDN w:val="0"/>
        <w:spacing w:line="240" w:lineRule="auto"/>
        <w:rPr>
          <w:szCs w:val="20"/>
          <w:lang w:val="en-US"/>
        </w:rPr>
      </w:pPr>
      <w:r w:rsidRPr="00C80B1B">
        <w:rPr>
          <w:spacing w:val="-3"/>
          <w:szCs w:val="20"/>
          <w:lang w:val="en-US"/>
        </w:rPr>
        <w:lastRenderedPageBreak/>
        <w:t xml:space="preserve">Dustin Wright, </w:t>
      </w:r>
      <w:r w:rsidRPr="00C80B1B">
        <w:rPr>
          <w:spacing w:val="-1"/>
          <w:szCs w:val="20"/>
          <w:lang w:val="en-US"/>
        </w:rPr>
        <w:t>Y</w:t>
      </w:r>
      <w:r w:rsidRPr="00C80B1B">
        <w:rPr>
          <w:szCs w:val="20"/>
          <w:lang w:val="en-US"/>
        </w:rPr>
        <w:t>ann</w:t>
      </w:r>
      <w:r w:rsidRPr="00C80B1B">
        <w:rPr>
          <w:spacing w:val="-1"/>
          <w:szCs w:val="20"/>
          <w:lang w:val="en-US"/>
        </w:rPr>
        <w:t>i</w:t>
      </w:r>
      <w:r w:rsidRPr="00C80B1B">
        <w:rPr>
          <w:szCs w:val="20"/>
          <w:lang w:val="en-US"/>
        </w:rPr>
        <w:t>s</w:t>
      </w:r>
      <w:r w:rsidRPr="00C80B1B">
        <w:rPr>
          <w:spacing w:val="2"/>
          <w:szCs w:val="20"/>
          <w:lang w:val="en-US"/>
        </w:rPr>
        <w:t xml:space="preserve"> </w:t>
      </w:r>
      <w:proofErr w:type="spellStart"/>
      <w:r w:rsidRPr="00C80B1B">
        <w:rPr>
          <w:spacing w:val="-1"/>
          <w:szCs w:val="20"/>
          <w:lang w:val="en-US"/>
        </w:rPr>
        <w:t>K</w:t>
      </w:r>
      <w:r w:rsidRPr="00C80B1B">
        <w:rPr>
          <w:szCs w:val="20"/>
          <w:lang w:val="en-US"/>
        </w:rPr>
        <w:t>a</w:t>
      </w:r>
      <w:r w:rsidRPr="00C80B1B">
        <w:rPr>
          <w:spacing w:val="1"/>
          <w:szCs w:val="20"/>
          <w:lang w:val="en-US"/>
        </w:rPr>
        <w:t>t</w:t>
      </w:r>
      <w:r w:rsidRPr="00C80B1B">
        <w:rPr>
          <w:szCs w:val="20"/>
          <w:lang w:val="en-US"/>
        </w:rPr>
        <w:t>s</w:t>
      </w:r>
      <w:r w:rsidRPr="00C80B1B">
        <w:rPr>
          <w:spacing w:val="-1"/>
          <w:szCs w:val="20"/>
          <w:lang w:val="en-US"/>
        </w:rPr>
        <w:t>i</w:t>
      </w:r>
      <w:r w:rsidRPr="00C80B1B">
        <w:rPr>
          <w:spacing w:val="-2"/>
          <w:szCs w:val="20"/>
          <w:lang w:val="en-US"/>
        </w:rPr>
        <w:t>s</w:t>
      </w:r>
      <w:proofErr w:type="spellEnd"/>
      <w:r w:rsidRPr="00C80B1B">
        <w:rPr>
          <w:szCs w:val="20"/>
          <w:lang w:val="en-US"/>
        </w:rPr>
        <w:t>,</w:t>
      </w:r>
      <w:r w:rsidRPr="00C80B1B">
        <w:rPr>
          <w:spacing w:val="3"/>
          <w:szCs w:val="20"/>
          <w:lang w:val="en-US"/>
        </w:rPr>
        <w:t xml:space="preserve"> </w:t>
      </w:r>
      <w:r w:rsidRPr="00C80B1B">
        <w:rPr>
          <w:spacing w:val="-1"/>
          <w:szCs w:val="20"/>
          <w:lang w:val="en-US"/>
        </w:rPr>
        <w:t>R</w:t>
      </w:r>
      <w:r w:rsidRPr="00C80B1B">
        <w:rPr>
          <w:spacing w:val="-3"/>
          <w:szCs w:val="20"/>
          <w:lang w:val="en-US"/>
        </w:rPr>
        <w:t>a</w:t>
      </w:r>
      <w:r w:rsidRPr="00C80B1B">
        <w:rPr>
          <w:spacing w:val="2"/>
          <w:szCs w:val="20"/>
          <w:lang w:val="en-US"/>
        </w:rPr>
        <w:t>g</w:t>
      </w:r>
      <w:r w:rsidRPr="00C80B1B">
        <w:rPr>
          <w:szCs w:val="20"/>
          <w:lang w:val="en-US"/>
        </w:rPr>
        <w:t>hav</w:t>
      </w:r>
      <w:r w:rsidRPr="00C80B1B">
        <w:rPr>
          <w:spacing w:val="-1"/>
          <w:szCs w:val="20"/>
          <w:lang w:val="en-US"/>
        </w:rPr>
        <w:t xml:space="preserve"> </w:t>
      </w:r>
      <w:r w:rsidRPr="00C80B1B">
        <w:rPr>
          <w:spacing w:val="-2"/>
          <w:szCs w:val="20"/>
          <w:lang w:val="en-US"/>
        </w:rPr>
        <w:t>M</w:t>
      </w:r>
      <w:r w:rsidRPr="00C80B1B">
        <w:rPr>
          <w:szCs w:val="20"/>
          <w:lang w:val="en-US"/>
        </w:rPr>
        <w:t>eh</w:t>
      </w:r>
      <w:r w:rsidRPr="00C80B1B">
        <w:rPr>
          <w:spacing w:val="1"/>
          <w:szCs w:val="20"/>
          <w:lang w:val="en-US"/>
        </w:rPr>
        <w:t>t</w:t>
      </w:r>
      <w:r w:rsidRPr="00C80B1B">
        <w:rPr>
          <w:szCs w:val="20"/>
          <w:lang w:val="en-US"/>
        </w:rPr>
        <w:t>a, and</w:t>
      </w:r>
      <w:r w:rsidRPr="00C80B1B">
        <w:rPr>
          <w:spacing w:val="-3"/>
          <w:szCs w:val="20"/>
          <w:lang w:val="en-US"/>
        </w:rPr>
        <w:t xml:space="preserve"> </w:t>
      </w:r>
      <w:r w:rsidRPr="00C80B1B">
        <w:rPr>
          <w:spacing w:val="-1"/>
          <w:szCs w:val="20"/>
          <w:lang w:val="en-US"/>
        </w:rPr>
        <w:t>C</w:t>
      </w:r>
      <w:r w:rsidRPr="00C80B1B">
        <w:rPr>
          <w:szCs w:val="20"/>
          <w:lang w:val="en-US"/>
        </w:rPr>
        <w:t>hun</w:t>
      </w:r>
      <w:r w:rsidRPr="00C80B1B">
        <w:rPr>
          <w:spacing w:val="1"/>
          <w:szCs w:val="20"/>
          <w:lang w:val="en-US"/>
        </w:rPr>
        <w:t>-</w:t>
      </w:r>
      <w:r w:rsidRPr="00C80B1B">
        <w:rPr>
          <w:spacing w:val="-1"/>
          <w:szCs w:val="20"/>
          <w:lang w:val="en-US"/>
        </w:rPr>
        <w:t>N</w:t>
      </w:r>
      <w:r w:rsidRPr="00C80B1B">
        <w:rPr>
          <w:szCs w:val="20"/>
          <w:lang w:val="en-US"/>
        </w:rPr>
        <w:t>an</w:t>
      </w:r>
      <w:r w:rsidRPr="00C80B1B">
        <w:rPr>
          <w:spacing w:val="50"/>
          <w:szCs w:val="20"/>
          <w:lang w:val="en-US"/>
        </w:rPr>
        <w:t xml:space="preserve"> </w:t>
      </w:r>
      <w:r w:rsidRPr="00C80B1B">
        <w:rPr>
          <w:spacing w:val="-1"/>
          <w:szCs w:val="20"/>
          <w:lang w:val="en-US"/>
        </w:rPr>
        <w:t>H</w:t>
      </w:r>
      <w:r w:rsidRPr="00C80B1B">
        <w:rPr>
          <w:szCs w:val="20"/>
          <w:lang w:val="en-US"/>
        </w:rPr>
        <w:t>su.</w:t>
      </w:r>
      <w:r w:rsidRPr="00C80B1B">
        <w:rPr>
          <w:spacing w:val="25"/>
          <w:szCs w:val="20"/>
          <w:lang w:val="en-US"/>
        </w:rPr>
        <w:t xml:space="preserve"> </w:t>
      </w:r>
      <w:proofErr w:type="spellStart"/>
      <w:r w:rsidRPr="00C80B1B">
        <w:rPr>
          <w:spacing w:val="-1"/>
          <w:szCs w:val="20"/>
          <w:lang w:val="en-US"/>
        </w:rPr>
        <w:t>N</w:t>
      </w:r>
      <w:r w:rsidRPr="00C80B1B">
        <w:rPr>
          <w:spacing w:val="-3"/>
          <w:szCs w:val="20"/>
          <w:lang w:val="en-US"/>
        </w:rPr>
        <w:t>o</w:t>
      </w:r>
      <w:r w:rsidRPr="00C80B1B">
        <w:rPr>
          <w:spacing w:val="1"/>
          <w:szCs w:val="20"/>
          <w:lang w:val="en-US"/>
        </w:rPr>
        <w:t>rm</w:t>
      </w:r>
      <w:r w:rsidRPr="00C80B1B">
        <w:rPr>
          <w:spacing w:val="-3"/>
          <w:szCs w:val="20"/>
          <w:lang w:val="en-US"/>
        </w:rPr>
        <w:t>C</w:t>
      </w:r>
      <w:r w:rsidRPr="00C80B1B">
        <w:rPr>
          <w:szCs w:val="20"/>
          <w:lang w:val="en-US"/>
        </w:rPr>
        <w:t>o</w:t>
      </w:r>
      <w:proofErr w:type="spellEnd"/>
      <w:r w:rsidRPr="00C80B1B">
        <w:rPr>
          <w:szCs w:val="20"/>
          <w:lang w:val="en-US"/>
        </w:rPr>
        <w:t>:</w:t>
      </w:r>
      <w:r w:rsidRPr="00C80B1B">
        <w:rPr>
          <w:spacing w:val="3"/>
          <w:szCs w:val="20"/>
          <w:lang w:val="en-US"/>
        </w:rPr>
        <w:t xml:space="preserve"> </w:t>
      </w:r>
      <w:r w:rsidRPr="00C80B1B">
        <w:rPr>
          <w:spacing w:val="-1"/>
          <w:szCs w:val="20"/>
          <w:lang w:val="en-US"/>
        </w:rPr>
        <w:t>D</w:t>
      </w:r>
      <w:r w:rsidRPr="00C80B1B">
        <w:rPr>
          <w:szCs w:val="20"/>
          <w:lang w:val="en-US"/>
        </w:rPr>
        <w:t>eep</w:t>
      </w:r>
      <w:r w:rsidRPr="00C80B1B">
        <w:rPr>
          <w:spacing w:val="1"/>
          <w:szCs w:val="20"/>
          <w:lang w:val="en-US"/>
        </w:rPr>
        <w:t xml:space="preserve"> </w:t>
      </w:r>
      <w:r w:rsidRPr="00C80B1B">
        <w:rPr>
          <w:spacing w:val="-1"/>
          <w:szCs w:val="20"/>
          <w:lang w:val="en-US"/>
        </w:rPr>
        <w:t>Di</w:t>
      </w:r>
      <w:r w:rsidRPr="00C80B1B">
        <w:rPr>
          <w:szCs w:val="20"/>
          <w:lang w:val="en-US"/>
        </w:rPr>
        <w:t>sease</w:t>
      </w:r>
    </w:p>
    <w:p w14:paraId="1F57B76D" w14:textId="77777777" w:rsidR="00C80B1B" w:rsidRPr="00C80B1B" w:rsidRDefault="00C80B1B" w:rsidP="00154E34">
      <w:pPr>
        <w:autoSpaceDE w:val="0"/>
        <w:autoSpaceDN w:val="0"/>
        <w:spacing w:line="240" w:lineRule="auto"/>
        <w:ind w:left="720"/>
        <w:rPr>
          <w:szCs w:val="20"/>
          <w:lang w:val="en-US"/>
        </w:rPr>
      </w:pPr>
      <w:r w:rsidRPr="00C80B1B">
        <w:rPr>
          <w:spacing w:val="-1"/>
          <w:szCs w:val="20"/>
          <w:lang w:val="en-US"/>
        </w:rPr>
        <w:t>N</w:t>
      </w:r>
      <w:r w:rsidRPr="00C80B1B">
        <w:rPr>
          <w:szCs w:val="20"/>
          <w:lang w:val="en-US"/>
        </w:rPr>
        <w:t>o</w:t>
      </w:r>
      <w:r w:rsidRPr="00C80B1B">
        <w:rPr>
          <w:spacing w:val="1"/>
          <w:szCs w:val="20"/>
          <w:lang w:val="en-US"/>
        </w:rPr>
        <w:t>rm</w:t>
      </w:r>
      <w:r w:rsidRPr="00C80B1B">
        <w:rPr>
          <w:szCs w:val="20"/>
          <w:lang w:val="en-US"/>
        </w:rPr>
        <w:t>a</w:t>
      </w:r>
      <w:r w:rsidRPr="00C80B1B">
        <w:rPr>
          <w:spacing w:val="-1"/>
          <w:szCs w:val="20"/>
          <w:lang w:val="en-US"/>
        </w:rPr>
        <w:t>li</w:t>
      </w:r>
      <w:r w:rsidRPr="00C80B1B">
        <w:rPr>
          <w:spacing w:val="-2"/>
          <w:szCs w:val="20"/>
          <w:lang w:val="en-US"/>
        </w:rPr>
        <w:t>z</w:t>
      </w:r>
      <w:r w:rsidRPr="00C80B1B">
        <w:rPr>
          <w:szCs w:val="20"/>
          <w:lang w:val="en-US"/>
        </w:rPr>
        <w:t>a</w:t>
      </w:r>
      <w:r w:rsidRPr="00C80B1B">
        <w:rPr>
          <w:spacing w:val="1"/>
          <w:szCs w:val="20"/>
          <w:lang w:val="en-US"/>
        </w:rPr>
        <w:t>t</w:t>
      </w:r>
      <w:r w:rsidRPr="00C80B1B">
        <w:rPr>
          <w:spacing w:val="-1"/>
          <w:szCs w:val="20"/>
          <w:lang w:val="en-US"/>
        </w:rPr>
        <w:t>i</w:t>
      </w:r>
      <w:r w:rsidRPr="00C80B1B">
        <w:rPr>
          <w:szCs w:val="20"/>
          <w:lang w:val="en-US"/>
        </w:rPr>
        <w:t>on</w:t>
      </w:r>
      <w:r w:rsidRPr="00C80B1B">
        <w:rPr>
          <w:spacing w:val="-1"/>
          <w:szCs w:val="20"/>
          <w:lang w:val="en-US"/>
        </w:rPr>
        <w:t xml:space="preserve"> </w:t>
      </w:r>
      <w:r w:rsidRPr="00C80B1B">
        <w:rPr>
          <w:spacing w:val="3"/>
          <w:szCs w:val="20"/>
          <w:lang w:val="en-US"/>
        </w:rPr>
        <w:t>f</w:t>
      </w:r>
      <w:r w:rsidRPr="00C80B1B">
        <w:rPr>
          <w:szCs w:val="20"/>
          <w:lang w:val="en-US"/>
        </w:rPr>
        <w:t xml:space="preserve">or </w:t>
      </w:r>
      <w:r w:rsidRPr="00C80B1B">
        <w:rPr>
          <w:spacing w:val="-1"/>
          <w:szCs w:val="20"/>
          <w:lang w:val="en-US"/>
        </w:rPr>
        <w:t>Bi</w:t>
      </w:r>
      <w:r w:rsidRPr="00C80B1B">
        <w:rPr>
          <w:szCs w:val="20"/>
          <w:lang w:val="en-US"/>
        </w:rPr>
        <w:t>o</w:t>
      </w:r>
      <w:r w:rsidRPr="00C80B1B">
        <w:rPr>
          <w:spacing w:val="1"/>
          <w:szCs w:val="20"/>
          <w:lang w:val="en-US"/>
        </w:rPr>
        <w:t>m</w:t>
      </w:r>
      <w:r w:rsidRPr="00C80B1B">
        <w:rPr>
          <w:spacing w:val="-3"/>
          <w:szCs w:val="20"/>
          <w:lang w:val="en-US"/>
        </w:rPr>
        <w:t>e</w:t>
      </w:r>
      <w:r w:rsidRPr="00C80B1B">
        <w:rPr>
          <w:szCs w:val="20"/>
          <w:lang w:val="en-US"/>
        </w:rPr>
        <w:t>d</w:t>
      </w:r>
      <w:r w:rsidRPr="00C80B1B">
        <w:rPr>
          <w:spacing w:val="-1"/>
          <w:szCs w:val="20"/>
          <w:lang w:val="en-US"/>
        </w:rPr>
        <w:t>i</w:t>
      </w:r>
      <w:r w:rsidRPr="00C80B1B">
        <w:rPr>
          <w:szCs w:val="20"/>
          <w:lang w:val="en-US"/>
        </w:rPr>
        <w:t xml:space="preserve">cal </w:t>
      </w:r>
      <w:r w:rsidRPr="00C80B1B">
        <w:rPr>
          <w:spacing w:val="-1"/>
          <w:szCs w:val="20"/>
          <w:lang w:val="en-US"/>
        </w:rPr>
        <w:t>K</w:t>
      </w:r>
      <w:r w:rsidRPr="00C80B1B">
        <w:rPr>
          <w:szCs w:val="20"/>
          <w:lang w:val="en-US"/>
        </w:rPr>
        <w:t>no</w:t>
      </w:r>
      <w:r w:rsidRPr="00C80B1B">
        <w:rPr>
          <w:spacing w:val="-1"/>
          <w:szCs w:val="20"/>
          <w:lang w:val="en-US"/>
        </w:rPr>
        <w:t>wl</w:t>
      </w:r>
      <w:r w:rsidRPr="00C80B1B">
        <w:rPr>
          <w:szCs w:val="20"/>
          <w:lang w:val="en-US"/>
        </w:rPr>
        <w:t>ed</w:t>
      </w:r>
      <w:r w:rsidRPr="00C80B1B">
        <w:rPr>
          <w:spacing w:val="2"/>
          <w:szCs w:val="20"/>
          <w:lang w:val="en-US"/>
        </w:rPr>
        <w:t>g</w:t>
      </w:r>
      <w:r w:rsidRPr="00C80B1B">
        <w:rPr>
          <w:szCs w:val="20"/>
          <w:lang w:val="en-US"/>
        </w:rPr>
        <w:t>e</w:t>
      </w:r>
      <w:r w:rsidRPr="00C80B1B">
        <w:rPr>
          <w:spacing w:val="1"/>
          <w:szCs w:val="20"/>
          <w:lang w:val="en-US"/>
        </w:rPr>
        <w:t xml:space="preserve"> </w:t>
      </w:r>
      <w:r w:rsidRPr="00C80B1B">
        <w:rPr>
          <w:spacing w:val="-1"/>
          <w:szCs w:val="20"/>
          <w:lang w:val="en-US"/>
        </w:rPr>
        <w:t>B</w:t>
      </w:r>
      <w:r w:rsidRPr="00C80B1B">
        <w:rPr>
          <w:szCs w:val="20"/>
          <w:lang w:val="en-US"/>
        </w:rPr>
        <w:t>ase</w:t>
      </w:r>
      <w:r w:rsidRPr="00C80B1B">
        <w:rPr>
          <w:spacing w:val="1"/>
          <w:szCs w:val="20"/>
          <w:lang w:val="en-US"/>
        </w:rPr>
        <w:t xml:space="preserve"> </w:t>
      </w:r>
      <w:r w:rsidRPr="00C80B1B">
        <w:rPr>
          <w:spacing w:val="-3"/>
          <w:szCs w:val="20"/>
          <w:lang w:val="en-US"/>
        </w:rPr>
        <w:t>C</w:t>
      </w:r>
      <w:r w:rsidRPr="00C80B1B">
        <w:rPr>
          <w:szCs w:val="20"/>
          <w:lang w:val="en-US"/>
        </w:rPr>
        <w:t>ons</w:t>
      </w:r>
      <w:r w:rsidRPr="00C80B1B">
        <w:rPr>
          <w:spacing w:val="1"/>
          <w:szCs w:val="20"/>
          <w:lang w:val="en-US"/>
        </w:rPr>
        <w:t>tr</w:t>
      </w:r>
      <w:r w:rsidRPr="00C80B1B">
        <w:rPr>
          <w:szCs w:val="20"/>
          <w:lang w:val="en-US"/>
        </w:rPr>
        <w:t>u</w:t>
      </w:r>
      <w:r w:rsidRPr="00C80B1B">
        <w:rPr>
          <w:spacing w:val="-2"/>
          <w:szCs w:val="20"/>
          <w:lang w:val="en-US"/>
        </w:rPr>
        <w:t>c</w:t>
      </w:r>
      <w:r w:rsidRPr="00C80B1B">
        <w:rPr>
          <w:spacing w:val="1"/>
          <w:szCs w:val="20"/>
          <w:lang w:val="en-US"/>
        </w:rPr>
        <w:t>t</w:t>
      </w:r>
      <w:r w:rsidRPr="00C80B1B">
        <w:rPr>
          <w:spacing w:val="-1"/>
          <w:szCs w:val="20"/>
          <w:lang w:val="en-US"/>
        </w:rPr>
        <w:t>i</w:t>
      </w:r>
      <w:r w:rsidRPr="00C80B1B">
        <w:rPr>
          <w:szCs w:val="20"/>
          <w:lang w:val="en-US"/>
        </w:rPr>
        <w:t>on.</w:t>
      </w:r>
      <w:r w:rsidRPr="00C80B1B">
        <w:rPr>
          <w:spacing w:val="-1"/>
          <w:szCs w:val="20"/>
          <w:lang w:val="en-US"/>
        </w:rPr>
        <w:t xml:space="preserve"> </w:t>
      </w:r>
      <w:r w:rsidRPr="00C80B1B">
        <w:rPr>
          <w:spacing w:val="2"/>
          <w:szCs w:val="20"/>
          <w:lang w:val="en-US"/>
        </w:rPr>
        <w:t>T</w:t>
      </w:r>
      <w:r w:rsidRPr="00C80B1B">
        <w:rPr>
          <w:szCs w:val="20"/>
          <w:lang w:val="en-US"/>
        </w:rPr>
        <w:t>he</w:t>
      </w:r>
      <w:r w:rsidRPr="00C80B1B">
        <w:rPr>
          <w:spacing w:val="1"/>
          <w:szCs w:val="20"/>
          <w:lang w:val="en-US"/>
        </w:rPr>
        <w:t xml:space="preserve"> </w:t>
      </w:r>
      <w:r w:rsidRPr="00C80B1B">
        <w:rPr>
          <w:spacing w:val="-1"/>
          <w:szCs w:val="20"/>
          <w:lang w:val="en-US"/>
        </w:rPr>
        <w:t>C</w:t>
      </w:r>
      <w:r w:rsidRPr="00C80B1B">
        <w:rPr>
          <w:szCs w:val="20"/>
          <w:lang w:val="en-US"/>
        </w:rPr>
        <w:t>o</w:t>
      </w:r>
      <w:r w:rsidRPr="00C80B1B">
        <w:rPr>
          <w:spacing w:val="-3"/>
          <w:szCs w:val="20"/>
          <w:lang w:val="en-US"/>
        </w:rPr>
        <w:t>n</w:t>
      </w:r>
      <w:r w:rsidRPr="00C80B1B">
        <w:rPr>
          <w:spacing w:val="1"/>
          <w:szCs w:val="20"/>
          <w:lang w:val="en-US"/>
        </w:rPr>
        <w:t>f</w:t>
      </w:r>
      <w:r w:rsidRPr="00C80B1B">
        <w:rPr>
          <w:szCs w:val="20"/>
          <w:lang w:val="en-US"/>
        </w:rPr>
        <w:t>e</w:t>
      </w:r>
      <w:r w:rsidRPr="00C80B1B">
        <w:rPr>
          <w:spacing w:val="1"/>
          <w:szCs w:val="20"/>
          <w:lang w:val="en-US"/>
        </w:rPr>
        <w:t>r</w:t>
      </w:r>
      <w:r w:rsidRPr="00C80B1B">
        <w:rPr>
          <w:spacing w:val="-3"/>
          <w:szCs w:val="20"/>
          <w:lang w:val="en-US"/>
        </w:rPr>
        <w:t>e</w:t>
      </w:r>
      <w:r w:rsidRPr="00C80B1B">
        <w:rPr>
          <w:szCs w:val="20"/>
          <w:lang w:val="en-US"/>
        </w:rPr>
        <w:t>nce</w:t>
      </w:r>
      <w:r w:rsidRPr="00C80B1B">
        <w:rPr>
          <w:spacing w:val="1"/>
          <w:szCs w:val="20"/>
          <w:lang w:val="en-US"/>
        </w:rPr>
        <w:t xml:space="preserve"> </w:t>
      </w:r>
      <w:r w:rsidRPr="00C80B1B">
        <w:rPr>
          <w:spacing w:val="-3"/>
          <w:szCs w:val="20"/>
          <w:lang w:val="en-US"/>
        </w:rPr>
        <w:t>o</w:t>
      </w:r>
      <w:r w:rsidRPr="00C80B1B">
        <w:rPr>
          <w:szCs w:val="20"/>
          <w:lang w:val="en-US"/>
        </w:rPr>
        <w:t>f</w:t>
      </w:r>
      <w:r w:rsidRPr="00C80B1B">
        <w:rPr>
          <w:spacing w:val="3"/>
          <w:szCs w:val="20"/>
          <w:lang w:val="en-US"/>
        </w:rPr>
        <w:t xml:space="preserve"> </w:t>
      </w:r>
      <w:r w:rsidRPr="00C80B1B">
        <w:rPr>
          <w:spacing w:val="-1"/>
          <w:szCs w:val="20"/>
          <w:lang w:val="en-US"/>
        </w:rPr>
        <w:t>A</w:t>
      </w:r>
      <w:r w:rsidRPr="00C80B1B">
        <w:rPr>
          <w:szCs w:val="20"/>
          <w:lang w:val="en-US"/>
        </w:rPr>
        <w:t>u</w:t>
      </w:r>
      <w:r w:rsidRPr="00C80B1B">
        <w:rPr>
          <w:spacing w:val="1"/>
          <w:szCs w:val="20"/>
          <w:lang w:val="en-US"/>
        </w:rPr>
        <w:t>t</w:t>
      </w:r>
      <w:r w:rsidRPr="00C80B1B">
        <w:rPr>
          <w:spacing w:val="-3"/>
          <w:szCs w:val="20"/>
          <w:lang w:val="en-US"/>
        </w:rPr>
        <w:t>o</w:t>
      </w:r>
      <w:r w:rsidRPr="00C80B1B">
        <w:rPr>
          <w:spacing w:val="1"/>
          <w:szCs w:val="20"/>
          <w:lang w:val="en-US"/>
        </w:rPr>
        <w:t>m</w:t>
      </w:r>
      <w:r w:rsidRPr="00C80B1B">
        <w:rPr>
          <w:szCs w:val="20"/>
          <w:lang w:val="en-US"/>
        </w:rPr>
        <w:t>a</w:t>
      </w:r>
      <w:r w:rsidRPr="00C80B1B">
        <w:rPr>
          <w:spacing w:val="1"/>
          <w:szCs w:val="20"/>
          <w:lang w:val="en-US"/>
        </w:rPr>
        <w:t>t</w:t>
      </w:r>
      <w:r w:rsidRPr="00C80B1B">
        <w:rPr>
          <w:szCs w:val="20"/>
          <w:lang w:val="en-US"/>
        </w:rPr>
        <w:t xml:space="preserve">ed </w:t>
      </w:r>
      <w:r w:rsidRPr="00C80B1B">
        <w:rPr>
          <w:spacing w:val="-1"/>
          <w:szCs w:val="20"/>
          <w:lang w:val="en-US"/>
        </w:rPr>
        <w:t>C</w:t>
      </w:r>
      <w:r w:rsidRPr="00C80B1B">
        <w:rPr>
          <w:szCs w:val="20"/>
          <w:lang w:val="en-US"/>
        </w:rPr>
        <w:t>ons</w:t>
      </w:r>
      <w:r w:rsidRPr="00C80B1B">
        <w:rPr>
          <w:spacing w:val="1"/>
          <w:szCs w:val="20"/>
          <w:lang w:val="en-US"/>
        </w:rPr>
        <w:t>tr</w:t>
      </w:r>
      <w:r w:rsidRPr="00C80B1B">
        <w:rPr>
          <w:szCs w:val="20"/>
          <w:lang w:val="en-US"/>
        </w:rPr>
        <w:t>u</w:t>
      </w:r>
      <w:r w:rsidRPr="00C80B1B">
        <w:rPr>
          <w:spacing w:val="-2"/>
          <w:szCs w:val="20"/>
          <w:lang w:val="en-US"/>
        </w:rPr>
        <w:t>c</w:t>
      </w:r>
      <w:r w:rsidRPr="00C80B1B">
        <w:rPr>
          <w:spacing w:val="1"/>
          <w:szCs w:val="20"/>
          <w:lang w:val="en-US"/>
        </w:rPr>
        <w:t>t</w:t>
      </w:r>
      <w:r w:rsidRPr="00C80B1B">
        <w:rPr>
          <w:spacing w:val="-1"/>
          <w:szCs w:val="20"/>
          <w:lang w:val="en-US"/>
        </w:rPr>
        <w:t>i</w:t>
      </w:r>
      <w:r w:rsidRPr="00C80B1B">
        <w:rPr>
          <w:szCs w:val="20"/>
          <w:lang w:val="en-US"/>
        </w:rPr>
        <w:t>on</w:t>
      </w:r>
      <w:r w:rsidRPr="00C80B1B">
        <w:rPr>
          <w:spacing w:val="1"/>
          <w:szCs w:val="20"/>
          <w:lang w:val="en-US"/>
        </w:rPr>
        <w:t xml:space="preserve"> </w:t>
      </w:r>
      <w:r w:rsidRPr="00C80B1B">
        <w:rPr>
          <w:spacing w:val="-3"/>
          <w:szCs w:val="20"/>
          <w:lang w:val="en-US"/>
        </w:rPr>
        <w:t>o</w:t>
      </w:r>
      <w:r w:rsidRPr="00C80B1B">
        <w:rPr>
          <w:szCs w:val="20"/>
          <w:lang w:val="en-US"/>
        </w:rPr>
        <w:t>f</w:t>
      </w:r>
      <w:r w:rsidRPr="00C80B1B">
        <w:rPr>
          <w:spacing w:val="3"/>
          <w:szCs w:val="20"/>
          <w:lang w:val="en-US"/>
        </w:rPr>
        <w:t xml:space="preserve"> </w:t>
      </w:r>
      <w:r w:rsidRPr="00C80B1B">
        <w:rPr>
          <w:spacing w:val="-1"/>
          <w:szCs w:val="20"/>
          <w:lang w:val="en-US"/>
        </w:rPr>
        <w:t>K</w:t>
      </w:r>
      <w:r w:rsidRPr="00C80B1B">
        <w:rPr>
          <w:szCs w:val="20"/>
          <w:lang w:val="en-US"/>
        </w:rPr>
        <w:t>no</w:t>
      </w:r>
      <w:r w:rsidRPr="00C80B1B">
        <w:rPr>
          <w:spacing w:val="-3"/>
          <w:szCs w:val="20"/>
          <w:lang w:val="en-US"/>
        </w:rPr>
        <w:t>w</w:t>
      </w:r>
      <w:r w:rsidRPr="00C80B1B">
        <w:rPr>
          <w:spacing w:val="-1"/>
          <w:szCs w:val="20"/>
          <w:lang w:val="en-US"/>
        </w:rPr>
        <w:t>l</w:t>
      </w:r>
      <w:r w:rsidRPr="00C80B1B">
        <w:rPr>
          <w:szCs w:val="20"/>
          <w:lang w:val="en-US"/>
        </w:rPr>
        <w:t>e</w:t>
      </w:r>
      <w:r w:rsidRPr="00C80B1B">
        <w:rPr>
          <w:spacing w:val="2"/>
          <w:szCs w:val="20"/>
          <w:lang w:val="en-US"/>
        </w:rPr>
        <w:t>dg</w:t>
      </w:r>
      <w:r w:rsidRPr="00C80B1B">
        <w:rPr>
          <w:szCs w:val="20"/>
          <w:lang w:val="en-US"/>
        </w:rPr>
        <w:t>e</w:t>
      </w:r>
      <w:r w:rsidRPr="00C80B1B">
        <w:rPr>
          <w:spacing w:val="-1"/>
          <w:szCs w:val="20"/>
          <w:lang w:val="en-US"/>
        </w:rPr>
        <w:t xml:space="preserve"> B</w:t>
      </w:r>
      <w:r w:rsidRPr="00C80B1B">
        <w:rPr>
          <w:szCs w:val="20"/>
          <w:lang w:val="en-US"/>
        </w:rPr>
        <w:t>ases</w:t>
      </w:r>
      <w:r w:rsidRPr="00C80B1B">
        <w:rPr>
          <w:spacing w:val="-1"/>
          <w:szCs w:val="20"/>
          <w:lang w:val="en-US"/>
        </w:rPr>
        <w:t xml:space="preserve"> </w:t>
      </w:r>
      <w:r w:rsidRPr="00C80B1B">
        <w:rPr>
          <w:spacing w:val="1"/>
          <w:szCs w:val="20"/>
          <w:lang w:val="en-US"/>
        </w:rPr>
        <w:t>(</w:t>
      </w:r>
      <w:r w:rsidRPr="00C80B1B">
        <w:rPr>
          <w:spacing w:val="-1"/>
          <w:szCs w:val="20"/>
          <w:lang w:val="en-US"/>
        </w:rPr>
        <w:t>AKBC</w:t>
      </w:r>
      <w:r w:rsidRPr="00C80B1B">
        <w:rPr>
          <w:spacing w:val="1"/>
          <w:szCs w:val="20"/>
          <w:lang w:val="en-US"/>
        </w:rPr>
        <w:t>)</w:t>
      </w:r>
      <w:r w:rsidRPr="00C80B1B">
        <w:rPr>
          <w:szCs w:val="20"/>
          <w:lang w:val="en-US"/>
        </w:rPr>
        <w:t xml:space="preserve">, </w:t>
      </w:r>
      <w:r w:rsidRPr="00C80B1B">
        <w:rPr>
          <w:spacing w:val="-4"/>
          <w:szCs w:val="20"/>
          <w:lang w:val="en-US"/>
        </w:rPr>
        <w:t>M</w:t>
      </w:r>
      <w:r w:rsidRPr="00C80B1B">
        <w:rPr>
          <w:spacing w:val="2"/>
          <w:szCs w:val="20"/>
          <w:lang w:val="en-US"/>
        </w:rPr>
        <w:t>a</w:t>
      </w:r>
      <w:r w:rsidRPr="00C80B1B">
        <w:rPr>
          <w:szCs w:val="20"/>
          <w:lang w:val="en-US"/>
        </w:rPr>
        <w:t>y</w:t>
      </w:r>
      <w:r w:rsidRPr="00C80B1B">
        <w:rPr>
          <w:spacing w:val="-1"/>
          <w:szCs w:val="20"/>
          <w:lang w:val="en-US"/>
        </w:rPr>
        <w:t xml:space="preserve"> 21, </w:t>
      </w:r>
      <w:r w:rsidRPr="00C80B1B">
        <w:rPr>
          <w:szCs w:val="20"/>
          <w:lang w:val="en-US"/>
        </w:rPr>
        <w:t>2019.</w:t>
      </w:r>
      <w:r w:rsidRPr="00C80B1B">
        <w:rPr>
          <w:spacing w:val="3"/>
          <w:szCs w:val="20"/>
          <w:lang w:val="en-US"/>
        </w:rPr>
        <w:t xml:space="preserve"> </w:t>
      </w:r>
      <w:r w:rsidRPr="00C80B1B">
        <w:rPr>
          <w:spacing w:val="1"/>
          <w:szCs w:val="20"/>
          <w:lang w:val="en-US"/>
        </w:rPr>
        <w:t>(</w:t>
      </w:r>
      <w:r w:rsidRPr="00C80B1B">
        <w:rPr>
          <w:spacing w:val="-1"/>
          <w:szCs w:val="20"/>
          <w:lang w:val="en-US"/>
        </w:rPr>
        <w:t>B</w:t>
      </w:r>
      <w:r w:rsidRPr="00C80B1B">
        <w:rPr>
          <w:szCs w:val="20"/>
          <w:lang w:val="en-US"/>
        </w:rPr>
        <w:t>e</w:t>
      </w:r>
      <w:r w:rsidRPr="00C80B1B">
        <w:rPr>
          <w:spacing w:val="-3"/>
          <w:szCs w:val="20"/>
          <w:lang w:val="en-US"/>
        </w:rPr>
        <w:t>s</w:t>
      </w:r>
      <w:r w:rsidRPr="00C80B1B">
        <w:rPr>
          <w:szCs w:val="20"/>
          <w:lang w:val="en-US"/>
        </w:rPr>
        <w:t>t</w:t>
      </w:r>
      <w:r w:rsidRPr="00C80B1B">
        <w:rPr>
          <w:spacing w:val="38"/>
          <w:szCs w:val="20"/>
          <w:lang w:val="en-US"/>
        </w:rPr>
        <w:t xml:space="preserve"> </w:t>
      </w:r>
      <w:r w:rsidRPr="00C80B1B">
        <w:rPr>
          <w:w w:val="110"/>
          <w:szCs w:val="20"/>
          <w:lang w:val="en-US"/>
        </w:rPr>
        <w:t>ap</w:t>
      </w:r>
      <w:r w:rsidRPr="00C80B1B">
        <w:rPr>
          <w:spacing w:val="-3"/>
          <w:w w:val="110"/>
          <w:szCs w:val="20"/>
          <w:lang w:val="en-US"/>
        </w:rPr>
        <w:t>p</w:t>
      </w:r>
      <w:r w:rsidRPr="00C80B1B">
        <w:rPr>
          <w:spacing w:val="1"/>
          <w:w w:val="110"/>
          <w:szCs w:val="20"/>
          <w:lang w:val="en-US"/>
        </w:rPr>
        <w:t>li</w:t>
      </w:r>
      <w:r w:rsidRPr="00C80B1B">
        <w:rPr>
          <w:w w:val="110"/>
          <w:szCs w:val="20"/>
          <w:lang w:val="en-US"/>
        </w:rPr>
        <w:t>c</w:t>
      </w:r>
      <w:r w:rsidRPr="00C80B1B">
        <w:rPr>
          <w:spacing w:val="-3"/>
          <w:w w:val="110"/>
          <w:szCs w:val="20"/>
          <w:lang w:val="en-US"/>
        </w:rPr>
        <w:t>a</w:t>
      </w:r>
      <w:r w:rsidRPr="00C80B1B">
        <w:rPr>
          <w:spacing w:val="1"/>
          <w:w w:val="110"/>
          <w:szCs w:val="20"/>
          <w:lang w:val="en-US"/>
        </w:rPr>
        <w:t>ti</w:t>
      </w:r>
      <w:r w:rsidRPr="00C80B1B">
        <w:rPr>
          <w:w w:val="110"/>
          <w:szCs w:val="20"/>
          <w:lang w:val="en-US"/>
        </w:rPr>
        <w:t>on</w:t>
      </w:r>
      <w:r w:rsidRPr="00C80B1B">
        <w:rPr>
          <w:spacing w:val="-5"/>
          <w:w w:val="110"/>
          <w:szCs w:val="20"/>
          <w:lang w:val="en-US"/>
        </w:rPr>
        <w:t xml:space="preserve"> </w:t>
      </w:r>
      <w:r w:rsidRPr="00C80B1B">
        <w:rPr>
          <w:w w:val="105"/>
          <w:szCs w:val="20"/>
          <w:lang w:val="en-US"/>
        </w:rPr>
        <w:t>p</w:t>
      </w:r>
      <w:r w:rsidRPr="00C80B1B">
        <w:rPr>
          <w:spacing w:val="-3"/>
          <w:w w:val="105"/>
          <w:szCs w:val="20"/>
          <w:lang w:val="en-US"/>
        </w:rPr>
        <w:t>a</w:t>
      </w:r>
      <w:r w:rsidRPr="00C80B1B">
        <w:rPr>
          <w:w w:val="108"/>
          <w:szCs w:val="20"/>
          <w:lang w:val="en-US"/>
        </w:rPr>
        <w:t xml:space="preserve">per </w:t>
      </w:r>
      <w:r w:rsidRPr="00C80B1B">
        <w:rPr>
          <w:spacing w:val="-3"/>
          <w:szCs w:val="20"/>
          <w:lang w:val="en-US"/>
        </w:rPr>
        <w:t>a</w:t>
      </w:r>
      <w:r w:rsidRPr="00C80B1B">
        <w:rPr>
          <w:spacing w:val="3"/>
          <w:szCs w:val="20"/>
          <w:lang w:val="en-US"/>
        </w:rPr>
        <w:t>w</w:t>
      </w:r>
      <w:r w:rsidRPr="00C80B1B">
        <w:rPr>
          <w:szCs w:val="20"/>
          <w:lang w:val="en-US"/>
        </w:rPr>
        <w:t>a</w:t>
      </w:r>
      <w:r w:rsidRPr="00C80B1B">
        <w:rPr>
          <w:spacing w:val="1"/>
          <w:szCs w:val="20"/>
          <w:lang w:val="en-US"/>
        </w:rPr>
        <w:t>r</w:t>
      </w:r>
      <w:r w:rsidRPr="00C80B1B">
        <w:rPr>
          <w:spacing w:val="-3"/>
          <w:szCs w:val="20"/>
          <w:lang w:val="en-US"/>
        </w:rPr>
        <w:t>d</w:t>
      </w:r>
      <w:r w:rsidRPr="00C80B1B">
        <w:rPr>
          <w:szCs w:val="20"/>
          <w:lang w:val="en-US"/>
        </w:rPr>
        <w:t>)</w:t>
      </w:r>
      <w:r w:rsidRPr="00C80B1B">
        <w:rPr>
          <w:spacing w:val="34"/>
          <w:szCs w:val="20"/>
          <w:lang w:val="en-US"/>
        </w:rPr>
        <w:t xml:space="preserve"> </w:t>
      </w:r>
      <w:r w:rsidRPr="00C80B1B">
        <w:rPr>
          <w:color w:val="0000FF"/>
          <w:spacing w:val="-58"/>
          <w:szCs w:val="20"/>
          <w:lang w:val="en-US"/>
        </w:rPr>
        <w:t xml:space="preserve"> </w:t>
      </w:r>
      <w:hyperlink r:id="rId57">
        <w:r w:rsidRPr="00C80B1B">
          <w:rPr>
            <w:color w:val="0000FF"/>
            <w:spacing w:val="-3"/>
            <w:szCs w:val="20"/>
            <w:u w:val="single" w:color="0000FF"/>
            <w:lang w:val="en-US"/>
          </w:rPr>
          <w:t>h</w:t>
        </w:r>
        <w:r w:rsidRPr="00C80B1B">
          <w:rPr>
            <w:color w:val="0000FF"/>
            <w:spacing w:val="1"/>
            <w:szCs w:val="20"/>
            <w:u w:val="single" w:color="0000FF"/>
            <w:lang w:val="en-US"/>
          </w:rPr>
          <w:t>tt</w:t>
        </w:r>
        <w:r w:rsidRPr="00C80B1B">
          <w:rPr>
            <w:color w:val="0000FF"/>
            <w:szCs w:val="20"/>
            <w:u w:val="single" w:color="0000FF"/>
            <w:lang w:val="en-US"/>
          </w:rPr>
          <w:t>p</w:t>
        </w:r>
        <w:r w:rsidRPr="00C80B1B">
          <w:rPr>
            <w:color w:val="0000FF"/>
            <w:spacing w:val="-2"/>
            <w:szCs w:val="20"/>
            <w:u w:val="single" w:color="0000FF"/>
            <w:lang w:val="en-US"/>
          </w:rPr>
          <w:t>s</w:t>
        </w:r>
        <w:r w:rsidRPr="00C80B1B">
          <w:rPr>
            <w:color w:val="0000FF"/>
            <w:spacing w:val="1"/>
            <w:szCs w:val="20"/>
            <w:u w:val="single" w:color="0000FF"/>
            <w:lang w:val="en-US"/>
          </w:rPr>
          <w:t>:</w:t>
        </w:r>
        <w:r w:rsidRPr="00C80B1B">
          <w:rPr>
            <w:color w:val="0000FF"/>
            <w:spacing w:val="-1"/>
            <w:szCs w:val="20"/>
            <w:u w:val="single" w:color="0000FF"/>
            <w:lang w:val="en-US"/>
          </w:rPr>
          <w:t>/</w:t>
        </w:r>
        <w:r w:rsidRPr="00C80B1B">
          <w:rPr>
            <w:color w:val="0000FF"/>
            <w:spacing w:val="1"/>
            <w:szCs w:val="20"/>
            <w:u w:val="single" w:color="0000FF"/>
            <w:lang w:val="en-US"/>
          </w:rPr>
          <w:t>/</w:t>
        </w:r>
        <w:r w:rsidRPr="00C80B1B">
          <w:rPr>
            <w:color w:val="0000FF"/>
            <w:szCs w:val="20"/>
            <w:u w:val="single" w:color="0000FF"/>
            <w:lang w:val="en-US"/>
          </w:rPr>
          <w:t>open</w:t>
        </w:r>
        <w:r w:rsidRPr="00C80B1B">
          <w:rPr>
            <w:color w:val="0000FF"/>
            <w:spacing w:val="1"/>
            <w:szCs w:val="20"/>
            <w:u w:val="single" w:color="0000FF"/>
            <w:lang w:val="en-US"/>
          </w:rPr>
          <w:t>r</w:t>
        </w:r>
        <w:r w:rsidRPr="00C80B1B">
          <w:rPr>
            <w:color w:val="0000FF"/>
            <w:szCs w:val="20"/>
            <w:u w:val="single" w:color="0000FF"/>
            <w:lang w:val="en-US"/>
          </w:rPr>
          <w:t>e</w:t>
        </w:r>
        <w:r w:rsidRPr="00C80B1B">
          <w:rPr>
            <w:color w:val="0000FF"/>
            <w:spacing w:val="-2"/>
            <w:szCs w:val="20"/>
            <w:u w:val="single" w:color="0000FF"/>
            <w:lang w:val="en-US"/>
          </w:rPr>
          <w:t>v</w:t>
        </w:r>
        <w:r w:rsidRPr="00C80B1B">
          <w:rPr>
            <w:color w:val="0000FF"/>
            <w:spacing w:val="-1"/>
            <w:szCs w:val="20"/>
            <w:u w:val="single" w:color="0000FF"/>
            <w:lang w:val="en-US"/>
          </w:rPr>
          <w:t>i</w:t>
        </w:r>
        <w:r w:rsidRPr="00C80B1B">
          <w:rPr>
            <w:color w:val="0000FF"/>
            <w:szCs w:val="20"/>
            <w:u w:val="single" w:color="0000FF"/>
            <w:lang w:val="en-US"/>
          </w:rPr>
          <w:t>e</w:t>
        </w:r>
        <w:r w:rsidRPr="00C80B1B">
          <w:rPr>
            <w:color w:val="0000FF"/>
            <w:spacing w:val="-3"/>
            <w:szCs w:val="20"/>
            <w:u w:val="single" w:color="0000FF"/>
            <w:lang w:val="en-US"/>
          </w:rPr>
          <w:t>w</w:t>
        </w:r>
        <w:r w:rsidRPr="00C80B1B">
          <w:rPr>
            <w:color w:val="0000FF"/>
            <w:spacing w:val="1"/>
            <w:szCs w:val="20"/>
            <w:u w:val="single" w:color="0000FF"/>
            <w:lang w:val="en-US"/>
          </w:rPr>
          <w:t>.</w:t>
        </w:r>
        <w:r w:rsidRPr="00C80B1B">
          <w:rPr>
            <w:color w:val="0000FF"/>
            <w:szCs w:val="20"/>
            <w:u w:val="single" w:color="0000FF"/>
            <w:lang w:val="en-US"/>
          </w:rPr>
          <w:t>ne</w:t>
        </w:r>
        <w:r w:rsidRPr="00C80B1B">
          <w:rPr>
            <w:color w:val="0000FF"/>
            <w:spacing w:val="1"/>
            <w:szCs w:val="20"/>
            <w:u w:val="single" w:color="0000FF"/>
            <w:lang w:val="en-US"/>
          </w:rPr>
          <w:t>t/</w:t>
        </w:r>
        <w:r w:rsidRPr="00C80B1B">
          <w:rPr>
            <w:color w:val="0000FF"/>
            <w:szCs w:val="20"/>
            <w:u w:val="single" w:color="0000FF"/>
            <w:lang w:val="en-US"/>
          </w:rPr>
          <w:t>p</w:t>
        </w:r>
        <w:r w:rsidRPr="00C80B1B">
          <w:rPr>
            <w:color w:val="0000FF"/>
            <w:spacing w:val="-3"/>
            <w:szCs w:val="20"/>
            <w:u w:val="single" w:color="0000FF"/>
            <w:lang w:val="en-US"/>
          </w:rPr>
          <w:t>d</w:t>
        </w:r>
        <w:r w:rsidRPr="00C80B1B">
          <w:rPr>
            <w:color w:val="0000FF"/>
            <w:spacing w:val="3"/>
            <w:szCs w:val="20"/>
            <w:u w:val="single" w:color="0000FF"/>
            <w:lang w:val="en-US"/>
          </w:rPr>
          <w:t>f</w:t>
        </w:r>
        <w:r w:rsidRPr="00C80B1B">
          <w:rPr>
            <w:color w:val="0000FF"/>
            <w:szCs w:val="20"/>
            <w:u w:val="single" w:color="0000FF"/>
            <w:lang w:val="en-US"/>
          </w:rPr>
          <w:t>?</w:t>
        </w:r>
        <w:r w:rsidRPr="00C80B1B">
          <w:rPr>
            <w:color w:val="0000FF"/>
            <w:spacing w:val="-1"/>
            <w:szCs w:val="20"/>
            <w:u w:val="single" w:color="0000FF"/>
            <w:lang w:val="en-US"/>
          </w:rPr>
          <w:t>i</w:t>
        </w:r>
        <w:r w:rsidRPr="00C80B1B">
          <w:rPr>
            <w:color w:val="0000FF"/>
            <w:szCs w:val="20"/>
            <w:u w:val="single" w:color="0000FF"/>
            <w:lang w:val="en-US"/>
          </w:rPr>
          <w:t>d</w:t>
        </w:r>
        <w:r w:rsidRPr="00C80B1B">
          <w:rPr>
            <w:color w:val="0000FF"/>
            <w:spacing w:val="1"/>
            <w:szCs w:val="20"/>
            <w:u w:val="single" w:color="0000FF"/>
            <w:lang w:val="en-US"/>
          </w:rPr>
          <w:t>=</w:t>
        </w:r>
        <w:r w:rsidRPr="00C80B1B">
          <w:rPr>
            <w:color w:val="0000FF"/>
            <w:spacing w:val="-1"/>
            <w:szCs w:val="20"/>
            <w:u w:val="single" w:color="0000FF"/>
            <w:lang w:val="en-US"/>
          </w:rPr>
          <w:t>B</w:t>
        </w:r>
        <w:r w:rsidRPr="00C80B1B">
          <w:rPr>
            <w:color w:val="0000FF"/>
            <w:szCs w:val="20"/>
            <w:u w:val="single" w:color="0000FF"/>
            <w:lang w:val="en-US"/>
          </w:rPr>
          <w:t>J</w:t>
        </w:r>
        <w:r w:rsidRPr="00C80B1B">
          <w:rPr>
            <w:color w:val="0000FF"/>
            <w:spacing w:val="-3"/>
            <w:szCs w:val="20"/>
            <w:u w:val="single" w:color="0000FF"/>
            <w:lang w:val="en-US"/>
          </w:rPr>
          <w:t>e</w:t>
        </w:r>
        <w:r w:rsidRPr="00C80B1B">
          <w:rPr>
            <w:color w:val="0000FF"/>
            <w:spacing w:val="1"/>
            <w:szCs w:val="20"/>
            <w:u w:val="single" w:color="0000FF"/>
            <w:lang w:val="en-US"/>
          </w:rPr>
          <w:t>r</w:t>
        </w:r>
        <w:r w:rsidRPr="00C80B1B">
          <w:rPr>
            <w:color w:val="0000FF"/>
            <w:spacing w:val="-6"/>
            <w:szCs w:val="20"/>
            <w:u w:val="single" w:color="0000FF"/>
            <w:lang w:val="en-US"/>
          </w:rPr>
          <w:t>Q</w:t>
        </w:r>
        <w:r w:rsidRPr="00C80B1B">
          <w:rPr>
            <w:color w:val="0000FF"/>
            <w:spacing w:val="8"/>
            <w:szCs w:val="20"/>
            <w:u w:val="single" w:color="0000FF"/>
            <w:lang w:val="en-US"/>
          </w:rPr>
          <w:t>W</w:t>
        </w:r>
        <w:r w:rsidRPr="00C80B1B">
          <w:rPr>
            <w:color w:val="0000FF"/>
            <w:spacing w:val="-2"/>
            <w:szCs w:val="20"/>
            <w:u w:val="single" w:color="0000FF"/>
            <w:lang w:val="en-US"/>
          </w:rPr>
          <w:t>c</w:t>
        </w:r>
        <w:r w:rsidRPr="00C80B1B">
          <w:rPr>
            <w:color w:val="0000FF"/>
            <w:spacing w:val="-3"/>
            <w:szCs w:val="20"/>
            <w:u w:val="single" w:color="0000FF"/>
            <w:lang w:val="en-US"/>
          </w:rPr>
          <w:t>p</w:t>
        </w:r>
        <w:r w:rsidRPr="00C80B1B">
          <w:rPr>
            <w:color w:val="0000FF"/>
            <w:szCs w:val="20"/>
            <w:u w:val="single" w:color="0000FF"/>
            <w:lang w:val="en-US"/>
          </w:rPr>
          <w:t>6Q</w:t>
        </w:r>
      </w:hyperlink>
    </w:p>
    <w:p w14:paraId="03248307" w14:textId="77777777" w:rsidR="00C80B1B" w:rsidRPr="00C80B1B" w:rsidRDefault="00C80B1B" w:rsidP="00154E34">
      <w:pPr>
        <w:autoSpaceDE w:val="0"/>
        <w:autoSpaceDN w:val="0"/>
        <w:spacing w:line="240" w:lineRule="auto"/>
        <w:rPr>
          <w:rFonts w:eastAsia="Times New Roman"/>
          <w:b/>
          <w:bCs/>
          <w:szCs w:val="20"/>
          <w:lang w:val="en-US"/>
        </w:rPr>
      </w:pPr>
    </w:p>
    <w:p w14:paraId="2AC36063" w14:textId="77777777" w:rsidR="00C80B1B" w:rsidRPr="00C80B1B" w:rsidRDefault="00C80B1B" w:rsidP="00154E34">
      <w:pPr>
        <w:autoSpaceDE w:val="0"/>
        <w:autoSpaceDN w:val="0"/>
        <w:spacing w:line="240" w:lineRule="auto"/>
        <w:rPr>
          <w:rFonts w:eastAsia="Times New Roman"/>
          <w:b/>
          <w:bCs/>
          <w:szCs w:val="20"/>
          <w:lang w:val="en-US"/>
        </w:rPr>
      </w:pPr>
      <w:r w:rsidRPr="00C80B1B">
        <w:rPr>
          <w:rFonts w:eastAsia="Times New Roman"/>
          <w:b/>
          <w:bCs/>
          <w:szCs w:val="20"/>
          <w:lang w:val="en-US"/>
        </w:rPr>
        <w:t>B.</w:t>
      </w:r>
      <w:r w:rsidRPr="00C80B1B">
        <w:rPr>
          <w:rFonts w:eastAsia="Times New Roman"/>
          <w:b/>
          <w:bCs/>
          <w:szCs w:val="20"/>
          <w:lang w:val="en-US"/>
        </w:rPr>
        <w:tab/>
        <w:t>Positions and Honors</w:t>
      </w:r>
    </w:p>
    <w:p w14:paraId="24557C54" w14:textId="77777777" w:rsidR="00C80B1B" w:rsidRPr="00C80B1B" w:rsidRDefault="00C80B1B" w:rsidP="00154E34">
      <w:pPr>
        <w:autoSpaceDE w:val="0"/>
        <w:autoSpaceDN w:val="0"/>
        <w:spacing w:line="240" w:lineRule="auto"/>
        <w:rPr>
          <w:rFonts w:eastAsia="Times New Roman"/>
          <w:b/>
          <w:bCs/>
          <w:lang w:val="en-US"/>
        </w:rPr>
      </w:pPr>
      <w:r w:rsidRPr="00C80B1B">
        <w:rPr>
          <w:rFonts w:eastAsia="Times New Roman"/>
          <w:b/>
          <w:bCs/>
          <w:szCs w:val="20"/>
          <w:lang w:val="en-US"/>
        </w:rPr>
        <w:br/>
      </w:r>
      <w:r w:rsidRPr="00C80B1B">
        <w:rPr>
          <w:rFonts w:eastAsia="Times New Roman"/>
          <w:b/>
          <w:bCs/>
          <w:lang w:val="en-US"/>
        </w:rPr>
        <w:t>Positions</w:t>
      </w:r>
    </w:p>
    <w:tbl>
      <w:tblPr>
        <w:tblW w:w="11445" w:type="dxa"/>
        <w:tblLayout w:type="fixed"/>
        <w:tblLook w:val="04A0" w:firstRow="1" w:lastRow="0" w:firstColumn="1" w:lastColumn="0" w:noHBand="0" w:noVBand="1"/>
      </w:tblPr>
      <w:tblGrid>
        <w:gridCol w:w="1350"/>
        <w:gridCol w:w="4140"/>
        <w:gridCol w:w="1906"/>
        <w:gridCol w:w="4049"/>
      </w:tblGrid>
      <w:tr w:rsidR="00C80B1B" w:rsidRPr="00C80B1B" w14:paraId="4D37B179" w14:textId="77777777" w:rsidTr="00C80B1B">
        <w:tc>
          <w:tcPr>
            <w:tcW w:w="1350" w:type="dxa"/>
            <w:hideMark/>
          </w:tcPr>
          <w:p w14:paraId="7E8F5C22"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1996-1998</w:t>
            </w:r>
          </w:p>
        </w:tc>
        <w:tc>
          <w:tcPr>
            <w:tcW w:w="4140" w:type="dxa"/>
            <w:hideMark/>
          </w:tcPr>
          <w:p w14:paraId="5CCE7857"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 xml:space="preserve">Arizona State Univ. Dept Computer Sci. </w:t>
            </w:r>
          </w:p>
        </w:tc>
        <w:tc>
          <w:tcPr>
            <w:tcW w:w="1906" w:type="dxa"/>
            <w:hideMark/>
          </w:tcPr>
          <w:p w14:paraId="77EB8256"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Tempe, AZ</w:t>
            </w:r>
          </w:p>
        </w:tc>
        <w:tc>
          <w:tcPr>
            <w:tcW w:w="4049" w:type="dxa"/>
            <w:hideMark/>
          </w:tcPr>
          <w:p w14:paraId="20F40A31"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Assistant Professor</w:t>
            </w:r>
          </w:p>
        </w:tc>
      </w:tr>
      <w:tr w:rsidR="00C80B1B" w:rsidRPr="00C80B1B" w14:paraId="4F0E9063" w14:textId="77777777" w:rsidTr="00C80B1B">
        <w:tc>
          <w:tcPr>
            <w:tcW w:w="1350" w:type="dxa"/>
            <w:shd w:val="clear" w:color="auto" w:fill="FFFFFF"/>
            <w:hideMark/>
          </w:tcPr>
          <w:p w14:paraId="6CA04738"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1998-2000</w:t>
            </w:r>
          </w:p>
        </w:tc>
        <w:tc>
          <w:tcPr>
            <w:tcW w:w="4140" w:type="dxa"/>
            <w:shd w:val="clear" w:color="auto" w:fill="FFFFFF"/>
            <w:hideMark/>
          </w:tcPr>
          <w:p w14:paraId="5BD92E7F"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 xml:space="preserve">Academia </w:t>
            </w:r>
            <w:proofErr w:type="spellStart"/>
            <w:r w:rsidRPr="00C80B1B">
              <w:rPr>
                <w:rFonts w:eastAsia="Times New Roman"/>
                <w:lang w:val="en-US"/>
              </w:rPr>
              <w:t>Sinica</w:t>
            </w:r>
            <w:proofErr w:type="spellEnd"/>
            <w:r w:rsidRPr="00C80B1B">
              <w:rPr>
                <w:rFonts w:eastAsia="Times New Roman"/>
                <w:lang w:val="en-US"/>
              </w:rPr>
              <w:t>, Inst. Information Sci.</w:t>
            </w:r>
          </w:p>
        </w:tc>
        <w:tc>
          <w:tcPr>
            <w:tcW w:w="1906" w:type="dxa"/>
            <w:shd w:val="clear" w:color="auto" w:fill="FFFFFF"/>
            <w:hideMark/>
          </w:tcPr>
          <w:p w14:paraId="35D9A16B"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Taipei, Taiwan</w:t>
            </w:r>
          </w:p>
        </w:tc>
        <w:tc>
          <w:tcPr>
            <w:tcW w:w="4049" w:type="dxa"/>
            <w:shd w:val="clear" w:color="auto" w:fill="FFFFFF"/>
            <w:hideMark/>
          </w:tcPr>
          <w:p w14:paraId="79125332"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Assistant Research Fellow</w:t>
            </w:r>
          </w:p>
        </w:tc>
      </w:tr>
      <w:tr w:rsidR="00C80B1B" w:rsidRPr="00C80B1B" w14:paraId="46949260" w14:textId="77777777" w:rsidTr="00C80B1B">
        <w:tc>
          <w:tcPr>
            <w:tcW w:w="1350" w:type="dxa"/>
            <w:shd w:val="clear" w:color="auto" w:fill="FFFFFF"/>
            <w:hideMark/>
          </w:tcPr>
          <w:p w14:paraId="7CC5FD1A"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1999-2000</w:t>
            </w:r>
          </w:p>
        </w:tc>
        <w:tc>
          <w:tcPr>
            <w:tcW w:w="4140" w:type="dxa"/>
            <w:shd w:val="clear" w:color="auto" w:fill="FFFFFF"/>
            <w:hideMark/>
          </w:tcPr>
          <w:p w14:paraId="528BD82A"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 xml:space="preserve">Natl’ </w:t>
            </w:r>
            <w:proofErr w:type="spellStart"/>
            <w:r w:rsidRPr="00C80B1B">
              <w:rPr>
                <w:rFonts w:eastAsia="Times New Roman"/>
                <w:lang w:val="en-US"/>
              </w:rPr>
              <w:t>Chiao</w:t>
            </w:r>
            <w:proofErr w:type="spellEnd"/>
            <w:r w:rsidRPr="00C80B1B">
              <w:rPr>
                <w:rFonts w:eastAsia="Times New Roman"/>
                <w:lang w:val="en-US"/>
              </w:rPr>
              <w:t xml:space="preserve"> Tung Univ. Dept Comp Eng. </w:t>
            </w:r>
          </w:p>
        </w:tc>
        <w:tc>
          <w:tcPr>
            <w:tcW w:w="1906" w:type="dxa"/>
            <w:shd w:val="clear" w:color="auto" w:fill="FFFFFF"/>
            <w:hideMark/>
          </w:tcPr>
          <w:p w14:paraId="59F097B3"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Hsinchu, Taiwan</w:t>
            </w:r>
          </w:p>
        </w:tc>
        <w:tc>
          <w:tcPr>
            <w:tcW w:w="4049" w:type="dxa"/>
            <w:shd w:val="clear" w:color="auto" w:fill="FFFFFF"/>
            <w:hideMark/>
          </w:tcPr>
          <w:p w14:paraId="7DF8A310"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Adjunct Assistant Professor</w:t>
            </w:r>
          </w:p>
        </w:tc>
      </w:tr>
      <w:tr w:rsidR="00C80B1B" w:rsidRPr="00C80B1B" w14:paraId="72DFFC5C" w14:textId="77777777" w:rsidTr="00C80B1B">
        <w:tc>
          <w:tcPr>
            <w:tcW w:w="1350" w:type="dxa"/>
            <w:shd w:val="clear" w:color="auto" w:fill="FFFFFF"/>
            <w:hideMark/>
          </w:tcPr>
          <w:p w14:paraId="4CC04690"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2000-2005</w:t>
            </w:r>
          </w:p>
        </w:tc>
        <w:tc>
          <w:tcPr>
            <w:tcW w:w="4140" w:type="dxa"/>
            <w:shd w:val="clear" w:color="auto" w:fill="FFFFFF"/>
            <w:hideMark/>
          </w:tcPr>
          <w:p w14:paraId="075FEC6A" w14:textId="77777777" w:rsidR="00C80B1B" w:rsidRPr="00C80B1B" w:rsidRDefault="00C80B1B" w:rsidP="00154E34">
            <w:pPr>
              <w:autoSpaceDE w:val="0"/>
              <w:autoSpaceDN w:val="0"/>
              <w:spacing w:line="240" w:lineRule="auto"/>
              <w:rPr>
                <w:rFonts w:eastAsia="Times New Roman"/>
                <w:lang w:val="en-US"/>
              </w:rPr>
            </w:pPr>
            <w:proofErr w:type="spellStart"/>
            <w:r w:rsidRPr="00C80B1B">
              <w:rPr>
                <w:rFonts w:eastAsia="Times New Roman"/>
                <w:lang w:val="en-US"/>
              </w:rPr>
              <w:t>Deepspot</w:t>
            </w:r>
            <w:proofErr w:type="spellEnd"/>
            <w:r w:rsidRPr="00C80B1B">
              <w:rPr>
                <w:rFonts w:eastAsia="Times New Roman"/>
                <w:lang w:val="en-US"/>
              </w:rPr>
              <w:t xml:space="preserve"> Inc.</w:t>
            </w:r>
          </w:p>
        </w:tc>
        <w:tc>
          <w:tcPr>
            <w:tcW w:w="1906" w:type="dxa"/>
            <w:shd w:val="clear" w:color="auto" w:fill="FFFFFF"/>
            <w:hideMark/>
          </w:tcPr>
          <w:p w14:paraId="05FD59C8"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Taipei, Taiwan</w:t>
            </w:r>
          </w:p>
        </w:tc>
        <w:tc>
          <w:tcPr>
            <w:tcW w:w="4049" w:type="dxa"/>
            <w:shd w:val="clear" w:color="auto" w:fill="FFFFFF"/>
            <w:hideMark/>
          </w:tcPr>
          <w:p w14:paraId="6369F4C4"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Co-founder &amp; Scientific Consultant</w:t>
            </w:r>
          </w:p>
        </w:tc>
      </w:tr>
      <w:tr w:rsidR="00C80B1B" w:rsidRPr="00C80B1B" w14:paraId="5C68AAD2" w14:textId="77777777" w:rsidTr="00C80B1B">
        <w:tc>
          <w:tcPr>
            <w:tcW w:w="1350" w:type="dxa"/>
            <w:shd w:val="clear" w:color="auto" w:fill="FFFFFF"/>
            <w:hideMark/>
          </w:tcPr>
          <w:p w14:paraId="15E14A9D"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2002-2008</w:t>
            </w:r>
          </w:p>
        </w:tc>
        <w:tc>
          <w:tcPr>
            <w:tcW w:w="4140" w:type="dxa"/>
            <w:shd w:val="clear" w:color="auto" w:fill="FFFFFF"/>
            <w:hideMark/>
          </w:tcPr>
          <w:p w14:paraId="7EF81FCE"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 xml:space="preserve">Academia </w:t>
            </w:r>
            <w:proofErr w:type="spellStart"/>
            <w:r w:rsidRPr="00C80B1B">
              <w:rPr>
                <w:rFonts w:eastAsia="Times New Roman"/>
                <w:lang w:val="en-US"/>
              </w:rPr>
              <w:t>Sinica</w:t>
            </w:r>
            <w:proofErr w:type="spellEnd"/>
            <w:r w:rsidRPr="00C80B1B">
              <w:rPr>
                <w:rFonts w:eastAsia="Times New Roman"/>
                <w:lang w:val="en-US"/>
              </w:rPr>
              <w:t>, Inst. Information Sci.</w:t>
            </w:r>
          </w:p>
        </w:tc>
        <w:tc>
          <w:tcPr>
            <w:tcW w:w="1906" w:type="dxa"/>
            <w:shd w:val="clear" w:color="auto" w:fill="FFFFFF"/>
            <w:hideMark/>
          </w:tcPr>
          <w:p w14:paraId="0FE91993"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Taipei, Taiwan</w:t>
            </w:r>
          </w:p>
        </w:tc>
        <w:tc>
          <w:tcPr>
            <w:tcW w:w="4049" w:type="dxa"/>
            <w:shd w:val="clear" w:color="auto" w:fill="FFFFFF"/>
            <w:hideMark/>
          </w:tcPr>
          <w:p w14:paraId="7C86DA11"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Associate Research Fellow</w:t>
            </w:r>
          </w:p>
        </w:tc>
      </w:tr>
      <w:tr w:rsidR="00C80B1B" w:rsidRPr="00C80B1B" w14:paraId="1A10E8F7" w14:textId="77777777" w:rsidTr="00C80B1B">
        <w:tc>
          <w:tcPr>
            <w:tcW w:w="1350" w:type="dxa"/>
            <w:shd w:val="clear" w:color="auto" w:fill="FFFFFF"/>
            <w:hideMark/>
          </w:tcPr>
          <w:p w14:paraId="366E22D1"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2008-2014</w:t>
            </w:r>
          </w:p>
        </w:tc>
        <w:tc>
          <w:tcPr>
            <w:tcW w:w="4140" w:type="dxa"/>
            <w:shd w:val="clear" w:color="auto" w:fill="FFFFFF"/>
            <w:hideMark/>
          </w:tcPr>
          <w:p w14:paraId="3A3A6E50" w14:textId="77777777" w:rsidR="00C80B1B" w:rsidRPr="00C80B1B" w:rsidRDefault="00C80B1B" w:rsidP="00154E34">
            <w:pPr>
              <w:autoSpaceDE w:val="0"/>
              <w:autoSpaceDN w:val="0"/>
              <w:spacing w:line="240" w:lineRule="auto"/>
              <w:rPr>
                <w:rFonts w:eastAsia="Times New Roman"/>
                <w:lang w:val="en-US"/>
              </w:rPr>
            </w:pPr>
            <w:proofErr w:type="spellStart"/>
            <w:r w:rsidRPr="00C80B1B">
              <w:rPr>
                <w:rFonts w:eastAsia="Times New Roman"/>
                <w:lang w:val="en-US"/>
              </w:rPr>
              <w:t>Acaedmia</w:t>
            </w:r>
            <w:proofErr w:type="spellEnd"/>
            <w:r w:rsidRPr="00C80B1B">
              <w:rPr>
                <w:rFonts w:eastAsia="Times New Roman"/>
                <w:lang w:val="en-US"/>
              </w:rPr>
              <w:t xml:space="preserve"> </w:t>
            </w:r>
            <w:proofErr w:type="spellStart"/>
            <w:r w:rsidRPr="00C80B1B">
              <w:rPr>
                <w:rFonts w:eastAsia="Times New Roman"/>
                <w:lang w:val="en-US"/>
              </w:rPr>
              <w:t>Sinica</w:t>
            </w:r>
            <w:proofErr w:type="spellEnd"/>
            <w:r w:rsidRPr="00C80B1B">
              <w:rPr>
                <w:rFonts w:eastAsia="Times New Roman"/>
                <w:lang w:val="en-US"/>
              </w:rPr>
              <w:t>, Inst. Information Sci.</w:t>
            </w:r>
          </w:p>
        </w:tc>
        <w:tc>
          <w:tcPr>
            <w:tcW w:w="1906" w:type="dxa"/>
            <w:shd w:val="clear" w:color="auto" w:fill="FFFFFF"/>
            <w:hideMark/>
          </w:tcPr>
          <w:p w14:paraId="6EA6CA5A"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Taipei, Taiwan</w:t>
            </w:r>
          </w:p>
        </w:tc>
        <w:tc>
          <w:tcPr>
            <w:tcW w:w="4049" w:type="dxa"/>
            <w:shd w:val="clear" w:color="auto" w:fill="FFFFFF"/>
            <w:hideMark/>
          </w:tcPr>
          <w:p w14:paraId="0FADCFFD"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Research Fellow</w:t>
            </w:r>
          </w:p>
        </w:tc>
      </w:tr>
      <w:tr w:rsidR="00C80B1B" w:rsidRPr="00C80B1B" w14:paraId="61454DF8" w14:textId="77777777" w:rsidTr="00C80B1B">
        <w:tc>
          <w:tcPr>
            <w:tcW w:w="1350" w:type="dxa"/>
            <w:shd w:val="clear" w:color="auto" w:fill="FFFFFF"/>
          </w:tcPr>
          <w:p w14:paraId="15C60D38"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2009-2011</w:t>
            </w:r>
          </w:p>
        </w:tc>
        <w:tc>
          <w:tcPr>
            <w:tcW w:w="4140" w:type="dxa"/>
            <w:shd w:val="clear" w:color="auto" w:fill="FFFFFF"/>
          </w:tcPr>
          <w:p w14:paraId="69F5EDBD"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 xml:space="preserve">Taiwanese </w:t>
            </w:r>
            <w:proofErr w:type="spellStart"/>
            <w:r w:rsidRPr="00C80B1B">
              <w:rPr>
                <w:rFonts w:eastAsia="Times New Roman"/>
                <w:lang w:val="en-US"/>
              </w:rPr>
              <w:t>Assocation</w:t>
            </w:r>
            <w:proofErr w:type="spellEnd"/>
            <w:r w:rsidRPr="00C80B1B">
              <w:rPr>
                <w:rFonts w:eastAsia="Times New Roman"/>
                <w:lang w:val="en-US"/>
              </w:rPr>
              <w:t xml:space="preserve"> for AI</w:t>
            </w:r>
          </w:p>
        </w:tc>
        <w:tc>
          <w:tcPr>
            <w:tcW w:w="1906" w:type="dxa"/>
            <w:shd w:val="clear" w:color="auto" w:fill="FFFFFF"/>
          </w:tcPr>
          <w:p w14:paraId="1AAE680B"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Taipei, Taiwan</w:t>
            </w:r>
          </w:p>
        </w:tc>
        <w:tc>
          <w:tcPr>
            <w:tcW w:w="4049" w:type="dxa"/>
            <w:shd w:val="clear" w:color="auto" w:fill="FFFFFF"/>
          </w:tcPr>
          <w:p w14:paraId="2FDA358E"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President</w:t>
            </w:r>
          </w:p>
        </w:tc>
      </w:tr>
      <w:tr w:rsidR="00C80B1B" w:rsidRPr="00C80B1B" w14:paraId="3CE8C675" w14:textId="77777777" w:rsidTr="00C80B1B">
        <w:tc>
          <w:tcPr>
            <w:tcW w:w="1350" w:type="dxa"/>
            <w:shd w:val="clear" w:color="auto" w:fill="FFFFFF"/>
            <w:hideMark/>
          </w:tcPr>
          <w:p w14:paraId="3ACD0493"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2009-2013</w:t>
            </w:r>
          </w:p>
        </w:tc>
        <w:tc>
          <w:tcPr>
            <w:tcW w:w="4140" w:type="dxa"/>
            <w:shd w:val="clear" w:color="auto" w:fill="FFFFFF"/>
            <w:hideMark/>
          </w:tcPr>
          <w:p w14:paraId="6635614E"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University of Southern California</w:t>
            </w:r>
          </w:p>
        </w:tc>
        <w:tc>
          <w:tcPr>
            <w:tcW w:w="1906" w:type="dxa"/>
            <w:shd w:val="clear" w:color="auto" w:fill="FFFFFF"/>
            <w:hideMark/>
          </w:tcPr>
          <w:p w14:paraId="28E2C860"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Los Angeles, CA</w:t>
            </w:r>
          </w:p>
        </w:tc>
        <w:tc>
          <w:tcPr>
            <w:tcW w:w="4049" w:type="dxa"/>
            <w:shd w:val="clear" w:color="auto" w:fill="FFFFFF"/>
            <w:hideMark/>
          </w:tcPr>
          <w:p w14:paraId="1F2DD8F4"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Computer Scientist</w:t>
            </w:r>
          </w:p>
        </w:tc>
      </w:tr>
      <w:tr w:rsidR="00C80B1B" w:rsidRPr="00C80B1B" w14:paraId="2C7C35DE" w14:textId="77777777" w:rsidTr="00C80B1B">
        <w:tc>
          <w:tcPr>
            <w:tcW w:w="1350" w:type="dxa"/>
            <w:shd w:val="clear" w:color="auto" w:fill="FFFFFF"/>
            <w:hideMark/>
          </w:tcPr>
          <w:p w14:paraId="49124AB9"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2013-</w:t>
            </w:r>
          </w:p>
        </w:tc>
        <w:tc>
          <w:tcPr>
            <w:tcW w:w="4140" w:type="dxa"/>
            <w:shd w:val="clear" w:color="auto" w:fill="FFFFFF"/>
            <w:hideMark/>
          </w:tcPr>
          <w:p w14:paraId="5DC97B57"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UC San Diego, School of Medicine</w:t>
            </w:r>
          </w:p>
        </w:tc>
        <w:tc>
          <w:tcPr>
            <w:tcW w:w="1906" w:type="dxa"/>
            <w:shd w:val="clear" w:color="auto" w:fill="FFFFFF"/>
            <w:hideMark/>
          </w:tcPr>
          <w:p w14:paraId="158D942C"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lang w:val="en-US"/>
              </w:rPr>
              <w:t>La Jolla, CA</w:t>
            </w:r>
          </w:p>
        </w:tc>
        <w:tc>
          <w:tcPr>
            <w:tcW w:w="4049" w:type="dxa"/>
            <w:shd w:val="clear" w:color="auto" w:fill="FFFFFF"/>
            <w:hideMark/>
          </w:tcPr>
          <w:p w14:paraId="737A0E1C" w14:textId="77777777" w:rsidR="00C80B1B" w:rsidRPr="00C80B1B" w:rsidRDefault="00C80B1B" w:rsidP="00154E34">
            <w:pPr>
              <w:autoSpaceDE w:val="0"/>
              <w:autoSpaceDN w:val="0"/>
              <w:spacing w:line="240" w:lineRule="auto"/>
              <w:rPr>
                <w:rFonts w:eastAsia="Times New Roman"/>
                <w:lang w:val="en-US"/>
              </w:rPr>
            </w:pPr>
            <w:proofErr w:type="spellStart"/>
            <w:r w:rsidRPr="00C80B1B">
              <w:rPr>
                <w:rFonts w:eastAsia="Times New Roman"/>
                <w:lang w:val="en-US"/>
              </w:rPr>
              <w:t>Adjt</w:t>
            </w:r>
            <w:proofErr w:type="spellEnd"/>
            <w:r w:rsidRPr="00C80B1B">
              <w:rPr>
                <w:rFonts w:eastAsia="Times New Roman"/>
                <w:lang w:val="en-US"/>
              </w:rPr>
              <w:t xml:space="preserve"> </w:t>
            </w:r>
            <w:proofErr w:type="spellStart"/>
            <w:r w:rsidRPr="00C80B1B">
              <w:rPr>
                <w:rFonts w:eastAsia="Times New Roman"/>
                <w:lang w:val="en-US"/>
              </w:rPr>
              <w:t>Asso</w:t>
            </w:r>
            <w:proofErr w:type="spellEnd"/>
            <w:r w:rsidRPr="00C80B1B">
              <w:rPr>
                <w:rFonts w:eastAsia="Times New Roman"/>
                <w:lang w:val="en-US"/>
              </w:rPr>
              <w:t xml:space="preserve">. Prof. &amp; Project Scientist </w:t>
            </w:r>
          </w:p>
        </w:tc>
      </w:tr>
    </w:tbl>
    <w:p w14:paraId="342B5C7E" w14:textId="77777777" w:rsidR="00C80B1B" w:rsidRPr="00C80B1B" w:rsidRDefault="00C80B1B" w:rsidP="00154E34">
      <w:pPr>
        <w:autoSpaceDE w:val="0"/>
        <w:autoSpaceDN w:val="0"/>
        <w:spacing w:line="240" w:lineRule="auto"/>
        <w:rPr>
          <w:rFonts w:eastAsia="Times New Roman"/>
          <w:b/>
          <w:bCs/>
          <w:lang w:val="en-US"/>
        </w:rPr>
      </w:pPr>
      <w:r w:rsidRPr="00C80B1B">
        <w:rPr>
          <w:rFonts w:eastAsia="Times New Roman"/>
          <w:b/>
          <w:bCs/>
          <w:lang w:val="en-US"/>
        </w:rPr>
        <w:t>Honors</w:t>
      </w:r>
    </w:p>
    <w:tbl>
      <w:tblPr>
        <w:tblW w:w="10950" w:type="dxa"/>
        <w:tblInd w:w="111" w:type="dxa"/>
        <w:tblLayout w:type="fixed"/>
        <w:tblCellMar>
          <w:left w:w="0" w:type="dxa"/>
          <w:right w:w="0" w:type="dxa"/>
        </w:tblCellMar>
        <w:tblLook w:val="01E0" w:firstRow="1" w:lastRow="1" w:firstColumn="1" w:lastColumn="1" w:noHBand="0" w:noVBand="0"/>
      </w:tblPr>
      <w:tblGrid>
        <w:gridCol w:w="609"/>
        <w:gridCol w:w="10341"/>
      </w:tblGrid>
      <w:tr w:rsidR="00C80B1B" w:rsidRPr="00C80B1B" w14:paraId="49BA3901" w14:textId="77777777" w:rsidTr="00C80B1B">
        <w:trPr>
          <w:trHeight w:hRule="exact" w:val="295"/>
        </w:trPr>
        <w:tc>
          <w:tcPr>
            <w:tcW w:w="609" w:type="dxa"/>
            <w:tcBorders>
              <w:top w:val="nil"/>
              <w:left w:val="nil"/>
              <w:bottom w:val="nil"/>
              <w:right w:val="nil"/>
            </w:tcBorders>
          </w:tcPr>
          <w:p w14:paraId="7E881540" w14:textId="77777777" w:rsidR="00C80B1B" w:rsidRPr="00C80B1B" w:rsidRDefault="00C80B1B" w:rsidP="00154E34">
            <w:pPr>
              <w:autoSpaceDE w:val="0"/>
              <w:autoSpaceDN w:val="0"/>
              <w:spacing w:before="15" w:line="240" w:lineRule="auto"/>
              <w:ind w:left="120" w:right="-20"/>
              <w:rPr>
                <w:szCs w:val="24"/>
                <w:lang w:val="en-US"/>
              </w:rPr>
            </w:pPr>
            <w:r w:rsidRPr="00C80B1B">
              <w:rPr>
                <w:szCs w:val="24"/>
                <w:lang w:val="en-US"/>
              </w:rPr>
              <w:t>1992</w:t>
            </w:r>
          </w:p>
        </w:tc>
        <w:tc>
          <w:tcPr>
            <w:tcW w:w="10341" w:type="dxa"/>
            <w:tcBorders>
              <w:top w:val="nil"/>
              <w:left w:val="nil"/>
              <w:bottom w:val="nil"/>
              <w:right w:val="nil"/>
            </w:tcBorders>
          </w:tcPr>
          <w:p w14:paraId="45A44364" w14:textId="77777777" w:rsidR="00C80B1B" w:rsidRPr="00C80B1B" w:rsidRDefault="00C80B1B" w:rsidP="00154E34">
            <w:pPr>
              <w:autoSpaceDE w:val="0"/>
              <w:autoSpaceDN w:val="0"/>
              <w:spacing w:before="15" w:line="240" w:lineRule="auto"/>
              <w:ind w:left="517" w:right="-20"/>
              <w:rPr>
                <w:szCs w:val="24"/>
                <w:lang w:val="en-US"/>
              </w:rPr>
            </w:pPr>
            <w:r w:rsidRPr="00C80B1B">
              <w:rPr>
                <w:spacing w:val="-1"/>
                <w:szCs w:val="24"/>
                <w:lang w:val="en-US"/>
              </w:rPr>
              <w:t>A</w:t>
            </w:r>
            <w:r w:rsidRPr="00C80B1B">
              <w:rPr>
                <w:szCs w:val="24"/>
                <w:lang w:val="en-US"/>
              </w:rPr>
              <w:t>cade</w:t>
            </w:r>
            <w:r w:rsidRPr="00C80B1B">
              <w:rPr>
                <w:spacing w:val="1"/>
                <w:szCs w:val="24"/>
                <w:lang w:val="en-US"/>
              </w:rPr>
              <w:t>m</w:t>
            </w:r>
            <w:r w:rsidRPr="00C80B1B">
              <w:rPr>
                <w:spacing w:val="-1"/>
                <w:szCs w:val="24"/>
                <w:lang w:val="en-US"/>
              </w:rPr>
              <w:t>i</w:t>
            </w:r>
            <w:r w:rsidRPr="00C80B1B">
              <w:rPr>
                <w:szCs w:val="24"/>
                <w:lang w:val="en-US"/>
              </w:rPr>
              <w:t>c</w:t>
            </w:r>
            <w:r w:rsidRPr="00C80B1B">
              <w:rPr>
                <w:spacing w:val="2"/>
                <w:szCs w:val="24"/>
                <w:lang w:val="en-US"/>
              </w:rPr>
              <w:t xml:space="preserve"> </w:t>
            </w:r>
            <w:r w:rsidRPr="00C80B1B">
              <w:rPr>
                <w:spacing w:val="-1"/>
                <w:szCs w:val="24"/>
                <w:lang w:val="en-US"/>
              </w:rPr>
              <w:t>A</w:t>
            </w:r>
            <w:r w:rsidRPr="00C80B1B">
              <w:rPr>
                <w:szCs w:val="24"/>
                <w:lang w:val="en-US"/>
              </w:rPr>
              <w:t>ch</w:t>
            </w:r>
            <w:r w:rsidRPr="00C80B1B">
              <w:rPr>
                <w:spacing w:val="-1"/>
                <w:szCs w:val="24"/>
                <w:lang w:val="en-US"/>
              </w:rPr>
              <w:t>i</w:t>
            </w:r>
            <w:r w:rsidRPr="00C80B1B">
              <w:rPr>
                <w:szCs w:val="24"/>
                <w:lang w:val="en-US"/>
              </w:rPr>
              <w:t>e</w:t>
            </w:r>
            <w:r w:rsidRPr="00C80B1B">
              <w:rPr>
                <w:spacing w:val="-2"/>
                <w:szCs w:val="24"/>
                <w:lang w:val="en-US"/>
              </w:rPr>
              <w:t>v</w:t>
            </w:r>
            <w:r w:rsidRPr="00C80B1B">
              <w:rPr>
                <w:szCs w:val="24"/>
                <w:lang w:val="en-US"/>
              </w:rPr>
              <w:t>e</w:t>
            </w:r>
            <w:r w:rsidRPr="00C80B1B">
              <w:rPr>
                <w:spacing w:val="1"/>
                <w:szCs w:val="24"/>
                <w:lang w:val="en-US"/>
              </w:rPr>
              <w:t>m</w:t>
            </w:r>
            <w:r w:rsidRPr="00C80B1B">
              <w:rPr>
                <w:szCs w:val="24"/>
                <w:lang w:val="en-US"/>
              </w:rPr>
              <w:t>ent</w:t>
            </w:r>
            <w:r w:rsidRPr="00C80B1B">
              <w:rPr>
                <w:spacing w:val="-2"/>
                <w:szCs w:val="24"/>
                <w:lang w:val="en-US"/>
              </w:rPr>
              <w:t xml:space="preserve"> </w:t>
            </w:r>
            <w:r w:rsidRPr="00C80B1B">
              <w:rPr>
                <w:spacing w:val="-1"/>
                <w:szCs w:val="24"/>
                <w:lang w:val="en-US"/>
              </w:rPr>
              <w:t>A</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d,</w:t>
            </w:r>
            <w:r w:rsidRPr="00C80B1B">
              <w:rPr>
                <w:spacing w:val="3"/>
                <w:szCs w:val="24"/>
                <w:lang w:val="en-US"/>
              </w:rPr>
              <w:t xml:space="preserve"> </w:t>
            </w:r>
            <w:r w:rsidRPr="00C80B1B">
              <w:rPr>
                <w:spacing w:val="-1"/>
                <w:szCs w:val="24"/>
                <w:lang w:val="en-US"/>
              </w:rPr>
              <w:t>U</w:t>
            </w:r>
            <w:r w:rsidRPr="00C80B1B">
              <w:rPr>
                <w:szCs w:val="24"/>
                <w:lang w:val="en-US"/>
              </w:rPr>
              <w:t>n</w:t>
            </w:r>
            <w:r w:rsidRPr="00C80B1B">
              <w:rPr>
                <w:spacing w:val="-1"/>
                <w:szCs w:val="24"/>
                <w:lang w:val="en-US"/>
              </w:rPr>
              <w:t>i</w:t>
            </w:r>
            <w:r w:rsidRPr="00C80B1B">
              <w:rPr>
                <w:spacing w:val="-2"/>
                <w:szCs w:val="24"/>
                <w:lang w:val="en-US"/>
              </w:rPr>
              <w:t>v</w:t>
            </w:r>
            <w:r w:rsidRPr="00C80B1B">
              <w:rPr>
                <w:szCs w:val="24"/>
                <w:lang w:val="en-US"/>
              </w:rPr>
              <w:t>e</w:t>
            </w:r>
            <w:r w:rsidRPr="00C80B1B">
              <w:rPr>
                <w:spacing w:val="1"/>
                <w:szCs w:val="24"/>
                <w:lang w:val="en-US"/>
              </w:rPr>
              <w:t>r</w:t>
            </w:r>
            <w:r w:rsidRPr="00C80B1B">
              <w:rPr>
                <w:szCs w:val="24"/>
                <w:lang w:val="en-US"/>
              </w:rPr>
              <w:t>s</w:t>
            </w:r>
            <w:r w:rsidRPr="00C80B1B">
              <w:rPr>
                <w:spacing w:val="-1"/>
                <w:szCs w:val="24"/>
                <w:lang w:val="en-US"/>
              </w:rPr>
              <w:t>i</w:t>
            </w:r>
            <w:r w:rsidRPr="00C80B1B">
              <w:rPr>
                <w:spacing w:val="1"/>
                <w:szCs w:val="24"/>
                <w:lang w:val="en-US"/>
              </w:rPr>
              <w:t>t</w:t>
            </w:r>
            <w:r w:rsidRPr="00C80B1B">
              <w:rPr>
                <w:szCs w:val="24"/>
                <w:lang w:val="en-US"/>
              </w:rPr>
              <w:t>y</w:t>
            </w:r>
            <w:r w:rsidRPr="00C80B1B">
              <w:rPr>
                <w:spacing w:val="-1"/>
                <w:szCs w:val="24"/>
                <w:lang w:val="en-US"/>
              </w:rPr>
              <w:t xml:space="preserve"> </w:t>
            </w:r>
            <w:r w:rsidRPr="00C80B1B">
              <w:rPr>
                <w:szCs w:val="24"/>
                <w:lang w:val="en-US"/>
              </w:rPr>
              <w:t>of</w:t>
            </w:r>
            <w:r w:rsidRPr="00C80B1B">
              <w:rPr>
                <w:spacing w:val="5"/>
                <w:szCs w:val="24"/>
                <w:lang w:val="en-US"/>
              </w:rPr>
              <w:t xml:space="preserve"> </w:t>
            </w:r>
            <w:r w:rsidRPr="00C80B1B">
              <w:rPr>
                <w:spacing w:val="-1"/>
                <w:szCs w:val="24"/>
                <w:lang w:val="en-US"/>
              </w:rPr>
              <w:t>S</w:t>
            </w:r>
            <w:r w:rsidRPr="00C80B1B">
              <w:rPr>
                <w:szCs w:val="24"/>
                <w:lang w:val="en-US"/>
              </w:rPr>
              <w:t>o</w:t>
            </w:r>
            <w:r w:rsidRPr="00C80B1B">
              <w:rPr>
                <w:spacing w:val="-3"/>
                <w:szCs w:val="24"/>
                <w:lang w:val="en-US"/>
              </w:rPr>
              <w:t>u</w:t>
            </w:r>
            <w:r w:rsidRPr="00C80B1B">
              <w:rPr>
                <w:spacing w:val="1"/>
                <w:szCs w:val="24"/>
                <w:lang w:val="en-US"/>
              </w:rPr>
              <w:t>t</w:t>
            </w:r>
            <w:r w:rsidRPr="00C80B1B">
              <w:rPr>
                <w:szCs w:val="24"/>
                <w:lang w:val="en-US"/>
              </w:rPr>
              <w:t>he</w:t>
            </w:r>
            <w:r w:rsidRPr="00C80B1B">
              <w:rPr>
                <w:spacing w:val="1"/>
                <w:szCs w:val="24"/>
                <w:lang w:val="en-US"/>
              </w:rPr>
              <w:t>r</w:t>
            </w:r>
            <w:r w:rsidRPr="00C80B1B">
              <w:rPr>
                <w:szCs w:val="24"/>
                <w:lang w:val="en-US"/>
              </w:rPr>
              <w:t>n</w:t>
            </w:r>
            <w:r w:rsidRPr="00C80B1B">
              <w:rPr>
                <w:spacing w:val="-1"/>
                <w:szCs w:val="24"/>
                <w:lang w:val="en-US"/>
              </w:rPr>
              <w:t xml:space="preserve"> C</w:t>
            </w:r>
            <w:r w:rsidRPr="00C80B1B">
              <w:rPr>
                <w:szCs w:val="24"/>
                <w:lang w:val="en-US"/>
              </w:rPr>
              <w:t>a</w:t>
            </w:r>
            <w:r w:rsidRPr="00C80B1B">
              <w:rPr>
                <w:spacing w:val="-1"/>
                <w:szCs w:val="24"/>
                <w:lang w:val="en-US"/>
              </w:rPr>
              <w:t>li</w:t>
            </w:r>
            <w:r w:rsidRPr="00C80B1B">
              <w:rPr>
                <w:spacing w:val="3"/>
                <w:szCs w:val="24"/>
                <w:lang w:val="en-US"/>
              </w:rPr>
              <w:t>f</w:t>
            </w:r>
            <w:r w:rsidRPr="00C80B1B">
              <w:rPr>
                <w:spacing w:val="-3"/>
                <w:szCs w:val="24"/>
                <w:lang w:val="en-US"/>
              </w:rPr>
              <w:t>o</w:t>
            </w:r>
            <w:r w:rsidRPr="00C80B1B">
              <w:rPr>
                <w:spacing w:val="1"/>
                <w:szCs w:val="24"/>
                <w:lang w:val="en-US"/>
              </w:rPr>
              <w:t>r</w:t>
            </w:r>
            <w:r w:rsidRPr="00C80B1B">
              <w:rPr>
                <w:szCs w:val="24"/>
                <w:lang w:val="en-US"/>
              </w:rPr>
              <w:t>n</w:t>
            </w:r>
            <w:r w:rsidRPr="00C80B1B">
              <w:rPr>
                <w:spacing w:val="-1"/>
                <w:szCs w:val="24"/>
                <w:lang w:val="en-US"/>
              </w:rPr>
              <w:t>i</w:t>
            </w:r>
            <w:r w:rsidRPr="00C80B1B">
              <w:rPr>
                <w:szCs w:val="24"/>
                <w:lang w:val="en-US"/>
              </w:rPr>
              <w:t>a</w:t>
            </w:r>
          </w:p>
        </w:tc>
      </w:tr>
      <w:tr w:rsidR="00C80B1B" w:rsidRPr="00C80B1B" w14:paraId="01A4357B" w14:textId="77777777" w:rsidTr="00C80B1B">
        <w:trPr>
          <w:trHeight w:hRule="exact" w:val="283"/>
        </w:trPr>
        <w:tc>
          <w:tcPr>
            <w:tcW w:w="609" w:type="dxa"/>
            <w:tcBorders>
              <w:top w:val="nil"/>
              <w:left w:val="nil"/>
              <w:bottom w:val="nil"/>
              <w:right w:val="nil"/>
            </w:tcBorders>
          </w:tcPr>
          <w:p w14:paraId="0829C7DD" w14:textId="77777777" w:rsidR="00C80B1B" w:rsidRPr="00C80B1B" w:rsidRDefault="00C80B1B" w:rsidP="00154E34">
            <w:pPr>
              <w:autoSpaceDE w:val="0"/>
              <w:autoSpaceDN w:val="0"/>
              <w:spacing w:before="3" w:line="240" w:lineRule="auto"/>
              <w:ind w:left="120" w:right="-20"/>
              <w:rPr>
                <w:szCs w:val="24"/>
                <w:lang w:val="en-US"/>
              </w:rPr>
            </w:pPr>
            <w:r w:rsidRPr="00C80B1B">
              <w:rPr>
                <w:szCs w:val="24"/>
                <w:lang w:val="en-US"/>
              </w:rPr>
              <w:t>1994</w:t>
            </w:r>
          </w:p>
        </w:tc>
        <w:tc>
          <w:tcPr>
            <w:tcW w:w="10341" w:type="dxa"/>
            <w:tcBorders>
              <w:top w:val="nil"/>
              <w:left w:val="nil"/>
              <w:bottom w:val="nil"/>
              <w:right w:val="nil"/>
            </w:tcBorders>
          </w:tcPr>
          <w:p w14:paraId="45E51D5C" w14:textId="77777777" w:rsidR="00C80B1B" w:rsidRPr="00C80B1B" w:rsidRDefault="00C80B1B" w:rsidP="00154E34">
            <w:pPr>
              <w:autoSpaceDE w:val="0"/>
              <w:autoSpaceDN w:val="0"/>
              <w:spacing w:before="3" w:line="240" w:lineRule="auto"/>
              <w:ind w:left="517" w:right="-20"/>
              <w:rPr>
                <w:szCs w:val="24"/>
                <w:lang w:val="en-US"/>
              </w:rPr>
            </w:pPr>
            <w:r w:rsidRPr="00C80B1B">
              <w:rPr>
                <w:spacing w:val="-1"/>
                <w:szCs w:val="24"/>
                <w:lang w:val="en-US"/>
              </w:rPr>
              <w:t>B</w:t>
            </w:r>
            <w:r w:rsidRPr="00C80B1B">
              <w:rPr>
                <w:szCs w:val="24"/>
                <w:lang w:val="en-US"/>
              </w:rPr>
              <w:t>est</w:t>
            </w:r>
            <w:r w:rsidRPr="00C80B1B">
              <w:rPr>
                <w:spacing w:val="3"/>
                <w:szCs w:val="24"/>
                <w:lang w:val="en-US"/>
              </w:rPr>
              <w:t xml:space="preserve"> </w:t>
            </w:r>
            <w:r w:rsidRPr="00C80B1B">
              <w:rPr>
                <w:szCs w:val="24"/>
                <w:lang w:val="en-US"/>
              </w:rPr>
              <w:t>Lead</w:t>
            </w:r>
            <w:r w:rsidRPr="00C80B1B">
              <w:rPr>
                <w:spacing w:val="-3"/>
                <w:szCs w:val="24"/>
                <w:lang w:val="en-US"/>
              </w:rPr>
              <w:t>e</w:t>
            </w:r>
            <w:r w:rsidRPr="00C80B1B">
              <w:rPr>
                <w:spacing w:val="1"/>
                <w:szCs w:val="24"/>
                <w:lang w:val="en-US"/>
              </w:rPr>
              <w:t>r</w:t>
            </w:r>
            <w:r w:rsidRPr="00C80B1B">
              <w:rPr>
                <w:szCs w:val="24"/>
                <w:lang w:val="en-US"/>
              </w:rPr>
              <w:t>sh</w:t>
            </w:r>
            <w:r w:rsidRPr="00C80B1B">
              <w:rPr>
                <w:spacing w:val="-1"/>
                <w:szCs w:val="24"/>
                <w:lang w:val="en-US"/>
              </w:rPr>
              <w:t>i</w:t>
            </w:r>
            <w:r w:rsidRPr="00C80B1B">
              <w:rPr>
                <w:szCs w:val="24"/>
                <w:lang w:val="en-US"/>
              </w:rPr>
              <w:t>p</w:t>
            </w:r>
            <w:r w:rsidRPr="00C80B1B">
              <w:rPr>
                <w:spacing w:val="1"/>
                <w:szCs w:val="24"/>
                <w:lang w:val="en-US"/>
              </w:rPr>
              <w:t xml:space="preserve"> </w:t>
            </w:r>
            <w:r w:rsidRPr="00C80B1B">
              <w:rPr>
                <w:spacing w:val="-1"/>
                <w:szCs w:val="24"/>
                <w:lang w:val="en-US"/>
              </w:rPr>
              <w:t>A</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 xml:space="preserve">d, </w:t>
            </w:r>
            <w:r w:rsidRPr="00C80B1B">
              <w:rPr>
                <w:spacing w:val="-1"/>
                <w:szCs w:val="24"/>
                <w:lang w:val="en-US"/>
              </w:rPr>
              <w:t>U</w:t>
            </w:r>
            <w:r w:rsidRPr="00C80B1B">
              <w:rPr>
                <w:szCs w:val="24"/>
                <w:lang w:val="en-US"/>
              </w:rPr>
              <w:t>n</w:t>
            </w:r>
            <w:r w:rsidRPr="00C80B1B">
              <w:rPr>
                <w:spacing w:val="-1"/>
                <w:szCs w:val="24"/>
                <w:lang w:val="en-US"/>
              </w:rPr>
              <w:t>i</w:t>
            </w:r>
            <w:r w:rsidRPr="00C80B1B">
              <w:rPr>
                <w:spacing w:val="-2"/>
                <w:szCs w:val="24"/>
                <w:lang w:val="en-US"/>
              </w:rPr>
              <w:t>v</w:t>
            </w:r>
            <w:r w:rsidRPr="00C80B1B">
              <w:rPr>
                <w:szCs w:val="24"/>
                <w:lang w:val="en-US"/>
              </w:rPr>
              <w:t>e</w:t>
            </w:r>
            <w:r w:rsidRPr="00C80B1B">
              <w:rPr>
                <w:spacing w:val="1"/>
                <w:szCs w:val="24"/>
                <w:lang w:val="en-US"/>
              </w:rPr>
              <w:t>r</w:t>
            </w:r>
            <w:r w:rsidRPr="00C80B1B">
              <w:rPr>
                <w:szCs w:val="24"/>
                <w:lang w:val="en-US"/>
              </w:rPr>
              <w:t>s</w:t>
            </w:r>
            <w:r w:rsidRPr="00C80B1B">
              <w:rPr>
                <w:spacing w:val="-1"/>
                <w:szCs w:val="24"/>
                <w:lang w:val="en-US"/>
              </w:rPr>
              <w:t>i</w:t>
            </w:r>
            <w:r w:rsidRPr="00C80B1B">
              <w:rPr>
                <w:spacing w:val="1"/>
                <w:szCs w:val="24"/>
                <w:lang w:val="en-US"/>
              </w:rPr>
              <w:t>t</w:t>
            </w:r>
            <w:r w:rsidRPr="00C80B1B">
              <w:rPr>
                <w:szCs w:val="24"/>
                <w:lang w:val="en-US"/>
              </w:rPr>
              <w:t>y</w:t>
            </w:r>
            <w:r w:rsidRPr="00C80B1B">
              <w:rPr>
                <w:spacing w:val="-1"/>
                <w:szCs w:val="24"/>
                <w:lang w:val="en-US"/>
              </w:rPr>
              <w:t xml:space="preserve"> </w:t>
            </w:r>
            <w:r w:rsidRPr="00C80B1B">
              <w:rPr>
                <w:szCs w:val="24"/>
                <w:lang w:val="en-US"/>
              </w:rPr>
              <w:t>of</w:t>
            </w:r>
            <w:r w:rsidRPr="00C80B1B">
              <w:rPr>
                <w:spacing w:val="5"/>
                <w:szCs w:val="24"/>
                <w:lang w:val="en-US"/>
              </w:rPr>
              <w:t xml:space="preserve"> </w:t>
            </w:r>
            <w:r w:rsidRPr="00C80B1B">
              <w:rPr>
                <w:spacing w:val="-1"/>
                <w:szCs w:val="24"/>
                <w:lang w:val="en-US"/>
              </w:rPr>
              <w:t>S</w:t>
            </w:r>
            <w:r w:rsidRPr="00C80B1B">
              <w:rPr>
                <w:szCs w:val="24"/>
                <w:lang w:val="en-US"/>
              </w:rPr>
              <w:t>o</w:t>
            </w:r>
            <w:r w:rsidRPr="00C80B1B">
              <w:rPr>
                <w:spacing w:val="-3"/>
                <w:szCs w:val="24"/>
                <w:lang w:val="en-US"/>
              </w:rPr>
              <w:t>u</w:t>
            </w:r>
            <w:r w:rsidRPr="00C80B1B">
              <w:rPr>
                <w:spacing w:val="1"/>
                <w:szCs w:val="24"/>
                <w:lang w:val="en-US"/>
              </w:rPr>
              <w:t>t</w:t>
            </w:r>
            <w:r w:rsidRPr="00C80B1B">
              <w:rPr>
                <w:szCs w:val="24"/>
                <w:lang w:val="en-US"/>
              </w:rPr>
              <w:t>he</w:t>
            </w:r>
            <w:r w:rsidRPr="00C80B1B">
              <w:rPr>
                <w:spacing w:val="1"/>
                <w:szCs w:val="24"/>
                <w:lang w:val="en-US"/>
              </w:rPr>
              <w:t>r</w:t>
            </w:r>
            <w:r w:rsidRPr="00C80B1B">
              <w:rPr>
                <w:szCs w:val="24"/>
                <w:lang w:val="en-US"/>
              </w:rPr>
              <w:t>n</w:t>
            </w:r>
            <w:r w:rsidRPr="00C80B1B">
              <w:rPr>
                <w:spacing w:val="-1"/>
                <w:szCs w:val="24"/>
                <w:lang w:val="en-US"/>
              </w:rPr>
              <w:t xml:space="preserve"> C</w:t>
            </w:r>
            <w:r w:rsidRPr="00C80B1B">
              <w:rPr>
                <w:szCs w:val="24"/>
                <w:lang w:val="en-US"/>
              </w:rPr>
              <w:t>a</w:t>
            </w:r>
            <w:r w:rsidRPr="00C80B1B">
              <w:rPr>
                <w:spacing w:val="-1"/>
                <w:szCs w:val="24"/>
                <w:lang w:val="en-US"/>
              </w:rPr>
              <w:t>li</w:t>
            </w:r>
            <w:r w:rsidRPr="00C80B1B">
              <w:rPr>
                <w:spacing w:val="3"/>
                <w:szCs w:val="24"/>
                <w:lang w:val="en-US"/>
              </w:rPr>
              <w:t>f</w:t>
            </w:r>
            <w:r w:rsidRPr="00C80B1B">
              <w:rPr>
                <w:szCs w:val="24"/>
                <w:lang w:val="en-US"/>
              </w:rPr>
              <w:t>o</w:t>
            </w:r>
            <w:r w:rsidRPr="00C80B1B">
              <w:rPr>
                <w:spacing w:val="1"/>
                <w:szCs w:val="24"/>
                <w:lang w:val="en-US"/>
              </w:rPr>
              <w:t>r</w:t>
            </w:r>
            <w:r w:rsidRPr="00C80B1B">
              <w:rPr>
                <w:szCs w:val="24"/>
                <w:lang w:val="en-US"/>
              </w:rPr>
              <w:t>n</w:t>
            </w:r>
            <w:r w:rsidRPr="00C80B1B">
              <w:rPr>
                <w:spacing w:val="-1"/>
                <w:szCs w:val="24"/>
                <w:lang w:val="en-US"/>
              </w:rPr>
              <w:t>i</w:t>
            </w:r>
            <w:r w:rsidRPr="00C80B1B">
              <w:rPr>
                <w:szCs w:val="24"/>
                <w:lang w:val="en-US"/>
              </w:rPr>
              <w:t>a</w:t>
            </w:r>
          </w:p>
        </w:tc>
      </w:tr>
      <w:tr w:rsidR="00C80B1B" w:rsidRPr="00C80B1B" w14:paraId="55DA0559" w14:textId="77777777" w:rsidTr="00C80B1B">
        <w:trPr>
          <w:trHeight w:hRule="exact" w:val="283"/>
        </w:trPr>
        <w:tc>
          <w:tcPr>
            <w:tcW w:w="609" w:type="dxa"/>
            <w:tcBorders>
              <w:top w:val="nil"/>
              <w:left w:val="nil"/>
              <w:bottom w:val="nil"/>
              <w:right w:val="nil"/>
            </w:tcBorders>
          </w:tcPr>
          <w:p w14:paraId="13A4681C" w14:textId="77777777" w:rsidR="00C80B1B" w:rsidRPr="00C80B1B" w:rsidRDefault="00C80B1B" w:rsidP="00154E34">
            <w:pPr>
              <w:autoSpaceDE w:val="0"/>
              <w:autoSpaceDN w:val="0"/>
              <w:spacing w:before="3" w:line="240" w:lineRule="auto"/>
              <w:ind w:left="120" w:right="-20"/>
              <w:rPr>
                <w:szCs w:val="24"/>
                <w:lang w:val="en-US"/>
              </w:rPr>
            </w:pPr>
            <w:r w:rsidRPr="00C80B1B">
              <w:rPr>
                <w:szCs w:val="24"/>
                <w:lang w:val="en-US"/>
              </w:rPr>
              <w:t>2002</w:t>
            </w:r>
          </w:p>
        </w:tc>
        <w:tc>
          <w:tcPr>
            <w:tcW w:w="10341" w:type="dxa"/>
            <w:tcBorders>
              <w:top w:val="nil"/>
              <w:left w:val="nil"/>
              <w:bottom w:val="nil"/>
              <w:right w:val="nil"/>
            </w:tcBorders>
          </w:tcPr>
          <w:p w14:paraId="253AA509" w14:textId="77777777" w:rsidR="00C80B1B" w:rsidRPr="00C80B1B" w:rsidRDefault="00C80B1B" w:rsidP="00154E34">
            <w:pPr>
              <w:autoSpaceDE w:val="0"/>
              <w:autoSpaceDN w:val="0"/>
              <w:spacing w:before="3" w:line="240" w:lineRule="auto"/>
              <w:ind w:left="517" w:right="-20"/>
              <w:rPr>
                <w:szCs w:val="24"/>
                <w:lang w:val="en-US"/>
              </w:rPr>
            </w:pPr>
            <w:r w:rsidRPr="00C80B1B">
              <w:rPr>
                <w:spacing w:val="-1"/>
                <w:szCs w:val="24"/>
                <w:lang w:val="en-US"/>
              </w:rPr>
              <w:t>P</w:t>
            </w:r>
            <w:r w:rsidRPr="00C80B1B">
              <w:rPr>
                <w:szCs w:val="24"/>
                <w:lang w:val="en-US"/>
              </w:rPr>
              <w:t xml:space="preserve">hD </w:t>
            </w:r>
            <w:r w:rsidRPr="00C80B1B">
              <w:rPr>
                <w:spacing w:val="-1"/>
                <w:szCs w:val="24"/>
                <w:lang w:val="en-US"/>
              </w:rPr>
              <w:t>Di</w:t>
            </w:r>
            <w:r w:rsidRPr="00C80B1B">
              <w:rPr>
                <w:szCs w:val="24"/>
                <w:lang w:val="en-US"/>
              </w:rPr>
              <w:t>sse</w:t>
            </w:r>
            <w:r w:rsidRPr="00C80B1B">
              <w:rPr>
                <w:spacing w:val="1"/>
                <w:szCs w:val="24"/>
                <w:lang w:val="en-US"/>
              </w:rPr>
              <w:t>rt</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A</w:t>
            </w:r>
            <w:r w:rsidRPr="00C80B1B">
              <w:rPr>
                <w:szCs w:val="24"/>
                <w:lang w:val="en-US"/>
              </w:rPr>
              <w:t>d</w:t>
            </w:r>
            <w:r w:rsidRPr="00C80B1B">
              <w:rPr>
                <w:spacing w:val="-2"/>
                <w:szCs w:val="24"/>
                <w:lang w:val="en-US"/>
              </w:rPr>
              <w:t>v</w:t>
            </w:r>
            <w:r w:rsidRPr="00C80B1B">
              <w:rPr>
                <w:spacing w:val="-1"/>
                <w:szCs w:val="24"/>
                <w:lang w:val="en-US"/>
              </w:rPr>
              <w:t>i</w:t>
            </w:r>
            <w:r w:rsidRPr="00C80B1B">
              <w:rPr>
                <w:szCs w:val="24"/>
                <w:lang w:val="en-US"/>
              </w:rPr>
              <w:t>sor</w:t>
            </w:r>
            <w:r w:rsidRPr="00C80B1B">
              <w:rPr>
                <w:spacing w:val="3"/>
                <w:szCs w:val="24"/>
                <w:lang w:val="en-US"/>
              </w:rPr>
              <w:t xml:space="preserve"> </w:t>
            </w:r>
            <w:r w:rsidRPr="00C80B1B">
              <w:rPr>
                <w:spacing w:val="-1"/>
                <w:szCs w:val="24"/>
                <w:lang w:val="en-US"/>
              </w:rPr>
              <w:t>A</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d,</w:t>
            </w:r>
            <w:r w:rsidRPr="00C80B1B">
              <w:rPr>
                <w:spacing w:val="3"/>
                <w:szCs w:val="24"/>
                <w:lang w:val="en-US"/>
              </w:rPr>
              <w:t xml:space="preserve"> </w:t>
            </w:r>
            <w:r w:rsidRPr="00C80B1B">
              <w:rPr>
                <w:spacing w:val="1"/>
                <w:szCs w:val="24"/>
                <w:lang w:val="en-US"/>
              </w:rPr>
              <w:t>I</w:t>
            </w:r>
            <w:r w:rsidRPr="00C80B1B">
              <w:rPr>
                <w:szCs w:val="24"/>
                <w:lang w:val="en-US"/>
              </w:rPr>
              <w:t>n</w:t>
            </w:r>
            <w:r w:rsidRPr="00C80B1B">
              <w:rPr>
                <w:spacing w:val="-2"/>
                <w:szCs w:val="24"/>
                <w:lang w:val="en-US"/>
              </w:rPr>
              <w:t>s</w:t>
            </w:r>
            <w:r w:rsidRPr="00C80B1B">
              <w:rPr>
                <w:spacing w:val="1"/>
                <w:szCs w:val="24"/>
                <w:lang w:val="en-US"/>
              </w:rPr>
              <w:t>t</w:t>
            </w:r>
            <w:r w:rsidRPr="00C80B1B">
              <w:rPr>
                <w:spacing w:val="-1"/>
                <w:szCs w:val="24"/>
                <w:lang w:val="en-US"/>
              </w:rPr>
              <w:t>i</w:t>
            </w:r>
            <w:r w:rsidRPr="00C80B1B">
              <w:rPr>
                <w:spacing w:val="1"/>
                <w:szCs w:val="24"/>
                <w:lang w:val="en-US"/>
              </w:rPr>
              <w:t>t</w:t>
            </w:r>
            <w:r w:rsidRPr="00C80B1B">
              <w:rPr>
                <w:spacing w:val="-3"/>
                <w:szCs w:val="24"/>
                <w:lang w:val="en-US"/>
              </w:rPr>
              <w:t>u</w:t>
            </w:r>
            <w:r w:rsidRPr="00C80B1B">
              <w:rPr>
                <w:spacing w:val="1"/>
                <w:szCs w:val="24"/>
                <w:lang w:val="en-US"/>
              </w:rPr>
              <w:t>t</w:t>
            </w:r>
            <w:r w:rsidRPr="00C80B1B">
              <w:rPr>
                <w:szCs w:val="24"/>
                <w:lang w:val="en-US"/>
              </w:rPr>
              <w:t>e</w:t>
            </w:r>
            <w:r w:rsidRPr="00C80B1B">
              <w:rPr>
                <w:spacing w:val="1"/>
                <w:szCs w:val="24"/>
                <w:lang w:val="en-US"/>
              </w:rPr>
              <w:t xml:space="preserve"> </w:t>
            </w:r>
            <w:r w:rsidRPr="00C80B1B">
              <w:rPr>
                <w:spacing w:val="-3"/>
                <w:szCs w:val="24"/>
                <w:lang w:val="en-US"/>
              </w:rPr>
              <w:t>o</w:t>
            </w:r>
            <w:r w:rsidRPr="00C80B1B">
              <w:rPr>
                <w:szCs w:val="24"/>
                <w:lang w:val="en-US"/>
              </w:rPr>
              <w:t xml:space="preserve">f </w:t>
            </w:r>
            <w:r w:rsidRPr="00C80B1B">
              <w:rPr>
                <w:spacing w:val="1"/>
                <w:szCs w:val="24"/>
                <w:lang w:val="en-US"/>
              </w:rPr>
              <w:t>I</w:t>
            </w:r>
            <w:r w:rsidRPr="00C80B1B">
              <w:rPr>
                <w:spacing w:val="-3"/>
                <w:szCs w:val="24"/>
                <w:lang w:val="en-US"/>
              </w:rPr>
              <w:t>n</w:t>
            </w:r>
            <w:r w:rsidRPr="00C80B1B">
              <w:rPr>
                <w:spacing w:val="3"/>
                <w:szCs w:val="24"/>
                <w:lang w:val="en-US"/>
              </w:rPr>
              <w:t>f</w:t>
            </w:r>
            <w:r w:rsidRPr="00C80B1B">
              <w:rPr>
                <w:spacing w:val="-3"/>
                <w:szCs w:val="24"/>
                <w:lang w:val="en-US"/>
              </w:rPr>
              <w:t>o</w:t>
            </w:r>
            <w:r w:rsidRPr="00C80B1B">
              <w:rPr>
                <w:spacing w:val="-2"/>
                <w:szCs w:val="24"/>
                <w:lang w:val="en-US"/>
              </w:rPr>
              <w:t>r</w:t>
            </w:r>
            <w:r w:rsidRPr="00C80B1B">
              <w:rPr>
                <w:spacing w:val="1"/>
                <w:szCs w:val="24"/>
                <w:lang w:val="en-US"/>
              </w:rPr>
              <w:t>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zCs w:val="24"/>
                <w:lang w:val="en-US"/>
              </w:rPr>
              <w:t>and</w:t>
            </w:r>
            <w:r w:rsidRPr="00C80B1B">
              <w:rPr>
                <w:spacing w:val="-1"/>
                <w:szCs w:val="24"/>
                <w:lang w:val="en-US"/>
              </w:rPr>
              <w:t xml:space="preserve"> C</w:t>
            </w:r>
            <w:r w:rsidRPr="00C80B1B">
              <w:rPr>
                <w:szCs w:val="24"/>
                <w:lang w:val="en-US"/>
              </w:rPr>
              <w:t>o</w:t>
            </w:r>
            <w:r w:rsidRPr="00C80B1B">
              <w:rPr>
                <w:spacing w:val="1"/>
                <w:szCs w:val="24"/>
                <w:lang w:val="en-US"/>
              </w:rPr>
              <w:t>m</w:t>
            </w:r>
            <w:r w:rsidRPr="00C80B1B">
              <w:rPr>
                <w:szCs w:val="24"/>
                <w:lang w:val="en-US"/>
              </w:rPr>
              <w:t>p</w:t>
            </w:r>
            <w:r w:rsidRPr="00C80B1B">
              <w:rPr>
                <w:spacing w:val="-3"/>
                <w:szCs w:val="24"/>
                <w:lang w:val="en-US"/>
              </w:rPr>
              <w:t>u</w:t>
            </w:r>
            <w:r w:rsidRPr="00C80B1B">
              <w:rPr>
                <w:spacing w:val="1"/>
                <w:szCs w:val="24"/>
                <w:lang w:val="en-US"/>
              </w:rPr>
              <w:t>t</w:t>
            </w:r>
            <w:r w:rsidRPr="00C80B1B">
              <w:rPr>
                <w:spacing w:val="-1"/>
                <w:szCs w:val="24"/>
                <w:lang w:val="en-US"/>
              </w:rPr>
              <w:t>i</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4"/>
                <w:szCs w:val="24"/>
                <w:lang w:val="en-US"/>
              </w:rPr>
              <w:t>M</w:t>
            </w:r>
            <w:r w:rsidRPr="00C80B1B">
              <w:rPr>
                <w:szCs w:val="24"/>
                <w:lang w:val="en-US"/>
              </w:rPr>
              <w:t>ac</w:t>
            </w:r>
            <w:r w:rsidRPr="00C80B1B">
              <w:rPr>
                <w:spacing w:val="2"/>
                <w:szCs w:val="24"/>
                <w:lang w:val="en-US"/>
              </w:rPr>
              <w:t>h</w:t>
            </w:r>
            <w:r w:rsidRPr="00C80B1B">
              <w:rPr>
                <w:spacing w:val="-1"/>
                <w:szCs w:val="24"/>
                <w:lang w:val="en-US"/>
              </w:rPr>
              <w:t>i</w:t>
            </w:r>
            <w:r w:rsidRPr="00C80B1B">
              <w:rPr>
                <w:szCs w:val="24"/>
                <w:lang w:val="en-US"/>
              </w:rPr>
              <w:t>ne</w:t>
            </w:r>
            <w:r w:rsidRPr="00C80B1B">
              <w:rPr>
                <w:spacing w:val="1"/>
                <w:szCs w:val="24"/>
                <w:lang w:val="en-US"/>
              </w:rPr>
              <w:t>r</w:t>
            </w:r>
            <w:r w:rsidRPr="00C80B1B">
              <w:rPr>
                <w:spacing w:val="-2"/>
                <w:szCs w:val="24"/>
                <w:lang w:val="en-US"/>
              </w:rPr>
              <w:t>y</w:t>
            </w:r>
            <w:r w:rsidRPr="00C80B1B">
              <w:rPr>
                <w:szCs w:val="24"/>
                <w:lang w:val="en-US"/>
              </w:rPr>
              <w:t>,</w:t>
            </w:r>
            <w:r w:rsidRPr="00C80B1B">
              <w:rPr>
                <w:spacing w:val="3"/>
                <w:szCs w:val="24"/>
                <w:lang w:val="en-US"/>
              </w:rPr>
              <w:t xml:space="preserve"> </w:t>
            </w:r>
            <w:r w:rsidRPr="00C80B1B">
              <w:rPr>
                <w:spacing w:val="2"/>
                <w:szCs w:val="24"/>
                <w:lang w:val="en-US"/>
              </w:rPr>
              <w:t>T</w:t>
            </w:r>
            <w:r w:rsidRPr="00C80B1B">
              <w:rPr>
                <w:szCs w:val="24"/>
                <w:lang w:val="en-US"/>
              </w:rPr>
              <w:t>a</w:t>
            </w:r>
            <w:r w:rsidRPr="00C80B1B">
              <w:rPr>
                <w:spacing w:val="-1"/>
                <w:szCs w:val="24"/>
                <w:lang w:val="en-US"/>
              </w:rPr>
              <w:t>i</w:t>
            </w:r>
            <w:r w:rsidRPr="00C80B1B">
              <w:rPr>
                <w:spacing w:val="-3"/>
                <w:szCs w:val="24"/>
                <w:lang w:val="en-US"/>
              </w:rPr>
              <w:t>w</w:t>
            </w:r>
            <w:r w:rsidRPr="00C80B1B">
              <w:rPr>
                <w:szCs w:val="24"/>
                <w:lang w:val="en-US"/>
              </w:rPr>
              <w:t>an</w:t>
            </w:r>
          </w:p>
        </w:tc>
      </w:tr>
      <w:tr w:rsidR="00C80B1B" w:rsidRPr="00C80B1B" w14:paraId="78D9C4F9" w14:textId="77777777" w:rsidTr="00C80B1B">
        <w:trPr>
          <w:trHeight w:hRule="exact" w:val="283"/>
        </w:trPr>
        <w:tc>
          <w:tcPr>
            <w:tcW w:w="609" w:type="dxa"/>
            <w:tcBorders>
              <w:top w:val="nil"/>
              <w:left w:val="nil"/>
              <w:bottom w:val="nil"/>
              <w:right w:val="nil"/>
            </w:tcBorders>
          </w:tcPr>
          <w:p w14:paraId="280C1CEF" w14:textId="77777777" w:rsidR="00C80B1B" w:rsidRPr="00C80B1B" w:rsidRDefault="00C80B1B" w:rsidP="00154E34">
            <w:pPr>
              <w:autoSpaceDE w:val="0"/>
              <w:autoSpaceDN w:val="0"/>
              <w:spacing w:before="3" w:line="240" w:lineRule="auto"/>
              <w:ind w:left="120" w:right="-20"/>
              <w:rPr>
                <w:szCs w:val="24"/>
                <w:lang w:val="en-US"/>
              </w:rPr>
            </w:pPr>
            <w:r w:rsidRPr="00C80B1B">
              <w:rPr>
                <w:szCs w:val="24"/>
                <w:lang w:val="en-US"/>
              </w:rPr>
              <w:t>2007</w:t>
            </w:r>
          </w:p>
        </w:tc>
        <w:tc>
          <w:tcPr>
            <w:tcW w:w="10341" w:type="dxa"/>
            <w:tcBorders>
              <w:top w:val="nil"/>
              <w:left w:val="nil"/>
              <w:bottom w:val="nil"/>
              <w:right w:val="nil"/>
            </w:tcBorders>
          </w:tcPr>
          <w:p w14:paraId="73BEC6B3" w14:textId="77777777" w:rsidR="00C80B1B" w:rsidRPr="00C80B1B" w:rsidRDefault="00C80B1B" w:rsidP="00154E34">
            <w:pPr>
              <w:autoSpaceDE w:val="0"/>
              <w:autoSpaceDN w:val="0"/>
              <w:spacing w:before="3" w:line="240" w:lineRule="auto"/>
              <w:ind w:left="517" w:right="-20"/>
              <w:rPr>
                <w:szCs w:val="24"/>
                <w:lang w:val="en-US"/>
              </w:rPr>
            </w:pPr>
            <w:r w:rsidRPr="00C80B1B">
              <w:rPr>
                <w:szCs w:val="24"/>
                <w:lang w:val="en-US"/>
              </w:rPr>
              <w:t>2nd</w:t>
            </w:r>
            <w:r w:rsidRPr="00C80B1B">
              <w:rPr>
                <w:spacing w:val="1"/>
                <w:szCs w:val="24"/>
                <w:lang w:val="en-US"/>
              </w:rPr>
              <w:t xml:space="preserve"> </w:t>
            </w:r>
            <w:r w:rsidRPr="00C80B1B">
              <w:rPr>
                <w:spacing w:val="-1"/>
                <w:szCs w:val="24"/>
                <w:lang w:val="en-US"/>
              </w:rPr>
              <w:t>Pl</w:t>
            </w:r>
            <w:r w:rsidRPr="00C80B1B">
              <w:rPr>
                <w:szCs w:val="24"/>
                <w:lang w:val="en-US"/>
              </w:rPr>
              <w:t>ace</w:t>
            </w:r>
            <w:r w:rsidRPr="00C80B1B">
              <w:rPr>
                <w:spacing w:val="-4"/>
                <w:szCs w:val="24"/>
                <w:lang w:val="en-US"/>
              </w:rPr>
              <w:t xml:space="preserve"> </w:t>
            </w:r>
            <w:r w:rsidRPr="00C80B1B">
              <w:rPr>
                <w:spacing w:val="8"/>
                <w:szCs w:val="24"/>
                <w:lang w:val="en-US"/>
              </w:rPr>
              <w:t>W</w:t>
            </w:r>
            <w:r w:rsidRPr="00C80B1B">
              <w:rPr>
                <w:spacing w:val="-3"/>
                <w:szCs w:val="24"/>
                <w:lang w:val="en-US"/>
              </w:rPr>
              <w:t>i</w:t>
            </w:r>
            <w:r w:rsidRPr="00C80B1B">
              <w:rPr>
                <w:szCs w:val="24"/>
                <w:lang w:val="en-US"/>
              </w:rPr>
              <w:t>nne</w:t>
            </w:r>
            <w:r w:rsidRPr="00C80B1B">
              <w:rPr>
                <w:spacing w:val="-2"/>
                <w:szCs w:val="24"/>
                <w:lang w:val="en-US"/>
              </w:rPr>
              <w:t>r</w:t>
            </w:r>
            <w:r w:rsidRPr="00C80B1B">
              <w:rPr>
                <w:szCs w:val="24"/>
                <w:lang w:val="en-US"/>
              </w:rPr>
              <w:t>,</w:t>
            </w:r>
            <w:r w:rsidRPr="00C80B1B">
              <w:rPr>
                <w:spacing w:val="3"/>
                <w:szCs w:val="24"/>
                <w:lang w:val="en-US"/>
              </w:rPr>
              <w:t xml:space="preserve"> </w:t>
            </w:r>
            <w:proofErr w:type="spellStart"/>
            <w:r w:rsidRPr="00C80B1B">
              <w:rPr>
                <w:spacing w:val="-1"/>
                <w:szCs w:val="24"/>
                <w:lang w:val="en-US"/>
              </w:rPr>
              <w:t>Bi</w:t>
            </w:r>
            <w:r w:rsidRPr="00C80B1B">
              <w:rPr>
                <w:szCs w:val="24"/>
                <w:lang w:val="en-US"/>
              </w:rPr>
              <w:t>o</w:t>
            </w:r>
            <w:r w:rsidRPr="00C80B1B">
              <w:rPr>
                <w:spacing w:val="-1"/>
                <w:szCs w:val="24"/>
                <w:lang w:val="en-US"/>
              </w:rPr>
              <w:t>C</w:t>
            </w:r>
            <w:r w:rsidRPr="00C80B1B">
              <w:rPr>
                <w:spacing w:val="-2"/>
                <w:szCs w:val="24"/>
                <w:lang w:val="en-US"/>
              </w:rPr>
              <w:t>r</w:t>
            </w:r>
            <w:r w:rsidRPr="00C80B1B">
              <w:rPr>
                <w:szCs w:val="24"/>
                <w:lang w:val="en-US"/>
              </w:rPr>
              <w:t>ea</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proofErr w:type="spellEnd"/>
            <w:r w:rsidRPr="00C80B1B">
              <w:rPr>
                <w:spacing w:val="1"/>
                <w:szCs w:val="24"/>
                <w:lang w:val="en-US"/>
              </w:rPr>
              <w:t xml:space="preserve"> </w:t>
            </w:r>
            <w:r w:rsidRPr="00C80B1B">
              <w:rPr>
                <w:szCs w:val="24"/>
                <w:lang w:val="en-US"/>
              </w:rPr>
              <w:t>2</w:t>
            </w:r>
          </w:p>
        </w:tc>
      </w:tr>
      <w:tr w:rsidR="00C80B1B" w:rsidRPr="00C80B1B" w14:paraId="6C360DA6" w14:textId="77777777" w:rsidTr="00C80B1B">
        <w:trPr>
          <w:trHeight w:hRule="exact" w:val="283"/>
        </w:trPr>
        <w:tc>
          <w:tcPr>
            <w:tcW w:w="609" w:type="dxa"/>
            <w:tcBorders>
              <w:top w:val="nil"/>
              <w:left w:val="nil"/>
              <w:bottom w:val="nil"/>
              <w:right w:val="nil"/>
            </w:tcBorders>
          </w:tcPr>
          <w:p w14:paraId="55667FB7" w14:textId="77777777" w:rsidR="00C80B1B" w:rsidRPr="00C80B1B" w:rsidRDefault="00C80B1B" w:rsidP="00154E34">
            <w:pPr>
              <w:autoSpaceDE w:val="0"/>
              <w:autoSpaceDN w:val="0"/>
              <w:spacing w:before="3" w:line="240" w:lineRule="auto"/>
              <w:ind w:left="120" w:right="-20"/>
              <w:rPr>
                <w:szCs w:val="24"/>
                <w:lang w:val="en-US"/>
              </w:rPr>
            </w:pPr>
            <w:r w:rsidRPr="00C80B1B">
              <w:rPr>
                <w:szCs w:val="24"/>
                <w:lang w:val="en-US"/>
              </w:rPr>
              <w:t>2008</w:t>
            </w:r>
          </w:p>
        </w:tc>
        <w:tc>
          <w:tcPr>
            <w:tcW w:w="10341" w:type="dxa"/>
            <w:tcBorders>
              <w:top w:val="nil"/>
              <w:left w:val="nil"/>
              <w:bottom w:val="nil"/>
              <w:right w:val="nil"/>
            </w:tcBorders>
          </w:tcPr>
          <w:p w14:paraId="583E61AD" w14:textId="77777777" w:rsidR="00C80B1B" w:rsidRPr="00C80B1B" w:rsidRDefault="00C80B1B" w:rsidP="00154E34">
            <w:pPr>
              <w:autoSpaceDE w:val="0"/>
              <w:autoSpaceDN w:val="0"/>
              <w:spacing w:before="3" w:line="240" w:lineRule="auto"/>
              <w:ind w:left="517" w:right="-20"/>
              <w:rPr>
                <w:szCs w:val="24"/>
                <w:lang w:val="en-US"/>
              </w:rPr>
            </w:pPr>
            <w:r w:rsidRPr="00C80B1B">
              <w:rPr>
                <w:spacing w:val="-1"/>
                <w:szCs w:val="24"/>
                <w:lang w:val="en-US"/>
              </w:rPr>
              <w:t>B</w:t>
            </w:r>
            <w:r w:rsidRPr="00C80B1B">
              <w:rPr>
                <w:szCs w:val="24"/>
                <w:lang w:val="en-US"/>
              </w:rPr>
              <w:t>est</w:t>
            </w:r>
            <w:r w:rsidRPr="00C80B1B">
              <w:rPr>
                <w:spacing w:val="3"/>
                <w:szCs w:val="24"/>
                <w:lang w:val="en-US"/>
              </w:rPr>
              <w:t xml:space="preserve"> </w:t>
            </w:r>
            <w:r w:rsidRPr="00C80B1B">
              <w:rPr>
                <w:spacing w:val="-1"/>
                <w:szCs w:val="24"/>
                <w:lang w:val="en-US"/>
              </w:rPr>
              <w:t>N</w:t>
            </w:r>
            <w:r w:rsidRPr="00C80B1B">
              <w:rPr>
                <w:szCs w:val="24"/>
                <w:lang w:val="en-US"/>
              </w:rPr>
              <w:t>e</w:t>
            </w:r>
            <w:r w:rsidRPr="00C80B1B">
              <w:rPr>
                <w:spacing w:val="-3"/>
                <w:szCs w:val="24"/>
                <w:lang w:val="en-US"/>
              </w:rPr>
              <w:t>w</w:t>
            </w:r>
            <w:r w:rsidRPr="00C80B1B">
              <w:rPr>
                <w:szCs w:val="24"/>
                <w:lang w:val="en-US"/>
              </w:rPr>
              <w:t>co</w:t>
            </w:r>
            <w:r w:rsidRPr="00C80B1B">
              <w:rPr>
                <w:spacing w:val="1"/>
                <w:szCs w:val="24"/>
                <w:lang w:val="en-US"/>
              </w:rPr>
              <w:t>m</w:t>
            </w:r>
            <w:r w:rsidRPr="00C80B1B">
              <w:rPr>
                <w:szCs w:val="24"/>
                <w:lang w:val="en-US"/>
              </w:rPr>
              <w:t xml:space="preserve">er </w:t>
            </w:r>
            <w:r w:rsidRPr="00C80B1B">
              <w:rPr>
                <w:spacing w:val="-1"/>
                <w:szCs w:val="24"/>
                <w:lang w:val="en-US"/>
              </w:rPr>
              <w:t>A</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 xml:space="preserve">d, </w:t>
            </w:r>
            <w:r w:rsidRPr="00C80B1B">
              <w:rPr>
                <w:spacing w:val="-1"/>
                <w:szCs w:val="24"/>
                <w:lang w:val="en-US"/>
              </w:rPr>
              <w:t>P</w:t>
            </w:r>
            <w:r w:rsidRPr="00C80B1B">
              <w:rPr>
                <w:szCs w:val="24"/>
                <w:lang w:val="en-US"/>
              </w:rPr>
              <w:t>ascal La</w:t>
            </w:r>
            <w:r w:rsidRPr="00C80B1B">
              <w:rPr>
                <w:spacing w:val="-2"/>
                <w:szCs w:val="24"/>
                <w:lang w:val="en-US"/>
              </w:rPr>
              <w:t>r</w:t>
            </w:r>
            <w:r w:rsidRPr="00C80B1B">
              <w:rPr>
                <w:spacing w:val="2"/>
                <w:szCs w:val="24"/>
                <w:lang w:val="en-US"/>
              </w:rPr>
              <w:t>g</w:t>
            </w:r>
            <w:r w:rsidRPr="00C80B1B">
              <w:rPr>
                <w:szCs w:val="24"/>
                <w:lang w:val="en-US"/>
              </w:rPr>
              <w:t>e</w:t>
            </w:r>
            <w:r w:rsidRPr="00C80B1B">
              <w:rPr>
                <w:spacing w:val="1"/>
                <w:szCs w:val="24"/>
                <w:lang w:val="en-US"/>
              </w:rPr>
              <w:t xml:space="preserve"> </w:t>
            </w:r>
            <w:r w:rsidRPr="00C80B1B">
              <w:rPr>
                <w:spacing w:val="-1"/>
                <w:szCs w:val="24"/>
                <w:lang w:val="en-US"/>
              </w:rPr>
              <w:t>S</w:t>
            </w:r>
            <w:r w:rsidRPr="00C80B1B">
              <w:rPr>
                <w:szCs w:val="24"/>
                <w:lang w:val="en-US"/>
              </w:rPr>
              <w:t>ca</w:t>
            </w:r>
            <w:r w:rsidRPr="00C80B1B">
              <w:rPr>
                <w:spacing w:val="-1"/>
                <w:szCs w:val="24"/>
                <w:lang w:val="en-US"/>
              </w:rPr>
              <w:t>l</w:t>
            </w:r>
            <w:r w:rsidRPr="00C80B1B">
              <w:rPr>
                <w:szCs w:val="24"/>
                <w:lang w:val="en-US"/>
              </w:rPr>
              <w:t>e</w:t>
            </w:r>
            <w:r w:rsidRPr="00C80B1B">
              <w:rPr>
                <w:spacing w:val="-1"/>
                <w:szCs w:val="24"/>
                <w:lang w:val="en-US"/>
              </w:rPr>
              <w:t xml:space="preserve"> </w:t>
            </w:r>
            <w:r w:rsidRPr="00C80B1B">
              <w:rPr>
                <w:szCs w:val="24"/>
                <w:lang w:val="en-US"/>
              </w:rPr>
              <w:t>Lea</w:t>
            </w:r>
            <w:r w:rsidRPr="00C80B1B">
              <w:rPr>
                <w:spacing w:val="-2"/>
                <w:szCs w:val="24"/>
                <w:lang w:val="en-US"/>
              </w:rPr>
              <w:t>r</w:t>
            </w:r>
            <w:r w:rsidRPr="00C80B1B">
              <w:rPr>
                <w:szCs w:val="24"/>
                <w:lang w:val="en-US"/>
              </w:rPr>
              <w:t>n</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pacing w:val="-1"/>
                <w:szCs w:val="24"/>
                <w:lang w:val="en-US"/>
              </w:rPr>
              <w:t>C</w:t>
            </w:r>
            <w:r w:rsidRPr="00C80B1B">
              <w:rPr>
                <w:szCs w:val="24"/>
                <w:lang w:val="en-US"/>
              </w:rPr>
              <w:t>ha</w:t>
            </w:r>
            <w:r w:rsidRPr="00C80B1B">
              <w:rPr>
                <w:spacing w:val="-1"/>
                <w:szCs w:val="24"/>
                <w:lang w:val="en-US"/>
              </w:rPr>
              <w:t>ll</w:t>
            </w:r>
            <w:r w:rsidRPr="00C80B1B">
              <w:rPr>
                <w:szCs w:val="24"/>
                <w:lang w:val="en-US"/>
              </w:rPr>
              <w:t>en</w:t>
            </w:r>
            <w:r w:rsidRPr="00C80B1B">
              <w:rPr>
                <w:spacing w:val="2"/>
                <w:szCs w:val="24"/>
                <w:lang w:val="en-US"/>
              </w:rPr>
              <w:t>g</w:t>
            </w:r>
            <w:r w:rsidRPr="00C80B1B">
              <w:rPr>
                <w:szCs w:val="24"/>
                <w:lang w:val="en-US"/>
              </w:rPr>
              <w:t>e</w:t>
            </w:r>
          </w:p>
        </w:tc>
      </w:tr>
      <w:tr w:rsidR="00C80B1B" w:rsidRPr="00C80B1B" w14:paraId="463D608C" w14:textId="77777777" w:rsidTr="00C80B1B">
        <w:trPr>
          <w:trHeight w:hRule="exact" w:val="1040"/>
        </w:trPr>
        <w:tc>
          <w:tcPr>
            <w:tcW w:w="609" w:type="dxa"/>
            <w:tcBorders>
              <w:top w:val="nil"/>
              <w:left w:val="nil"/>
              <w:bottom w:val="nil"/>
              <w:right w:val="nil"/>
            </w:tcBorders>
          </w:tcPr>
          <w:p w14:paraId="70B69768" w14:textId="77777777" w:rsidR="00C80B1B" w:rsidRPr="00C80B1B" w:rsidRDefault="00C80B1B" w:rsidP="00154E34">
            <w:pPr>
              <w:autoSpaceDE w:val="0"/>
              <w:autoSpaceDN w:val="0"/>
              <w:spacing w:before="3" w:line="240" w:lineRule="auto"/>
              <w:ind w:left="120" w:right="-20"/>
              <w:rPr>
                <w:szCs w:val="24"/>
                <w:lang w:val="en-US"/>
              </w:rPr>
            </w:pPr>
            <w:r w:rsidRPr="00C80B1B">
              <w:rPr>
                <w:szCs w:val="24"/>
                <w:lang w:val="en-US"/>
              </w:rPr>
              <w:t>2010</w:t>
            </w:r>
          </w:p>
          <w:p w14:paraId="27DB6599" w14:textId="77777777" w:rsidR="00C80B1B" w:rsidRPr="00C80B1B" w:rsidRDefault="00C80B1B" w:rsidP="00154E34">
            <w:pPr>
              <w:autoSpaceDE w:val="0"/>
              <w:autoSpaceDN w:val="0"/>
              <w:spacing w:line="240" w:lineRule="auto"/>
              <w:ind w:left="120" w:right="-20"/>
              <w:rPr>
                <w:szCs w:val="24"/>
                <w:lang w:val="en-US"/>
              </w:rPr>
            </w:pPr>
            <w:r w:rsidRPr="00C80B1B">
              <w:rPr>
                <w:szCs w:val="24"/>
                <w:lang w:val="en-US"/>
              </w:rPr>
              <w:t>2011</w:t>
            </w:r>
          </w:p>
        </w:tc>
        <w:tc>
          <w:tcPr>
            <w:tcW w:w="10341" w:type="dxa"/>
            <w:tcBorders>
              <w:top w:val="nil"/>
              <w:left w:val="nil"/>
              <w:bottom w:val="nil"/>
              <w:right w:val="nil"/>
            </w:tcBorders>
          </w:tcPr>
          <w:p w14:paraId="26D558F4" w14:textId="77777777" w:rsidR="00C80B1B" w:rsidRPr="00C80B1B" w:rsidRDefault="00C80B1B" w:rsidP="00154E34">
            <w:pPr>
              <w:autoSpaceDE w:val="0"/>
              <w:autoSpaceDN w:val="0"/>
              <w:spacing w:before="3" w:line="240" w:lineRule="auto"/>
              <w:ind w:left="517" w:right="-20"/>
              <w:rPr>
                <w:szCs w:val="24"/>
                <w:lang w:val="en-US"/>
              </w:rPr>
            </w:pPr>
            <w:r w:rsidRPr="00C80B1B">
              <w:rPr>
                <w:szCs w:val="24"/>
                <w:lang w:val="en-US"/>
              </w:rPr>
              <w:t>1st</w:t>
            </w:r>
            <w:r w:rsidRPr="00C80B1B">
              <w:rPr>
                <w:spacing w:val="3"/>
                <w:szCs w:val="24"/>
                <w:lang w:val="en-US"/>
              </w:rPr>
              <w:t xml:space="preserve"> </w:t>
            </w:r>
            <w:r w:rsidRPr="00C80B1B">
              <w:rPr>
                <w:spacing w:val="-1"/>
                <w:szCs w:val="24"/>
                <w:lang w:val="en-US"/>
              </w:rPr>
              <w:t>Pl</w:t>
            </w:r>
            <w:r w:rsidRPr="00C80B1B">
              <w:rPr>
                <w:szCs w:val="24"/>
                <w:lang w:val="en-US"/>
              </w:rPr>
              <w:t>ace</w:t>
            </w:r>
            <w:r w:rsidRPr="00C80B1B">
              <w:rPr>
                <w:spacing w:val="-6"/>
                <w:szCs w:val="24"/>
                <w:lang w:val="en-US"/>
              </w:rPr>
              <w:t xml:space="preserve"> </w:t>
            </w:r>
            <w:r w:rsidRPr="00C80B1B">
              <w:rPr>
                <w:spacing w:val="8"/>
                <w:szCs w:val="24"/>
                <w:lang w:val="en-US"/>
              </w:rPr>
              <w:t>W</w:t>
            </w:r>
            <w:r w:rsidRPr="00C80B1B">
              <w:rPr>
                <w:spacing w:val="-3"/>
                <w:szCs w:val="24"/>
                <w:lang w:val="en-US"/>
              </w:rPr>
              <w:t>i</w:t>
            </w:r>
            <w:r w:rsidRPr="00C80B1B">
              <w:rPr>
                <w:szCs w:val="24"/>
                <w:lang w:val="en-US"/>
              </w:rPr>
              <w:t>nne</w:t>
            </w:r>
            <w:r w:rsidRPr="00C80B1B">
              <w:rPr>
                <w:spacing w:val="-2"/>
                <w:szCs w:val="24"/>
                <w:lang w:val="en-US"/>
              </w:rPr>
              <w:t>r</w:t>
            </w:r>
            <w:r w:rsidRPr="00C80B1B">
              <w:rPr>
                <w:szCs w:val="24"/>
                <w:lang w:val="en-US"/>
              </w:rPr>
              <w:t>,</w:t>
            </w:r>
            <w:r w:rsidRPr="00C80B1B">
              <w:rPr>
                <w:spacing w:val="3"/>
                <w:szCs w:val="24"/>
                <w:lang w:val="en-US"/>
              </w:rPr>
              <w:t xml:space="preserve"> </w:t>
            </w:r>
            <w:proofErr w:type="spellStart"/>
            <w:r w:rsidRPr="00C80B1B">
              <w:rPr>
                <w:spacing w:val="-1"/>
                <w:szCs w:val="24"/>
                <w:lang w:val="en-US"/>
              </w:rPr>
              <w:t>Bi</w:t>
            </w:r>
            <w:r w:rsidRPr="00C80B1B">
              <w:rPr>
                <w:szCs w:val="24"/>
                <w:lang w:val="en-US"/>
              </w:rPr>
              <w:t>o</w:t>
            </w:r>
            <w:r w:rsidRPr="00C80B1B">
              <w:rPr>
                <w:spacing w:val="-1"/>
                <w:szCs w:val="24"/>
                <w:lang w:val="en-US"/>
              </w:rPr>
              <w:t>C</w:t>
            </w:r>
            <w:r w:rsidRPr="00C80B1B">
              <w:rPr>
                <w:spacing w:val="-2"/>
                <w:szCs w:val="24"/>
                <w:lang w:val="en-US"/>
              </w:rPr>
              <w:t>r</w:t>
            </w:r>
            <w:r w:rsidRPr="00C80B1B">
              <w:rPr>
                <w:szCs w:val="24"/>
                <w:lang w:val="en-US"/>
              </w:rPr>
              <w:t>ea</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proofErr w:type="spellEnd"/>
            <w:r w:rsidRPr="00C80B1B">
              <w:rPr>
                <w:spacing w:val="1"/>
                <w:szCs w:val="24"/>
                <w:lang w:val="en-US"/>
              </w:rPr>
              <w:t xml:space="preserve"> </w:t>
            </w:r>
            <w:r w:rsidRPr="00C80B1B">
              <w:rPr>
                <w:szCs w:val="24"/>
                <w:lang w:val="en-US"/>
              </w:rPr>
              <w:t>3</w:t>
            </w:r>
          </w:p>
          <w:p w14:paraId="61C24F39" w14:textId="77777777" w:rsidR="00C80B1B" w:rsidRPr="00C80B1B" w:rsidRDefault="00C80B1B" w:rsidP="00154E34">
            <w:pPr>
              <w:autoSpaceDE w:val="0"/>
              <w:autoSpaceDN w:val="0"/>
              <w:spacing w:line="240" w:lineRule="auto"/>
              <w:ind w:left="517" w:right="-20"/>
              <w:rPr>
                <w:szCs w:val="24"/>
                <w:lang w:val="en-US"/>
              </w:rPr>
            </w:pPr>
            <w:r w:rsidRPr="00C80B1B">
              <w:rPr>
                <w:spacing w:val="-1"/>
                <w:szCs w:val="24"/>
                <w:lang w:val="en-US"/>
              </w:rPr>
              <w:t>S</w:t>
            </w:r>
            <w:r w:rsidRPr="00C80B1B">
              <w:rPr>
                <w:szCs w:val="24"/>
                <w:lang w:val="en-US"/>
              </w:rPr>
              <w:t>en</w:t>
            </w:r>
            <w:r w:rsidRPr="00C80B1B">
              <w:rPr>
                <w:spacing w:val="1"/>
                <w:szCs w:val="24"/>
                <w:lang w:val="en-US"/>
              </w:rPr>
              <w:t>i</w:t>
            </w:r>
            <w:r w:rsidRPr="00C80B1B">
              <w:rPr>
                <w:szCs w:val="24"/>
                <w:lang w:val="en-US"/>
              </w:rPr>
              <w:t>or</w:t>
            </w:r>
            <w:r w:rsidRPr="00C80B1B">
              <w:rPr>
                <w:spacing w:val="47"/>
                <w:szCs w:val="24"/>
                <w:lang w:val="en-US"/>
              </w:rPr>
              <w:t xml:space="preserve"> </w:t>
            </w:r>
            <w:r w:rsidRPr="00C80B1B">
              <w:rPr>
                <w:spacing w:val="1"/>
                <w:szCs w:val="24"/>
                <w:lang w:val="en-US"/>
              </w:rPr>
              <w:t>M</w:t>
            </w:r>
            <w:r w:rsidRPr="00C80B1B">
              <w:rPr>
                <w:szCs w:val="24"/>
                <w:lang w:val="en-US"/>
              </w:rPr>
              <w:t>e</w:t>
            </w:r>
            <w:r w:rsidRPr="00C80B1B">
              <w:rPr>
                <w:spacing w:val="1"/>
                <w:szCs w:val="24"/>
                <w:lang w:val="en-US"/>
              </w:rPr>
              <w:t>m</w:t>
            </w:r>
            <w:r w:rsidRPr="00C80B1B">
              <w:rPr>
                <w:szCs w:val="24"/>
                <w:lang w:val="en-US"/>
              </w:rPr>
              <w:t>b</w:t>
            </w:r>
            <w:r w:rsidRPr="00C80B1B">
              <w:rPr>
                <w:spacing w:val="-3"/>
                <w:szCs w:val="24"/>
                <w:lang w:val="en-US"/>
              </w:rPr>
              <w:t>e</w:t>
            </w:r>
            <w:r w:rsidRPr="00C80B1B">
              <w:rPr>
                <w:szCs w:val="24"/>
                <w:lang w:val="en-US"/>
              </w:rPr>
              <w:t>r</w:t>
            </w:r>
            <w:r w:rsidRPr="00C80B1B">
              <w:rPr>
                <w:spacing w:val="37"/>
                <w:szCs w:val="24"/>
                <w:lang w:val="en-US"/>
              </w:rPr>
              <w:t xml:space="preserve"> </w:t>
            </w:r>
            <w:r w:rsidRPr="00C80B1B">
              <w:rPr>
                <w:spacing w:val="1"/>
                <w:szCs w:val="24"/>
                <w:lang w:val="en-US"/>
              </w:rPr>
              <w:t>i</w:t>
            </w:r>
            <w:r w:rsidRPr="00C80B1B">
              <w:rPr>
                <w:szCs w:val="24"/>
                <w:lang w:val="en-US"/>
              </w:rPr>
              <w:t>n</w:t>
            </w:r>
            <w:r w:rsidRPr="00C80B1B">
              <w:rPr>
                <w:spacing w:val="23"/>
                <w:szCs w:val="24"/>
                <w:lang w:val="en-US"/>
              </w:rPr>
              <w:t xml:space="preserve"> </w:t>
            </w:r>
            <w:r w:rsidRPr="00C80B1B">
              <w:rPr>
                <w:spacing w:val="1"/>
                <w:szCs w:val="24"/>
                <w:lang w:val="en-US"/>
              </w:rPr>
              <w:t>t</w:t>
            </w:r>
            <w:r w:rsidRPr="00C80B1B">
              <w:rPr>
                <w:szCs w:val="24"/>
                <w:lang w:val="en-US"/>
              </w:rPr>
              <w:t>he</w:t>
            </w:r>
            <w:r w:rsidRPr="00C80B1B">
              <w:rPr>
                <w:spacing w:val="23"/>
                <w:szCs w:val="24"/>
                <w:lang w:val="en-US"/>
              </w:rPr>
              <w:t xml:space="preserve"> </w:t>
            </w:r>
            <w:r w:rsidRPr="00C80B1B">
              <w:rPr>
                <w:spacing w:val="-7"/>
                <w:w w:val="110"/>
                <w:szCs w:val="24"/>
                <w:lang w:val="en-US"/>
              </w:rPr>
              <w:t>A</w:t>
            </w:r>
            <w:r w:rsidRPr="00C80B1B">
              <w:rPr>
                <w:spacing w:val="2"/>
                <w:w w:val="110"/>
                <w:szCs w:val="24"/>
                <w:lang w:val="en-US"/>
              </w:rPr>
              <w:t>s</w:t>
            </w:r>
            <w:r w:rsidRPr="00C80B1B">
              <w:rPr>
                <w:w w:val="110"/>
                <w:szCs w:val="24"/>
                <w:lang w:val="en-US"/>
              </w:rPr>
              <w:t>soc</w:t>
            </w:r>
            <w:r w:rsidRPr="00C80B1B">
              <w:rPr>
                <w:spacing w:val="1"/>
                <w:w w:val="110"/>
                <w:szCs w:val="24"/>
                <w:lang w:val="en-US"/>
              </w:rPr>
              <w:t>i</w:t>
            </w:r>
            <w:r w:rsidRPr="00C80B1B">
              <w:rPr>
                <w:w w:val="110"/>
                <w:szCs w:val="24"/>
                <w:lang w:val="en-US"/>
              </w:rPr>
              <w:t>a</w:t>
            </w:r>
            <w:r w:rsidRPr="00C80B1B">
              <w:rPr>
                <w:spacing w:val="1"/>
                <w:w w:val="110"/>
                <w:szCs w:val="24"/>
                <w:lang w:val="en-US"/>
              </w:rPr>
              <w:t>ti</w:t>
            </w:r>
            <w:r w:rsidRPr="00C80B1B">
              <w:rPr>
                <w:w w:val="110"/>
                <w:szCs w:val="24"/>
                <w:lang w:val="en-US"/>
              </w:rPr>
              <w:t>on</w:t>
            </w:r>
            <w:r w:rsidRPr="00C80B1B">
              <w:rPr>
                <w:spacing w:val="3"/>
                <w:w w:val="110"/>
                <w:szCs w:val="24"/>
                <w:lang w:val="en-US"/>
              </w:rPr>
              <w:t xml:space="preserve"> </w:t>
            </w:r>
            <w:r w:rsidRPr="00C80B1B">
              <w:rPr>
                <w:szCs w:val="24"/>
                <w:lang w:val="en-US"/>
              </w:rPr>
              <w:t>of</w:t>
            </w:r>
            <w:r w:rsidRPr="00C80B1B">
              <w:rPr>
                <w:spacing w:val="24"/>
                <w:szCs w:val="24"/>
                <w:lang w:val="en-US"/>
              </w:rPr>
              <w:t xml:space="preserve"> </w:t>
            </w:r>
            <w:r w:rsidRPr="00C80B1B">
              <w:rPr>
                <w:spacing w:val="-1"/>
                <w:w w:val="109"/>
                <w:szCs w:val="24"/>
                <w:lang w:val="en-US"/>
              </w:rPr>
              <w:t>C</w:t>
            </w:r>
            <w:r w:rsidRPr="00C80B1B">
              <w:rPr>
                <w:w w:val="109"/>
                <w:szCs w:val="24"/>
                <w:lang w:val="en-US"/>
              </w:rPr>
              <w:t>o</w:t>
            </w:r>
            <w:r w:rsidRPr="00C80B1B">
              <w:rPr>
                <w:spacing w:val="1"/>
                <w:w w:val="109"/>
                <w:szCs w:val="24"/>
                <w:lang w:val="en-US"/>
              </w:rPr>
              <w:t>m</w:t>
            </w:r>
            <w:r w:rsidRPr="00C80B1B">
              <w:rPr>
                <w:w w:val="109"/>
                <w:szCs w:val="24"/>
                <w:lang w:val="en-US"/>
              </w:rPr>
              <w:t>p</w:t>
            </w:r>
            <w:r w:rsidRPr="00C80B1B">
              <w:rPr>
                <w:spacing w:val="-3"/>
                <w:w w:val="109"/>
                <w:szCs w:val="24"/>
                <w:lang w:val="en-US"/>
              </w:rPr>
              <w:t>u</w:t>
            </w:r>
            <w:r w:rsidRPr="00C80B1B">
              <w:rPr>
                <w:spacing w:val="-2"/>
                <w:w w:val="109"/>
                <w:szCs w:val="24"/>
                <w:lang w:val="en-US"/>
              </w:rPr>
              <w:t>t</w:t>
            </w:r>
            <w:r w:rsidRPr="00C80B1B">
              <w:rPr>
                <w:spacing w:val="1"/>
                <w:w w:val="109"/>
                <w:szCs w:val="24"/>
                <w:lang w:val="en-US"/>
              </w:rPr>
              <w:t>i</w:t>
            </w:r>
            <w:r w:rsidRPr="00C80B1B">
              <w:rPr>
                <w:w w:val="109"/>
                <w:szCs w:val="24"/>
                <w:lang w:val="en-US"/>
              </w:rPr>
              <w:t>ng</w:t>
            </w:r>
            <w:r w:rsidRPr="00C80B1B">
              <w:rPr>
                <w:spacing w:val="-5"/>
                <w:w w:val="109"/>
                <w:szCs w:val="24"/>
                <w:lang w:val="en-US"/>
              </w:rPr>
              <w:t xml:space="preserve"> </w:t>
            </w:r>
            <w:proofErr w:type="gramStart"/>
            <w:r w:rsidRPr="00C80B1B">
              <w:rPr>
                <w:spacing w:val="1"/>
                <w:szCs w:val="24"/>
                <w:lang w:val="en-US"/>
              </w:rPr>
              <w:t>M</w:t>
            </w:r>
            <w:r w:rsidRPr="00C80B1B">
              <w:rPr>
                <w:szCs w:val="24"/>
                <w:lang w:val="en-US"/>
              </w:rPr>
              <w:t>ach</w:t>
            </w:r>
            <w:r w:rsidRPr="00C80B1B">
              <w:rPr>
                <w:spacing w:val="1"/>
                <w:szCs w:val="24"/>
                <w:lang w:val="en-US"/>
              </w:rPr>
              <w:t>i</w:t>
            </w:r>
            <w:r w:rsidRPr="00C80B1B">
              <w:rPr>
                <w:szCs w:val="24"/>
                <w:lang w:val="en-US"/>
              </w:rPr>
              <w:t>n</w:t>
            </w:r>
            <w:r w:rsidRPr="00C80B1B">
              <w:rPr>
                <w:spacing w:val="-3"/>
                <w:szCs w:val="24"/>
                <w:lang w:val="en-US"/>
              </w:rPr>
              <w:t>e</w:t>
            </w:r>
            <w:r w:rsidRPr="00C80B1B">
              <w:rPr>
                <w:spacing w:val="1"/>
                <w:szCs w:val="24"/>
                <w:lang w:val="en-US"/>
              </w:rPr>
              <w:t>r</w:t>
            </w:r>
            <w:r w:rsidRPr="00C80B1B">
              <w:rPr>
                <w:szCs w:val="24"/>
                <w:lang w:val="en-US"/>
              </w:rPr>
              <w:t xml:space="preserve">y </w:t>
            </w:r>
            <w:r w:rsidRPr="00C80B1B">
              <w:rPr>
                <w:spacing w:val="8"/>
                <w:szCs w:val="24"/>
                <w:lang w:val="en-US"/>
              </w:rPr>
              <w:t xml:space="preserve"> </w:t>
            </w:r>
            <w:r w:rsidRPr="00C80B1B">
              <w:rPr>
                <w:spacing w:val="6"/>
                <w:szCs w:val="24"/>
                <w:lang w:val="en-US"/>
              </w:rPr>
              <w:t>(</w:t>
            </w:r>
            <w:proofErr w:type="gramEnd"/>
            <w:r w:rsidRPr="00C80B1B">
              <w:rPr>
                <w:spacing w:val="-6"/>
                <w:szCs w:val="24"/>
                <w:lang w:val="en-US"/>
              </w:rPr>
              <w:t>A</w:t>
            </w:r>
            <w:r w:rsidRPr="00C80B1B">
              <w:rPr>
                <w:spacing w:val="-1"/>
                <w:szCs w:val="24"/>
                <w:lang w:val="en-US"/>
              </w:rPr>
              <w:t>C</w:t>
            </w:r>
            <w:r w:rsidRPr="00C80B1B">
              <w:rPr>
                <w:spacing w:val="1"/>
                <w:szCs w:val="24"/>
                <w:lang w:val="en-US"/>
              </w:rPr>
              <w:t>M)</w:t>
            </w:r>
            <w:r w:rsidRPr="00C80B1B">
              <w:rPr>
                <w:szCs w:val="24"/>
                <w:lang w:val="en-US"/>
              </w:rPr>
              <w:t>.</w:t>
            </w:r>
            <w:r w:rsidRPr="00C80B1B">
              <w:rPr>
                <w:spacing w:val="12"/>
                <w:szCs w:val="24"/>
                <w:lang w:val="en-US"/>
              </w:rPr>
              <w:t xml:space="preserve"> </w:t>
            </w:r>
            <w:r w:rsidRPr="00C80B1B">
              <w:rPr>
                <w:spacing w:val="-2"/>
                <w:szCs w:val="24"/>
                <w:lang w:val="en-US"/>
              </w:rPr>
              <w:t>(</w:t>
            </w:r>
            <w:r w:rsidRPr="00C80B1B">
              <w:rPr>
                <w:spacing w:val="2"/>
                <w:szCs w:val="24"/>
                <w:lang w:val="en-US"/>
              </w:rPr>
              <w:t>T</w:t>
            </w:r>
            <w:r w:rsidRPr="00C80B1B">
              <w:rPr>
                <w:szCs w:val="24"/>
                <w:lang w:val="en-US"/>
              </w:rPr>
              <w:t>he</w:t>
            </w:r>
            <w:r w:rsidRPr="00C80B1B">
              <w:rPr>
                <w:spacing w:val="-1"/>
                <w:szCs w:val="24"/>
                <w:lang w:val="en-US"/>
              </w:rPr>
              <w:t xml:space="preserve"> S</w:t>
            </w:r>
            <w:r w:rsidRPr="00C80B1B">
              <w:rPr>
                <w:szCs w:val="24"/>
                <w:lang w:val="en-US"/>
              </w:rPr>
              <w:t>en</w:t>
            </w:r>
            <w:r w:rsidRPr="00C80B1B">
              <w:rPr>
                <w:spacing w:val="-1"/>
                <w:szCs w:val="24"/>
                <w:lang w:val="en-US"/>
              </w:rPr>
              <w:t>i</w:t>
            </w:r>
            <w:r w:rsidRPr="00C80B1B">
              <w:rPr>
                <w:szCs w:val="24"/>
                <w:lang w:val="en-US"/>
              </w:rPr>
              <w:t>or</w:t>
            </w:r>
            <w:r w:rsidRPr="00C80B1B">
              <w:rPr>
                <w:spacing w:val="2"/>
                <w:szCs w:val="24"/>
                <w:lang w:val="en-US"/>
              </w:rPr>
              <w:t xml:space="preserve"> </w:t>
            </w:r>
            <w:r w:rsidRPr="00C80B1B">
              <w:rPr>
                <w:spacing w:val="-4"/>
                <w:szCs w:val="24"/>
                <w:lang w:val="en-US"/>
              </w:rPr>
              <w:t>M</w:t>
            </w:r>
            <w:r w:rsidRPr="00C80B1B">
              <w:rPr>
                <w:szCs w:val="24"/>
                <w:lang w:val="en-US"/>
              </w:rPr>
              <w:t>e</w:t>
            </w:r>
            <w:r w:rsidRPr="00C80B1B">
              <w:rPr>
                <w:spacing w:val="1"/>
                <w:szCs w:val="24"/>
                <w:lang w:val="en-US"/>
              </w:rPr>
              <w:t>m</w:t>
            </w:r>
            <w:r w:rsidRPr="00C80B1B">
              <w:rPr>
                <w:szCs w:val="24"/>
                <w:lang w:val="en-US"/>
              </w:rPr>
              <w:t>ber</w:t>
            </w:r>
          </w:p>
          <w:p w14:paraId="76661B97" w14:textId="77777777" w:rsidR="00C80B1B" w:rsidRPr="00C80B1B" w:rsidRDefault="00C80B1B" w:rsidP="00154E34">
            <w:pPr>
              <w:autoSpaceDE w:val="0"/>
              <w:autoSpaceDN w:val="0"/>
              <w:spacing w:before="8" w:line="240" w:lineRule="auto"/>
              <w:ind w:left="517" w:right="122"/>
              <w:rPr>
                <w:szCs w:val="24"/>
                <w:lang w:val="en-US"/>
              </w:rPr>
            </w:pPr>
            <w:r w:rsidRPr="00C80B1B">
              <w:rPr>
                <w:spacing w:val="1"/>
                <w:szCs w:val="24"/>
                <w:lang w:val="en-US"/>
              </w:rPr>
              <w:t>Gr</w:t>
            </w:r>
            <w:r w:rsidRPr="00C80B1B">
              <w:rPr>
                <w:szCs w:val="24"/>
                <w:lang w:val="en-US"/>
              </w:rPr>
              <w:t>ade</w:t>
            </w:r>
            <w:r w:rsidRPr="00C80B1B">
              <w:rPr>
                <w:spacing w:val="-1"/>
                <w:szCs w:val="24"/>
                <w:lang w:val="en-US"/>
              </w:rPr>
              <w:t xml:space="preserve"> </w:t>
            </w:r>
            <w:r w:rsidRPr="00C80B1B">
              <w:rPr>
                <w:spacing w:val="1"/>
                <w:szCs w:val="24"/>
                <w:lang w:val="en-US"/>
              </w:rPr>
              <w:t>r</w:t>
            </w:r>
            <w:r w:rsidRPr="00C80B1B">
              <w:rPr>
                <w:szCs w:val="24"/>
                <w:lang w:val="en-US"/>
              </w:rPr>
              <w:t>ec</w:t>
            </w:r>
            <w:r w:rsidRPr="00C80B1B">
              <w:rPr>
                <w:spacing w:val="-3"/>
                <w:szCs w:val="24"/>
                <w:lang w:val="en-US"/>
              </w:rPr>
              <w:t>o</w:t>
            </w:r>
            <w:r w:rsidRPr="00C80B1B">
              <w:rPr>
                <w:spacing w:val="2"/>
                <w:szCs w:val="24"/>
                <w:lang w:val="en-US"/>
              </w:rPr>
              <w:t>g</w:t>
            </w:r>
            <w:r w:rsidRPr="00C80B1B">
              <w:rPr>
                <w:szCs w:val="24"/>
                <w:lang w:val="en-US"/>
              </w:rPr>
              <w:t>n</w:t>
            </w:r>
            <w:r w:rsidRPr="00C80B1B">
              <w:rPr>
                <w:spacing w:val="-1"/>
                <w:szCs w:val="24"/>
                <w:lang w:val="en-US"/>
              </w:rPr>
              <w:t>i</w:t>
            </w:r>
            <w:r w:rsidRPr="00C80B1B">
              <w:rPr>
                <w:spacing w:val="-2"/>
                <w:szCs w:val="24"/>
                <w:lang w:val="en-US"/>
              </w:rPr>
              <w:t>z</w:t>
            </w:r>
            <w:r w:rsidRPr="00C80B1B">
              <w:rPr>
                <w:szCs w:val="24"/>
                <w:lang w:val="en-US"/>
              </w:rPr>
              <w:t>es</w:t>
            </w:r>
            <w:r w:rsidRPr="00C80B1B">
              <w:rPr>
                <w:spacing w:val="1"/>
                <w:szCs w:val="24"/>
                <w:lang w:val="en-US"/>
              </w:rPr>
              <w:t xml:space="preserve"> t</w:t>
            </w:r>
            <w:r w:rsidRPr="00C80B1B">
              <w:rPr>
                <w:spacing w:val="-3"/>
                <w:szCs w:val="24"/>
                <w:lang w:val="en-US"/>
              </w:rPr>
              <w:t>h</w:t>
            </w:r>
            <w:r w:rsidRPr="00C80B1B">
              <w:rPr>
                <w:szCs w:val="24"/>
                <w:lang w:val="en-US"/>
              </w:rPr>
              <w:t>ose</w:t>
            </w:r>
            <w:r w:rsidRPr="00C80B1B">
              <w:rPr>
                <w:spacing w:val="-1"/>
                <w:szCs w:val="24"/>
                <w:lang w:val="en-US"/>
              </w:rPr>
              <w:t xml:space="preserve"> </w:t>
            </w:r>
            <w:r w:rsidRPr="00C80B1B">
              <w:rPr>
                <w:szCs w:val="24"/>
                <w:lang w:val="en-US"/>
              </w:rPr>
              <w:t>sen</w:t>
            </w:r>
            <w:r w:rsidRPr="00C80B1B">
              <w:rPr>
                <w:spacing w:val="-1"/>
                <w:szCs w:val="24"/>
                <w:lang w:val="en-US"/>
              </w:rPr>
              <w:t>i</w:t>
            </w:r>
            <w:r w:rsidRPr="00C80B1B">
              <w:rPr>
                <w:szCs w:val="24"/>
                <w:lang w:val="en-US"/>
              </w:rPr>
              <w:t>or</w:t>
            </w:r>
            <w:r w:rsidRPr="00C80B1B">
              <w:rPr>
                <w:spacing w:val="2"/>
                <w:szCs w:val="24"/>
                <w:lang w:val="en-US"/>
              </w:rPr>
              <w:t xml:space="preserve"> </w:t>
            </w:r>
            <w:r w:rsidRPr="00C80B1B">
              <w:rPr>
                <w:spacing w:val="-1"/>
                <w:szCs w:val="24"/>
                <w:lang w:val="en-US"/>
              </w:rPr>
              <w:t>AC</w:t>
            </w:r>
            <w:r w:rsidRPr="00C80B1B">
              <w:rPr>
                <w:szCs w:val="24"/>
                <w:lang w:val="en-US"/>
              </w:rPr>
              <w:t>M</w:t>
            </w:r>
            <w:r w:rsidRPr="00C80B1B">
              <w:rPr>
                <w:spacing w:val="-2"/>
                <w:szCs w:val="24"/>
                <w:lang w:val="en-US"/>
              </w:rPr>
              <w:t xml:space="preserve"> </w:t>
            </w:r>
            <w:r w:rsidRPr="00C80B1B">
              <w:rPr>
                <w:spacing w:val="1"/>
                <w:szCs w:val="24"/>
                <w:lang w:val="en-US"/>
              </w:rPr>
              <w:t>m</w:t>
            </w:r>
            <w:r w:rsidRPr="00C80B1B">
              <w:rPr>
                <w:szCs w:val="24"/>
                <w:lang w:val="en-US"/>
              </w:rPr>
              <w:t>e</w:t>
            </w:r>
            <w:r w:rsidRPr="00C80B1B">
              <w:rPr>
                <w:spacing w:val="1"/>
                <w:szCs w:val="24"/>
                <w:lang w:val="en-US"/>
              </w:rPr>
              <w:t>m</w:t>
            </w:r>
            <w:r w:rsidRPr="00C80B1B">
              <w:rPr>
                <w:szCs w:val="24"/>
                <w:lang w:val="en-US"/>
              </w:rPr>
              <w:t>be</w:t>
            </w:r>
            <w:r w:rsidRPr="00C80B1B">
              <w:rPr>
                <w:spacing w:val="-2"/>
                <w:szCs w:val="24"/>
                <w:lang w:val="en-US"/>
              </w:rPr>
              <w:t>r</w:t>
            </w:r>
            <w:r w:rsidRPr="00C80B1B">
              <w:rPr>
                <w:szCs w:val="24"/>
                <w:lang w:val="en-US"/>
              </w:rPr>
              <w:t>s</w:t>
            </w:r>
            <w:r w:rsidRPr="00C80B1B">
              <w:rPr>
                <w:spacing w:val="2"/>
                <w:szCs w:val="24"/>
                <w:lang w:val="en-US"/>
              </w:rPr>
              <w:t xml:space="preserve"> </w:t>
            </w:r>
            <w:r w:rsidRPr="00C80B1B">
              <w:rPr>
                <w:spacing w:val="-3"/>
                <w:szCs w:val="24"/>
                <w:lang w:val="en-US"/>
              </w:rPr>
              <w:t>w</w:t>
            </w:r>
            <w:r w:rsidRPr="00C80B1B">
              <w:rPr>
                <w:szCs w:val="24"/>
                <w:lang w:val="en-US"/>
              </w:rPr>
              <w:t>ho</w:t>
            </w:r>
            <w:r w:rsidRPr="00C80B1B">
              <w:rPr>
                <w:spacing w:val="1"/>
                <w:szCs w:val="24"/>
                <w:lang w:val="en-US"/>
              </w:rPr>
              <w:t xml:space="preserve"> </w:t>
            </w:r>
            <w:r w:rsidRPr="00C80B1B">
              <w:rPr>
                <w:szCs w:val="24"/>
                <w:lang w:val="en-US"/>
              </w:rPr>
              <w:t>ha</w:t>
            </w:r>
            <w:r w:rsidRPr="00C80B1B">
              <w:rPr>
                <w:spacing w:val="-2"/>
                <w:szCs w:val="24"/>
                <w:lang w:val="en-US"/>
              </w:rPr>
              <w:t>v</w:t>
            </w:r>
            <w:r w:rsidRPr="00C80B1B">
              <w:rPr>
                <w:szCs w:val="24"/>
                <w:lang w:val="en-US"/>
              </w:rPr>
              <w:t>e</w:t>
            </w:r>
            <w:r w:rsidRPr="00C80B1B">
              <w:rPr>
                <w:spacing w:val="1"/>
                <w:szCs w:val="24"/>
                <w:lang w:val="en-US"/>
              </w:rPr>
              <w:t xml:space="preserve"> </w:t>
            </w:r>
            <w:r w:rsidRPr="00C80B1B">
              <w:rPr>
                <w:szCs w:val="24"/>
                <w:lang w:val="en-US"/>
              </w:rPr>
              <w:t>de</w:t>
            </w:r>
            <w:r w:rsidRPr="00C80B1B">
              <w:rPr>
                <w:spacing w:val="1"/>
                <w:szCs w:val="24"/>
                <w:lang w:val="en-US"/>
              </w:rPr>
              <w:t>m</w:t>
            </w:r>
            <w:r w:rsidRPr="00C80B1B">
              <w:rPr>
                <w:szCs w:val="24"/>
                <w:lang w:val="en-US"/>
              </w:rPr>
              <w:t>on</w:t>
            </w:r>
            <w:r w:rsidRPr="00C80B1B">
              <w:rPr>
                <w:spacing w:val="-2"/>
                <w:szCs w:val="24"/>
                <w:lang w:val="en-US"/>
              </w:rPr>
              <w:t>s</w:t>
            </w:r>
            <w:r w:rsidRPr="00C80B1B">
              <w:rPr>
                <w:spacing w:val="1"/>
                <w:szCs w:val="24"/>
                <w:lang w:val="en-US"/>
              </w:rPr>
              <w:t>tr</w:t>
            </w:r>
            <w:r w:rsidRPr="00C80B1B">
              <w:rPr>
                <w:spacing w:val="-3"/>
                <w:szCs w:val="24"/>
                <w:lang w:val="en-US"/>
              </w:rPr>
              <w:t>a</w:t>
            </w:r>
            <w:r w:rsidRPr="00C80B1B">
              <w:rPr>
                <w:spacing w:val="1"/>
                <w:szCs w:val="24"/>
                <w:lang w:val="en-US"/>
              </w:rPr>
              <w:t>t</w:t>
            </w:r>
            <w:r w:rsidRPr="00C80B1B">
              <w:rPr>
                <w:szCs w:val="24"/>
                <w:lang w:val="en-US"/>
              </w:rPr>
              <w:t>ed</w:t>
            </w:r>
            <w:r w:rsidRPr="00C80B1B">
              <w:rPr>
                <w:spacing w:val="1"/>
                <w:szCs w:val="24"/>
                <w:lang w:val="en-US"/>
              </w:rPr>
              <w:t xml:space="preserve"> </w:t>
            </w:r>
            <w:r w:rsidRPr="00C80B1B">
              <w:rPr>
                <w:spacing w:val="-3"/>
                <w:szCs w:val="24"/>
                <w:lang w:val="en-US"/>
              </w:rPr>
              <w:t>p</w:t>
            </w:r>
            <w:r w:rsidRPr="00C80B1B">
              <w:rPr>
                <w:szCs w:val="24"/>
                <w:lang w:val="en-US"/>
              </w:rPr>
              <w:t>e</w:t>
            </w:r>
            <w:r w:rsidRPr="00C80B1B">
              <w:rPr>
                <w:spacing w:val="-2"/>
                <w:szCs w:val="24"/>
                <w:lang w:val="en-US"/>
              </w:rPr>
              <w:t>r</w:t>
            </w:r>
            <w:r w:rsidRPr="00C80B1B">
              <w:rPr>
                <w:spacing w:val="3"/>
                <w:szCs w:val="24"/>
                <w:lang w:val="en-US"/>
              </w:rPr>
              <w:t>f</w:t>
            </w:r>
            <w:r w:rsidRPr="00C80B1B">
              <w:rPr>
                <w:spacing w:val="-3"/>
                <w:szCs w:val="24"/>
                <w:lang w:val="en-US"/>
              </w:rPr>
              <w:t>o</w:t>
            </w:r>
            <w:r w:rsidRPr="00C80B1B">
              <w:rPr>
                <w:spacing w:val="1"/>
                <w:szCs w:val="24"/>
                <w:lang w:val="en-US"/>
              </w:rPr>
              <w:t>rm</w:t>
            </w:r>
            <w:r w:rsidRPr="00C80B1B">
              <w:rPr>
                <w:szCs w:val="24"/>
                <w:lang w:val="en-US"/>
              </w:rPr>
              <w:t>ance</w:t>
            </w:r>
            <w:r w:rsidRPr="00C80B1B">
              <w:rPr>
                <w:spacing w:val="-1"/>
                <w:szCs w:val="24"/>
                <w:lang w:val="en-US"/>
              </w:rPr>
              <w:t xml:space="preserve"> </w:t>
            </w:r>
            <w:r w:rsidRPr="00C80B1B">
              <w:rPr>
                <w:spacing w:val="1"/>
                <w:szCs w:val="24"/>
                <w:lang w:val="en-US"/>
              </w:rPr>
              <w:t>t</w:t>
            </w:r>
            <w:r w:rsidRPr="00C80B1B">
              <w:rPr>
                <w:szCs w:val="24"/>
                <w:lang w:val="en-US"/>
              </w:rPr>
              <w:t>h</w:t>
            </w:r>
            <w:r w:rsidRPr="00C80B1B">
              <w:rPr>
                <w:spacing w:val="-3"/>
                <w:szCs w:val="24"/>
                <w:lang w:val="en-US"/>
              </w:rPr>
              <w:t>a</w:t>
            </w:r>
            <w:r w:rsidRPr="00C80B1B">
              <w:rPr>
                <w:szCs w:val="24"/>
                <w:lang w:val="en-US"/>
              </w:rPr>
              <w:t>t se</w:t>
            </w:r>
            <w:r w:rsidRPr="00C80B1B">
              <w:rPr>
                <w:spacing w:val="1"/>
                <w:szCs w:val="24"/>
                <w:lang w:val="en-US"/>
              </w:rPr>
              <w:t>t</w:t>
            </w:r>
            <w:r w:rsidRPr="00C80B1B">
              <w:rPr>
                <w:szCs w:val="24"/>
                <w:lang w:val="en-US"/>
              </w:rPr>
              <w:t xml:space="preserve">s </w:t>
            </w:r>
            <w:r w:rsidRPr="00C80B1B">
              <w:rPr>
                <w:spacing w:val="1"/>
                <w:szCs w:val="24"/>
                <w:lang w:val="en-US"/>
              </w:rPr>
              <w:t>t</w:t>
            </w:r>
            <w:r w:rsidRPr="00C80B1B">
              <w:rPr>
                <w:szCs w:val="24"/>
                <w:lang w:val="en-US"/>
              </w:rPr>
              <w:t>hem apa</w:t>
            </w:r>
            <w:r w:rsidRPr="00C80B1B">
              <w:rPr>
                <w:spacing w:val="-2"/>
                <w:szCs w:val="24"/>
                <w:lang w:val="en-US"/>
              </w:rPr>
              <w:t>r</w:t>
            </w:r>
            <w:r w:rsidRPr="00C80B1B">
              <w:rPr>
                <w:szCs w:val="24"/>
                <w:lang w:val="en-US"/>
              </w:rPr>
              <w:t xml:space="preserve">t </w:t>
            </w:r>
            <w:r w:rsidRPr="00C80B1B">
              <w:rPr>
                <w:spacing w:val="1"/>
                <w:szCs w:val="24"/>
                <w:lang w:val="en-US"/>
              </w:rPr>
              <w:t>fr</w:t>
            </w:r>
            <w:r w:rsidRPr="00C80B1B">
              <w:rPr>
                <w:spacing w:val="-3"/>
                <w:szCs w:val="24"/>
                <w:lang w:val="en-US"/>
              </w:rPr>
              <w:t>o</w:t>
            </w:r>
            <w:r w:rsidRPr="00C80B1B">
              <w:rPr>
                <w:szCs w:val="24"/>
                <w:lang w:val="en-US"/>
              </w:rPr>
              <w:t xml:space="preserve">m </w:t>
            </w:r>
            <w:r w:rsidRPr="00C80B1B">
              <w:rPr>
                <w:spacing w:val="1"/>
                <w:szCs w:val="24"/>
                <w:lang w:val="en-US"/>
              </w:rPr>
              <w:t>t</w:t>
            </w:r>
            <w:r w:rsidRPr="00C80B1B">
              <w:rPr>
                <w:szCs w:val="24"/>
                <w:lang w:val="en-US"/>
              </w:rPr>
              <w:t>he</w:t>
            </w:r>
            <w:r w:rsidRPr="00C80B1B">
              <w:rPr>
                <w:spacing w:val="-1"/>
                <w:szCs w:val="24"/>
                <w:lang w:val="en-US"/>
              </w:rPr>
              <w:t>i</w:t>
            </w:r>
            <w:r w:rsidRPr="00C80B1B">
              <w:rPr>
                <w:szCs w:val="24"/>
                <w:lang w:val="en-US"/>
              </w:rPr>
              <w:t>r p</w:t>
            </w:r>
            <w:r w:rsidRPr="00C80B1B">
              <w:rPr>
                <w:spacing w:val="-3"/>
                <w:szCs w:val="24"/>
                <w:lang w:val="en-US"/>
              </w:rPr>
              <w:t>e</w:t>
            </w:r>
            <w:r w:rsidRPr="00C80B1B">
              <w:rPr>
                <w:szCs w:val="24"/>
                <w:lang w:val="en-US"/>
              </w:rPr>
              <w:t>e</w:t>
            </w:r>
            <w:r w:rsidRPr="00C80B1B">
              <w:rPr>
                <w:spacing w:val="1"/>
                <w:szCs w:val="24"/>
                <w:lang w:val="en-US"/>
              </w:rPr>
              <w:t>r</w:t>
            </w:r>
            <w:r w:rsidRPr="00C80B1B">
              <w:rPr>
                <w:szCs w:val="24"/>
                <w:lang w:val="en-US"/>
              </w:rPr>
              <w:t>s</w:t>
            </w:r>
            <w:r w:rsidRPr="00C80B1B">
              <w:rPr>
                <w:spacing w:val="-1"/>
                <w:szCs w:val="24"/>
                <w:lang w:val="en-US"/>
              </w:rPr>
              <w:t>.</w:t>
            </w:r>
            <w:r w:rsidRPr="00C80B1B">
              <w:rPr>
                <w:szCs w:val="24"/>
                <w:lang w:val="en-US"/>
              </w:rPr>
              <w:t>)</w:t>
            </w:r>
          </w:p>
        </w:tc>
      </w:tr>
      <w:tr w:rsidR="00C80B1B" w:rsidRPr="00C80B1B" w14:paraId="030D0E7F" w14:textId="77777777" w:rsidTr="00C80B1B">
        <w:trPr>
          <w:trHeight w:hRule="exact" w:val="1800"/>
        </w:trPr>
        <w:tc>
          <w:tcPr>
            <w:tcW w:w="609" w:type="dxa"/>
            <w:tcBorders>
              <w:top w:val="nil"/>
              <w:left w:val="nil"/>
              <w:bottom w:val="nil"/>
              <w:right w:val="nil"/>
            </w:tcBorders>
          </w:tcPr>
          <w:p w14:paraId="3BADBBE4" w14:textId="77777777" w:rsidR="00C80B1B" w:rsidRPr="00C80B1B" w:rsidRDefault="00C80B1B" w:rsidP="00154E34">
            <w:pPr>
              <w:autoSpaceDE w:val="0"/>
              <w:autoSpaceDN w:val="0"/>
              <w:spacing w:before="5" w:line="240" w:lineRule="auto"/>
              <w:ind w:left="120" w:right="-20"/>
              <w:rPr>
                <w:szCs w:val="24"/>
                <w:lang w:val="en-US"/>
              </w:rPr>
            </w:pPr>
            <w:r w:rsidRPr="00C80B1B">
              <w:rPr>
                <w:szCs w:val="24"/>
                <w:lang w:val="en-US"/>
              </w:rPr>
              <w:t>2012</w:t>
            </w:r>
          </w:p>
          <w:p w14:paraId="130DFC49" w14:textId="77777777" w:rsidR="00C80B1B" w:rsidRPr="00C80B1B" w:rsidRDefault="00C80B1B" w:rsidP="00154E34">
            <w:pPr>
              <w:autoSpaceDE w:val="0"/>
              <w:autoSpaceDN w:val="0"/>
              <w:spacing w:line="240" w:lineRule="auto"/>
              <w:ind w:left="120" w:right="-20"/>
              <w:rPr>
                <w:szCs w:val="24"/>
                <w:lang w:val="en-US"/>
              </w:rPr>
            </w:pPr>
            <w:r w:rsidRPr="00C80B1B">
              <w:rPr>
                <w:szCs w:val="24"/>
                <w:lang w:val="en-US"/>
              </w:rPr>
              <w:t>2015</w:t>
            </w:r>
          </w:p>
          <w:p w14:paraId="1A9449EC" w14:textId="77777777" w:rsidR="00C80B1B" w:rsidRPr="00C80B1B" w:rsidRDefault="00C80B1B" w:rsidP="00154E34">
            <w:pPr>
              <w:autoSpaceDE w:val="0"/>
              <w:autoSpaceDN w:val="0"/>
              <w:spacing w:before="13" w:line="240" w:lineRule="auto"/>
              <w:rPr>
                <w:rFonts w:eastAsia="Times New Roman" w:cs="Times New Roman"/>
                <w:sz w:val="24"/>
                <w:szCs w:val="24"/>
                <w:lang w:val="en-US"/>
              </w:rPr>
            </w:pPr>
          </w:p>
          <w:p w14:paraId="45E4AE90" w14:textId="77777777" w:rsidR="00C80B1B" w:rsidRPr="00C80B1B" w:rsidRDefault="00C80B1B" w:rsidP="00154E34">
            <w:pPr>
              <w:autoSpaceDE w:val="0"/>
              <w:autoSpaceDN w:val="0"/>
              <w:spacing w:line="240" w:lineRule="auto"/>
              <w:ind w:left="120" w:right="-20"/>
              <w:rPr>
                <w:szCs w:val="24"/>
                <w:lang w:val="en-US"/>
              </w:rPr>
            </w:pPr>
            <w:r w:rsidRPr="00C80B1B">
              <w:rPr>
                <w:szCs w:val="24"/>
                <w:lang w:val="en-US"/>
              </w:rPr>
              <w:t>2016</w:t>
            </w:r>
          </w:p>
          <w:p w14:paraId="71099D41" w14:textId="77777777" w:rsidR="00C80B1B" w:rsidRPr="00C80B1B" w:rsidRDefault="00C80B1B" w:rsidP="00154E34">
            <w:pPr>
              <w:autoSpaceDE w:val="0"/>
              <w:autoSpaceDN w:val="0"/>
              <w:spacing w:before="13" w:line="240" w:lineRule="auto"/>
              <w:rPr>
                <w:rFonts w:eastAsia="Times New Roman" w:cs="Times New Roman"/>
                <w:sz w:val="24"/>
                <w:szCs w:val="24"/>
                <w:lang w:val="en-US"/>
              </w:rPr>
            </w:pPr>
          </w:p>
          <w:p w14:paraId="18E2C9BE" w14:textId="77777777" w:rsidR="00C80B1B" w:rsidRPr="00C80B1B" w:rsidRDefault="00C80B1B" w:rsidP="00154E34">
            <w:pPr>
              <w:autoSpaceDE w:val="0"/>
              <w:autoSpaceDN w:val="0"/>
              <w:spacing w:line="240" w:lineRule="auto"/>
              <w:ind w:left="120" w:right="-20"/>
              <w:rPr>
                <w:szCs w:val="24"/>
                <w:lang w:val="en-US"/>
              </w:rPr>
            </w:pPr>
            <w:r w:rsidRPr="00C80B1B">
              <w:rPr>
                <w:szCs w:val="24"/>
                <w:lang w:val="en-US"/>
              </w:rPr>
              <w:t>2019</w:t>
            </w:r>
          </w:p>
        </w:tc>
        <w:tc>
          <w:tcPr>
            <w:tcW w:w="10341" w:type="dxa"/>
            <w:tcBorders>
              <w:top w:val="nil"/>
              <w:left w:val="nil"/>
              <w:bottom w:val="nil"/>
              <w:right w:val="nil"/>
            </w:tcBorders>
          </w:tcPr>
          <w:p w14:paraId="4F622CB4" w14:textId="77777777" w:rsidR="00C80B1B" w:rsidRPr="00C80B1B" w:rsidRDefault="00C80B1B" w:rsidP="00154E34">
            <w:pPr>
              <w:autoSpaceDE w:val="0"/>
              <w:autoSpaceDN w:val="0"/>
              <w:spacing w:before="2" w:line="240" w:lineRule="auto"/>
              <w:ind w:left="517" w:right="-20"/>
              <w:rPr>
                <w:szCs w:val="24"/>
                <w:lang w:val="en-US"/>
              </w:rPr>
            </w:pPr>
            <w:r w:rsidRPr="00C80B1B">
              <w:rPr>
                <w:spacing w:val="1"/>
                <w:szCs w:val="24"/>
                <w:lang w:val="en-US"/>
              </w:rPr>
              <w:t>I</w:t>
            </w:r>
            <w:r w:rsidRPr="00C80B1B">
              <w:rPr>
                <w:spacing w:val="-1"/>
                <w:szCs w:val="24"/>
                <w:lang w:val="en-US"/>
              </w:rPr>
              <w:t>B</w:t>
            </w:r>
            <w:r w:rsidRPr="00C80B1B">
              <w:rPr>
                <w:szCs w:val="24"/>
                <w:lang w:val="en-US"/>
              </w:rPr>
              <w:t>M</w:t>
            </w:r>
            <w:r w:rsidRPr="00C80B1B">
              <w:rPr>
                <w:spacing w:val="14"/>
                <w:szCs w:val="24"/>
                <w:lang w:val="en-US"/>
              </w:rPr>
              <w:t xml:space="preserve"> </w:t>
            </w:r>
            <w:r w:rsidRPr="00C80B1B">
              <w:rPr>
                <w:spacing w:val="-3"/>
                <w:szCs w:val="24"/>
                <w:lang w:val="en-US"/>
              </w:rPr>
              <w:t>F</w:t>
            </w:r>
            <w:r w:rsidRPr="00C80B1B">
              <w:rPr>
                <w:szCs w:val="24"/>
                <w:lang w:val="en-US"/>
              </w:rPr>
              <w:t>acu</w:t>
            </w:r>
            <w:r w:rsidRPr="00C80B1B">
              <w:rPr>
                <w:spacing w:val="-1"/>
                <w:szCs w:val="24"/>
                <w:lang w:val="en-US"/>
              </w:rPr>
              <w:t>l</w:t>
            </w:r>
            <w:r w:rsidRPr="00C80B1B">
              <w:rPr>
                <w:spacing w:val="1"/>
                <w:szCs w:val="24"/>
                <w:lang w:val="en-US"/>
              </w:rPr>
              <w:t>t</w:t>
            </w:r>
            <w:r w:rsidRPr="00C80B1B">
              <w:rPr>
                <w:szCs w:val="24"/>
                <w:lang w:val="en-US"/>
              </w:rPr>
              <w:t>y</w:t>
            </w:r>
            <w:r w:rsidRPr="00C80B1B">
              <w:rPr>
                <w:spacing w:val="1"/>
                <w:szCs w:val="24"/>
                <w:lang w:val="en-US"/>
              </w:rPr>
              <w:t xml:space="preserve"> </w:t>
            </w:r>
            <w:r w:rsidRPr="00C80B1B">
              <w:rPr>
                <w:spacing w:val="-8"/>
                <w:szCs w:val="24"/>
                <w:lang w:val="en-US"/>
              </w:rPr>
              <w:t>A</w:t>
            </w:r>
            <w:r w:rsidRPr="00C80B1B">
              <w:rPr>
                <w:spacing w:val="6"/>
                <w:szCs w:val="24"/>
                <w:lang w:val="en-US"/>
              </w:rPr>
              <w:t>w</w:t>
            </w:r>
            <w:r w:rsidRPr="00C80B1B">
              <w:rPr>
                <w:szCs w:val="24"/>
                <w:lang w:val="en-US"/>
              </w:rPr>
              <w:t>a</w:t>
            </w:r>
            <w:r w:rsidRPr="00C80B1B">
              <w:rPr>
                <w:spacing w:val="1"/>
                <w:szCs w:val="24"/>
                <w:lang w:val="en-US"/>
              </w:rPr>
              <w:t>r</w:t>
            </w:r>
            <w:r w:rsidRPr="00C80B1B">
              <w:rPr>
                <w:szCs w:val="24"/>
                <w:lang w:val="en-US"/>
              </w:rPr>
              <w:t>d,</w:t>
            </w:r>
            <w:r w:rsidRPr="00C80B1B">
              <w:rPr>
                <w:spacing w:val="48"/>
                <w:szCs w:val="24"/>
                <w:lang w:val="en-US"/>
              </w:rPr>
              <w:t xml:space="preserve"> </w:t>
            </w:r>
            <w:r w:rsidRPr="00C80B1B">
              <w:rPr>
                <w:spacing w:val="1"/>
                <w:szCs w:val="24"/>
                <w:lang w:val="en-US"/>
              </w:rPr>
              <w:t>I</w:t>
            </w:r>
            <w:r w:rsidRPr="00C80B1B">
              <w:rPr>
                <w:spacing w:val="-3"/>
                <w:szCs w:val="24"/>
                <w:lang w:val="en-US"/>
              </w:rPr>
              <w:t>BM</w:t>
            </w:r>
          </w:p>
          <w:p w14:paraId="0459D574" w14:textId="77777777" w:rsidR="00C80B1B" w:rsidRPr="00C80B1B" w:rsidRDefault="00C80B1B" w:rsidP="00154E34">
            <w:pPr>
              <w:autoSpaceDE w:val="0"/>
              <w:autoSpaceDN w:val="0"/>
              <w:spacing w:before="1" w:line="240" w:lineRule="auto"/>
              <w:ind w:left="517" w:right="-20"/>
              <w:rPr>
                <w:szCs w:val="24"/>
                <w:lang w:val="en-US"/>
              </w:rPr>
            </w:pPr>
            <w:r w:rsidRPr="00C80B1B">
              <w:rPr>
                <w:spacing w:val="1"/>
                <w:szCs w:val="24"/>
                <w:lang w:val="en-US"/>
              </w:rPr>
              <w:t>O</w:t>
            </w:r>
            <w:r w:rsidRPr="00C80B1B">
              <w:rPr>
                <w:szCs w:val="24"/>
                <w:lang w:val="en-US"/>
              </w:rPr>
              <w:t>u</w:t>
            </w:r>
            <w:r w:rsidRPr="00C80B1B">
              <w:rPr>
                <w:spacing w:val="1"/>
                <w:szCs w:val="24"/>
                <w:lang w:val="en-US"/>
              </w:rPr>
              <w:t>t</w:t>
            </w:r>
            <w:r w:rsidRPr="00C80B1B">
              <w:rPr>
                <w:spacing w:val="-2"/>
                <w:szCs w:val="24"/>
                <w:lang w:val="en-US"/>
              </w:rPr>
              <w:t>s</w:t>
            </w:r>
            <w:r w:rsidRPr="00C80B1B">
              <w:rPr>
                <w:spacing w:val="1"/>
                <w:szCs w:val="24"/>
                <w:lang w:val="en-US"/>
              </w:rPr>
              <w:t>t</w:t>
            </w:r>
            <w:r w:rsidRPr="00C80B1B">
              <w:rPr>
                <w:szCs w:val="24"/>
                <w:lang w:val="en-US"/>
              </w:rPr>
              <w:t>and</w:t>
            </w:r>
            <w:r w:rsidRPr="00C80B1B">
              <w:rPr>
                <w:spacing w:val="-1"/>
                <w:szCs w:val="24"/>
                <w:lang w:val="en-US"/>
              </w:rPr>
              <w:t>i</w:t>
            </w:r>
            <w:r w:rsidRPr="00C80B1B">
              <w:rPr>
                <w:spacing w:val="-3"/>
                <w:szCs w:val="24"/>
                <w:lang w:val="en-US"/>
              </w:rPr>
              <w:t>n</w:t>
            </w:r>
            <w:r w:rsidRPr="00C80B1B">
              <w:rPr>
                <w:szCs w:val="24"/>
                <w:lang w:val="en-US"/>
              </w:rPr>
              <w:t>g</w:t>
            </w:r>
            <w:r w:rsidRPr="00C80B1B">
              <w:rPr>
                <w:spacing w:val="4"/>
                <w:szCs w:val="24"/>
                <w:lang w:val="en-US"/>
              </w:rPr>
              <w:t xml:space="preserve"> </w:t>
            </w:r>
            <w:r w:rsidRPr="00C80B1B">
              <w:rPr>
                <w:szCs w:val="24"/>
                <w:lang w:val="en-US"/>
              </w:rPr>
              <w:t>ab</w:t>
            </w:r>
            <w:r w:rsidRPr="00C80B1B">
              <w:rPr>
                <w:spacing w:val="-2"/>
                <w:szCs w:val="24"/>
                <w:lang w:val="en-US"/>
              </w:rPr>
              <w:t>s</w:t>
            </w:r>
            <w:r w:rsidRPr="00C80B1B">
              <w:rPr>
                <w:spacing w:val="1"/>
                <w:szCs w:val="24"/>
                <w:lang w:val="en-US"/>
              </w:rPr>
              <w:t>tr</w:t>
            </w:r>
            <w:r w:rsidRPr="00C80B1B">
              <w:rPr>
                <w:spacing w:val="-3"/>
                <w:szCs w:val="24"/>
                <w:lang w:val="en-US"/>
              </w:rPr>
              <w:t>a</w:t>
            </w:r>
            <w:r w:rsidRPr="00C80B1B">
              <w:rPr>
                <w:szCs w:val="24"/>
                <w:lang w:val="en-US"/>
              </w:rPr>
              <w:t>ct a</w:t>
            </w:r>
            <w:r w:rsidRPr="00C80B1B">
              <w:rPr>
                <w:spacing w:val="-1"/>
                <w:szCs w:val="24"/>
                <w:lang w:val="en-US"/>
              </w:rPr>
              <w:t>w</w:t>
            </w:r>
            <w:r w:rsidRPr="00C80B1B">
              <w:rPr>
                <w:szCs w:val="24"/>
                <w:lang w:val="en-US"/>
              </w:rPr>
              <w:t>a</w:t>
            </w:r>
            <w:r w:rsidRPr="00C80B1B">
              <w:rPr>
                <w:spacing w:val="1"/>
                <w:szCs w:val="24"/>
                <w:lang w:val="en-US"/>
              </w:rPr>
              <w:t>r</w:t>
            </w:r>
            <w:r w:rsidRPr="00C80B1B">
              <w:rPr>
                <w:szCs w:val="24"/>
                <w:lang w:val="en-US"/>
              </w:rPr>
              <w:t>d</w:t>
            </w:r>
            <w:r w:rsidRPr="00C80B1B">
              <w:rPr>
                <w:spacing w:val="1"/>
                <w:szCs w:val="24"/>
                <w:lang w:val="en-US"/>
              </w:rPr>
              <w:t xml:space="preserve"> </w:t>
            </w:r>
            <w:r w:rsidRPr="00C80B1B">
              <w:rPr>
                <w:spacing w:val="-3"/>
                <w:szCs w:val="24"/>
                <w:lang w:val="en-US"/>
              </w:rPr>
              <w:t>w</w:t>
            </w:r>
            <w:r w:rsidRPr="00C80B1B">
              <w:rPr>
                <w:spacing w:val="-1"/>
                <w:szCs w:val="24"/>
                <w:lang w:val="en-US"/>
              </w:rPr>
              <w:t>i</w:t>
            </w:r>
            <w:r w:rsidRPr="00C80B1B">
              <w:rPr>
                <w:szCs w:val="24"/>
                <w:lang w:val="en-US"/>
              </w:rPr>
              <w:t>nne</w:t>
            </w:r>
            <w:r w:rsidRPr="00C80B1B">
              <w:rPr>
                <w:spacing w:val="1"/>
                <w:szCs w:val="24"/>
                <w:lang w:val="en-US"/>
              </w:rPr>
              <w:t>r</w:t>
            </w:r>
            <w:r w:rsidRPr="00C80B1B">
              <w:rPr>
                <w:szCs w:val="24"/>
                <w:lang w:val="en-US"/>
              </w:rPr>
              <w:t>.</w:t>
            </w:r>
            <w:r w:rsidRPr="00C80B1B">
              <w:rPr>
                <w:spacing w:val="3"/>
                <w:szCs w:val="24"/>
                <w:lang w:val="en-US"/>
              </w:rPr>
              <w:t xml:space="preserve"> </w:t>
            </w:r>
            <w:r w:rsidRPr="00C80B1B">
              <w:rPr>
                <w:spacing w:val="-1"/>
                <w:szCs w:val="24"/>
                <w:lang w:val="en-US"/>
              </w:rPr>
              <w:t>E</w:t>
            </w:r>
            <w:r w:rsidRPr="00C80B1B">
              <w:rPr>
                <w:szCs w:val="24"/>
                <w:lang w:val="en-US"/>
              </w:rPr>
              <w:t>d</w:t>
            </w:r>
            <w:r w:rsidRPr="00C80B1B">
              <w:rPr>
                <w:spacing w:val="-1"/>
                <w:szCs w:val="24"/>
                <w:lang w:val="en-US"/>
              </w:rPr>
              <w:t xml:space="preserve"> </w:t>
            </w:r>
            <w:r w:rsidRPr="00C80B1B">
              <w:rPr>
                <w:spacing w:val="1"/>
                <w:szCs w:val="24"/>
                <w:lang w:val="en-US"/>
              </w:rPr>
              <w:t>Q</w:t>
            </w:r>
            <w:r w:rsidRPr="00C80B1B">
              <w:rPr>
                <w:szCs w:val="24"/>
                <w:lang w:val="en-US"/>
              </w:rPr>
              <w:t>u</w:t>
            </w:r>
            <w:r w:rsidRPr="00C80B1B">
              <w:rPr>
                <w:spacing w:val="-3"/>
                <w:szCs w:val="24"/>
                <w:lang w:val="en-US"/>
              </w:rPr>
              <w:t>i</w:t>
            </w:r>
            <w:r w:rsidRPr="00C80B1B">
              <w:rPr>
                <w:spacing w:val="2"/>
                <w:szCs w:val="24"/>
                <w:lang w:val="en-US"/>
              </w:rPr>
              <w:t>g</w:t>
            </w:r>
            <w:r w:rsidRPr="00C80B1B">
              <w:rPr>
                <w:spacing w:val="-1"/>
                <w:szCs w:val="24"/>
                <w:lang w:val="en-US"/>
              </w:rPr>
              <w:t>l</w:t>
            </w:r>
            <w:r w:rsidRPr="00C80B1B">
              <w:rPr>
                <w:szCs w:val="24"/>
                <w:lang w:val="en-US"/>
              </w:rPr>
              <w:t>ey</w:t>
            </w:r>
            <w:r w:rsidRPr="00C80B1B">
              <w:rPr>
                <w:spacing w:val="-1"/>
                <w:szCs w:val="24"/>
                <w:lang w:val="en-US"/>
              </w:rPr>
              <w:t xml:space="preserve"> Cli</w:t>
            </w:r>
            <w:r w:rsidRPr="00C80B1B">
              <w:rPr>
                <w:szCs w:val="24"/>
                <w:lang w:val="en-US"/>
              </w:rPr>
              <w:t>n</w:t>
            </w:r>
            <w:r w:rsidRPr="00C80B1B">
              <w:rPr>
                <w:spacing w:val="-1"/>
                <w:szCs w:val="24"/>
                <w:lang w:val="en-US"/>
              </w:rPr>
              <w:t>i</w:t>
            </w:r>
            <w:r w:rsidRPr="00C80B1B">
              <w:rPr>
                <w:szCs w:val="24"/>
                <w:lang w:val="en-US"/>
              </w:rPr>
              <w:t xml:space="preserve">cal </w:t>
            </w:r>
            <w:r w:rsidRPr="00C80B1B">
              <w:rPr>
                <w:spacing w:val="-1"/>
                <w:szCs w:val="24"/>
                <w:lang w:val="en-US"/>
              </w:rPr>
              <w:t>R</w:t>
            </w:r>
            <w:r w:rsidRPr="00C80B1B">
              <w:rPr>
                <w:szCs w:val="24"/>
                <w:lang w:val="en-US"/>
              </w:rPr>
              <w:t>esea</w:t>
            </w:r>
            <w:r w:rsidRPr="00C80B1B">
              <w:rPr>
                <w:spacing w:val="1"/>
                <w:szCs w:val="24"/>
                <w:lang w:val="en-US"/>
              </w:rPr>
              <w:t>r</w:t>
            </w:r>
            <w:r w:rsidRPr="00C80B1B">
              <w:rPr>
                <w:szCs w:val="24"/>
                <w:lang w:val="en-US"/>
              </w:rPr>
              <w:t>ch</w:t>
            </w:r>
            <w:r w:rsidRPr="00C80B1B">
              <w:rPr>
                <w:spacing w:val="1"/>
                <w:szCs w:val="24"/>
                <w:lang w:val="en-US"/>
              </w:rPr>
              <w:t xml:space="preserve"> </w:t>
            </w:r>
            <w:r w:rsidRPr="00C80B1B">
              <w:rPr>
                <w:spacing w:val="-1"/>
                <w:szCs w:val="24"/>
                <w:lang w:val="en-US"/>
              </w:rPr>
              <w:t>S</w:t>
            </w:r>
            <w:r w:rsidRPr="00C80B1B">
              <w:rPr>
                <w:spacing w:val="-2"/>
                <w:szCs w:val="24"/>
                <w:lang w:val="en-US"/>
              </w:rPr>
              <w:t>y</w:t>
            </w:r>
            <w:r w:rsidRPr="00C80B1B">
              <w:rPr>
                <w:spacing w:val="1"/>
                <w:szCs w:val="24"/>
                <w:lang w:val="en-US"/>
              </w:rPr>
              <w:t>m</w:t>
            </w:r>
            <w:r w:rsidRPr="00C80B1B">
              <w:rPr>
                <w:szCs w:val="24"/>
                <w:lang w:val="en-US"/>
              </w:rPr>
              <w:t>pos</w:t>
            </w:r>
            <w:r w:rsidRPr="00C80B1B">
              <w:rPr>
                <w:spacing w:val="-1"/>
                <w:szCs w:val="24"/>
                <w:lang w:val="en-US"/>
              </w:rPr>
              <w:t>i</w:t>
            </w:r>
            <w:r w:rsidRPr="00C80B1B">
              <w:rPr>
                <w:szCs w:val="24"/>
                <w:lang w:val="en-US"/>
              </w:rPr>
              <w:t>u</w:t>
            </w:r>
            <w:r w:rsidRPr="00C80B1B">
              <w:rPr>
                <w:spacing w:val="1"/>
                <w:szCs w:val="24"/>
                <w:lang w:val="en-US"/>
              </w:rPr>
              <w:t>m</w:t>
            </w:r>
            <w:r w:rsidRPr="00C80B1B">
              <w:rPr>
                <w:szCs w:val="24"/>
                <w:lang w:val="en-US"/>
              </w:rPr>
              <w:t>,</w:t>
            </w:r>
            <w:r w:rsidRPr="00C80B1B">
              <w:rPr>
                <w:spacing w:val="3"/>
                <w:szCs w:val="24"/>
                <w:lang w:val="en-US"/>
              </w:rPr>
              <w:t xml:space="preserve"> </w:t>
            </w:r>
            <w:proofErr w:type="spellStart"/>
            <w:r w:rsidRPr="00C80B1B">
              <w:rPr>
                <w:spacing w:val="-1"/>
                <w:szCs w:val="24"/>
                <w:lang w:val="en-US"/>
              </w:rPr>
              <w:t>R</w:t>
            </w:r>
            <w:r w:rsidRPr="00C80B1B">
              <w:rPr>
                <w:szCs w:val="24"/>
                <w:lang w:val="en-US"/>
              </w:rPr>
              <w:t>ady</w:t>
            </w:r>
            <w:proofErr w:type="spellEnd"/>
          </w:p>
          <w:p w14:paraId="055E7160" w14:textId="77777777" w:rsidR="00C80B1B" w:rsidRPr="00C80B1B" w:rsidRDefault="00C80B1B" w:rsidP="00154E34">
            <w:pPr>
              <w:autoSpaceDE w:val="0"/>
              <w:autoSpaceDN w:val="0"/>
              <w:spacing w:before="1" w:line="240" w:lineRule="auto"/>
              <w:ind w:left="517" w:right="-20"/>
              <w:rPr>
                <w:szCs w:val="24"/>
                <w:lang w:val="en-US"/>
              </w:rPr>
            </w:pPr>
            <w:r w:rsidRPr="00C80B1B">
              <w:rPr>
                <w:spacing w:val="-1"/>
                <w:szCs w:val="24"/>
                <w:lang w:val="en-US"/>
              </w:rPr>
              <w:t>C</w:t>
            </w:r>
            <w:r w:rsidRPr="00C80B1B">
              <w:rPr>
                <w:szCs w:val="24"/>
                <w:lang w:val="en-US"/>
              </w:rPr>
              <w:t>h</w:t>
            </w:r>
            <w:r w:rsidRPr="00C80B1B">
              <w:rPr>
                <w:spacing w:val="-1"/>
                <w:szCs w:val="24"/>
                <w:lang w:val="en-US"/>
              </w:rPr>
              <w:t>il</w:t>
            </w:r>
            <w:r w:rsidRPr="00C80B1B">
              <w:rPr>
                <w:szCs w:val="24"/>
                <w:lang w:val="en-US"/>
              </w:rPr>
              <w:t>d</w:t>
            </w:r>
            <w:r w:rsidRPr="00C80B1B">
              <w:rPr>
                <w:spacing w:val="1"/>
                <w:szCs w:val="24"/>
                <w:lang w:val="en-US"/>
              </w:rPr>
              <w:t>r</w:t>
            </w:r>
            <w:r w:rsidRPr="00C80B1B">
              <w:rPr>
                <w:szCs w:val="24"/>
                <w:lang w:val="en-US"/>
              </w:rPr>
              <w:t>en</w:t>
            </w:r>
            <w:r w:rsidRPr="00C80B1B">
              <w:rPr>
                <w:spacing w:val="-1"/>
                <w:szCs w:val="24"/>
                <w:lang w:val="en-US"/>
              </w:rPr>
              <w:t>’</w:t>
            </w:r>
            <w:r w:rsidRPr="00C80B1B">
              <w:rPr>
                <w:szCs w:val="24"/>
                <w:lang w:val="en-US"/>
              </w:rPr>
              <w:t>s</w:t>
            </w:r>
            <w:r w:rsidRPr="00C80B1B">
              <w:rPr>
                <w:spacing w:val="2"/>
                <w:szCs w:val="24"/>
                <w:lang w:val="en-US"/>
              </w:rPr>
              <w:t xml:space="preserve"> </w:t>
            </w:r>
            <w:r w:rsidRPr="00C80B1B">
              <w:rPr>
                <w:spacing w:val="-1"/>
                <w:szCs w:val="24"/>
                <w:lang w:val="en-US"/>
              </w:rPr>
              <w:t>H</w:t>
            </w:r>
            <w:r w:rsidRPr="00C80B1B">
              <w:rPr>
                <w:szCs w:val="24"/>
                <w:lang w:val="en-US"/>
              </w:rPr>
              <w:t>osp</w:t>
            </w:r>
            <w:r w:rsidRPr="00C80B1B">
              <w:rPr>
                <w:spacing w:val="-1"/>
                <w:szCs w:val="24"/>
                <w:lang w:val="en-US"/>
              </w:rPr>
              <w:t>i</w:t>
            </w:r>
            <w:r w:rsidRPr="00C80B1B">
              <w:rPr>
                <w:spacing w:val="1"/>
                <w:szCs w:val="24"/>
                <w:lang w:val="en-US"/>
              </w:rPr>
              <w:t>t</w:t>
            </w:r>
            <w:r w:rsidRPr="00C80B1B">
              <w:rPr>
                <w:szCs w:val="24"/>
                <w:lang w:val="en-US"/>
              </w:rPr>
              <w:t>a</w:t>
            </w:r>
            <w:r w:rsidRPr="00C80B1B">
              <w:rPr>
                <w:spacing w:val="-1"/>
                <w:szCs w:val="24"/>
                <w:lang w:val="en-US"/>
              </w:rPr>
              <w:t>l</w:t>
            </w:r>
            <w:r w:rsidRPr="00C80B1B">
              <w:rPr>
                <w:szCs w:val="24"/>
                <w:lang w:val="en-US"/>
              </w:rPr>
              <w:t>,</w:t>
            </w:r>
            <w:r w:rsidRPr="00C80B1B">
              <w:rPr>
                <w:spacing w:val="3"/>
                <w:szCs w:val="24"/>
                <w:lang w:val="en-US"/>
              </w:rPr>
              <w:t xml:space="preserve"> </w:t>
            </w:r>
            <w:r w:rsidRPr="00C80B1B">
              <w:rPr>
                <w:spacing w:val="-1"/>
                <w:szCs w:val="24"/>
                <w:lang w:val="en-US"/>
              </w:rPr>
              <w:t>S</w:t>
            </w:r>
            <w:r w:rsidRPr="00C80B1B">
              <w:rPr>
                <w:szCs w:val="24"/>
                <w:lang w:val="en-US"/>
              </w:rPr>
              <w:t>an</w:t>
            </w:r>
            <w:r w:rsidRPr="00C80B1B">
              <w:rPr>
                <w:spacing w:val="-1"/>
                <w:szCs w:val="24"/>
                <w:lang w:val="en-US"/>
              </w:rPr>
              <w:t xml:space="preserve"> Di</w:t>
            </w:r>
            <w:r w:rsidRPr="00C80B1B">
              <w:rPr>
                <w:szCs w:val="24"/>
                <w:lang w:val="en-US"/>
              </w:rPr>
              <w:t>e</w:t>
            </w:r>
            <w:r w:rsidRPr="00C80B1B">
              <w:rPr>
                <w:spacing w:val="2"/>
                <w:szCs w:val="24"/>
                <w:lang w:val="en-US"/>
              </w:rPr>
              <w:t>g</w:t>
            </w:r>
            <w:r w:rsidRPr="00C80B1B">
              <w:rPr>
                <w:szCs w:val="24"/>
                <w:lang w:val="en-US"/>
              </w:rPr>
              <w:t xml:space="preserve">o, </w:t>
            </w:r>
            <w:r w:rsidRPr="00C80B1B">
              <w:rPr>
                <w:spacing w:val="-1"/>
                <w:szCs w:val="24"/>
                <w:lang w:val="en-US"/>
              </w:rPr>
              <w:t>C</w:t>
            </w:r>
            <w:r w:rsidRPr="00C80B1B">
              <w:rPr>
                <w:szCs w:val="24"/>
                <w:lang w:val="en-US"/>
              </w:rPr>
              <w:t>A</w:t>
            </w:r>
            <w:r w:rsidRPr="00C80B1B">
              <w:rPr>
                <w:spacing w:val="1"/>
                <w:szCs w:val="24"/>
                <w:lang w:val="en-US"/>
              </w:rPr>
              <w:t xml:space="preserve"> (</w:t>
            </w:r>
            <w:r w:rsidRPr="00C80B1B">
              <w:rPr>
                <w:spacing w:val="-3"/>
                <w:szCs w:val="24"/>
                <w:lang w:val="en-US"/>
              </w:rPr>
              <w:t>w</w:t>
            </w:r>
            <w:r w:rsidRPr="00C80B1B">
              <w:rPr>
                <w:spacing w:val="-1"/>
                <w:szCs w:val="24"/>
                <w:lang w:val="en-US"/>
              </w:rPr>
              <w:t>i</w:t>
            </w:r>
            <w:r w:rsidRPr="00C80B1B">
              <w:rPr>
                <w:spacing w:val="1"/>
                <w:szCs w:val="24"/>
                <w:lang w:val="en-US"/>
              </w:rPr>
              <w:t>t</w:t>
            </w:r>
            <w:r w:rsidRPr="00C80B1B">
              <w:rPr>
                <w:szCs w:val="24"/>
                <w:lang w:val="en-US"/>
              </w:rPr>
              <w:t>h</w:t>
            </w:r>
            <w:r w:rsidRPr="00C80B1B">
              <w:rPr>
                <w:spacing w:val="1"/>
                <w:szCs w:val="24"/>
                <w:lang w:val="en-US"/>
              </w:rPr>
              <w:t xml:space="preserve"> </w:t>
            </w:r>
            <w:r w:rsidRPr="00C80B1B">
              <w:rPr>
                <w:szCs w:val="24"/>
                <w:lang w:val="en-US"/>
              </w:rPr>
              <w:t>Juan</w:t>
            </w:r>
            <w:r w:rsidRPr="00C80B1B">
              <w:rPr>
                <w:spacing w:val="1"/>
                <w:szCs w:val="24"/>
                <w:lang w:val="en-US"/>
              </w:rPr>
              <w:t xml:space="preserve"> </w:t>
            </w:r>
            <w:r w:rsidRPr="00C80B1B">
              <w:rPr>
                <w:spacing w:val="-3"/>
                <w:szCs w:val="24"/>
                <w:lang w:val="en-US"/>
              </w:rPr>
              <w:t>D</w:t>
            </w:r>
            <w:r w:rsidRPr="00C80B1B">
              <w:rPr>
                <w:szCs w:val="24"/>
                <w:lang w:val="en-US"/>
              </w:rPr>
              <w:t xml:space="preserve">. </w:t>
            </w:r>
            <w:proofErr w:type="spellStart"/>
            <w:r w:rsidRPr="00C80B1B">
              <w:rPr>
                <w:spacing w:val="-1"/>
                <w:szCs w:val="24"/>
                <w:lang w:val="en-US"/>
              </w:rPr>
              <w:t>C</w:t>
            </w:r>
            <w:r w:rsidRPr="00C80B1B">
              <w:rPr>
                <w:szCs w:val="24"/>
                <w:lang w:val="en-US"/>
              </w:rPr>
              <w:t>happa</w:t>
            </w:r>
            <w:r w:rsidRPr="00C80B1B">
              <w:rPr>
                <w:spacing w:val="1"/>
                <w:szCs w:val="24"/>
                <w:lang w:val="en-US"/>
              </w:rPr>
              <w:t>r</w:t>
            </w:r>
            <w:r w:rsidRPr="00C80B1B">
              <w:rPr>
                <w:szCs w:val="24"/>
                <w:lang w:val="en-US"/>
              </w:rPr>
              <w:t>o</w:t>
            </w:r>
            <w:proofErr w:type="spellEnd"/>
            <w:r w:rsidRPr="00C80B1B">
              <w:rPr>
                <w:spacing w:val="1"/>
                <w:szCs w:val="24"/>
                <w:lang w:val="en-US"/>
              </w:rPr>
              <w:t xml:space="preserve"> </w:t>
            </w:r>
            <w:r w:rsidRPr="00C80B1B">
              <w:rPr>
                <w:szCs w:val="24"/>
                <w:lang w:val="en-US"/>
              </w:rPr>
              <w:t>et a</w:t>
            </w:r>
            <w:r w:rsidRPr="00C80B1B">
              <w:rPr>
                <w:spacing w:val="-1"/>
                <w:szCs w:val="24"/>
                <w:lang w:val="en-US"/>
              </w:rPr>
              <w:t>l.</w:t>
            </w:r>
            <w:r w:rsidRPr="00C80B1B">
              <w:rPr>
                <w:szCs w:val="24"/>
                <w:lang w:val="en-US"/>
              </w:rPr>
              <w:t>)</w:t>
            </w:r>
          </w:p>
          <w:p w14:paraId="13302620" w14:textId="77777777" w:rsidR="00C80B1B" w:rsidRPr="00C80B1B" w:rsidRDefault="00C80B1B" w:rsidP="00154E34">
            <w:pPr>
              <w:autoSpaceDE w:val="0"/>
              <w:autoSpaceDN w:val="0"/>
              <w:spacing w:line="240" w:lineRule="auto"/>
              <w:ind w:left="517" w:right="551"/>
              <w:rPr>
                <w:szCs w:val="24"/>
                <w:lang w:val="en-US"/>
              </w:rPr>
            </w:pPr>
            <w:r w:rsidRPr="00C80B1B">
              <w:rPr>
                <w:spacing w:val="2"/>
                <w:szCs w:val="24"/>
                <w:lang w:val="en-US"/>
              </w:rPr>
              <w:t>T</w:t>
            </w:r>
            <w:r w:rsidRPr="00C80B1B">
              <w:rPr>
                <w:szCs w:val="24"/>
                <w:lang w:val="en-US"/>
              </w:rPr>
              <w:t>he</w:t>
            </w:r>
            <w:r w:rsidRPr="00C80B1B">
              <w:rPr>
                <w:spacing w:val="-1"/>
                <w:szCs w:val="24"/>
                <w:lang w:val="en-US"/>
              </w:rPr>
              <w:t xml:space="preserve"> O</w:t>
            </w:r>
            <w:r w:rsidRPr="00C80B1B">
              <w:rPr>
                <w:spacing w:val="1"/>
                <w:szCs w:val="24"/>
                <w:lang w:val="en-US"/>
              </w:rPr>
              <w:t>ff</w:t>
            </w:r>
            <w:r w:rsidRPr="00C80B1B">
              <w:rPr>
                <w:spacing w:val="-1"/>
                <w:szCs w:val="24"/>
                <w:lang w:val="en-US"/>
              </w:rPr>
              <w:t>i</w:t>
            </w:r>
            <w:r w:rsidRPr="00C80B1B">
              <w:rPr>
                <w:szCs w:val="24"/>
                <w:lang w:val="en-US"/>
              </w:rPr>
              <w:t>ce</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 xml:space="preserve"> N</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3"/>
                <w:szCs w:val="24"/>
                <w:lang w:val="en-US"/>
              </w:rPr>
              <w:t>a</w:t>
            </w:r>
            <w:r w:rsidRPr="00C80B1B">
              <w:rPr>
                <w:szCs w:val="24"/>
                <w:lang w:val="en-US"/>
              </w:rPr>
              <w:t xml:space="preserve">l </w:t>
            </w:r>
            <w:r w:rsidRPr="00C80B1B">
              <w:rPr>
                <w:spacing w:val="-1"/>
                <w:szCs w:val="24"/>
                <w:lang w:val="en-US"/>
              </w:rPr>
              <w:t>C</w:t>
            </w:r>
            <w:r w:rsidRPr="00C80B1B">
              <w:rPr>
                <w:szCs w:val="24"/>
                <w:lang w:val="en-US"/>
              </w:rPr>
              <w:t>oo</w:t>
            </w:r>
            <w:r w:rsidRPr="00C80B1B">
              <w:rPr>
                <w:spacing w:val="1"/>
                <w:szCs w:val="24"/>
                <w:lang w:val="en-US"/>
              </w:rPr>
              <w:t>r</w:t>
            </w:r>
            <w:r w:rsidRPr="00C80B1B">
              <w:rPr>
                <w:szCs w:val="24"/>
                <w:lang w:val="en-US"/>
              </w:rPr>
              <w:t>d</w:t>
            </w:r>
            <w:r w:rsidRPr="00C80B1B">
              <w:rPr>
                <w:spacing w:val="-1"/>
                <w:szCs w:val="24"/>
                <w:lang w:val="en-US"/>
              </w:rPr>
              <w:t>i</w:t>
            </w:r>
            <w:r w:rsidRPr="00C80B1B">
              <w:rPr>
                <w:szCs w:val="24"/>
                <w:lang w:val="en-US"/>
              </w:rPr>
              <w:t>na</w:t>
            </w:r>
            <w:r w:rsidRPr="00C80B1B">
              <w:rPr>
                <w:spacing w:val="1"/>
                <w:szCs w:val="24"/>
                <w:lang w:val="en-US"/>
              </w:rPr>
              <w:t>t</w:t>
            </w:r>
            <w:r w:rsidRPr="00C80B1B">
              <w:rPr>
                <w:szCs w:val="24"/>
                <w:lang w:val="en-US"/>
              </w:rPr>
              <w:t>or</w:t>
            </w:r>
            <w:r w:rsidRPr="00C80B1B">
              <w:rPr>
                <w:spacing w:val="-2"/>
                <w:szCs w:val="24"/>
                <w:lang w:val="en-US"/>
              </w:rPr>
              <w:t xml:space="preserve"> </w:t>
            </w:r>
            <w:r w:rsidRPr="00C80B1B">
              <w:rPr>
                <w:spacing w:val="3"/>
                <w:szCs w:val="24"/>
                <w:lang w:val="en-US"/>
              </w:rPr>
              <w:t>f</w:t>
            </w:r>
            <w:r w:rsidRPr="00C80B1B">
              <w:rPr>
                <w:spacing w:val="-3"/>
                <w:szCs w:val="24"/>
                <w:lang w:val="en-US"/>
              </w:rPr>
              <w:t>o</w:t>
            </w:r>
            <w:r w:rsidRPr="00C80B1B">
              <w:rPr>
                <w:szCs w:val="24"/>
                <w:lang w:val="en-US"/>
              </w:rPr>
              <w:t>r</w:t>
            </w:r>
            <w:r w:rsidRPr="00C80B1B">
              <w:rPr>
                <w:spacing w:val="2"/>
                <w:szCs w:val="24"/>
                <w:lang w:val="en-US"/>
              </w:rPr>
              <w:t xml:space="preserve"> </w:t>
            </w:r>
            <w:r w:rsidRPr="00C80B1B">
              <w:rPr>
                <w:spacing w:val="-1"/>
                <w:szCs w:val="24"/>
                <w:lang w:val="en-US"/>
              </w:rPr>
              <w:t>H</w:t>
            </w:r>
            <w:r w:rsidRPr="00C80B1B">
              <w:rPr>
                <w:szCs w:val="24"/>
                <w:lang w:val="en-US"/>
              </w:rPr>
              <w:t>ea</w:t>
            </w:r>
            <w:r w:rsidRPr="00C80B1B">
              <w:rPr>
                <w:spacing w:val="-1"/>
                <w:szCs w:val="24"/>
                <w:lang w:val="en-US"/>
              </w:rPr>
              <w:t>l</w:t>
            </w:r>
            <w:r w:rsidRPr="00C80B1B">
              <w:rPr>
                <w:spacing w:val="1"/>
                <w:szCs w:val="24"/>
                <w:lang w:val="en-US"/>
              </w:rPr>
              <w:t>t</w:t>
            </w:r>
            <w:r w:rsidRPr="00C80B1B">
              <w:rPr>
                <w:szCs w:val="24"/>
                <w:lang w:val="en-US"/>
              </w:rPr>
              <w:t>h</w:t>
            </w:r>
            <w:r w:rsidRPr="00C80B1B">
              <w:rPr>
                <w:spacing w:val="-1"/>
                <w:szCs w:val="24"/>
                <w:lang w:val="en-US"/>
              </w:rPr>
              <w:t xml:space="preserve"> I</w:t>
            </w:r>
            <w:r w:rsidRPr="00C80B1B">
              <w:rPr>
                <w:spacing w:val="-3"/>
                <w:szCs w:val="24"/>
                <w:lang w:val="en-US"/>
              </w:rPr>
              <w:t>n</w:t>
            </w:r>
            <w:r w:rsidRPr="00C80B1B">
              <w:rPr>
                <w:spacing w:val="3"/>
                <w:szCs w:val="24"/>
                <w:lang w:val="en-US"/>
              </w:rPr>
              <w:t>f</w:t>
            </w:r>
            <w:r w:rsidRPr="00C80B1B">
              <w:rPr>
                <w:szCs w:val="24"/>
                <w:lang w:val="en-US"/>
              </w:rPr>
              <w:t>o</w:t>
            </w:r>
            <w:r w:rsidRPr="00C80B1B">
              <w:rPr>
                <w:spacing w:val="-2"/>
                <w:szCs w:val="24"/>
                <w:lang w:val="en-US"/>
              </w:rPr>
              <w:t>r</w:t>
            </w:r>
            <w:r w:rsidRPr="00C80B1B">
              <w:rPr>
                <w:spacing w:val="1"/>
                <w:szCs w:val="24"/>
                <w:lang w:val="en-US"/>
              </w:rPr>
              <w:t>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2"/>
                <w:szCs w:val="24"/>
                <w:lang w:val="en-US"/>
              </w:rPr>
              <w:t>T</w:t>
            </w:r>
            <w:r w:rsidRPr="00C80B1B">
              <w:rPr>
                <w:spacing w:val="-3"/>
                <w:szCs w:val="24"/>
                <w:lang w:val="en-US"/>
              </w:rPr>
              <w:t>e</w:t>
            </w:r>
            <w:r w:rsidRPr="00C80B1B">
              <w:rPr>
                <w:szCs w:val="24"/>
                <w:lang w:val="en-US"/>
              </w:rPr>
              <w:t>chno</w:t>
            </w:r>
            <w:r w:rsidRPr="00C80B1B">
              <w:rPr>
                <w:spacing w:val="-1"/>
                <w:szCs w:val="24"/>
                <w:lang w:val="en-US"/>
              </w:rPr>
              <w:t>l</w:t>
            </w:r>
            <w:r w:rsidRPr="00C80B1B">
              <w:rPr>
                <w:szCs w:val="24"/>
                <w:lang w:val="en-US"/>
              </w:rPr>
              <w:t>o</w:t>
            </w:r>
            <w:r w:rsidRPr="00C80B1B">
              <w:rPr>
                <w:spacing w:val="2"/>
                <w:szCs w:val="24"/>
                <w:lang w:val="en-US"/>
              </w:rPr>
              <w:t>g</w:t>
            </w:r>
            <w:r w:rsidRPr="00C80B1B">
              <w:rPr>
                <w:szCs w:val="24"/>
                <w:lang w:val="en-US"/>
              </w:rPr>
              <w:t>y</w:t>
            </w:r>
            <w:r w:rsidRPr="00C80B1B">
              <w:rPr>
                <w:spacing w:val="-1"/>
                <w:szCs w:val="24"/>
                <w:lang w:val="en-US"/>
              </w:rPr>
              <w:t xml:space="preserve"> </w:t>
            </w:r>
            <w:r w:rsidRPr="00C80B1B">
              <w:rPr>
                <w:spacing w:val="-2"/>
                <w:szCs w:val="24"/>
                <w:lang w:val="en-US"/>
              </w:rPr>
              <w:t>(</w:t>
            </w:r>
            <w:r w:rsidRPr="00C80B1B">
              <w:rPr>
                <w:spacing w:val="1"/>
                <w:szCs w:val="24"/>
                <w:lang w:val="en-US"/>
              </w:rPr>
              <w:t>O</w:t>
            </w:r>
            <w:r w:rsidRPr="00C80B1B">
              <w:rPr>
                <w:spacing w:val="-1"/>
                <w:szCs w:val="24"/>
                <w:lang w:val="en-US"/>
              </w:rPr>
              <w:t>NC</w:t>
            </w:r>
            <w:r w:rsidRPr="00C80B1B">
              <w:rPr>
                <w:szCs w:val="24"/>
                <w:lang w:val="en-US"/>
              </w:rPr>
              <w:t>)</w:t>
            </w:r>
            <w:r w:rsidRPr="00C80B1B">
              <w:rPr>
                <w:spacing w:val="2"/>
                <w:szCs w:val="24"/>
                <w:lang w:val="en-US"/>
              </w:rPr>
              <w:t xml:space="preserve"> </w:t>
            </w:r>
            <w:r w:rsidRPr="00C80B1B">
              <w:rPr>
                <w:spacing w:val="-1"/>
                <w:szCs w:val="24"/>
                <w:lang w:val="en-US"/>
              </w:rPr>
              <w:t>U</w:t>
            </w:r>
            <w:r w:rsidRPr="00C80B1B">
              <w:rPr>
                <w:szCs w:val="24"/>
                <w:lang w:val="en-US"/>
              </w:rPr>
              <w:t>se</w:t>
            </w:r>
            <w:r w:rsidRPr="00C80B1B">
              <w:rPr>
                <w:spacing w:val="-1"/>
                <w:szCs w:val="24"/>
                <w:lang w:val="en-US"/>
              </w:rPr>
              <w:t xml:space="preserve"> </w:t>
            </w:r>
            <w:r w:rsidRPr="00C80B1B">
              <w:rPr>
                <w:spacing w:val="-3"/>
                <w:szCs w:val="24"/>
                <w:lang w:val="en-US"/>
              </w:rPr>
              <w:t>o</w:t>
            </w:r>
            <w:r w:rsidRPr="00C80B1B">
              <w:rPr>
                <w:szCs w:val="24"/>
                <w:lang w:val="en-US"/>
              </w:rPr>
              <w:t xml:space="preserve">f </w:t>
            </w:r>
            <w:r w:rsidRPr="00C80B1B">
              <w:rPr>
                <w:spacing w:val="-1"/>
                <w:szCs w:val="24"/>
                <w:lang w:val="en-US"/>
              </w:rPr>
              <w:t>Bl</w:t>
            </w:r>
            <w:r w:rsidRPr="00C80B1B">
              <w:rPr>
                <w:szCs w:val="24"/>
                <w:lang w:val="en-US"/>
              </w:rPr>
              <w:t>oc</w:t>
            </w:r>
            <w:r w:rsidRPr="00C80B1B">
              <w:rPr>
                <w:spacing w:val="2"/>
                <w:szCs w:val="24"/>
                <w:lang w:val="en-US"/>
              </w:rPr>
              <w:t>k</w:t>
            </w:r>
            <w:r w:rsidRPr="00C80B1B">
              <w:rPr>
                <w:szCs w:val="24"/>
                <w:lang w:val="en-US"/>
              </w:rPr>
              <w:t>cha</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H</w:t>
            </w:r>
            <w:r w:rsidRPr="00C80B1B">
              <w:rPr>
                <w:szCs w:val="24"/>
                <w:lang w:val="en-US"/>
              </w:rPr>
              <w:t>ea</w:t>
            </w:r>
            <w:r w:rsidRPr="00C80B1B">
              <w:rPr>
                <w:spacing w:val="-1"/>
                <w:szCs w:val="24"/>
                <w:lang w:val="en-US"/>
              </w:rPr>
              <w:t>l</w:t>
            </w:r>
            <w:r w:rsidRPr="00C80B1B">
              <w:rPr>
                <w:spacing w:val="1"/>
                <w:szCs w:val="24"/>
                <w:lang w:val="en-US"/>
              </w:rPr>
              <w:t>t</w:t>
            </w:r>
            <w:r w:rsidRPr="00C80B1B">
              <w:rPr>
                <w:szCs w:val="24"/>
                <w:lang w:val="en-US"/>
              </w:rPr>
              <w:t>h</w:t>
            </w:r>
            <w:r w:rsidRPr="00C80B1B">
              <w:rPr>
                <w:spacing w:val="-1"/>
                <w:szCs w:val="24"/>
                <w:lang w:val="en-US"/>
              </w:rPr>
              <w:t xml:space="preserve"> I</w:t>
            </w:r>
            <w:r w:rsidRPr="00C80B1B">
              <w:rPr>
                <w:szCs w:val="24"/>
                <w:lang w:val="en-US"/>
              </w:rPr>
              <w:t>T</w:t>
            </w:r>
            <w:r w:rsidRPr="00C80B1B">
              <w:rPr>
                <w:spacing w:val="1"/>
                <w:szCs w:val="24"/>
                <w:lang w:val="en-US"/>
              </w:rPr>
              <w:t xml:space="preserve"> </w:t>
            </w:r>
            <w:r w:rsidRPr="00C80B1B">
              <w:rPr>
                <w:spacing w:val="-3"/>
                <w:szCs w:val="24"/>
                <w:lang w:val="en-US"/>
              </w:rPr>
              <w:t>a</w:t>
            </w:r>
            <w:r w:rsidRPr="00C80B1B">
              <w:rPr>
                <w:szCs w:val="24"/>
                <w:lang w:val="en-US"/>
              </w:rPr>
              <w:t>nd</w:t>
            </w:r>
            <w:r w:rsidRPr="00C80B1B">
              <w:rPr>
                <w:spacing w:val="1"/>
                <w:szCs w:val="24"/>
                <w:lang w:val="en-US"/>
              </w:rPr>
              <w:t xml:space="preserve"> </w:t>
            </w:r>
            <w:r w:rsidRPr="00C80B1B">
              <w:rPr>
                <w:spacing w:val="-1"/>
                <w:szCs w:val="24"/>
                <w:lang w:val="en-US"/>
              </w:rPr>
              <w:t>H</w:t>
            </w:r>
            <w:r w:rsidRPr="00C80B1B">
              <w:rPr>
                <w:szCs w:val="24"/>
                <w:lang w:val="en-US"/>
              </w:rPr>
              <w:t>ea</w:t>
            </w:r>
            <w:r w:rsidRPr="00C80B1B">
              <w:rPr>
                <w:spacing w:val="-1"/>
                <w:szCs w:val="24"/>
                <w:lang w:val="en-US"/>
              </w:rPr>
              <w:t>l</w:t>
            </w:r>
            <w:r w:rsidRPr="00C80B1B">
              <w:rPr>
                <w:spacing w:val="1"/>
                <w:szCs w:val="24"/>
                <w:lang w:val="en-US"/>
              </w:rPr>
              <w:t>t</w:t>
            </w:r>
            <w:r w:rsidRPr="00C80B1B">
              <w:rPr>
                <w:szCs w:val="24"/>
                <w:lang w:val="en-US"/>
              </w:rPr>
              <w:t>h</w:t>
            </w:r>
            <w:r w:rsidRPr="00C80B1B">
              <w:rPr>
                <w:spacing w:val="-2"/>
                <w:szCs w:val="24"/>
                <w:lang w:val="en-US"/>
              </w:rPr>
              <w:t>-</w:t>
            </w:r>
            <w:r w:rsidRPr="00C80B1B">
              <w:rPr>
                <w:spacing w:val="1"/>
                <w:szCs w:val="24"/>
                <w:lang w:val="en-US"/>
              </w:rPr>
              <w:t>r</w:t>
            </w:r>
            <w:r w:rsidRPr="00C80B1B">
              <w:rPr>
                <w:szCs w:val="24"/>
                <w:lang w:val="en-US"/>
              </w:rPr>
              <w:t>e</w:t>
            </w:r>
            <w:r w:rsidRPr="00C80B1B">
              <w:rPr>
                <w:spacing w:val="-1"/>
                <w:szCs w:val="24"/>
                <w:lang w:val="en-US"/>
              </w:rPr>
              <w:t>l</w:t>
            </w:r>
            <w:r w:rsidRPr="00C80B1B">
              <w:rPr>
                <w:szCs w:val="24"/>
                <w:lang w:val="en-US"/>
              </w:rPr>
              <w:t>a</w:t>
            </w:r>
            <w:r w:rsidRPr="00C80B1B">
              <w:rPr>
                <w:spacing w:val="1"/>
                <w:szCs w:val="24"/>
                <w:lang w:val="en-US"/>
              </w:rPr>
              <w:t>t</w:t>
            </w:r>
            <w:r w:rsidRPr="00C80B1B">
              <w:rPr>
                <w:szCs w:val="24"/>
                <w:lang w:val="en-US"/>
              </w:rPr>
              <w:t>ed</w:t>
            </w:r>
            <w:r w:rsidRPr="00C80B1B">
              <w:rPr>
                <w:spacing w:val="1"/>
                <w:szCs w:val="24"/>
                <w:lang w:val="en-US"/>
              </w:rPr>
              <w:t xml:space="preserve"> </w:t>
            </w:r>
            <w:r w:rsidRPr="00C80B1B">
              <w:rPr>
                <w:spacing w:val="-1"/>
                <w:szCs w:val="24"/>
                <w:lang w:val="en-US"/>
              </w:rPr>
              <w:t>R</w:t>
            </w:r>
            <w:r w:rsidRPr="00C80B1B">
              <w:rPr>
                <w:szCs w:val="24"/>
                <w:lang w:val="en-US"/>
              </w:rPr>
              <w:t>ese</w:t>
            </w:r>
            <w:r w:rsidRPr="00C80B1B">
              <w:rPr>
                <w:spacing w:val="-3"/>
                <w:szCs w:val="24"/>
                <w:lang w:val="en-US"/>
              </w:rPr>
              <w:t>a</w:t>
            </w:r>
            <w:r w:rsidRPr="00C80B1B">
              <w:rPr>
                <w:spacing w:val="1"/>
                <w:szCs w:val="24"/>
                <w:lang w:val="en-US"/>
              </w:rPr>
              <w:t>r</w:t>
            </w:r>
            <w:r w:rsidRPr="00C80B1B">
              <w:rPr>
                <w:szCs w:val="24"/>
                <w:lang w:val="en-US"/>
              </w:rPr>
              <w:t>ch</w:t>
            </w:r>
            <w:r w:rsidRPr="00C80B1B">
              <w:rPr>
                <w:spacing w:val="1"/>
                <w:szCs w:val="24"/>
                <w:lang w:val="en-US"/>
              </w:rPr>
              <w:t xml:space="preserve"> </w:t>
            </w:r>
            <w:r w:rsidRPr="00C80B1B">
              <w:rPr>
                <w:spacing w:val="-1"/>
                <w:szCs w:val="24"/>
                <w:lang w:val="en-US"/>
              </w:rPr>
              <w:t>C</w:t>
            </w:r>
            <w:r w:rsidRPr="00C80B1B">
              <w:rPr>
                <w:szCs w:val="24"/>
                <w:lang w:val="en-US"/>
              </w:rPr>
              <w:t>ha</w:t>
            </w:r>
            <w:r w:rsidRPr="00C80B1B">
              <w:rPr>
                <w:spacing w:val="-1"/>
                <w:szCs w:val="24"/>
                <w:lang w:val="en-US"/>
              </w:rPr>
              <w:t>ll</w:t>
            </w:r>
            <w:r w:rsidRPr="00C80B1B">
              <w:rPr>
                <w:szCs w:val="24"/>
                <w:lang w:val="en-US"/>
              </w:rPr>
              <w:t>en</w:t>
            </w:r>
            <w:r w:rsidRPr="00C80B1B">
              <w:rPr>
                <w:spacing w:val="2"/>
                <w:szCs w:val="24"/>
                <w:lang w:val="en-US"/>
              </w:rPr>
              <w:t>g</w:t>
            </w:r>
            <w:r w:rsidRPr="00C80B1B">
              <w:rPr>
                <w:spacing w:val="-3"/>
                <w:szCs w:val="24"/>
                <w:lang w:val="en-US"/>
              </w:rPr>
              <w:t>e</w:t>
            </w:r>
            <w:r w:rsidRPr="00C80B1B">
              <w:rPr>
                <w:szCs w:val="24"/>
                <w:lang w:val="en-US"/>
              </w:rPr>
              <w:t>,</w:t>
            </w:r>
            <w:r w:rsidRPr="00C80B1B">
              <w:rPr>
                <w:spacing w:val="-5"/>
                <w:szCs w:val="24"/>
                <w:lang w:val="en-US"/>
              </w:rPr>
              <w:t xml:space="preserve"> </w:t>
            </w:r>
            <w:r w:rsidRPr="00C80B1B">
              <w:rPr>
                <w:spacing w:val="8"/>
                <w:szCs w:val="24"/>
                <w:lang w:val="en-US"/>
              </w:rPr>
              <w:t>W</w:t>
            </w:r>
            <w:r w:rsidRPr="00C80B1B">
              <w:rPr>
                <w:spacing w:val="-3"/>
                <w:szCs w:val="24"/>
                <w:lang w:val="en-US"/>
              </w:rPr>
              <w:t>i</w:t>
            </w:r>
            <w:r w:rsidRPr="00C80B1B">
              <w:rPr>
                <w:szCs w:val="24"/>
                <w:lang w:val="en-US"/>
              </w:rPr>
              <w:t>nne</w:t>
            </w:r>
            <w:r w:rsidRPr="00C80B1B">
              <w:rPr>
                <w:spacing w:val="-2"/>
                <w:szCs w:val="24"/>
                <w:lang w:val="en-US"/>
              </w:rPr>
              <w:t>r</w:t>
            </w:r>
            <w:r w:rsidRPr="00C80B1B">
              <w:rPr>
                <w:szCs w:val="24"/>
                <w:lang w:val="en-US"/>
              </w:rPr>
              <w:t xml:space="preserve">, </w:t>
            </w:r>
            <w:r w:rsidRPr="00C80B1B">
              <w:rPr>
                <w:spacing w:val="-1"/>
                <w:szCs w:val="24"/>
                <w:lang w:val="en-US"/>
              </w:rPr>
              <w:t>UCS</w:t>
            </w:r>
            <w:r w:rsidRPr="00C80B1B">
              <w:rPr>
                <w:szCs w:val="24"/>
                <w:lang w:val="en-US"/>
              </w:rPr>
              <w:t xml:space="preserve">D </w:t>
            </w:r>
            <w:r w:rsidRPr="00C80B1B">
              <w:rPr>
                <w:spacing w:val="2"/>
                <w:szCs w:val="24"/>
                <w:lang w:val="en-US"/>
              </w:rPr>
              <w:t>T</w:t>
            </w:r>
            <w:r w:rsidRPr="00C80B1B">
              <w:rPr>
                <w:szCs w:val="24"/>
                <w:lang w:val="en-US"/>
              </w:rPr>
              <w:t>ea</w:t>
            </w:r>
            <w:r w:rsidRPr="00C80B1B">
              <w:rPr>
                <w:spacing w:val="-1"/>
                <w:szCs w:val="24"/>
                <w:lang w:val="en-US"/>
              </w:rPr>
              <w:t>m</w:t>
            </w:r>
            <w:r w:rsidRPr="00C80B1B">
              <w:rPr>
                <w:szCs w:val="24"/>
                <w:lang w:val="en-US"/>
              </w:rPr>
              <w:t xml:space="preserve">. </w:t>
            </w:r>
            <w:r w:rsidRPr="00C80B1B">
              <w:rPr>
                <w:spacing w:val="-1"/>
                <w:szCs w:val="24"/>
                <w:lang w:val="en-US"/>
              </w:rPr>
              <w:t>B</w:t>
            </w:r>
            <w:r w:rsidRPr="00C80B1B">
              <w:rPr>
                <w:szCs w:val="24"/>
                <w:lang w:val="en-US"/>
              </w:rPr>
              <w:t>est</w:t>
            </w:r>
            <w:r w:rsidRPr="00C80B1B">
              <w:rPr>
                <w:spacing w:val="40"/>
                <w:szCs w:val="24"/>
                <w:lang w:val="en-US"/>
              </w:rPr>
              <w:t xml:space="preserve"> </w:t>
            </w:r>
            <w:r w:rsidRPr="00C80B1B">
              <w:rPr>
                <w:spacing w:val="-9"/>
                <w:w w:val="111"/>
                <w:szCs w:val="24"/>
                <w:lang w:val="en-US"/>
              </w:rPr>
              <w:t>A</w:t>
            </w:r>
            <w:r w:rsidRPr="00C80B1B">
              <w:rPr>
                <w:w w:val="111"/>
                <w:szCs w:val="24"/>
                <w:lang w:val="en-US"/>
              </w:rPr>
              <w:t>pp</w:t>
            </w:r>
            <w:r w:rsidRPr="00C80B1B">
              <w:rPr>
                <w:spacing w:val="1"/>
                <w:w w:val="111"/>
                <w:szCs w:val="24"/>
                <w:lang w:val="en-US"/>
              </w:rPr>
              <w:t>li</w:t>
            </w:r>
            <w:r w:rsidRPr="00C80B1B">
              <w:rPr>
                <w:w w:val="111"/>
                <w:szCs w:val="24"/>
                <w:lang w:val="en-US"/>
              </w:rPr>
              <w:t>ca</w:t>
            </w:r>
            <w:r w:rsidRPr="00C80B1B">
              <w:rPr>
                <w:spacing w:val="1"/>
                <w:w w:val="111"/>
                <w:szCs w:val="24"/>
                <w:lang w:val="en-US"/>
              </w:rPr>
              <w:t>ti</w:t>
            </w:r>
            <w:r w:rsidRPr="00C80B1B">
              <w:rPr>
                <w:w w:val="111"/>
                <w:szCs w:val="24"/>
                <w:lang w:val="en-US"/>
              </w:rPr>
              <w:t>on</w:t>
            </w:r>
            <w:r w:rsidRPr="00C80B1B">
              <w:rPr>
                <w:spacing w:val="-4"/>
                <w:w w:val="111"/>
                <w:szCs w:val="24"/>
                <w:lang w:val="en-US"/>
              </w:rPr>
              <w:t xml:space="preserve"> </w:t>
            </w:r>
            <w:r w:rsidRPr="00C80B1B">
              <w:rPr>
                <w:spacing w:val="-1"/>
                <w:szCs w:val="24"/>
                <w:lang w:val="en-US"/>
              </w:rPr>
              <w:t>P</w:t>
            </w:r>
            <w:r w:rsidRPr="00C80B1B">
              <w:rPr>
                <w:szCs w:val="24"/>
                <w:lang w:val="en-US"/>
              </w:rPr>
              <w:t>aper</w:t>
            </w:r>
            <w:r w:rsidRPr="00C80B1B">
              <w:rPr>
                <w:spacing w:val="24"/>
                <w:szCs w:val="24"/>
                <w:lang w:val="en-US"/>
              </w:rPr>
              <w:t xml:space="preserve"> </w:t>
            </w:r>
            <w:r w:rsidRPr="00C80B1B">
              <w:rPr>
                <w:spacing w:val="-8"/>
                <w:szCs w:val="24"/>
                <w:lang w:val="en-US"/>
              </w:rPr>
              <w:t>A</w:t>
            </w:r>
            <w:r w:rsidRPr="00C80B1B">
              <w:rPr>
                <w:spacing w:val="6"/>
                <w:szCs w:val="24"/>
                <w:lang w:val="en-US"/>
              </w:rPr>
              <w:t>w</w:t>
            </w:r>
            <w:r w:rsidRPr="00C80B1B">
              <w:rPr>
                <w:szCs w:val="24"/>
                <w:lang w:val="en-US"/>
              </w:rPr>
              <w:t>ar</w:t>
            </w:r>
            <w:r w:rsidRPr="00C80B1B">
              <w:rPr>
                <w:spacing w:val="-3"/>
                <w:szCs w:val="24"/>
                <w:lang w:val="en-US"/>
              </w:rPr>
              <w:t>d</w:t>
            </w:r>
            <w:r w:rsidRPr="00C80B1B">
              <w:rPr>
                <w:szCs w:val="24"/>
                <w:lang w:val="en-US"/>
              </w:rPr>
              <w:t>.</w:t>
            </w:r>
            <w:r w:rsidRPr="00C80B1B">
              <w:rPr>
                <w:spacing w:val="51"/>
                <w:szCs w:val="24"/>
                <w:lang w:val="en-US"/>
              </w:rPr>
              <w:t xml:space="preserve"> </w:t>
            </w:r>
            <w:r w:rsidRPr="00C80B1B">
              <w:rPr>
                <w:spacing w:val="-1"/>
                <w:szCs w:val="24"/>
                <w:lang w:val="en-US"/>
              </w:rPr>
              <w:t>C</w:t>
            </w:r>
            <w:r w:rsidRPr="00C80B1B">
              <w:rPr>
                <w:szCs w:val="24"/>
                <w:lang w:val="en-US"/>
              </w:rPr>
              <w:t>o</w:t>
            </w:r>
            <w:r w:rsidRPr="00C80B1B">
              <w:rPr>
                <w:spacing w:val="-3"/>
                <w:szCs w:val="24"/>
                <w:lang w:val="en-US"/>
              </w:rPr>
              <w:t>n</w:t>
            </w:r>
            <w:r w:rsidRPr="00C80B1B">
              <w:rPr>
                <w:spacing w:val="1"/>
                <w:szCs w:val="24"/>
                <w:lang w:val="en-US"/>
              </w:rPr>
              <w:t>f</w:t>
            </w:r>
            <w:r w:rsidRPr="00C80B1B">
              <w:rPr>
                <w:szCs w:val="24"/>
                <w:lang w:val="en-US"/>
              </w:rPr>
              <w:t>e</w:t>
            </w:r>
            <w:r w:rsidRPr="00C80B1B">
              <w:rPr>
                <w:spacing w:val="1"/>
                <w:szCs w:val="24"/>
                <w:lang w:val="en-US"/>
              </w:rPr>
              <w:t>r</w:t>
            </w:r>
            <w:r w:rsidRPr="00C80B1B">
              <w:rPr>
                <w:szCs w:val="24"/>
                <w:lang w:val="en-US"/>
              </w:rPr>
              <w:t>ence</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pacing w:val="-3"/>
                <w:szCs w:val="24"/>
                <w:lang w:val="en-US"/>
              </w:rPr>
              <w:t>A</w:t>
            </w:r>
            <w:r w:rsidRPr="00C80B1B">
              <w:rPr>
                <w:szCs w:val="24"/>
                <w:lang w:val="en-US"/>
              </w:rPr>
              <w:t>u</w:t>
            </w:r>
            <w:r w:rsidRPr="00C80B1B">
              <w:rPr>
                <w:spacing w:val="1"/>
                <w:szCs w:val="24"/>
                <w:lang w:val="en-US"/>
              </w:rPr>
              <w:t>t</w:t>
            </w:r>
            <w:r w:rsidRPr="00C80B1B">
              <w:rPr>
                <w:szCs w:val="24"/>
                <w:lang w:val="en-US"/>
              </w:rPr>
              <w:t>o</w:t>
            </w:r>
            <w:r w:rsidRPr="00C80B1B">
              <w:rPr>
                <w:spacing w:val="1"/>
                <w:szCs w:val="24"/>
                <w:lang w:val="en-US"/>
              </w:rPr>
              <w:t>m</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c</w:t>
            </w:r>
            <w:r w:rsidRPr="00C80B1B">
              <w:rPr>
                <w:spacing w:val="2"/>
                <w:szCs w:val="24"/>
                <w:lang w:val="en-US"/>
              </w:rPr>
              <w:t xml:space="preserve"> </w:t>
            </w:r>
            <w:r w:rsidRPr="00C80B1B">
              <w:rPr>
                <w:spacing w:val="-1"/>
                <w:szCs w:val="24"/>
                <w:lang w:val="en-US"/>
              </w:rPr>
              <w:t>K</w:t>
            </w:r>
            <w:r w:rsidRPr="00C80B1B">
              <w:rPr>
                <w:szCs w:val="24"/>
                <w:lang w:val="en-US"/>
              </w:rPr>
              <w:t>no</w:t>
            </w:r>
            <w:r w:rsidRPr="00C80B1B">
              <w:rPr>
                <w:spacing w:val="-3"/>
                <w:szCs w:val="24"/>
                <w:lang w:val="en-US"/>
              </w:rPr>
              <w:t>w</w:t>
            </w:r>
            <w:r w:rsidRPr="00C80B1B">
              <w:rPr>
                <w:spacing w:val="-1"/>
                <w:szCs w:val="24"/>
                <w:lang w:val="en-US"/>
              </w:rPr>
              <w:t>l</w:t>
            </w:r>
            <w:r w:rsidRPr="00C80B1B">
              <w:rPr>
                <w:szCs w:val="24"/>
                <w:lang w:val="en-US"/>
              </w:rPr>
              <w:t>ed</w:t>
            </w:r>
            <w:r w:rsidRPr="00C80B1B">
              <w:rPr>
                <w:spacing w:val="2"/>
                <w:szCs w:val="24"/>
                <w:lang w:val="en-US"/>
              </w:rPr>
              <w:t>g</w:t>
            </w:r>
            <w:r w:rsidRPr="00C80B1B">
              <w:rPr>
                <w:szCs w:val="24"/>
                <w:lang w:val="en-US"/>
              </w:rPr>
              <w:t>e</w:t>
            </w:r>
            <w:r w:rsidRPr="00C80B1B">
              <w:rPr>
                <w:spacing w:val="1"/>
                <w:szCs w:val="24"/>
                <w:lang w:val="en-US"/>
              </w:rPr>
              <w:t xml:space="preserve"> </w:t>
            </w:r>
            <w:r w:rsidRPr="00C80B1B">
              <w:rPr>
                <w:spacing w:val="-1"/>
                <w:szCs w:val="24"/>
                <w:lang w:val="en-US"/>
              </w:rPr>
              <w:t>B</w:t>
            </w:r>
            <w:r w:rsidRPr="00C80B1B">
              <w:rPr>
                <w:szCs w:val="24"/>
                <w:lang w:val="en-US"/>
              </w:rPr>
              <w:t>a</w:t>
            </w:r>
            <w:r w:rsidRPr="00C80B1B">
              <w:rPr>
                <w:spacing w:val="-2"/>
                <w:szCs w:val="24"/>
                <w:lang w:val="en-US"/>
              </w:rPr>
              <w:t>s</w:t>
            </w:r>
            <w:r w:rsidRPr="00C80B1B">
              <w:rPr>
                <w:szCs w:val="24"/>
                <w:lang w:val="en-US"/>
              </w:rPr>
              <w:t>e</w:t>
            </w:r>
            <w:r w:rsidRPr="00C80B1B">
              <w:rPr>
                <w:spacing w:val="1"/>
                <w:szCs w:val="24"/>
                <w:lang w:val="en-US"/>
              </w:rPr>
              <w:t xml:space="preserve"> </w:t>
            </w:r>
            <w:r w:rsidRPr="00C80B1B">
              <w:rPr>
                <w:spacing w:val="-1"/>
                <w:szCs w:val="24"/>
                <w:lang w:val="en-US"/>
              </w:rPr>
              <w:t>C</w:t>
            </w:r>
            <w:r w:rsidRPr="00C80B1B">
              <w:rPr>
                <w:szCs w:val="24"/>
                <w:lang w:val="en-US"/>
              </w:rPr>
              <w:t>ons</w:t>
            </w:r>
            <w:r w:rsidRPr="00C80B1B">
              <w:rPr>
                <w:spacing w:val="-1"/>
                <w:szCs w:val="24"/>
                <w:lang w:val="en-US"/>
              </w:rPr>
              <w:t>t</w:t>
            </w:r>
            <w:r w:rsidRPr="00C80B1B">
              <w:rPr>
                <w:spacing w:val="1"/>
                <w:szCs w:val="24"/>
                <w:lang w:val="en-US"/>
              </w:rPr>
              <w:t>r</w:t>
            </w:r>
            <w:r w:rsidRPr="00C80B1B">
              <w:rPr>
                <w:szCs w:val="24"/>
                <w:lang w:val="en-US"/>
              </w:rPr>
              <w:t>uc</w:t>
            </w:r>
            <w:r w:rsidRPr="00C80B1B">
              <w:rPr>
                <w:spacing w:val="1"/>
                <w:szCs w:val="24"/>
                <w:lang w:val="en-US"/>
              </w:rPr>
              <w:t>t</w:t>
            </w:r>
            <w:r w:rsidRPr="00C80B1B">
              <w:rPr>
                <w:spacing w:val="-1"/>
                <w:szCs w:val="24"/>
                <w:lang w:val="en-US"/>
              </w:rPr>
              <w:t>i</w:t>
            </w:r>
            <w:r w:rsidRPr="00C80B1B">
              <w:rPr>
                <w:szCs w:val="24"/>
                <w:lang w:val="en-US"/>
              </w:rPr>
              <w:t>on</w:t>
            </w:r>
          </w:p>
          <w:p w14:paraId="39336095" w14:textId="77777777" w:rsidR="00C80B1B" w:rsidRPr="00C80B1B" w:rsidRDefault="00C80B1B" w:rsidP="00154E34">
            <w:pPr>
              <w:autoSpaceDE w:val="0"/>
              <w:autoSpaceDN w:val="0"/>
              <w:spacing w:before="1" w:line="240" w:lineRule="auto"/>
              <w:ind w:left="517" w:right="-20"/>
              <w:rPr>
                <w:szCs w:val="24"/>
                <w:lang w:val="en-US"/>
              </w:rPr>
            </w:pPr>
            <w:r w:rsidRPr="00C80B1B">
              <w:rPr>
                <w:spacing w:val="1"/>
                <w:szCs w:val="24"/>
                <w:lang w:val="en-US"/>
              </w:rPr>
              <w:t>(</w:t>
            </w:r>
            <w:r w:rsidRPr="00C80B1B">
              <w:rPr>
                <w:spacing w:val="-1"/>
                <w:szCs w:val="24"/>
                <w:lang w:val="en-US"/>
              </w:rPr>
              <w:t>AKB</w:t>
            </w:r>
            <w:r w:rsidRPr="00C80B1B">
              <w:rPr>
                <w:szCs w:val="24"/>
                <w:lang w:val="en-US"/>
              </w:rPr>
              <w:t xml:space="preserve">C 2019) </w:t>
            </w:r>
            <w:r w:rsidRPr="00C80B1B">
              <w:rPr>
                <w:spacing w:val="1"/>
                <w:szCs w:val="24"/>
                <w:lang w:val="en-US"/>
              </w:rPr>
              <w:t>(</w:t>
            </w:r>
            <w:r w:rsidRPr="00C80B1B">
              <w:rPr>
                <w:szCs w:val="24"/>
                <w:lang w:val="en-US"/>
              </w:rPr>
              <w:t>as</w:t>
            </w:r>
            <w:r w:rsidRPr="00C80B1B">
              <w:rPr>
                <w:spacing w:val="-1"/>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 xml:space="preserve"> </w:t>
            </w:r>
            <w:r w:rsidRPr="00C80B1B">
              <w:rPr>
                <w:szCs w:val="24"/>
                <w:lang w:val="en-US"/>
              </w:rPr>
              <w:t>co</w:t>
            </w:r>
            <w:r w:rsidRPr="00C80B1B">
              <w:rPr>
                <w:spacing w:val="-2"/>
                <w:szCs w:val="24"/>
                <w:lang w:val="en-US"/>
              </w:rPr>
              <w:t>r</w:t>
            </w:r>
            <w:r w:rsidRPr="00C80B1B">
              <w:rPr>
                <w:spacing w:val="1"/>
                <w:szCs w:val="24"/>
                <w:lang w:val="en-US"/>
              </w:rPr>
              <w:t>r</w:t>
            </w:r>
            <w:r w:rsidRPr="00C80B1B">
              <w:rPr>
                <w:szCs w:val="24"/>
                <w:lang w:val="en-US"/>
              </w:rPr>
              <w:t>espond</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zCs w:val="24"/>
                <w:lang w:val="en-US"/>
              </w:rPr>
              <w:t>au</w:t>
            </w:r>
            <w:r w:rsidRPr="00C80B1B">
              <w:rPr>
                <w:spacing w:val="1"/>
                <w:szCs w:val="24"/>
                <w:lang w:val="en-US"/>
              </w:rPr>
              <w:t>t</w:t>
            </w:r>
            <w:r w:rsidRPr="00C80B1B">
              <w:rPr>
                <w:szCs w:val="24"/>
                <w:lang w:val="en-US"/>
              </w:rPr>
              <w:t>h</w:t>
            </w:r>
            <w:r w:rsidRPr="00C80B1B">
              <w:rPr>
                <w:spacing w:val="-3"/>
                <w:szCs w:val="24"/>
                <w:lang w:val="en-US"/>
              </w:rPr>
              <w:t>o</w:t>
            </w:r>
            <w:r w:rsidRPr="00C80B1B">
              <w:rPr>
                <w:spacing w:val="1"/>
                <w:szCs w:val="24"/>
                <w:lang w:val="en-US"/>
              </w:rPr>
              <w:t>r</w:t>
            </w:r>
            <w:r w:rsidRPr="00C80B1B">
              <w:rPr>
                <w:spacing w:val="-2"/>
                <w:szCs w:val="24"/>
                <w:lang w:val="en-US"/>
              </w:rPr>
              <w:t>)</w:t>
            </w:r>
            <w:r w:rsidRPr="00C80B1B">
              <w:rPr>
                <w:szCs w:val="24"/>
                <w:lang w:val="en-US"/>
              </w:rPr>
              <w:t>.</w:t>
            </w:r>
          </w:p>
        </w:tc>
      </w:tr>
    </w:tbl>
    <w:p w14:paraId="26F1D3DD" w14:textId="77777777" w:rsidR="00C80B1B" w:rsidRPr="00C80B1B" w:rsidRDefault="00C80B1B" w:rsidP="00154E34">
      <w:pPr>
        <w:autoSpaceDE w:val="0"/>
        <w:autoSpaceDN w:val="0"/>
        <w:spacing w:line="240" w:lineRule="auto"/>
        <w:rPr>
          <w:rFonts w:eastAsia="Times New Roman"/>
          <w:b/>
          <w:bCs/>
          <w:szCs w:val="20"/>
          <w:lang w:val="en-US"/>
        </w:rPr>
      </w:pPr>
    </w:p>
    <w:p w14:paraId="265981D5" w14:textId="77777777" w:rsidR="00C80B1B" w:rsidRPr="00C80B1B" w:rsidRDefault="00C80B1B" w:rsidP="00154E34">
      <w:pPr>
        <w:autoSpaceDE w:val="0"/>
        <w:autoSpaceDN w:val="0"/>
        <w:spacing w:after="120" w:line="240" w:lineRule="auto"/>
        <w:rPr>
          <w:rFonts w:eastAsia="Times New Roman"/>
          <w:b/>
          <w:bCs/>
          <w:szCs w:val="20"/>
          <w:lang w:val="en-US"/>
        </w:rPr>
      </w:pPr>
      <w:r w:rsidRPr="00C80B1B">
        <w:rPr>
          <w:rFonts w:eastAsia="Times New Roman"/>
          <w:b/>
          <w:bCs/>
          <w:szCs w:val="20"/>
          <w:lang w:val="en-US"/>
        </w:rPr>
        <w:t>C.</w:t>
      </w:r>
      <w:r w:rsidRPr="00C80B1B">
        <w:rPr>
          <w:rFonts w:eastAsia="Times New Roman"/>
          <w:b/>
          <w:bCs/>
          <w:szCs w:val="20"/>
          <w:lang w:val="en-US"/>
        </w:rPr>
        <w:tab/>
        <w:t>Contributions to Science</w:t>
      </w:r>
    </w:p>
    <w:p w14:paraId="0B73DA0D" w14:textId="7D08C615" w:rsidR="00C80B1B" w:rsidRPr="00154E34" w:rsidRDefault="00C80B1B" w:rsidP="00154E34">
      <w:pPr>
        <w:autoSpaceDE w:val="0"/>
        <w:autoSpaceDN w:val="0"/>
        <w:spacing w:line="240" w:lineRule="auto"/>
        <w:ind w:left="114" w:right="-20"/>
        <w:rPr>
          <w:b/>
          <w:bCs/>
          <w:szCs w:val="24"/>
          <w:lang w:val="en-US"/>
        </w:rPr>
      </w:pPr>
      <w:r w:rsidRPr="00C80B1B">
        <w:rPr>
          <w:b/>
          <w:bCs/>
          <w:szCs w:val="24"/>
          <w:lang w:val="en-US"/>
        </w:rPr>
        <w:t xml:space="preserve">1. </w:t>
      </w:r>
      <w:r w:rsidRPr="00C80B1B">
        <w:rPr>
          <w:b/>
          <w:bCs/>
          <w:spacing w:val="54"/>
          <w:szCs w:val="24"/>
          <w:lang w:val="en-US"/>
        </w:rPr>
        <w:t xml:space="preserve"> </w:t>
      </w:r>
      <w:r w:rsidRPr="00C80B1B">
        <w:rPr>
          <w:b/>
          <w:bCs/>
          <w:spacing w:val="-1"/>
          <w:szCs w:val="24"/>
          <w:lang w:val="en-US"/>
        </w:rPr>
        <w:t>Bi</w:t>
      </w:r>
      <w:r w:rsidRPr="00C80B1B">
        <w:rPr>
          <w:b/>
          <w:bCs/>
          <w:szCs w:val="24"/>
          <w:lang w:val="en-US"/>
        </w:rPr>
        <w:t>o</w:t>
      </w:r>
      <w:r w:rsidRPr="00C80B1B">
        <w:rPr>
          <w:b/>
          <w:bCs/>
          <w:spacing w:val="1"/>
          <w:szCs w:val="24"/>
          <w:lang w:val="en-US"/>
        </w:rPr>
        <w:t>m</w:t>
      </w:r>
      <w:r w:rsidRPr="00C80B1B">
        <w:rPr>
          <w:b/>
          <w:bCs/>
          <w:szCs w:val="24"/>
          <w:lang w:val="en-US"/>
        </w:rPr>
        <w:t>ed</w:t>
      </w:r>
      <w:r w:rsidRPr="00C80B1B">
        <w:rPr>
          <w:b/>
          <w:bCs/>
          <w:spacing w:val="-1"/>
          <w:szCs w:val="24"/>
          <w:lang w:val="en-US"/>
        </w:rPr>
        <w:t>i</w:t>
      </w:r>
      <w:r w:rsidRPr="00C80B1B">
        <w:rPr>
          <w:b/>
          <w:bCs/>
          <w:szCs w:val="24"/>
          <w:lang w:val="en-US"/>
        </w:rPr>
        <w:t xml:space="preserve">cal </w:t>
      </w:r>
      <w:r w:rsidRPr="00C80B1B">
        <w:rPr>
          <w:b/>
          <w:bCs/>
          <w:spacing w:val="-1"/>
          <w:szCs w:val="24"/>
          <w:lang w:val="en-US"/>
        </w:rPr>
        <w:t>N</w:t>
      </w:r>
      <w:r w:rsidRPr="00C80B1B">
        <w:rPr>
          <w:b/>
          <w:bCs/>
          <w:szCs w:val="24"/>
          <w:lang w:val="en-US"/>
        </w:rPr>
        <w:t>a</w:t>
      </w:r>
      <w:r w:rsidRPr="00C80B1B">
        <w:rPr>
          <w:b/>
          <w:bCs/>
          <w:spacing w:val="1"/>
          <w:szCs w:val="24"/>
          <w:lang w:val="en-US"/>
        </w:rPr>
        <w:t>t</w:t>
      </w:r>
      <w:r w:rsidRPr="00C80B1B">
        <w:rPr>
          <w:b/>
          <w:bCs/>
          <w:szCs w:val="24"/>
          <w:lang w:val="en-US"/>
        </w:rPr>
        <w:t>u</w:t>
      </w:r>
      <w:r w:rsidRPr="00C80B1B">
        <w:rPr>
          <w:b/>
          <w:bCs/>
          <w:spacing w:val="1"/>
          <w:szCs w:val="24"/>
          <w:lang w:val="en-US"/>
        </w:rPr>
        <w:t>r</w:t>
      </w:r>
      <w:r w:rsidRPr="00C80B1B">
        <w:rPr>
          <w:b/>
          <w:bCs/>
          <w:szCs w:val="24"/>
          <w:lang w:val="en-US"/>
        </w:rPr>
        <w:t>al La</w:t>
      </w:r>
      <w:r w:rsidRPr="00C80B1B">
        <w:rPr>
          <w:b/>
          <w:bCs/>
          <w:spacing w:val="-3"/>
          <w:szCs w:val="24"/>
          <w:lang w:val="en-US"/>
        </w:rPr>
        <w:t>n</w:t>
      </w:r>
      <w:r w:rsidRPr="00C80B1B">
        <w:rPr>
          <w:b/>
          <w:bCs/>
          <w:szCs w:val="24"/>
          <w:lang w:val="en-US"/>
        </w:rPr>
        <w:t>gua</w:t>
      </w:r>
      <w:r w:rsidRPr="00C80B1B">
        <w:rPr>
          <w:b/>
          <w:bCs/>
          <w:spacing w:val="2"/>
          <w:szCs w:val="24"/>
          <w:lang w:val="en-US"/>
        </w:rPr>
        <w:t>g</w:t>
      </w:r>
      <w:r w:rsidRPr="00C80B1B">
        <w:rPr>
          <w:b/>
          <w:bCs/>
          <w:szCs w:val="24"/>
          <w:lang w:val="en-US"/>
        </w:rPr>
        <w:t>e</w:t>
      </w:r>
      <w:r w:rsidRPr="00C80B1B">
        <w:rPr>
          <w:b/>
          <w:bCs/>
          <w:spacing w:val="-1"/>
          <w:szCs w:val="24"/>
          <w:lang w:val="en-US"/>
        </w:rPr>
        <w:t xml:space="preserve"> P</w:t>
      </w:r>
      <w:r w:rsidRPr="00C80B1B">
        <w:rPr>
          <w:b/>
          <w:bCs/>
          <w:spacing w:val="1"/>
          <w:szCs w:val="24"/>
          <w:lang w:val="en-US"/>
        </w:rPr>
        <w:t>r</w:t>
      </w:r>
      <w:r w:rsidRPr="00C80B1B">
        <w:rPr>
          <w:b/>
          <w:bCs/>
          <w:szCs w:val="24"/>
          <w:lang w:val="en-US"/>
        </w:rPr>
        <w:t>ocess</w:t>
      </w:r>
      <w:r w:rsidRPr="00C80B1B">
        <w:rPr>
          <w:b/>
          <w:bCs/>
          <w:spacing w:val="-1"/>
          <w:szCs w:val="24"/>
          <w:lang w:val="en-US"/>
        </w:rPr>
        <w:t>i</w:t>
      </w:r>
      <w:r w:rsidRPr="00C80B1B">
        <w:rPr>
          <w:b/>
          <w:bCs/>
          <w:spacing w:val="-3"/>
          <w:szCs w:val="24"/>
          <w:lang w:val="en-US"/>
        </w:rPr>
        <w:t>n</w:t>
      </w:r>
      <w:r w:rsidRPr="00C80B1B">
        <w:rPr>
          <w:b/>
          <w:bCs/>
          <w:szCs w:val="24"/>
          <w:lang w:val="en-US"/>
        </w:rPr>
        <w:t>g</w:t>
      </w:r>
    </w:p>
    <w:p w14:paraId="7680D460" w14:textId="77777777" w:rsidR="00C80B1B" w:rsidRPr="00C80B1B" w:rsidRDefault="00C80B1B" w:rsidP="00154E34">
      <w:pPr>
        <w:autoSpaceDE w:val="0"/>
        <w:autoSpaceDN w:val="0"/>
        <w:spacing w:line="240" w:lineRule="auto"/>
        <w:ind w:left="474" w:right="60"/>
        <w:jc w:val="both"/>
        <w:rPr>
          <w:szCs w:val="24"/>
          <w:lang w:val="en-US"/>
        </w:rPr>
      </w:pPr>
      <w:r w:rsidRPr="00C80B1B">
        <w:rPr>
          <w:szCs w:val="24"/>
          <w:lang w:val="en-US"/>
        </w:rPr>
        <w:t>I</w:t>
      </w:r>
      <w:r w:rsidRPr="00C80B1B">
        <w:rPr>
          <w:spacing w:val="6"/>
          <w:szCs w:val="24"/>
          <w:lang w:val="en-US"/>
        </w:rPr>
        <w:t xml:space="preserve"> </w:t>
      </w:r>
      <w:r w:rsidRPr="00C80B1B">
        <w:rPr>
          <w:szCs w:val="24"/>
          <w:lang w:val="en-US"/>
        </w:rPr>
        <w:t>ha</w:t>
      </w:r>
      <w:r w:rsidRPr="00C80B1B">
        <w:rPr>
          <w:spacing w:val="-2"/>
          <w:szCs w:val="24"/>
          <w:lang w:val="en-US"/>
        </w:rPr>
        <w:t>v</w:t>
      </w:r>
      <w:r w:rsidRPr="00C80B1B">
        <w:rPr>
          <w:szCs w:val="24"/>
          <w:lang w:val="en-US"/>
        </w:rPr>
        <w:t>e</w:t>
      </w:r>
      <w:r w:rsidRPr="00C80B1B">
        <w:rPr>
          <w:spacing w:val="5"/>
          <w:szCs w:val="24"/>
          <w:lang w:val="en-US"/>
        </w:rPr>
        <w:t xml:space="preserve"> </w:t>
      </w:r>
      <w:r w:rsidRPr="00C80B1B">
        <w:rPr>
          <w:szCs w:val="24"/>
          <w:lang w:val="en-US"/>
        </w:rPr>
        <w:t>co</w:t>
      </w:r>
      <w:r w:rsidRPr="00C80B1B">
        <w:rPr>
          <w:spacing w:val="-3"/>
          <w:szCs w:val="24"/>
          <w:lang w:val="en-US"/>
        </w:rPr>
        <w:t>n</w:t>
      </w:r>
      <w:r w:rsidRPr="00C80B1B">
        <w:rPr>
          <w:spacing w:val="1"/>
          <w:szCs w:val="24"/>
          <w:lang w:val="en-US"/>
        </w:rPr>
        <w:t>tr</w:t>
      </w:r>
      <w:r w:rsidRPr="00C80B1B">
        <w:rPr>
          <w:spacing w:val="-1"/>
          <w:szCs w:val="24"/>
          <w:lang w:val="en-US"/>
        </w:rPr>
        <w:t>i</w:t>
      </w:r>
      <w:r w:rsidRPr="00C80B1B">
        <w:rPr>
          <w:szCs w:val="24"/>
          <w:lang w:val="en-US"/>
        </w:rPr>
        <w:t>b</w:t>
      </w:r>
      <w:r w:rsidRPr="00C80B1B">
        <w:rPr>
          <w:spacing w:val="-3"/>
          <w:szCs w:val="24"/>
          <w:lang w:val="en-US"/>
        </w:rPr>
        <w:t>u</w:t>
      </w:r>
      <w:r w:rsidRPr="00C80B1B">
        <w:rPr>
          <w:spacing w:val="1"/>
          <w:szCs w:val="24"/>
          <w:lang w:val="en-US"/>
        </w:rPr>
        <w:t>t</w:t>
      </w:r>
      <w:r w:rsidRPr="00C80B1B">
        <w:rPr>
          <w:szCs w:val="24"/>
          <w:lang w:val="en-US"/>
        </w:rPr>
        <w:t>ed</w:t>
      </w:r>
      <w:r w:rsidRPr="00C80B1B">
        <w:rPr>
          <w:spacing w:val="2"/>
          <w:szCs w:val="24"/>
          <w:lang w:val="en-US"/>
        </w:rPr>
        <w:t xml:space="preserve"> </w:t>
      </w:r>
      <w:r w:rsidRPr="00C80B1B">
        <w:rPr>
          <w:spacing w:val="1"/>
          <w:szCs w:val="24"/>
          <w:lang w:val="en-US"/>
        </w:rPr>
        <w:t>t</w:t>
      </w:r>
      <w:r w:rsidRPr="00C80B1B">
        <w:rPr>
          <w:szCs w:val="24"/>
          <w:lang w:val="en-US"/>
        </w:rPr>
        <w:t>o</w:t>
      </w:r>
      <w:r w:rsidRPr="00C80B1B">
        <w:rPr>
          <w:spacing w:val="2"/>
          <w:szCs w:val="24"/>
          <w:lang w:val="en-US"/>
        </w:rPr>
        <w:t xml:space="preserve"> </w:t>
      </w:r>
      <w:r w:rsidRPr="00C80B1B">
        <w:rPr>
          <w:spacing w:val="1"/>
          <w:szCs w:val="24"/>
          <w:lang w:val="en-US"/>
        </w:rPr>
        <w:t>t</w:t>
      </w:r>
      <w:r w:rsidRPr="00C80B1B">
        <w:rPr>
          <w:szCs w:val="24"/>
          <w:lang w:val="en-US"/>
        </w:rPr>
        <w:t xml:space="preserve">he </w:t>
      </w:r>
      <w:r w:rsidRPr="00C80B1B">
        <w:rPr>
          <w:spacing w:val="3"/>
          <w:szCs w:val="24"/>
          <w:lang w:val="en-US"/>
        </w:rPr>
        <w:t>f</w:t>
      </w:r>
      <w:r w:rsidRPr="00C80B1B">
        <w:rPr>
          <w:spacing w:val="-1"/>
          <w:szCs w:val="24"/>
          <w:lang w:val="en-US"/>
        </w:rPr>
        <w:t>i</w:t>
      </w:r>
      <w:r w:rsidRPr="00C80B1B">
        <w:rPr>
          <w:szCs w:val="24"/>
          <w:lang w:val="en-US"/>
        </w:rPr>
        <w:t>e</w:t>
      </w:r>
      <w:r w:rsidRPr="00C80B1B">
        <w:rPr>
          <w:spacing w:val="-1"/>
          <w:szCs w:val="24"/>
          <w:lang w:val="en-US"/>
        </w:rPr>
        <w:t>l</w:t>
      </w:r>
      <w:r w:rsidRPr="00C80B1B">
        <w:rPr>
          <w:szCs w:val="24"/>
          <w:lang w:val="en-US"/>
        </w:rPr>
        <w:t>d</w:t>
      </w:r>
      <w:r w:rsidRPr="00C80B1B">
        <w:rPr>
          <w:spacing w:val="5"/>
          <w:szCs w:val="24"/>
          <w:lang w:val="en-US"/>
        </w:rPr>
        <w:t xml:space="preserve"> </w:t>
      </w:r>
      <w:r w:rsidRPr="00C80B1B">
        <w:rPr>
          <w:spacing w:val="-3"/>
          <w:szCs w:val="24"/>
          <w:lang w:val="en-US"/>
        </w:rPr>
        <w:t>o</w:t>
      </w:r>
      <w:r w:rsidRPr="00C80B1B">
        <w:rPr>
          <w:szCs w:val="24"/>
          <w:lang w:val="en-US"/>
        </w:rPr>
        <w:t>f</w:t>
      </w:r>
      <w:r w:rsidRPr="00C80B1B">
        <w:rPr>
          <w:spacing w:val="6"/>
          <w:szCs w:val="24"/>
          <w:lang w:val="en-US"/>
        </w:rPr>
        <w:t xml:space="preserve"> </w:t>
      </w:r>
      <w:r w:rsidRPr="00C80B1B">
        <w:rPr>
          <w:szCs w:val="24"/>
          <w:lang w:val="en-US"/>
        </w:rPr>
        <w:t>b</w:t>
      </w:r>
      <w:r w:rsidRPr="00C80B1B">
        <w:rPr>
          <w:spacing w:val="-1"/>
          <w:szCs w:val="24"/>
          <w:lang w:val="en-US"/>
        </w:rPr>
        <w:t>i</w:t>
      </w:r>
      <w:r w:rsidRPr="00C80B1B">
        <w:rPr>
          <w:spacing w:val="-3"/>
          <w:szCs w:val="24"/>
          <w:lang w:val="en-US"/>
        </w:rPr>
        <w:t>o</w:t>
      </w:r>
      <w:r w:rsidRPr="00C80B1B">
        <w:rPr>
          <w:spacing w:val="1"/>
          <w:szCs w:val="24"/>
          <w:lang w:val="en-US"/>
        </w:rPr>
        <w:t>m</w:t>
      </w:r>
      <w:r w:rsidRPr="00C80B1B">
        <w:rPr>
          <w:szCs w:val="24"/>
          <w:lang w:val="en-US"/>
        </w:rPr>
        <w:t>ed</w:t>
      </w:r>
      <w:r w:rsidRPr="00C80B1B">
        <w:rPr>
          <w:spacing w:val="-1"/>
          <w:szCs w:val="24"/>
          <w:lang w:val="en-US"/>
        </w:rPr>
        <w:t>i</w:t>
      </w:r>
      <w:r w:rsidRPr="00C80B1B">
        <w:rPr>
          <w:szCs w:val="24"/>
          <w:lang w:val="en-US"/>
        </w:rPr>
        <w:t>cal</w:t>
      </w:r>
      <w:r w:rsidRPr="00C80B1B">
        <w:rPr>
          <w:spacing w:val="4"/>
          <w:szCs w:val="24"/>
          <w:lang w:val="en-US"/>
        </w:rPr>
        <w:t xml:space="preserve"> </w:t>
      </w:r>
      <w:r w:rsidRPr="00C80B1B">
        <w:rPr>
          <w:szCs w:val="24"/>
          <w:lang w:val="en-US"/>
        </w:rPr>
        <w:t>na</w:t>
      </w:r>
      <w:r w:rsidRPr="00C80B1B">
        <w:rPr>
          <w:spacing w:val="-1"/>
          <w:szCs w:val="24"/>
          <w:lang w:val="en-US"/>
        </w:rPr>
        <w:t>t</w:t>
      </w:r>
      <w:r w:rsidRPr="00C80B1B">
        <w:rPr>
          <w:szCs w:val="24"/>
          <w:lang w:val="en-US"/>
        </w:rPr>
        <w:t>u</w:t>
      </w:r>
      <w:r w:rsidRPr="00C80B1B">
        <w:rPr>
          <w:spacing w:val="-2"/>
          <w:szCs w:val="24"/>
          <w:lang w:val="en-US"/>
        </w:rPr>
        <w:t>r</w:t>
      </w:r>
      <w:r w:rsidRPr="00C80B1B">
        <w:rPr>
          <w:szCs w:val="24"/>
          <w:lang w:val="en-US"/>
        </w:rPr>
        <w:t>al</w:t>
      </w:r>
      <w:r w:rsidRPr="00C80B1B">
        <w:rPr>
          <w:spacing w:val="4"/>
          <w:szCs w:val="24"/>
          <w:lang w:val="en-US"/>
        </w:rPr>
        <w:t xml:space="preserve"> </w:t>
      </w:r>
      <w:r w:rsidRPr="00C80B1B">
        <w:rPr>
          <w:spacing w:val="-1"/>
          <w:szCs w:val="24"/>
          <w:lang w:val="en-US"/>
        </w:rPr>
        <w:t>l</w:t>
      </w:r>
      <w:r w:rsidRPr="00C80B1B">
        <w:rPr>
          <w:szCs w:val="24"/>
          <w:lang w:val="en-US"/>
        </w:rPr>
        <w:t>an</w:t>
      </w:r>
      <w:r w:rsidRPr="00C80B1B">
        <w:rPr>
          <w:spacing w:val="2"/>
          <w:szCs w:val="24"/>
          <w:lang w:val="en-US"/>
        </w:rPr>
        <w:t>g</w:t>
      </w:r>
      <w:r w:rsidRPr="00C80B1B">
        <w:rPr>
          <w:szCs w:val="24"/>
          <w:lang w:val="en-US"/>
        </w:rPr>
        <w:t>u</w:t>
      </w:r>
      <w:r w:rsidRPr="00C80B1B">
        <w:rPr>
          <w:spacing w:val="-3"/>
          <w:szCs w:val="24"/>
          <w:lang w:val="en-US"/>
        </w:rPr>
        <w:t>a</w:t>
      </w:r>
      <w:r w:rsidRPr="00C80B1B">
        <w:rPr>
          <w:spacing w:val="2"/>
          <w:szCs w:val="24"/>
          <w:lang w:val="en-US"/>
        </w:rPr>
        <w:t>g</w:t>
      </w:r>
      <w:r w:rsidRPr="00C80B1B">
        <w:rPr>
          <w:szCs w:val="24"/>
          <w:lang w:val="en-US"/>
        </w:rPr>
        <w:t>e</w:t>
      </w:r>
      <w:r w:rsidRPr="00C80B1B">
        <w:rPr>
          <w:spacing w:val="3"/>
          <w:szCs w:val="24"/>
          <w:lang w:val="en-US"/>
        </w:rPr>
        <w:t xml:space="preserve"> </w:t>
      </w:r>
      <w:r w:rsidRPr="00C80B1B">
        <w:rPr>
          <w:szCs w:val="24"/>
          <w:lang w:val="en-US"/>
        </w:rPr>
        <w:t>p</w:t>
      </w:r>
      <w:r w:rsidRPr="00C80B1B">
        <w:rPr>
          <w:spacing w:val="1"/>
          <w:szCs w:val="24"/>
          <w:lang w:val="en-US"/>
        </w:rPr>
        <w:t>r</w:t>
      </w:r>
      <w:r w:rsidRPr="00C80B1B">
        <w:rPr>
          <w:szCs w:val="24"/>
          <w:lang w:val="en-US"/>
        </w:rPr>
        <w:t>oc</w:t>
      </w:r>
      <w:r w:rsidRPr="00C80B1B">
        <w:rPr>
          <w:spacing w:val="-3"/>
          <w:szCs w:val="24"/>
          <w:lang w:val="en-US"/>
        </w:rPr>
        <w:t>e</w:t>
      </w:r>
      <w:r w:rsidRPr="00C80B1B">
        <w:rPr>
          <w:szCs w:val="24"/>
          <w:lang w:val="en-US"/>
        </w:rPr>
        <w:t>ss</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pacing w:val="-2"/>
          <w:szCs w:val="24"/>
          <w:lang w:val="en-US"/>
        </w:rPr>
        <w:t>(</w:t>
      </w:r>
      <w:r w:rsidRPr="00C80B1B">
        <w:rPr>
          <w:spacing w:val="-1"/>
          <w:szCs w:val="24"/>
          <w:lang w:val="en-US"/>
        </w:rPr>
        <w:t>N</w:t>
      </w:r>
      <w:r w:rsidRPr="00C80B1B">
        <w:rPr>
          <w:szCs w:val="24"/>
          <w:lang w:val="en-US"/>
        </w:rPr>
        <w:t>L</w:t>
      </w:r>
      <w:r w:rsidRPr="00C80B1B">
        <w:rPr>
          <w:spacing w:val="-1"/>
          <w:szCs w:val="24"/>
          <w:lang w:val="en-US"/>
        </w:rPr>
        <w:t>P</w:t>
      </w:r>
      <w:r w:rsidRPr="00C80B1B">
        <w:rPr>
          <w:szCs w:val="24"/>
          <w:lang w:val="en-US"/>
        </w:rPr>
        <w:t>)</w:t>
      </w:r>
      <w:r w:rsidRPr="00C80B1B">
        <w:rPr>
          <w:spacing w:val="6"/>
          <w:szCs w:val="24"/>
          <w:lang w:val="en-US"/>
        </w:rPr>
        <w:t xml:space="preserve"> </w:t>
      </w:r>
      <w:r w:rsidRPr="00C80B1B">
        <w:rPr>
          <w:szCs w:val="24"/>
          <w:lang w:val="en-US"/>
        </w:rPr>
        <w:t>and</w:t>
      </w:r>
      <w:r w:rsidRPr="00C80B1B">
        <w:rPr>
          <w:spacing w:val="3"/>
          <w:szCs w:val="24"/>
          <w:lang w:val="en-US"/>
        </w:rPr>
        <w:t xml:space="preserve"> </w:t>
      </w:r>
      <w:r w:rsidRPr="00C80B1B">
        <w:rPr>
          <w:spacing w:val="1"/>
          <w:szCs w:val="24"/>
          <w:lang w:val="en-US"/>
        </w:rPr>
        <w:t>t</w:t>
      </w:r>
      <w:r w:rsidRPr="00C80B1B">
        <w:rPr>
          <w:szCs w:val="24"/>
          <w:lang w:val="en-US"/>
        </w:rPr>
        <w:t>e</w:t>
      </w:r>
      <w:r w:rsidRPr="00C80B1B">
        <w:rPr>
          <w:spacing w:val="-2"/>
          <w:szCs w:val="24"/>
          <w:lang w:val="en-US"/>
        </w:rPr>
        <w:t>x</w:t>
      </w:r>
      <w:r w:rsidRPr="00C80B1B">
        <w:rPr>
          <w:szCs w:val="24"/>
          <w:lang w:val="en-US"/>
        </w:rPr>
        <w:t>t</w:t>
      </w:r>
      <w:r w:rsidRPr="00C80B1B">
        <w:rPr>
          <w:spacing w:val="4"/>
          <w:szCs w:val="24"/>
          <w:lang w:val="en-US"/>
        </w:rPr>
        <w:t xml:space="preserve"> </w:t>
      </w:r>
      <w:r w:rsidRPr="00C80B1B">
        <w:rPr>
          <w:spacing w:val="1"/>
          <w:szCs w:val="24"/>
          <w:lang w:val="en-US"/>
        </w:rPr>
        <w:t>m</w:t>
      </w:r>
      <w:r w:rsidRPr="00C80B1B">
        <w:rPr>
          <w:spacing w:val="-1"/>
          <w:szCs w:val="24"/>
          <w:lang w:val="en-US"/>
        </w:rPr>
        <w:t>i</w:t>
      </w:r>
      <w:r w:rsidRPr="00C80B1B">
        <w:rPr>
          <w:szCs w:val="24"/>
          <w:lang w:val="en-US"/>
        </w:rPr>
        <w:t>n</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pacing w:val="-2"/>
          <w:szCs w:val="24"/>
          <w:lang w:val="en-US"/>
        </w:rPr>
        <w:t>M</w:t>
      </w:r>
      <w:r w:rsidRPr="00C80B1B">
        <w:rPr>
          <w:szCs w:val="24"/>
          <w:lang w:val="en-US"/>
        </w:rPr>
        <w:t>y</w:t>
      </w:r>
      <w:r w:rsidRPr="00C80B1B">
        <w:rPr>
          <w:spacing w:val="3"/>
          <w:szCs w:val="24"/>
          <w:lang w:val="en-US"/>
        </w:rPr>
        <w:t xml:space="preserve"> </w:t>
      </w:r>
      <w:r w:rsidRPr="00C80B1B">
        <w:rPr>
          <w:spacing w:val="2"/>
          <w:szCs w:val="24"/>
          <w:lang w:val="en-US"/>
        </w:rPr>
        <w:t>g</w:t>
      </w:r>
      <w:r w:rsidRPr="00C80B1B">
        <w:rPr>
          <w:szCs w:val="24"/>
          <w:lang w:val="en-US"/>
        </w:rPr>
        <w:t xml:space="preserve">ene </w:t>
      </w:r>
      <w:r w:rsidRPr="00C80B1B">
        <w:rPr>
          <w:spacing w:val="1"/>
          <w:szCs w:val="24"/>
          <w:lang w:val="en-US"/>
        </w:rPr>
        <w:t>m</w:t>
      </w:r>
      <w:r w:rsidRPr="00C80B1B">
        <w:rPr>
          <w:szCs w:val="24"/>
          <w:lang w:val="en-US"/>
        </w:rPr>
        <w:t>en</w:t>
      </w:r>
      <w:r w:rsidRPr="00C80B1B">
        <w:rPr>
          <w:spacing w:val="1"/>
          <w:szCs w:val="24"/>
          <w:lang w:val="en-US"/>
        </w:rPr>
        <w:t>t</w:t>
      </w:r>
      <w:r w:rsidRPr="00C80B1B">
        <w:rPr>
          <w:spacing w:val="-1"/>
          <w:szCs w:val="24"/>
          <w:lang w:val="en-US"/>
        </w:rPr>
        <w:t>i</w:t>
      </w:r>
      <w:r w:rsidRPr="00C80B1B">
        <w:rPr>
          <w:szCs w:val="24"/>
          <w:lang w:val="en-US"/>
        </w:rPr>
        <w:t>on</w:t>
      </w:r>
      <w:r w:rsidRPr="00C80B1B">
        <w:rPr>
          <w:spacing w:val="30"/>
          <w:szCs w:val="24"/>
          <w:lang w:val="en-US"/>
        </w:rPr>
        <w:t xml:space="preserve"> </w:t>
      </w:r>
      <w:r w:rsidRPr="00C80B1B">
        <w:rPr>
          <w:spacing w:val="1"/>
          <w:szCs w:val="24"/>
          <w:lang w:val="en-US"/>
        </w:rPr>
        <w:t>t</w:t>
      </w:r>
      <w:r w:rsidRPr="00C80B1B">
        <w:rPr>
          <w:spacing w:val="-3"/>
          <w:szCs w:val="24"/>
          <w:lang w:val="en-US"/>
        </w:rPr>
        <w:t>a</w:t>
      </w:r>
      <w:r w:rsidRPr="00C80B1B">
        <w:rPr>
          <w:szCs w:val="24"/>
          <w:lang w:val="en-US"/>
        </w:rPr>
        <w:t>g</w:t>
      </w:r>
      <w:r w:rsidRPr="00C80B1B">
        <w:rPr>
          <w:spacing w:val="2"/>
          <w:szCs w:val="24"/>
          <w:lang w:val="en-US"/>
        </w:rPr>
        <w:t>g</w:t>
      </w:r>
      <w:r w:rsidRPr="00C80B1B">
        <w:rPr>
          <w:spacing w:val="-3"/>
          <w:szCs w:val="24"/>
          <w:lang w:val="en-US"/>
        </w:rPr>
        <w:t>e</w:t>
      </w:r>
      <w:r w:rsidRPr="00C80B1B">
        <w:rPr>
          <w:szCs w:val="24"/>
          <w:lang w:val="en-US"/>
        </w:rPr>
        <w:t>r</w:t>
      </w:r>
      <w:r w:rsidRPr="00C80B1B">
        <w:rPr>
          <w:spacing w:val="34"/>
          <w:szCs w:val="24"/>
          <w:lang w:val="en-US"/>
        </w:rPr>
        <w:t xml:space="preserve"> </w:t>
      </w:r>
      <w:r w:rsidRPr="00C80B1B">
        <w:rPr>
          <w:szCs w:val="24"/>
          <w:lang w:val="en-US"/>
        </w:rPr>
        <w:t>ach</w:t>
      </w:r>
      <w:r w:rsidRPr="00C80B1B">
        <w:rPr>
          <w:spacing w:val="-1"/>
          <w:szCs w:val="24"/>
          <w:lang w:val="en-US"/>
        </w:rPr>
        <w:t>i</w:t>
      </w:r>
      <w:r w:rsidRPr="00C80B1B">
        <w:rPr>
          <w:szCs w:val="24"/>
          <w:lang w:val="en-US"/>
        </w:rPr>
        <w:t>e</w:t>
      </w:r>
      <w:r w:rsidRPr="00C80B1B">
        <w:rPr>
          <w:spacing w:val="-2"/>
          <w:szCs w:val="24"/>
          <w:lang w:val="en-US"/>
        </w:rPr>
        <w:t>v</w:t>
      </w:r>
      <w:r w:rsidRPr="00C80B1B">
        <w:rPr>
          <w:szCs w:val="24"/>
          <w:lang w:val="en-US"/>
        </w:rPr>
        <w:t>ed</w:t>
      </w:r>
      <w:r w:rsidRPr="00C80B1B">
        <w:rPr>
          <w:spacing w:val="32"/>
          <w:szCs w:val="24"/>
          <w:lang w:val="en-US"/>
        </w:rPr>
        <w:t xml:space="preserve"> </w:t>
      </w:r>
      <w:r w:rsidRPr="00C80B1B">
        <w:rPr>
          <w:szCs w:val="24"/>
          <w:lang w:val="en-US"/>
        </w:rPr>
        <w:t>one</w:t>
      </w:r>
      <w:r w:rsidRPr="00C80B1B">
        <w:rPr>
          <w:spacing w:val="32"/>
          <w:szCs w:val="24"/>
          <w:lang w:val="en-US"/>
        </w:rPr>
        <w:t xml:space="preserve"> </w:t>
      </w:r>
      <w:r w:rsidRPr="00C80B1B">
        <w:rPr>
          <w:spacing w:val="-3"/>
          <w:szCs w:val="24"/>
          <w:lang w:val="en-US"/>
        </w:rPr>
        <w:t>o</w:t>
      </w:r>
      <w:r w:rsidRPr="00C80B1B">
        <w:rPr>
          <w:szCs w:val="24"/>
          <w:lang w:val="en-US"/>
        </w:rPr>
        <w:t>f</w:t>
      </w:r>
      <w:r w:rsidRPr="00C80B1B">
        <w:rPr>
          <w:spacing w:val="31"/>
          <w:szCs w:val="24"/>
          <w:lang w:val="en-US"/>
        </w:rPr>
        <w:t xml:space="preserve"> </w:t>
      </w:r>
      <w:r w:rsidRPr="00C80B1B">
        <w:rPr>
          <w:spacing w:val="1"/>
          <w:szCs w:val="24"/>
          <w:lang w:val="en-US"/>
        </w:rPr>
        <w:t>t</w:t>
      </w:r>
      <w:r w:rsidRPr="00C80B1B">
        <w:rPr>
          <w:szCs w:val="24"/>
          <w:lang w:val="en-US"/>
        </w:rPr>
        <w:t>he</w:t>
      </w:r>
      <w:r w:rsidRPr="00C80B1B">
        <w:rPr>
          <w:spacing w:val="30"/>
          <w:szCs w:val="24"/>
          <w:lang w:val="en-US"/>
        </w:rPr>
        <w:t xml:space="preserve"> </w:t>
      </w:r>
      <w:r w:rsidRPr="00C80B1B">
        <w:rPr>
          <w:szCs w:val="24"/>
          <w:lang w:val="en-US"/>
        </w:rPr>
        <w:t>be</w:t>
      </w:r>
      <w:r w:rsidRPr="00C80B1B">
        <w:rPr>
          <w:spacing w:val="-2"/>
          <w:szCs w:val="24"/>
          <w:lang w:val="en-US"/>
        </w:rPr>
        <w:t>s</w:t>
      </w:r>
      <w:r w:rsidRPr="00C80B1B">
        <w:rPr>
          <w:szCs w:val="24"/>
          <w:lang w:val="en-US"/>
        </w:rPr>
        <w:t>t</w:t>
      </w:r>
      <w:r w:rsidRPr="00C80B1B">
        <w:rPr>
          <w:spacing w:val="34"/>
          <w:szCs w:val="24"/>
          <w:lang w:val="en-US"/>
        </w:rPr>
        <w:t xml:space="preserve"> </w:t>
      </w:r>
      <w:r w:rsidRPr="00C80B1B">
        <w:rPr>
          <w:spacing w:val="-2"/>
          <w:szCs w:val="24"/>
          <w:lang w:val="en-US"/>
        </w:rPr>
        <w:t>s</w:t>
      </w:r>
      <w:r w:rsidRPr="00C80B1B">
        <w:rPr>
          <w:szCs w:val="24"/>
          <w:lang w:val="en-US"/>
        </w:rPr>
        <w:t>co</w:t>
      </w:r>
      <w:r w:rsidRPr="00C80B1B">
        <w:rPr>
          <w:spacing w:val="1"/>
          <w:szCs w:val="24"/>
          <w:lang w:val="en-US"/>
        </w:rPr>
        <w:t>r</w:t>
      </w:r>
      <w:r w:rsidRPr="00C80B1B">
        <w:rPr>
          <w:spacing w:val="-3"/>
          <w:szCs w:val="24"/>
          <w:lang w:val="en-US"/>
        </w:rPr>
        <w:t>e</w:t>
      </w:r>
      <w:r w:rsidRPr="00C80B1B">
        <w:rPr>
          <w:szCs w:val="24"/>
          <w:lang w:val="en-US"/>
        </w:rPr>
        <w:t>s</w:t>
      </w:r>
      <w:r w:rsidRPr="00C80B1B">
        <w:rPr>
          <w:spacing w:val="33"/>
          <w:szCs w:val="24"/>
          <w:lang w:val="en-US"/>
        </w:rPr>
        <w:t xml:space="preserve"> </w:t>
      </w:r>
      <w:r w:rsidRPr="00C80B1B">
        <w:rPr>
          <w:spacing w:val="-1"/>
          <w:szCs w:val="24"/>
          <w:lang w:val="en-US"/>
        </w:rPr>
        <w:t>i</w:t>
      </w:r>
      <w:r w:rsidRPr="00C80B1B">
        <w:rPr>
          <w:szCs w:val="24"/>
          <w:lang w:val="en-US"/>
        </w:rPr>
        <w:t>n</w:t>
      </w:r>
      <w:r w:rsidRPr="00C80B1B">
        <w:rPr>
          <w:spacing w:val="30"/>
          <w:szCs w:val="24"/>
          <w:lang w:val="en-US"/>
        </w:rPr>
        <w:t xml:space="preserve"> </w:t>
      </w:r>
      <w:r w:rsidRPr="00C80B1B">
        <w:rPr>
          <w:spacing w:val="1"/>
          <w:szCs w:val="24"/>
          <w:lang w:val="en-US"/>
        </w:rPr>
        <w:t>t</w:t>
      </w:r>
      <w:r w:rsidRPr="00C80B1B">
        <w:rPr>
          <w:szCs w:val="24"/>
          <w:lang w:val="en-US"/>
        </w:rPr>
        <w:t>he</w:t>
      </w:r>
      <w:r w:rsidRPr="00C80B1B">
        <w:rPr>
          <w:spacing w:val="32"/>
          <w:szCs w:val="24"/>
          <w:lang w:val="en-US"/>
        </w:rPr>
        <w:t xml:space="preserve"> </w:t>
      </w:r>
      <w:proofErr w:type="spellStart"/>
      <w:r w:rsidRPr="00C80B1B">
        <w:rPr>
          <w:spacing w:val="-1"/>
          <w:szCs w:val="24"/>
          <w:lang w:val="en-US"/>
        </w:rPr>
        <w:t>Bi</w:t>
      </w:r>
      <w:r w:rsidRPr="00C80B1B">
        <w:rPr>
          <w:szCs w:val="24"/>
          <w:lang w:val="en-US"/>
        </w:rPr>
        <w:t>o</w:t>
      </w:r>
      <w:r w:rsidRPr="00C80B1B">
        <w:rPr>
          <w:spacing w:val="-1"/>
          <w:szCs w:val="24"/>
          <w:lang w:val="en-US"/>
        </w:rPr>
        <w:t>C</w:t>
      </w:r>
      <w:r w:rsidRPr="00C80B1B">
        <w:rPr>
          <w:spacing w:val="1"/>
          <w:szCs w:val="24"/>
          <w:lang w:val="en-US"/>
        </w:rPr>
        <w:t>r</w:t>
      </w:r>
      <w:r w:rsidRPr="00C80B1B">
        <w:rPr>
          <w:szCs w:val="24"/>
          <w:lang w:val="en-US"/>
        </w:rPr>
        <w:t>e</w:t>
      </w:r>
      <w:r w:rsidRPr="00C80B1B">
        <w:rPr>
          <w:spacing w:val="-3"/>
          <w:szCs w:val="24"/>
          <w:lang w:val="en-US"/>
        </w:rPr>
        <w:t>a</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proofErr w:type="spellEnd"/>
      <w:r w:rsidRPr="00C80B1B">
        <w:rPr>
          <w:spacing w:val="32"/>
          <w:szCs w:val="24"/>
          <w:lang w:val="en-US"/>
        </w:rPr>
        <w:t xml:space="preserve"> </w:t>
      </w:r>
      <w:r w:rsidRPr="00C80B1B">
        <w:rPr>
          <w:szCs w:val="24"/>
          <w:lang w:val="en-US"/>
        </w:rPr>
        <w:t>2</w:t>
      </w:r>
      <w:r w:rsidRPr="00C80B1B">
        <w:rPr>
          <w:spacing w:val="30"/>
          <w:szCs w:val="24"/>
          <w:lang w:val="en-US"/>
        </w:rPr>
        <w:t xml:space="preserve"> </w:t>
      </w:r>
      <w:r w:rsidRPr="00C80B1B">
        <w:rPr>
          <w:spacing w:val="-1"/>
          <w:szCs w:val="24"/>
          <w:lang w:val="en-US"/>
        </w:rPr>
        <w:t>C</w:t>
      </w:r>
      <w:r w:rsidRPr="00C80B1B">
        <w:rPr>
          <w:szCs w:val="24"/>
          <w:lang w:val="en-US"/>
        </w:rPr>
        <w:t>ha</w:t>
      </w:r>
      <w:r w:rsidRPr="00C80B1B">
        <w:rPr>
          <w:spacing w:val="-1"/>
          <w:szCs w:val="24"/>
          <w:lang w:val="en-US"/>
        </w:rPr>
        <w:t>ll</w:t>
      </w:r>
      <w:r w:rsidRPr="00C80B1B">
        <w:rPr>
          <w:szCs w:val="24"/>
          <w:lang w:val="en-US"/>
        </w:rPr>
        <w:t>en</w:t>
      </w:r>
      <w:r w:rsidRPr="00C80B1B">
        <w:rPr>
          <w:spacing w:val="2"/>
          <w:szCs w:val="24"/>
          <w:lang w:val="en-US"/>
        </w:rPr>
        <w:t>g</w:t>
      </w:r>
      <w:r w:rsidRPr="00C80B1B">
        <w:rPr>
          <w:szCs w:val="24"/>
          <w:lang w:val="en-US"/>
        </w:rPr>
        <w:t>e</w:t>
      </w:r>
      <w:r w:rsidRPr="00C80B1B">
        <w:rPr>
          <w:spacing w:val="32"/>
          <w:szCs w:val="24"/>
          <w:lang w:val="en-US"/>
        </w:rPr>
        <w:t xml:space="preserve"> </w:t>
      </w:r>
      <w:r w:rsidRPr="00C80B1B">
        <w:rPr>
          <w:spacing w:val="-1"/>
          <w:szCs w:val="24"/>
          <w:lang w:val="en-US"/>
        </w:rPr>
        <w:t>E</w:t>
      </w:r>
      <w:r w:rsidRPr="00C80B1B">
        <w:rPr>
          <w:spacing w:val="-2"/>
          <w:szCs w:val="24"/>
          <w:lang w:val="en-US"/>
        </w:rPr>
        <w:t>v</w:t>
      </w:r>
      <w:r w:rsidRPr="00C80B1B">
        <w:rPr>
          <w:szCs w:val="24"/>
          <w:lang w:val="en-US"/>
        </w:rPr>
        <w:t>a</w:t>
      </w:r>
      <w:r w:rsidRPr="00C80B1B">
        <w:rPr>
          <w:spacing w:val="-1"/>
          <w:szCs w:val="24"/>
          <w:lang w:val="en-US"/>
        </w:rPr>
        <w:t>l</w:t>
      </w:r>
      <w:r w:rsidRPr="00C80B1B">
        <w:rPr>
          <w:szCs w:val="24"/>
          <w:lang w:val="en-US"/>
        </w:rPr>
        <w:t>ua</w:t>
      </w:r>
      <w:r w:rsidRPr="00C80B1B">
        <w:rPr>
          <w:spacing w:val="1"/>
          <w:szCs w:val="24"/>
          <w:lang w:val="en-US"/>
        </w:rPr>
        <w:t>t</w:t>
      </w:r>
      <w:r w:rsidRPr="00C80B1B">
        <w:rPr>
          <w:spacing w:val="-1"/>
          <w:szCs w:val="24"/>
          <w:lang w:val="en-US"/>
        </w:rPr>
        <w:t>i</w:t>
      </w:r>
      <w:r w:rsidRPr="00C80B1B">
        <w:rPr>
          <w:szCs w:val="24"/>
          <w:lang w:val="en-US"/>
        </w:rPr>
        <w:t>on</w:t>
      </w:r>
      <w:r w:rsidRPr="00C80B1B">
        <w:rPr>
          <w:spacing w:val="32"/>
          <w:szCs w:val="24"/>
          <w:lang w:val="en-US"/>
        </w:rPr>
        <w:t xml:space="preserve"> </w:t>
      </w:r>
      <w:r w:rsidRPr="00C80B1B">
        <w:rPr>
          <w:spacing w:val="-1"/>
          <w:szCs w:val="24"/>
          <w:lang w:val="en-US"/>
        </w:rPr>
        <w:t>i</w:t>
      </w:r>
      <w:r w:rsidRPr="00C80B1B">
        <w:rPr>
          <w:szCs w:val="24"/>
          <w:lang w:val="en-US"/>
        </w:rPr>
        <w:t>n</w:t>
      </w:r>
      <w:r w:rsidRPr="00C80B1B">
        <w:rPr>
          <w:spacing w:val="32"/>
          <w:szCs w:val="24"/>
          <w:lang w:val="en-US"/>
        </w:rPr>
        <w:t xml:space="preserve"> </w:t>
      </w:r>
      <w:r w:rsidRPr="00C80B1B">
        <w:rPr>
          <w:szCs w:val="24"/>
          <w:lang w:val="en-US"/>
        </w:rPr>
        <w:t>2007.</w:t>
      </w:r>
      <w:r w:rsidRPr="00C80B1B">
        <w:rPr>
          <w:spacing w:val="31"/>
          <w:szCs w:val="24"/>
          <w:lang w:val="en-US"/>
        </w:rPr>
        <w:t xml:space="preserve"> </w:t>
      </w:r>
      <w:r w:rsidRPr="00C80B1B">
        <w:rPr>
          <w:spacing w:val="-1"/>
          <w:szCs w:val="24"/>
          <w:lang w:val="en-US"/>
        </w:rPr>
        <w:t>A</w:t>
      </w:r>
      <w:r w:rsidRPr="00C80B1B">
        <w:rPr>
          <w:szCs w:val="24"/>
          <w:lang w:val="en-US"/>
        </w:rPr>
        <w:t xml:space="preserve">n </w:t>
      </w:r>
      <w:r w:rsidRPr="00C80B1B">
        <w:rPr>
          <w:spacing w:val="-1"/>
          <w:szCs w:val="24"/>
          <w:lang w:val="en-US"/>
        </w:rPr>
        <w:t>i</w:t>
      </w:r>
      <w:r w:rsidRPr="00C80B1B">
        <w:rPr>
          <w:spacing w:val="1"/>
          <w:szCs w:val="24"/>
          <w:lang w:val="en-US"/>
        </w:rPr>
        <w:t>m</w:t>
      </w:r>
      <w:r w:rsidRPr="00C80B1B">
        <w:rPr>
          <w:szCs w:val="24"/>
          <w:lang w:val="en-US"/>
        </w:rPr>
        <w:t>p</w:t>
      </w:r>
      <w:r w:rsidRPr="00C80B1B">
        <w:rPr>
          <w:spacing w:val="1"/>
          <w:szCs w:val="24"/>
          <w:lang w:val="en-US"/>
        </w:rPr>
        <w:t>r</w:t>
      </w:r>
      <w:r w:rsidRPr="00C80B1B">
        <w:rPr>
          <w:szCs w:val="24"/>
          <w:lang w:val="en-US"/>
        </w:rPr>
        <w:t>o</w:t>
      </w:r>
      <w:r w:rsidRPr="00C80B1B">
        <w:rPr>
          <w:spacing w:val="-2"/>
          <w:szCs w:val="24"/>
          <w:lang w:val="en-US"/>
        </w:rPr>
        <w:t>v</w:t>
      </w:r>
      <w:r w:rsidRPr="00C80B1B">
        <w:rPr>
          <w:szCs w:val="24"/>
          <w:lang w:val="en-US"/>
        </w:rPr>
        <w:t>ed</w:t>
      </w:r>
      <w:r w:rsidRPr="00C80B1B">
        <w:rPr>
          <w:spacing w:val="3"/>
          <w:szCs w:val="24"/>
          <w:lang w:val="en-US"/>
        </w:rPr>
        <w:t xml:space="preserve"> </w:t>
      </w:r>
      <w:r w:rsidRPr="00C80B1B">
        <w:rPr>
          <w:spacing w:val="-2"/>
          <w:szCs w:val="24"/>
          <w:lang w:val="en-US"/>
        </w:rPr>
        <w:t>v</w:t>
      </w:r>
      <w:r w:rsidRPr="00C80B1B">
        <w:rPr>
          <w:szCs w:val="24"/>
          <w:lang w:val="en-US"/>
        </w:rPr>
        <w:t>e</w:t>
      </w:r>
      <w:r w:rsidRPr="00C80B1B">
        <w:rPr>
          <w:spacing w:val="1"/>
          <w:szCs w:val="24"/>
          <w:lang w:val="en-US"/>
        </w:rPr>
        <w:t>r</w:t>
      </w:r>
      <w:r w:rsidRPr="00C80B1B">
        <w:rPr>
          <w:szCs w:val="24"/>
          <w:lang w:val="en-US"/>
        </w:rPr>
        <w:t>s</w:t>
      </w:r>
      <w:r w:rsidRPr="00C80B1B">
        <w:rPr>
          <w:spacing w:val="-1"/>
          <w:szCs w:val="24"/>
          <w:lang w:val="en-US"/>
        </w:rPr>
        <w:t>i</w:t>
      </w:r>
      <w:r w:rsidRPr="00C80B1B">
        <w:rPr>
          <w:szCs w:val="24"/>
          <w:lang w:val="en-US"/>
        </w:rPr>
        <w:t>on</w:t>
      </w:r>
      <w:r w:rsidRPr="00C80B1B">
        <w:rPr>
          <w:spacing w:val="3"/>
          <w:szCs w:val="24"/>
          <w:lang w:val="en-US"/>
        </w:rPr>
        <w:t xml:space="preserve"> </w:t>
      </w:r>
      <w:r w:rsidRPr="00C80B1B">
        <w:rPr>
          <w:szCs w:val="24"/>
          <w:lang w:val="en-US"/>
        </w:rPr>
        <w:t>ca</w:t>
      </w:r>
      <w:r w:rsidRPr="00C80B1B">
        <w:rPr>
          <w:spacing w:val="-1"/>
          <w:szCs w:val="24"/>
          <w:lang w:val="en-US"/>
        </w:rPr>
        <w:t>ll</w:t>
      </w:r>
      <w:r w:rsidRPr="00C80B1B">
        <w:rPr>
          <w:szCs w:val="24"/>
          <w:lang w:val="en-US"/>
        </w:rPr>
        <w:t>ed</w:t>
      </w:r>
      <w:r w:rsidRPr="00C80B1B">
        <w:rPr>
          <w:spacing w:val="3"/>
          <w:szCs w:val="24"/>
          <w:lang w:val="en-US"/>
        </w:rPr>
        <w:t xml:space="preserve"> </w:t>
      </w:r>
      <w:r w:rsidRPr="00C80B1B">
        <w:rPr>
          <w:spacing w:val="-1"/>
          <w:szCs w:val="24"/>
          <w:lang w:val="en-US"/>
        </w:rPr>
        <w:t>A</w:t>
      </w:r>
      <w:r w:rsidRPr="00C80B1B">
        <w:rPr>
          <w:spacing w:val="1"/>
          <w:szCs w:val="24"/>
          <w:lang w:val="en-US"/>
        </w:rPr>
        <w:t>II</w:t>
      </w:r>
      <w:r w:rsidRPr="00C80B1B">
        <w:rPr>
          <w:spacing w:val="-1"/>
          <w:szCs w:val="24"/>
          <w:lang w:val="en-US"/>
        </w:rPr>
        <w:t>A</w:t>
      </w:r>
      <w:r w:rsidRPr="00C80B1B">
        <w:rPr>
          <w:spacing w:val="1"/>
          <w:szCs w:val="24"/>
          <w:lang w:val="en-US"/>
        </w:rPr>
        <w:t>G</w:t>
      </w:r>
      <w:r w:rsidRPr="00C80B1B">
        <w:rPr>
          <w:spacing w:val="-4"/>
          <w:szCs w:val="24"/>
          <w:lang w:val="en-US"/>
        </w:rPr>
        <w:t>M</w:t>
      </w:r>
      <w:r w:rsidRPr="00C80B1B">
        <w:rPr>
          <w:szCs w:val="24"/>
          <w:lang w:val="en-US"/>
        </w:rPr>
        <w:t>T,</w:t>
      </w:r>
      <w:r w:rsidRPr="00C80B1B">
        <w:rPr>
          <w:spacing w:val="4"/>
          <w:szCs w:val="24"/>
          <w:lang w:val="en-US"/>
        </w:rPr>
        <w:t xml:space="preserve"> </w:t>
      </w:r>
      <w:r w:rsidRPr="00C80B1B">
        <w:rPr>
          <w:szCs w:val="24"/>
          <w:lang w:val="en-US"/>
        </w:rPr>
        <w:t>app</w:t>
      </w:r>
      <w:r w:rsidRPr="00C80B1B">
        <w:rPr>
          <w:spacing w:val="-1"/>
          <w:szCs w:val="24"/>
          <w:lang w:val="en-US"/>
        </w:rPr>
        <w:t>l</w:t>
      </w:r>
      <w:r w:rsidRPr="00C80B1B">
        <w:rPr>
          <w:spacing w:val="-2"/>
          <w:szCs w:val="24"/>
          <w:lang w:val="en-US"/>
        </w:rPr>
        <w:t>y</w:t>
      </w:r>
      <w:r w:rsidRPr="00C80B1B">
        <w:rPr>
          <w:spacing w:val="-1"/>
          <w:szCs w:val="24"/>
          <w:lang w:val="en-US"/>
        </w:rPr>
        <w:t>i</w:t>
      </w:r>
      <w:r w:rsidRPr="00C80B1B">
        <w:rPr>
          <w:szCs w:val="24"/>
          <w:lang w:val="en-US"/>
        </w:rPr>
        <w:t>ng</w:t>
      </w:r>
      <w:r w:rsidRPr="00C80B1B">
        <w:rPr>
          <w:spacing w:val="5"/>
          <w:szCs w:val="24"/>
          <w:lang w:val="en-US"/>
        </w:rPr>
        <w:t xml:space="preserve"> </w:t>
      </w:r>
      <w:r w:rsidRPr="00C80B1B">
        <w:rPr>
          <w:szCs w:val="24"/>
          <w:lang w:val="en-US"/>
        </w:rPr>
        <w:t>an</w:t>
      </w:r>
      <w:r w:rsidRPr="00C80B1B">
        <w:rPr>
          <w:spacing w:val="3"/>
          <w:szCs w:val="24"/>
          <w:lang w:val="en-US"/>
        </w:rPr>
        <w:t xml:space="preserve"> </w:t>
      </w:r>
      <w:r w:rsidRPr="00C80B1B">
        <w:rPr>
          <w:spacing w:val="-3"/>
          <w:szCs w:val="24"/>
          <w:lang w:val="en-US"/>
        </w:rPr>
        <w:t>e</w:t>
      </w:r>
      <w:r w:rsidRPr="00C80B1B">
        <w:rPr>
          <w:szCs w:val="24"/>
          <w:lang w:val="en-US"/>
        </w:rPr>
        <w:t>nse</w:t>
      </w:r>
      <w:r w:rsidRPr="00C80B1B">
        <w:rPr>
          <w:spacing w:val="1"/>
          <w:szCs w:val="24"/>
          <w:lang w:val="en-US"/>
        </w:rPr>
        <w:t>m</w:t>
      </w:r>
      <w:r w:rsidRPr="00C80B1B">
        <w:rPr>
          <w:szCs w:val="24"/>
          <w:lang w:val="en-US"/>
        </w:rPr>
        <w:t>b</w:t>
      </w:r>
      <w:r w:rsidRPr="00C80B1B">
        <w:rPr>
          <w:spacing w:val="-1"/>
          <w:szCs w:val="24"/>
          <w:lang w:val="en-US"/>
        </w:rPr>
        <w:t>l</w:t>
      </w:r>
      <w:r w:rsidRPr="00C80B1B">
        <w:rPr>
          <w:szCs w:val="24"/>
          <w:lang w:val="en-US"/>
        </w:rPr>
        <w:t>e</w:t>
      </w:r>
      <w:r w:rsidRPr="00C80B1B">
        <w:rPr>
          <w:spacing w:val="3"/>
          <w:szCs w:val="24"/>
          <w:lang w:val="en-US"/>
        </w:rPr>
        <w:t xml:space="preserve"> </w:t>
      </w:r>
      <w:r w:rsidRPr="00C80B1B">
        <w:rPr>
          <w:spacing w:val="-3"/>
          <w:szCs w:val="24"/>
          <w:lang w:val="en-US"/>
        </w:rPr>
        <w:t>o</w:t>
      </w:r>
      <w:r w:rsidRPr="00C80B1B">
        <w:rPr>
          <w:szCs w:val="24"/>
          <w:lang w:val="en-US"/>
        </w:rPr>
        <w:t>f</w:t>
      </w:r>
      <w:r w:rsidRPr="00C80B1B">
        <w:rPr>
          <w:spacing w:val="4"/>
          <w:szCs w:val="24"/>
          <w:lang w:val="en-US"/>
        </w:rPr>
        <w:t xml:space="preserve"> </w:t>
      </w:r>
      <w:r w:rsidRPr="00C80B1B">
        <w:rPr>
          <w:szCs w:val="24"/>
          <w:lang w:val="en-US"/>
        </w:rPr>
        <w:t>cond</w:t>
      </w:r>
      <w:r w:rsidRPr="00C80B1B">
        <w:rPr>
          <w:spacing w:val="-1"/>
          <w:szCs w:val="24"/>
          <w:lang w:val="en-US"/>
        </w:rPr>
        <w:t>i</w:t>
      </w:r>
      <w:r w:rsidRPr="00C80B1B">
        <w:rPr>
          <w:spacing w:val="1"/>
          <w:szCs w:val="24"/>
          <w:lang w:val="en-US"/>
        </w:rPr>
        <w:t>t</w:t>
      </w:r>
      <w:r w:rsidRPr="00C80B1B">
        <w:rPr>
          <w:spacing w:val="-1"/>
          <w:szCs w:val="24"/>
          <w:lang w:val="en-US"/>
        </w:rPr>
        <w:t>i</w:t>
      </w:r>
      <w:r w:rsidRPr="00C80B1B">
        <w:rPr>
          <w:szCs w:val="24"/>
          <w:lang w:val="en-US"/>
        </w:rPr>
        <w:t>onal</w:t>
      </w:r>
      <w:r w:rsidRPr="00C80B1B">
        <w:rPr>
          <w:spacing w:val="2"/>
          <w:szCs w:val="24"/>
          <w:lang w:val="en-US"/>
        </w:rPr>
        <w:t xml:space="preserve"> </w:t>
      </w:r>
      <w:r w:rsidRPr="00C80B1B">
        <w:rPr>
          <w:spacing w:val="-2"/>
          <w:szCs w:val="24"/>
          <w:lang w:val="en-US"/>
        </w:rPr>
        <w:t>r</w:t>
      </w:r>
      <w:r w:rsidRPr="00C80B1B">
        <w:rPr>
          <w:szCs w:val="24"/>
          <w:lang w:val="en-US"/>
        </w:rPr>
        <w:t>andom</w:t>
      </w:r>
      <w:r w:rsidRPr="00C80B1B">
        <w:rPr>
          <w:spacing w:val="2"/>
          <w:szCs w:val="24"/>
          <w:lang w:val="en-US"/>
        </w:rPr>
        <w:t xml:space="preserve"> </w:t>
      </w:r>
      <w:r w:rsidRPr="00C80B1B">
        <w:rPr>
          <w:spacing w:val="3"/>
          <w:szCs w:val="24"/>
          <w:lang w:val="en-US"/>
        </w:rPr>
        <w:t>f</w:t>
      </w:r>
      <w:r w:rsidRPr="00C80B1B">
        <w:rPr>
          <w:spacing w:val="-1"/>
          <w:szCs w:val="24"/>
          <w:lang w:val="en-US"/>
        </w:rPr>
        <w:t>i</w:t>
      </w:r>
      <w:r w:rsidRPr="00C80B1B">
        <w:rPr>
          <w:szCs w:val="24"/>
          <w:lang w:val="en-US"/>
        </w:rPr>
        <w:t>e</w:t>
      </w:r>
      <w:r w:rsidRPr="00C80B1B">
        <w:rPr>
          <w:spacing w:val="-1"/>
          <w:szCs w:val="24"/>
          <w:lang w:val="en-US"/>
        </w:rPr>
        <w:t>l</w:t>
      </w:r>
      <w:r w:rsidRPr="00C80B1B">
        <w:rPr>
          <w:szCs w:val="24"/>
          <w:lang w:val="en-US"/>
        </w:rPr>
        <w:t xml:space="preserve">d </w:t>
      </w:r>
      <w:r w:rsidRPr="00C80B1B">
        <w:rPr>
          <w:spacing w:val="1"/>
          <w:szCs w:val="24"/>
          <w:lang w:val="en-US"/>
        </w:rPr>
        <w:t>m</w:t>
      </w:r>
      <w:r w:rsidRPr="00C80B1B">
        <w:rPr>
          <w:szCs w:val="24"/>
          <w:lang w:val="en-US"/>
        </w:rPr>
        <w:t>ode</w:t>
      </w:r>
      <w:r w:rsidRPr="00C80B1B">
        <w:rPr>
          <w:spacing w:val="-1"/>
          <w:szCs w:val="24"/>
          <w:lang w:val="en-US"/>
        </w:rPr>
        <w:t>l</w:t>
      </w:r>
      <w:r w:rsidRPr="00C80B1B">
        <w:rPr>
          <w:szCs w:val="24"/>
          <w:lang w:val="en-US"/>
        </w:rPr>
        <w:t>s</w:t>
      </w:r>
      <w:r w:rsidRPr="00C80B1B">
        <w:rPr>
          <w:spacing w:val="1"/>
          <w:szCs w:val="24"/>
          <w:lang w:val="en-US"/>
        </w:rPr>
        <w:t xml:space="preserve"> t</w:t>
      </w:r>
      <w:r w:rsidRPr="00C80B1B">
        <w:rPr>
          <w:szCs w:val="24"/>
          <w:lang w:val="en-US"/>
        </w:rPr>
        <w:t>hat</w:t>
      </w:r>
      <w:r w:rsidRPr="00C80B1B">
        <w:rPr>
          <w:spacing w:val="2"/>
          <w:szCs w:val="24"/>
          <w:lang w:val="en-US"/>
        </w:rPr>
        <w:t xml:space="preserve"> </w:t>
      </w:r>
      <w:r w:rsidRPr="00C80B1B">
        <w:rPr>
          <w:szCs w:val="24"/>
          <w:lang w:val="en-US"/>
        </w:rPr>
        <w:t>pa</w:t>
      </w:r>
      <w:r w:rsidRPr="00C80B1B">
        <w:rPr>
          <w:spacing w:val="1"/>
          <w:szCs w:val="24"/>
          <w:lang w:val="en-US"/>
        </w:rPr>
        <w:t>r</w:t>
      </w:r>
      <w:r w:rsidRPr="00C80B1B">
        <w:rPr>
          <w:szCs w:val="24"/>
          <w:lang w:val="en-US"/>
        </w:rPr>
        <w:t>se</w:t>
      </w:r>
      <w:r w:rsidRPr="00C80B1B">
        <w:rPr>
          <w:spacing w:val="3"/>
          <w:szCs w:val="24"/>
          <w:lang w:val="en-US"/>
        </w:rPr>
        <w:t xml:space="preserve"> </w:t>
      </w:r>
      <w:r w:rsidRPr="00C80B1B">
        <w:rPr>
          <w:spacing w:val="-3"/>
          <w:szCs w:val="24"/>
          <w:lang w:val="en-US"/>
        </w:rPr>
        <w:t>a</w:t>
      </w:r>
      <w:r w:rsidRPr="00C80B1B">
        <w:rPr>
          <w:szCs w:val="24"/>
          <w:lang w:val="en-US"/>
        </w:rPr>
        <w:t xml:space="preserve">n </w:t>
      </w:r>
      <w:r w:rsidRPr="00C80B1B">
        <w:rPr>
          <w:spacing w:val="-1"/>
          <w:szCs w:val="24"/>
          <w:lang w:val="en-US"/>
        </w:rPr>
        <w:t>i</w:t>
      </w:r>
      <w:r w:rsidRPr="00C80B1B">
        <w:rPr>
          <w:szCs w:val="24"/>
          <w:lang w:val="en-US"/>
        </w:rPr>
        <w:t>nput</w:t>
      </w:r>
      <w:r w:rsidRPr="00C80B1B">
        <w:rPr>
          <w:spacing w:val="6"/>
          <w:szCs w:val="24"/>
          <w:lang w:val="en-US"/>
        </w:rPr>
        <w:t xml:space="preserve"> </w:t>
      </w:r>
      <w:r w:rsidRPr="00C80B1B">
        <w:rPr>
          <w:szCs w:val="24"/>
          <w:lang w:val="en-US"/>
        </w:rPr>
        <w:t>se</w:t>
      </w:r>
      <w:r w:rsidRPr="00C80B1B">
        <w:rPr>
          <w:spacing w:val="-3"/>
          <w:szCs w:val="24"/>
          <w:lang w:val="en-US"/>
        </w:rPr>
        <w:t>n</w:t>
      </w:r>
      <w:r w:rsidRPr="00C80B1B">
        <w:rPr>
          <w:spacing w:val="1"/>
          <w:szCs w:val="24"/>
          <w:lang w:val="en-US"/>
        </w:rPr>
        <w:t>t</w:t>
      </w:r>
      <w:r w:rsidRPr="00C80B1B">
        <w:rPr>
          <w:szCs w:val="24"/>
          <w:lang w:val="en-US"/>
        </w:rPr>
        <w:t>ence</w:t>
      </w:r>
      <w:r w:rsidRPr="00C80B1B">
        <w:rPr>
          <w:spacing w:val="2"/>
          <w:szCs w:val="24"/>
          <w:lang w:val="en-US"/>
        </w:rPr>
        <w:t xml:space="preserve"> </w:t>
      </w:r>
      <w:r w:rsidRPr="00C80B1B">
        <w:rPr>
          <w:spacing w:val="-1"/>
          <w:szCs w:val="24"/>
          <w:lang w:val="en-US"/>
        </w:rPr>
        <w:t>i</w:t>
      </w:r>
      <w:r w:rsidRPr="00C80B1B">
        <w:rPr>
          <w:szCs w:val="24"/>
          <w:lang w:val="en-US"/>
        </w:rPr>
        <w:t>n</w:t>
      </w:r>
      <w:r w:rsidRPr="00C80B1B">
        <w:rPr>
          <w:spacing w:val="5"/>
          <w:szCs w:val="24"/>
          <w:lang w:val="en-US"/>
        </w:rPr>
        <w:t xml:space="preserve"> </w:t>
      </w:r>
      <w:r w:rsidRPr="00C80B1B">
        <w:rPr>
          <w:szCs w:val="24"/>
          <w:lang w:val="en-US"/>
        </w:rPr>
        <w:t>bo</w:t>
      </w:r>
      <w:r w:rsidRPr="00C80B1B">
        <w:rPr>
          <w:spacing w:val="1"/>
          <w:szCs w:val="24"/>
          <w:lang w:val="en-US"/>
        </w:rPr>
        <w:t>t</w:t>
      </w:r>
      <w:r w:rsidRPr="00C80B1B">
        <w:rPr>
          <w:szCs w:val="24"/>
          <w:lang w:val="en-US"/>
        </w:rPr>
        <w:t xml:space="preserve">h </w:t>
      </w:r>
      <w:r w:rsidRPr="00C80B1B">
        <w:rPr>
          <w:spacing w:val="-1"/>
          <w:szCs w:val="24"/>
          <w:lang w:val="en-US"/>
        </w:rPr>
        <w:t>f</w:t>
      </w:r>
      <w:r w:rsidRPr="00C80B1B">
        <w:rPr>
          <w:szCs w:val="24"/>
          <w:lang w:val="en-US"/>
        </w:rPr>
        <w:t>o</w:t>
      </w:r>
      <w:r w:rsidRPr="00C80B1B">
        <w:rPr>
          <w:spacing w:val="1"/>
          <w:szCs w:val="24"/>
          <w:lang w:val="en-US"/>
        </w:rPr>
        <w:t>r</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d</w:t>
      </w:r>
      <w:r w:rsidRPr="00C80B1B">
        <w:rPr>
          <w:spacing w:val="5"/>
          <w:szCs w:val="24"/>
          <w:lang w:val="en-US"/>
        </w:rPr>
        <w:t xml:space="preserve"> </w:t>
      </w:r>
      <w:r w:rsidRPr="00C80B1B">
        <w:rPr>
          <w:szCs w:val="24"/>
          <w:lang w:val="en-US"/>
        </w:rPr>
        <w:t>and</w:t>
      </w:r>
      <w:r w:rsidRPr="00C80B1B">
        <w:rPr>
          <w:spacing w:val="5"/>
          <w:szCs w:val="24"/>
          <w:lang w:val="en-US"/>
        </w:rPr>
        <w:t xml:space="preserve"> </w:t>
      </w:r>
      <w:r w:rsidRPr="00C80B1B">
        <w:rPr>
          <w:szCs w:val="24"/>
          <w:lang w:val="en-US"/>
        </w:rPr>
        <w:t>ba</w:t>
      </w:r>
      <w:r w:rsidRPr="00C80B1B">
        <w:rPr>
          <w:spacing w:val="-2"/>
          <w:szCs w:val="24"/>
          <w:lang w:val="en-US"/>
        </w:rPr>
        <w:t>c</w:t>
      </w:r>
      <w:r w:rsidRPr="00C80B1B">
        <w:rPr>
          <w:spacing w:val="2"/>
          <w:szCs w:val="24"/>
          <w:lang w:val="en-US"/>
        </w:rPr>
        <w:t>k</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d</w:t>
      </w:r>
      <w:r w:rsidRPr="00C80B1B">
        <w:rPr>
          <w:spacing w:val="2"/>
          <w:szCs w:val="24"/>
          <w:lang w:val="en-US"/>
        </w:rPr>
        <w:t xml:space="preserve"> </w:t>
      </w:r>
      <w:r w:rsidRPr="00C80B1B">
        <w:rPr>
          <w:spacing w:val="-3"/>
          <w:szCs w:val="24"/>
          <w:lang w:val="en-US"/>
        </w:rPr>
        <w:t>d</w:t>
      </w:r>
      <w:r w:rsidRPr="00C80B1B">
        <w:rPr>
          <w:spacing w:val="-1"/>
          <w:szCs w:val="24"/>
          <w:lang w:val="en-US"/>
        </w:rPr>
        <w:t>i</w:t>
      </w:r>
      <w:r w:rsidRPr="00C80B1B">
        <w:rPr>
          <w:spacing w:val="1"/>
          <w:szCs w:val="24"/>
          <w:lang w:val="en-US"/>
        </w:rPr>
        <w:t>r</w:t>
      </w:r>
      <w:r w:rsidRPr="00C80B1B">
        <w:rPr>
          <w:szCs w:val="24"/>
          <w:lang w:val="en-US"/>
        </w:rPr>
        <w:t>ec</w:t>
      </w:r>
      <w:r w:rsidRPr="00C80B1B">
        <w:rPr>
          <w:spacing w:val="1"/>
          <w:szCs w:val="24"/>
          <w:lang w:val="en-US"/>
        </w:rPr>
        <w:t>t</w:t>
      </w:r>
      <w:r w:rsidRPr="00C80B1B">
        <w:rPr>
          <w:spacing w:val="-1"/>
          <w:szCs w:val="24"/>
          <w:lang w:val="en-US"/>
        </w:rPr>
        <w:t>i</w:t>
      </w:r>
      <w:r w:rsidRPr="00C80B1B">
        <w:rPr>
          <w:szCs w:val="24"/>
          <w:lang w:val="en-US"/>
        </w:rPr>
        <w:t>ons,</w:t>
      </w:r>
      <w:r w:rsidRPr="00C80B1B">
        <w:rPr>
          <w:spacing w:val="4"/>
          <w:szCs w:val="24"/>
          <w:lang w:val="en-US"/>
        </w:rPr>
        <w:t xml:space="preserve"> </w:t>
      </w:r>
      <w:r w:rsidRPr="00C80B1B">
        <w:rPr>
          <w:spacing w:val="-3"/>
          <w:szCs w:val="24"/>
          <w:lang w:val="en-US"/>
        </w:rPr>
        <w:t>w</w:t>
      </w:r>
      <w:r w:rsidRPr="00C80B1B">
        <w:rPr>
          <w:szCs w:val="24"/>
          <w:lang w:val="en-US"/>
        </w:rPr>
        <w:t>as</w:t>
      </w:r>
      <w:r w:rsidRPr="00C80B1B">
        <w:rPr>
          <w:spacing w:val="5"/>
          <w:szCs w:val="24"/>
          <w:lang w:val="en-US"/>
        </w:rPr>
        <w:t xml:space="preserve"> </w:t>
      </w:r>
      <w:r w:rsidRPr="00C80B1B">
        <w:rPr>
          <w:spacing w:val="1"/>
          <w:szCs w:val="24"/>
          <w:lang w:val="en-US"/>
        </w:rPr>
        <w:t>r</w:t>
      </w:r>
      <w:r w:rsidRPr="00C80B1B">
        <w:rPr>
          <w:szCs w:val="24"/>
          <w:lang w:val="en-US"/>
        </w:rPr>
        <w:t>e</w:t>
      </w:r>
      <w:r w:rsidRPr="00C80B1B">
        <w:rPr>
          <w:spacing w:val="-1"/>
          <w:szCs w:val="24"/>
          <w:lang w:val="en-US"/>
        </w:rPr>
        <w:t>l</w:t>
      </w:r>
      <w:r w:rsidRPr="00C80B1B">
        <w:rPr>
          <w:szCs w:val="24"/>
          <w:lang w:val="en-US"/>
        </w:rPr>
        <w:t xml:space="preserve">eased </w:t>
      </w:r>
      <w:r w:rsidRPr="00C80B1B">
        <w:rPr>
          <w:spacing w:val="-1"/>
          <w:szCs w:val="24"/>
          <w:lang w:val="en-US"/>
        </w:rPr>
        <w:t>i</w:t>
      </w:r>
      <w:r w:rsidRPr="00C80B1B">
        <w:rPr>
          <w:szCs w:val="24"/>
          <w:lang w:val="en-US"/>
        </w:rPr>
        <w:t>n</w:t>
      </w:r>
      <w:r w:rsidRPr="00C80B1B">
        <w:rPr>
          <w:spacing w:val="5"/>
          <w:szCs w:val="24"/>
          <w:lang w:val="en-US"/>
        </w:rPr>
        <w:t xml:space="preserve"> </w:t>
      </w:r>
      <w:r w:rsidRPr="00C80B1B">
        <w:rPr>
          <w:szCs w:val="24"/>
          <w:lang w:val="en-US"/>
        </w:rPr>
        <w:t>2008</w:t>
      </w:r>
      <w:r w:rsidRPr="00C80B1B">
        <w:rPr>
          <w:spacing w:val="2"/>
          <w:szCs w:val="24"/>
          <w:lang w:val="en-US"/>
        </w:rPr>
        <w:t xml:space="preserve"> </w:t>
      </w:r>
      <w:r w:rsidRPr="00C80B1B">
        <w:rPr>
          <w:spacing w:val="4"/>
          <w:szCs w:val="24"/>
          <w:lang w:val="en-US"/>
        </w:rPr>
        <w:t>[</w:t>
      </w:r>
      <w:r w:rsidRPr="00C80B1B">
        <w:rPr>
          <w:szCs w:val="24"/>
          <w:lang w:val="en-US"/>
        </w:rPr>
        <w:t>a</w:t>
      </w:r>
      <w:r w:rsidRPr="00C80B1B">
        <w:rPr>
          <w:spacing w:val="-1"/>
          <w:szCs w:val="24"/>
          <w:lang w:val="en-US"/>
        </w:rPr>
        <w:t>]</w:t>
      </w:r>
      <w:r w:rsidRPr="00C80B1B">
        <w:rPr>
          <w:szCs w:val="24"/>
          <w:lang w:val="en-US"/>
        </w:rPr>
        <w:t>.</w:t>
      </w:r>
      <w:r w:rsidRPr="00C80B1B">
        <w:rPr>
          <w:spacing w:val="6"/>
          <w:szCs w:val="24"/>
          <w:lang w:val="en-US"/>
        </w:rPr>
        <w:t xml:space="preserve"> </w:t>
      </w:r>
      <w:r w:rsidRPr="00C80B1B">
        <w:rPr>
          <w:spacing w:val="-3"/>
          <w:szCs w:val="24"/>
          <w:lang w:val="en-US"/>
        </w:rPr>
        <w:t>A</w:t>
      </w:r>
      <w:r w:rsidRPr="00C80B1B">
        <w:rPr>
          <w:spacing w:val="1"/>
          <w:szCs w:val="24"/>
          <w:lang w:val="en-US"/>
        </w:rPr>
        <w:t>II</w:t>
      </w:r>
      <w:r w:rsidRPr="00C80B1B">
        <w:rPr>
          <w:spacing w:val="-3"/>
          <w:szCs w:val="24"/>
          <w:lang w:val="en-US"/>
        </w:rPr>
        <w:t>A</w:t>
      </w:r>
      <w:r w:rsidRPr="00C80B1B">
        <w:rPr>
          <w:spacing w:val="1"/>
          <w:szCs w:val="24"/>
          <w:lang w:val="en-US"/>
        </w:rPr>
        <w:t>G</w:t>
      </w:r>
      <w:r w:rsidRPr="00C80B1B">
        <w:rPr>
          <w:spacing w:val="-4"/>
          <w:szCs w:val="24"/>
          <w:lang w:val="en-US"/>
        </w:rPr>
        <w:t>M</w:t>
      </w:r>
      <w:r w:rsidRPr="00C80B1B">
        <w:rPr>
          <w:szCs w:val="24"/>
          <w:lang w:val="en-US"/>
        </w:rPr>
        <w:t>T</w:t>
      </w:r>
      <w:r w:rsidRPr="00C80B1B">
        <w:rPr>
          <w:spacing w:val="7"/>
          <w:szCs w:val="24"/>
          <w:lang w:val="en-US"/>
        </w:rPr>
        <w:t xml:space="preserve"> </w:t>
      </w:r>
      <w:r w:rsidRPr="00C80B1B">
        <w:rPr>
          <w:spacing w:val="-3"/>
          <w:szCs w:val="24"/>
          <w:lang w:val="en-US"/>
        </w:rPr>
        <w:t>n</w:t>
      </w:r>
      <w:r w:rsidRPr="00C80B1B">
        <w:rPr>
          <w:szCs w:val="24"/>
          <w:lang w:val="en-US"/>
        </w:rPr>
        <w:t>ot</w:t>
      </w:r>
      <w:r w:rsidRPr="00C80B1B">
        <w:rPr>
          <w:spacing w:val="6"/>
          <w:szCs w:val="24"/>
          <w:lang w:val="en-US"/>
        </w:rPr>
        <w:t xml:space="preserve"> </w:t>
      </w:r>
      <w:r w:rsidRPr="00C80B1B">
        <w:rPr>
          <w:szCs w:val="24"/>
          <w:lang w:val="en-US"/>
        </w:rPr>
        <w:t>on</w:t>
      </w:r>
      <w:r w:rsidRPr="00C80B1B">
        <w:rPr>
          <w:spacing w:val="-1"/>
          <w:szCs w:val="24"/>
          <w:lang w:val="en-US"/>
        </w:rPr>
        <w:t>l</w:t>
      </w:r>
      <w:r w:rsidRPr="00C80B1B">
        <w:rPr>
          <w:szCs w:val="24"/>
          <w:lang w:val="en-US"/>
        </w:rPr>
        <w:t>y ach</w:t>
      </w:r>
      <w:r w:rsidRPr="00C80B1B">
        <w:rPr>
          <w:spacing w:val="-1"/>
          <w:szCs w:val="24"/>
          <w:lang w:val="en-US"/>
        </w:rPr>
        <w:t>i</w:t>
      </w:r>
      <w:r w:rsidRPr="00C80B1B">
        <w:rPr>
          <w:szCs w:val="24"/>
          <w:lang w:val="en-US"/>
        </w:rPr>
        <w:t>e</w:t>
      </w:r>
      <w:r w:rsidRPr="00C80B1B">
        <w:rPr>
          <w:spacing w:val="-2"/>
          <w:szCs w:val="24"/>
          <w:lang w:val="en-US"/>
        </w:rPr>
        <w:t>v</w:t>
      </w:r>
      <w:r w:rsidRPr="00C80B1B">
        <w:rPr>
          <w:szCs w:val="24"/>
          <w:lang w:val="en-US"/>
        </w:rPr>
        <w:t>ed</w:t>
      </w:r>
      <w:r w:rsidRPr="00C80B1B">
        <w:rPr>
          <w:spacing w:val="3"/>
          <w:szCs w:val="24"/>
          <w:lang w:val="en-US"/>
        </w:rPr>
        <w:t xml:space="preserve"> </w:t>
      </w:r>
      <w:r w:rsidRPr="00C80B1B">
        <w:rPr>
          <w:szCs w:val="24"/>
          <w:lang w:val="en-US"/>
        </w:rPr>
        <w:t>one</w:t>
      </w:r>
      <w:r w:rsidRPr="00C80B1B">
        <w:rPr>
          <w:spacing w:val="3"/>
          <w:szCs w:val="24"/>
          <w:lang w:val="en-US"/>
        </w:rPr>
        <w:t xml:space="preserve"> </w:t>
      </w:r>
      <w:r w:rsidRPr="00C80B1B">
        <w:rPr>
          <w:spacing w:val="-3"/>
          <w:szCs w:val="24"/>
          <w:lang w:val="en-US"/>
        </w:rPr>
        <w:t>o</w:t>
      </w:r>
      <w:r w:rsidRPr="00C80B1B">
        <w:rPr>
          <w:szCs w:val="24"/>
          <w:lang w:val="en-US"/>
        </w:rPr>
        <w:t>f</w:t>
      </w:r>
      <w:r w:rsidRPr="00C80B1B">
        <w:rPr>
          <w:spacing w:val="7"/>
          <w:szCs w:val="24"/>
          <w:lang w:val="en-US"/>
        </w:rPr>
        <w:t xml:space="preserve"> </w:t>
      </w:r>
      <w:r w:rsidRPr="00C80B1B">
        <w:rPr>
          <w:spacing w:val="1"/>
          <w:szCs w:val="24"/>
          <w:lang w:val="en-US"/>
        </w:rPr>
        <w:t>t</w:t>
      </w:r>
      <w:r w:rsidRPr="00C80B1B">
        <w:rPr>
          <w:spacing w:val="-3"/>
          <w:szCs w:val="24"/>
          <w:lang w:val="en-US"/>
        </w:rPr>
        <w:t>h</w:t>
      </w:r>
      <w:r w:rsidRPr="00C80B1B">
        <w:rPr>
          <w:szCs w:val="24"/>
          <w:lang w:val="en-US"/>
        </w:rPr>
        <w:t>e</w:t>
      </w:r>
      <w:r w:rsidRPr="00C80B1B">
        <w:rPr>
          <w:spacing w:val="3"/>
          <w:szCs w:val="24"/>
          <w:lang w:val="en-US"/>
        </w:rPr>
        <w:t xml:space="preserve"> </w:t>
      </w:r>
      <w:r w:rsidRPr="00C80B1B">
        <w:rPr>
          <w:szCs w:val="24"/>
          <w:lang w:val="en-US"/>
        </w:rPr>
        <w:t>b</w:t>
      </w:r>
      <w:r w:rsidRPr="00C80B1B">
        <w:rPr>
          <w:spacing w:val="-3"/>
          <w:szCs w:val="24"/>
          <w:lang w:val="en-US"/>
        </w:rPr>
        <w:t>e</w:t>
      </w:r>
      <w:r w:rsidRPr="00C80B1B">
        <w:rPr>
          <w:szCs w:val="24"/>
          <w:lang w:val="en-US"/>
        </w:rPr>
        <w:t>st</w:t>
      </w:r>
      <w:r w:rsidRPr="00C80B1B">
        <w:rPr>
          <w:spacing w:val="4"/>
          <w:szCs w:val="24"/>
          <w:lang w:val="en-US"/>
        </w:rPr>
        <w:t xml:space="preserve"> </w:t>
      </w:r>
      <w:r w:rsidRPr="00C80B1B">
        <w:rPr>
          <w:szCs w:val="24"/>
          <w:lang w:val="en-US"/>
        </w:rPr>
        <w:t>p</w:t>
      </w:r>
      <w:r w:rsidRPr="00C80B1B">
        <w:rPr>
          <w:spacing w:val="-3"/>
          <w:szCs w:val="24"/>
          <w:lang w:val="en-US"/>
        </w:rPr>
        <w:t>e</w:t>
      </w:r>
      <w:r w:rsidRPr="00C80B1B">
        <w:rPr>
          <w:spacing w:val="-2"/>
          <w:szCs w:val="24"/>
          <w:lang w:val="en-US"/>
        </w:rPr>
        <w:t>r</w:t>
      </w:r>
      <w:r w:rsidRPr="00C80B1B">
        <w:rPr>
          <w:spacing w:val="3"/>
          <w:szCs w:val="24"/>
          <w:lang w:val="en-US"/>
        </w:rPr>
        <w:t>f</w:t>
      </w:r>
      <w:r w:rsidRPr="00C80B1B">
        <w:rPr>
          <w:spacing w:val="-3"/>
          <w:szCs w:val="24"/>
          <w:lang w:val="en-US"/>
        </w:rPr>
        <w:t>o</w:t>
      </w:r>
      <w:r w:rsidRPr="00C80B1B">
        <w:rPr>
          <w:spacing w:val="1"/>
          <w:szCs w:val="24"/>
          <w:lang w:val="en-US"/>
        </w:rPr>
        <w:t>rm</w:t>
      </w:r>
      <w:r w:rsidRPr="00C80B1B">
        <w:rPr>
          <w:szCs w:val="24"/>
          <w:lang w:val="en-US"/>
        </w:rPr>
        <w:t>anc</w:t>
      </w:r>
      <w:r w:rsidRPr="00C80B1B">
        <w:rPr>
          <w:spacing w:val="-3"/>
          <w:szCs w:val="24"/>
          <w:lang w:val="en-US"/>
        </w:rPr>
        <w:t>e</w:t>
      </w:r>
      <w:r w:rsidRPr="00C80B1B">
        <w:rPr>
          <w:szCs w:val="24"/>
          <w:lang w:val="en-US"/>
        </w:rPr>
        <w:t>s</w:t>
      </w:r>
      <w:r w:rsidRPr="00C80B1B">
        <w:rPr>
          <w:spacing w:val="3"/>
          <w:szCs w:val="24"/>
          <w:lang w:val="en-US"/>
        </w:rPr>
        <w:t xml:space="preserve"> </w:t>
      </w:r>
      <w:r w:rsidRPr="00C80B1B">
        <w:rPr>
          <w:spacing w:val="-1"/>
          <w:szCs w:val="24"/>
          <w:lang w:val="en-US"/>
        </w:rPr>
        <w:t>i</w:t>
      </w:r>
      <w:r w:rsidRPr="00C80B1B">
        <w:rPr>
          <w:szCs w:val="24"/>
          <w:lang w:val="en-US"/>
        </w:rPr>
        <w:t xml:space="preserve">n </w:t>
      </w:r>
      <w:r w:rsidRPr="00C80B1B">
        <w:rPr>
          <w:spacing w:val="2"/>
          <w:szCs w:val="24"/>
          <w:lang w:val="en-US"/>
        </w:rPr>
        <w:t>g</w:t>
      </w:r>
      <w:r w:rsidRPr="00C80B1B">
        <w:rPr>
          <w:szCs w:val="24"/>
          <w:lang w:val="en-US"/>
        </w:rPr>
        <w:t>e</w:t>
      </w:r>
      <w:r w:rsidRPr="00C80B1B">
        <w:rPr>
          <w:spacing w:val="-3"/>
          <w:szCs w:val="24"/>
          <w:lang w:val="en-US"/>
        </w:rPr>
        <w:t>n</w:t>
      </w:r>
      <w:r w:rsidRPr="00C80B1B">
        <w:rPr>
          <w:szCs w:val="24"/>
          <w:lang w:val="en-US"/>
        </w:rPr>
        <w:t>e</w:t>
      </w:r>
      <w:r w:rsidRPr="00C80B1B">
        <w:rPr>
          <w:spacing w:val="3"/>
          <w:szCs w:val="24"/>
          <w:lang w:val="en-US"/>
        </w:rPr>
        <w:t xml:space="preserve"> </w:t>
      </w:r>
      <w:r w:rsidRPr="00C80B1B">
        <w:rPr>
          <w:spacing w:val="1"/>
          <w:szCs w:val="24"/>
          <w:lang w:val="en-US"/>
        </w:rPr>
        <w:t>m</w:t>
      </w:r>
      <w:r w:rsidRPr="00C80B1B">
        <w:rPr>
          <w:szCs w:val="24"/>
          <w:lang w:val="en-US"/>
        </w:rPr>
        <w:t>e</w:t>
      </w:r>
      <w:r w:rsidRPr="00C80B1B">
        <w:rPr>
          <w:spacing w:val="-3"/>
          <w:szCs w:val="24"/>
          <w:lang w:val="en-US"/>
        </w:rPr>
        <w:t>n</w:t>
      </w:r>
      <w:r w:rsidRPr="00C80B1B">
        <w:rPr>
          <w:spacing w:val="1"/>
          <w:szCs w:val="24"/>
          <w:lang w:val="en-US"/>
        </w:rPr>
        <w:t>t</w:t>
      </w:r>
      <w:r w:rsidRPr="00C80B1B">
        <w:rPr>
          <w:spacing w:val="-1"/>
          <w:szCs w:val="24"/>
          <w:lang w:val="en-US"/>
        </w:rPr>
        <w:t>i</w:t>
      </w:r>
      <w:r w:rsidRPr="00C80B1B">
        <w:rPr>
          <w:szCs w:val="24"/>
          <w:lang w:val="en-US"/>
        </w:rPr>
        <w:t>on</w:t>
      </w:r>
      <w:r w:rsidRPr="00C80B1B">
        <w:rPr>
          <w:spacing w:val="3"/>
          <w:szCs w:val="24"/>
          <w:lang w:val="en-US"/>
        </w:rPr>
        <w:t xml:space="preserve"> </w:t>
      </w:r>
      <w:r w:rsidRPr="00C80B1B">
        <w:rPr>
          <w:spacing w:val="1"/>
          <w:szCs w:val="24"/>
          <w:lang w:val="en-US"/>
        </w:rPr>
        <w:t>t</w:t>
      </w:r>
      <w:r w:rsidRPr="00C80B1B">
        <w:rPr>
          <w:spacing w:val="-3"/>
          <w:szCs w:val="24"/>
          <w:lang w:val="en-US"/>
        </w:rPr>
        <w:t>a</w:t>
      </w:r>
      <w:r w:rsidRPr="00C80B1B">
        <w:rPr>
          <w:szCs w:val="24"/>
          <w:lang w:val="en-US"/>
        </w:rPr>
        <w:t>g</w:t>
      </w:r>
      <w:r w:rsidRPr="00C80B1B">
        <w:rPr>
          <w:spacing w:val="2"/>
          <w:szCs w:val="24"/>
          <w:lang w:val="en-US"/>
        </w:rPr>
        <w:t>g</w:t>
      </w:r>
      <w:r w:rsidRPr="00C80B1B">
        <w:rPr>
          <w:spacing w:val="-1"/>
          <w:szCs w:val="24"/>
          <w:lang w:val="en-US"/>
        </w:rPr>
        <w:t>i</w:t>
      </w:r>
      <w:r w:rsidRPr="00C80B1B">
        <w:rPr>
          <w:spacing w:val="-3"/>
          <w:szCs w:val="24"/>
          <w:lang w:val="en-US"/>
        </w:rPr>
        <w:t>n</w:t>
      </w:r>
      <w:r w:rsidRPr="00C80B1B">
        <w:rPr>
          <w:szCs w:val="24"/>
          <w:lang w:val="en-US"/>
        </w:rPr>
        <w:t>g,</w:t>
      </w:r>
      <w:r w:rsidRPr="00C80B1B">
        <w:rPr>
          <w:spacing w:val="4"/>
          <w:szCs w:val="24"/>
          <w:lang w:val="en-US"/>
        </w:rPr>
        <w:t xml:space="preserve"> </w:t>
      </w:r>
      <w:r w:rsidRPr="00C80B1B">
        <w:rPr>
          <w:spacing w:val="-1"/>
          <w:szCs w:val="24"/>
          <w:lang w:val="en-US"/>
        </w:rPr>
        <w:t>t</w:t>
      </w:r>
      <w:r w:rsidRPr="00C80B1B">
        <w:rPr>
          <w:szCs w:val="24"/>
          <w:lang w:val="en-US"/>
        </w:rPr>
        <w:t>he</w:t>
      </w:r>
      <w:r w:rsidRPr="00C80B1B">
        <w:rPr>
          <w:spacing w:val="3"/>
          <w:szCs w:val="24"/>
          <w:lang w:val="en-US"/>
        </w:rPr>
        <w:t xml:space="preserve"> </w:t>
      </w:r>
      <w:r w:rsidRPr="00C80B1B">
        <w:rPr>
          <w:spacing w:val="-3"/>
          <w:szCs w:val="24"/>
          <w:lang w:val="en-US"/>
        </w:rPr>
        <w:t>i</w:t>
      </w:r>
      <w:r w:rsidRPr="00C80B1B">
        <w:rPr>
          <w:szCs w:val="24"/>
          <w:lang w:val="en-US"/>
        </w:rPr>
        <w:t>nno</w:t>
      </w:r>
      <w:r w:rsidRPr="00C80B1B">
        <w:rPr>
          <w:spacing w:val="-2"/>
          <w:szCs w:val="24"/>
          <w:lang w:val="en-US"/>
        </w:rPr>
        <w:t>v</w:t>
      </w:r>
      <w:r w:rsidRPr="00C80B1B">
        <w:rPr>
          <w:szCs w:val="24"/>
          <w:lang w:val="en-US"/>
        </w:rPr>
        <w:t>a</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r w:rsidRPr="00C80B1B">
        <w:rPr>
          <w:spacing w:val="3"/>
          <w:szCs w:val="24"/>
          <w:lang w:val="en-US"/>
        </w:rPr>
        <w:t xml:space="preserve"> </w:t>
      </w:r>
      <w:r w:rsidRPr="00C80B1B">
        <w:rPr>
          <w:spacing w:val="-1"/>
          <w:szCs w:val="24"/>
          <w:lang w:val="en-US"/>
        </w:rPr>
        <w:t>i</w:t>
      </w:r>
      <w:r w:rsidRPr="00C80B1B">
        <w:rPr>
          <w:szCs w:val="24"/>
          <w:lang w:val="en-US"/>
        </w:rPr>
        <w:t>dea</w:t>
      </w:r>
      <w:r w:rsidRPr="00C80B1B">
        <w:rPr>
          <w:spacing w:val="3"/>
          <w:szCs w:val="24"/>
          <w:lang w:val="en-US"/>
        </w:rPr>
        <w:t xml:space="preserve"> </w:t>
      </w:r>
      <w:r w:rsidRPr="00C80B1B">
        <w:rPr>
          <w:szCs w:val="24"/>
          <w:lang w:val="en-US"/>
        </w:rPr>
        <w:t>of</w:t>
      </w:r>
      <w:r w:rsidRPr="00C80B1B">
        <w:rPr>
          <w:spacing w:val="8"/>
          <w:szCs w:val="24"/>
          <w:lang w:val="en-US"/>
        </w:rPr>
        <w:t xml:space="preserve"> </w:t>
      </w:r>
      <w:r w:rsidRPr="00C80B1B">
        <w:rPr>
          <w:w w:val="110"/>
          <w:szCs w:val="24"/>
          <w:lang w:val="en-US"/>
        </w:rPr>
        <w:t>c</w:t>
      </w:r>
      <w:r w:rsidRPr="00C80B1B">
        <w:rPr>
          <w:spacing w:val="-3"/>
          <w:w w:val="110"/>
          <w:szCs w:val="24"/>
          <w:lang w:val="en-US"/>
        </w:rPr>
        <w:t>o</w:t>
      </w:r>
      <w:r w:rsidRPr="00C80B1B">
        <w:rPr>
          <w:spacing w:val="1"/>
          <w:w w:val="110"/>
          <w:szCs w:val="24"/>
          <w:lang w:val="en-US"/>
        </w:rPr>
        <w:t>m</w:t>
      </w:r>
      <w:r w:rsidRPr="00C80B1B">
        <w:rPr>
          <w:spacing w:val="-3"/>
          <w:w w:val="110"/>
          <w:szCs w:val="24"/>
          <w:lang w:val="en-US"/>
        </w:rPr>
        <w:t>b</w:t>
      </w:r>
      <w:r w:rsidRPr="00C80B1B">
        <w:rPr>
          <w:spacing w:val="1"/>
          <w:w w:val="110"/>
          <w:szCs w:val="24"/>
          <w:lang w:val="en-US"/>
        </w:rPr>
        <w:t>i</w:t>
      </w:r>
      <w:r w:rsidRPr="00C80B1B">
        <w:rPr>
          <w:w w:val="110"/>
          <w:szCs w:val="24"/>
          <w:lang w:val="en-US"/>
        </w:rPr>
        <w:t>n</w:t>
      </w:r>
      <w:r w:rsidRPr="00C80B1B">
        <w:rPr>
          <w:spacing w:val="1"/>
          <w:w w:val="110"/>
          <w:szCs w:val="24"/>
          <w:lang w:val="en-US"/>
        </w:rPr>
        <w:t>i</w:t>
      </w:r>
      <w:r w:rsidRPr="00C80B1B">
        <w:rPr>
          <w:w w:val="110"/>
          <w:szCs w:val="24"/>
          <w:lang w:val="en-US"/>
        </w:rPr>
        <w:t>ng</w:t>
      </w:r>
      <w:r w:rsidRPr="00C80B1B">
        <w:rPr>
          <w:spacing w:val="3"/>
          <w:w w:val="110"/>
          <w:szCs w:val="24"/>
          <w:lang w:val="en-US"/>
        </w:rPr>
        <w:t xml:space="preserve"> </w:t>
      </w:r>
      <w:r w:rsidRPr="00C80B1B">
        <w:rPr>
          <w:w w:val="114"/>
          <w:szCs w:val="24"/>
          <w:lang w:val="en-US"/>
        </w:rPr>
        <w:t>b</w:t>
      </w:r>
      <w:r w:rsidRPr="00C80B1B">
        <w:rPr>
          <w:spacing w:val="-2"/>
          <w:w w:val="114"/>
          <w:szCs w:val="24"/>
          <w:lang w:val="en-US"/>
        </w:rPr>
        <w:t>i</w:t>
      </w:r>
      <w:r w:rsidRPr="00C80B1B">
        <w:rPr>
          <w:szCs w:val="24"/>
          <w:lang w:val="en-US"/>
        </w:rPr>
        <w:t xml:space="preserve">- </w:t>
      </w:r>
      <w:r w:rsidRPr="00C80B1B">
        <w:rPr>
          <w:w w:val="110"/>
          <w:szCs w:val="24"/>
          <w:lang w:val="en-US"/>
        </w:rPr>
        <w:t>d</w:t>
      </w:r>
      <w:r w:rsidRPr="00C80B1B">
        <w:rPr>
          <w:spacing w:val="1"/>
          <w:w w:val="110"/>
          <w:szCs w:val="24"/>
          <w:lang w:val="en-US"/>
        </w:rPr>
        <w:t>ir</w:t>
      </w:r>
      <w:r w:rsidRPr="00C80B1B">
        <w:rPr>
          <w:w w:val="110"/>
          <w:szCs w:val="24"/>
          <w:lang w:val="en-US"/>
        </w:rPr>
        <w:t>ec</w:t>
      </w:r>
      <w:r w:rsidRPr="00C80B1B">
        <w:rPr>
          <w:spacing w:val="-2"/>
          <w:w w:val="110"/>
          <w:szCs w:val="24"/>
          <w:lang w:val="en-US"/>
        </w:rPr>
        <w:t>t</w:t>
      </w:r>
      <w:r w:rsidRPr="00C80B1B">
        <w:rPr>
          <w:spacing w:val="1"/>
          <w:w w:val="110"/>
          <w:szCs w:val="24"/>
          <w:lang w:val="en-US"/>
        </w:rPr>
        <w:t>i</w:t>
      </w:r>
      <w:r w:rsidRPr="00C80B1B">
        <w:rPr>
          <w:w w:val="110"/>
          <w:szCs w:val="24"/>
          <w:lang w:val="en-US"/>
        </w:rPr>
        <w:t>onal</w:t>
      </w:r>
      <w:r w:rsidRPr="00C80B1B">
        <w:rPr>
          <w:spacing w:val="13"/>
          <w:w w:val="110"/>
          <w:szCs w:val="24"/>
          <w:lang w:val="en-US"/>
        </w:rPr>
        <w:t xml:space="preserve"> </w:t>
      </w:r>
      <w:r w:rsidRPr="00C80B1B">
        <w:rPr>
          <w:szCs w:val="24"/>
          <w:lang w:val="en-US"/>
        </w:rPr>
        <w:t>p</w:t>
      </w:r>
      <w:r w:rsidRPr="00C80B1B">
        <w:rPr>
          <w:spacing w:val="-3"/>
          <w:szCs w:val="24"/>
          <w:lang w:val="en-US"/>
        </w:rPr>
        <w:t>a</w:t>
      </w:r>
      <w:r w:rsidRPr="00C80B1B">
        <w:rPr>
          <w:spacing w:val="1"/>
          <w:szCs w:val="24"/>
          <w:lang w:val="en-US"/>
        </w:rPr>
        <w:t>r</w:t>
      </w:r>
      <w:r w:rsidRPr="00C80B1B">
        <w:rPr>
          <w:szCs w:val="24"/>
          <w:lang w:val="en-US"/>
        </w:rPr>
        <w:t>s</w:t>
      </w:r>
      <w:r w:rsidRPr="00C80B1B">
        <w:rPr>
          <w:spacing w:val="1"/>
          <w:szCs w:val="24"/>
          <w:lang w:val="en-US"/>
        </w:rPr>
        <w:t>i</w:t>
      </w:r>
      <w:r w:rsidRPr="00C80B1B">
        <w:rPr>
          <w:szCs w:val="24"/>
          <w:lang w:val="en-US"/>
        </w:rPr>
        <w:t>ng</w:t>
      </w:r>
      <w:r w:rsidRPr="00C80B1B">
        <w:rPr>
          <w:spacing w:val="18"/>
          <w:szCs w:val="24"/>
          <w:lang w:val="en-US"/>
        </w:rPr>
        <w:t xml:space="preserve"> </w:t>
      </w:r>
      <w:r w:rsidRPr="00C80B1B">
        <w:rPr>
          <w:spacing w:val="1"/>
          <w:szCs w:val="24"/>
          <w:lang w:val="en-US"/>
        </w:rPr>
        <w:t>i</w:t>
      </w:r>
      <w:r w:rsidRPr="00C80B1B">
        <w:rPr>
          <w:szCs w:val="24"/>
          <w:lang w:val="en-US"/>
        </w:rPr>
        <w:t>s</w:t>
      </w:r>
      <w:r w:rsidRPr="00C80B1B">
        <w:rPr>
          <w:spacing w:val="32"/>
          <w:szCs w:val="24"/>
          <w:lang w:val="en-US"/>
        </w:rPr>
        <w:t xml:space="preserve"> </w:t>
      </w:r>
      <w:r w:rsidRPr="00C80B1B">
        <w:rPr>
          <w:spacing w:val="-3"/>
          <w:szCs w:val="24"/>
          <w:lang w:val="en-US"/>
        </w:rPr>
        <w:t>no</w:t>
      </w:r>
      <w:r w:rsidRPr="00C80B1B">
        <w:rPr>
          <w:szCs w:val="24"/>
          <w:lang w:val="en-US"/>
        </w:rPr>
        <w:t>w</w:t>
      </w:r>
      <w:r w:rsidRPr="00C80B1B">
        <w:rPr>
          <w:spacing w:val="49"/>
          <w:szCs w:val="24"/>
          <w:lang w:val="en-US"/>
        </w:rPr>
        <w:t xml:space="preserve"> </w:t>
      </w:r>
      <w:r w:rsidRPr="00C80B1B">
        <w:rPr>
          <w:w w:val="109"/>
          <w:szCs w:val="24"/>
          <w:lang w:val="en-US"/>
        </w:rPr>
        <w:t>cons</w:t>
      </w:r>
      <w:r w:rsidRPr="00C80B1B">
        <w:rPr>
          <w:spacing w:val="1"/>
          <w:w w:val="109"/>
          <w:szCs w:val="24"/>
          <w:lang w:val="en-US"/>
        </w:rPr>
        <w:t>i</w:t>
      </w:r>
      <w:r w:rsidRPr="00C80B1B">
        <w:rPr>
          <w:w w:val="109"/>
          <w:szCs w:val="24"/>
          <w:lang w:val="en-US"/>
        </w:rPr>
        <w:t>d</w:t>
      </w:r>
      <w:r w:rsidRPr="00C80B1B">
        <w:rPr>
          <w:spacing w:val="-3"/>
          <w:w w:val="109"/>
          <w:szCs w:val="24"/>
          <w:lang w:val="en-US"/>
        </w:rPr>
        <w:t>e</w:t>
      </w:r>
      <w:r w:rsidRPr="00C80B1B">
        <w:rPr>
          <w:spacing w:val="1"/>
          <w:w w:val="109"/>
          <w:szCs w:val="24"/>
          <w:lang w:val="en-US"/>
        </w:rPr>
        <w:t>r</w:t>
      </w:r>
      <w:r w:rsidRPr="00C80B1B">
        <w:rPr>
          <w:w w:val="109"/>
          <w:szCs w:val="24"/>
          <w:lang w:val="en-US"/>
        </w:rPr>
        <w:t>ed</w:t>
      </w:r>
      <w:r w:rsidRPr="00C80B1B">
        <w:rPr>
          <w:spacing w:val="4"/>
          <w:w w:val="109"/>
          <w:szCs w:val="24"/>
          <w:lang w:val="en-US"/>
        </w:rPr>
        <w:t xml:space="preserve"> </w:t>
      </w:r>
      <w:r w:rsidRPr="00C80B1B">
        <w:rPr>
          <w:szCs w:val="24"/>
          <w:lang w:val="en-US"/>
        </w:rPr>
        <w:t>a</w:t>
      </w:r>
      <w:r w:rsidRPr="00C80B1B">
        <w:rPr>
          <w:spacing w:val="8"/>
          <w:szCs w:val="24"/>
          <w:lang w:val="en-US"/>
        </w:rPr>
        <w:t xml:space="preserve"> </w:t>
      </w:r>
      <w:r w:rsidRPr="00C80B1B">
        <w:rPr>
          <w:szCs w:val="24"/>
          <w:lang w:val="en-US"/>
        </w:rPr>
        <w:t>s</w:t>
      </w:r>
      <w:r w:rsidRPr="00C80B1B">
        <w:rPr>
          <w:spacing w:val="1"/>
          <w:szCs w:val="24"/>
          <w:lang w:val="en-US"/>
        </w:rPr>
        <w:t>t</w:t>
      </w:r>
      <w:r w:rsidRPr="00C80B1B">
        <w:rPr>
          <w:szCs w:val="24"/>
          <w:lang w:val="en-US"/>
        </w:rPr>
        <w:t>an</w:t>
      </w:r>
      <w:r w:rsidRPr="00C80B1B">
        <w:rPr>
          <w:spacing w:val="-3"/>
          <w:szCs w:val="24"/>
          <w:lang w:val="en-US"/>
        </w:rPr>
        <w:t>d</w:t>
      </w:r>
      <w:r w:rsidRPr="00C80B1B">
        <w:rPr>
          <w:szCs w:val="24"/>
          <w:lang w:val="en-US"/>
        </w:rPr>
        <w:t>a</w:t>
      </w:r>
      <w:r w:rsidRPr="00C80B1B">
        <w:rPr>
          <w:spacing w:val="1"/>
          <w:szCs w:val="24"/>
          <w:lang w:val="en-US"/>
        </w:rPr>
        <w:t>r</w:t>
      </w:r>
      <w:r w:rsidRPr="00C80B1B">
        <w:rPr>
          <w:szCs w:val="24"/>
          <w:lang w:val="en-US"/>
        </w:rPr>
        <w:t>d</w:t>
      </w:r>
      <w:r w:rsidRPr="00C80B1B">
        <w:rPr>
          <w:spacing w:val="20"/>
          <w:szCs w:val="24"/>
          <w:lang w:val="en-US"/>
        </w:rPr>
        <w:t xml:space="preserve"> </w:t>
      </w:r>
      <w:r w:rsidRPr="00C80B1B">
        <w:rPr>
          <w:spacing w:val="-3"/>
          <w:szCs w:val="24"/>
          <w:lang w:val="en-US"/>
        </w:rPr>
        <w:t>p</w:t>
      </w:r>
      <w:r w:rsidRPr="00C80B1B">
        <w:rPr>
          <w:spacing w:val="1"/>
          <w:szCs w:val="24"/>
          <w:lang w:val="en-US"/>
        </w:rPr>
        <w:t>r</w:t>
      </w:r>
      <w:r w:rsidRPr="00C80B1B">
        <w:rPr>
          <w:szCs w:val="24"/>
          <w:lang w:val="en-US"/>
        </w:rPr>
        <w:t>ac</w:t>
      </w:r>
      <w:r w:rsidRPr="00C80B1B">
        <w:rPr>
          <w:spacing w:val="-2"/>
          <w:szCs w:val="24"/>
          <w:lang w:val="en-US"/>
        </w:rPr>
        <w:t>t</w:t>
      </w:r>
      <w:r w:rsidRPr="00C80B1B">
        <w:rPr>
          <w:spacing w:val="1"/>
          <w:szCs w:val="24"/>
          <w:lang w:val="en-US"/>
        </w:rPr>
        <w:t>i</w:t>
      </w:r>
      <w:r w:rsidRPr="00C80B1B">
        <w:rPr>
          <w:szCs w:val="24"/>
          <w:lang w:val="en-US"/>
        </w:rPr>
        <w:t>ce</w:t>
      </w:r>
      <w:r w:rsidRPr="00C80B1B">
        <w:rPr>
          <w:spacing w:val="19"/>
          <w:szCs w:val="24"/>
          <w:lang w:val="en-US"/>
        </w:rPr>
        <w:t xml:space="preserve"> </w:t>
      </w:r>
      <w:r w:rsidRPr="00C80B1B">
        <w:rPr>
          <w:spacing w:val="1"/>
          <w:szCs w:val="24"/>
          <w:lang w:val="en-US"/>
        </w:rPr>
        <w:t>i</w:t>
      </w:r>
      <w:r w:rsidRPr="00C80B1B">
        <w:rPr>
          <w:szCs w:val="24"/>
          <w:lang w:val="en-US"/>
        </w:rPr>
        <w:t>n</w:t>
      </w:r>
      <w:r w:rsidRPr="00C80B1B">
        <w:rPr>
          <w:spacing w:val="32"/>
          <w:szCs w:val="24"/>
          <w:lang w:val="en-US"/>
        </w:rPr>
        <w:t xml:space="preserve"> </w:t>
      </w:r>
      <w:r w:rsidRPr="00C80B1B">
        <w:rPr>
          <w:spacing w:val="-1"/>
          <w:szCs w:val="24"/>
          <w:lang w:val="en-US"/>
        </w:rPr>
        <w:t>NLP</w:t>
      </w:r>
      <w:r w:rsidRPr="00C80B1B">
        <w:rPr>
          <w:szCs w:val="24"/>
          <w:lang w:val="en-US"/>
        </w:rPr>
        <w:t>.</w:t>
      </w:r>
      <w:r w:rsidRPr="00C80B1B">
        <w:rPr>
          <w:spacing w:val="14"/>
          <w:szCs w:val="24"/>
          <w:lang w:val="en-US"/>
        </w:rPr>
        <w:t xml:space="preserve"> </w:t>
      </w:r>
      <w:r w:rsidRPr="00C80B1B">
        <w:rPr>
          <w:spacing w:val="3"/>
          <w:szCs w:val="24"/>
          <w:lang w:val="en-US"/>
        </w:rPr>
        <w:t>W</w:t>
      </w:r>
      <w:r w:rsidRPr="00C80B1B">
        <w:rPr>
          <w:szCs w:val="24"/>
          <w:lang w:val="en-US"/>
        </w:rPr>
        <w:t>e</w:t>
      </w:r>
      <w:r w:rsidRPr="00C80B1B">
        <w:rPr>
          <w:spacing w:val="11"/>
          <w:szCs w:val="24"/>
          <w:lang w:val="en-US"/>
        </w:rPr>
        <w:t xml:space="preserve"> </w:t>
      </w:r>
      <w:r w:rsidRPr="00C80B1B">
        <w:rPr>
          <w:spacing w:val="-1"/>
          <w:szCs w:val="24"/>
          <w:lang w:val="en-US"/>
        </w:rPr>
        <w:t>i</w:t>
      </w:r>
      <w:r w:rsidRPr="00C80B1B">
        <w:rPr>
          <w:spacing w:val="1"/>
          <w:szCs w:val="24"/>
          <w:lang w:val="en-US"/>
        </w:rPr>
        <w:t>m</w:t>
      </w:r>
      <w:r w:rsidRPr="00C80B1B">
        <w:rPr>
          <w:szCs w:val="24"/>
          <w:lang w:val="en-US"/>
        </w:rPr>
        <w:t>p</w:t>
      </w:r>
      <w:r w:rsidRPr="00C80B1B">
        <w:rPr>
          <w:spacing w:val="-1"/>
          <w:szCs w:val="24"/>
          <w:lang w:val="en-US"/>
        </w:rPr>
        <w:t>l</w:t>
      </w:r>
      <w:r w:rsidRPr="00C80B1B">
        <w:rPr>
          <w:spacing w:val="-3"/>
          <w:szCs w:val="24"/>
          <w:lang w:val="en-US"/>
        </w:rPr>
        <w:t>e</w:t>
      </w:r>
      <w:r w:rsidRPr="00C80B1B">
        <w:rPr>
          <w:spacing w:val="1"/>
          <w:szCs w:val="24"/>
          <w:lang w:val="en-US"/>
        </w:rPr>
        <w:t>m</w:t>
      </w:r>
      <w:r w:rsidRPr="00C80B1B">
        <w:rPr>
          <w:szCs w:val="24"/>
          <w:lang w:val="en-US"/>
        </w:rPr>
        <w:t>en</w:t>
      </w:r>
      <w:r w:rsidRPr="00C80B1B">
        <w:rPr>
          <w:spacing w:val="1"/>
          <w:szCs w:val="24"/>
          <w:lang w:val="en-US"/>
        </w:rPr>
        <w:t>t</w:t>
      </w:r>
      <w:r w:rsidRPr="00C80B1B">
        <w:rPr>
          <w:szCs w:val="24"/>
          <w:lang w:val="en-US"/>
        </w:rPr>
        <w:t>ed</w:t>
      </w:r>
      <w:r w:rsidRPr="00C80B1B">
        <w:rPr>
          <w:spacing w:val="6"/>
          <w:szCs w:val="24"/>
          <w:lang w:val="en-US"/>
        </w:rPr>
        <w:t xml:space="preserve"> </w:t>
      </w:r>
      <w:r w:rsidRPr="00C80B1B">
        <w:rPr>
          <w:spacing w:val="1"/>
          <w:szCs w:val="24"/>
          <w:lang w:val="en-US"/>
        </w:rPr>
        <w:t>t</w:t>
      </w:r>
      <w:r w:rsidRPr="00C80B1B">
        <w:rPr>
          <w:szCs w:val="24"/>
          <w:lang w:val="en-US"/>
        </w:rPr>
        <w:t>he</w:t>
      </w:r>
      <w:r w:rsidRPr="00C80B1B">
        <w:rPr>
          <w:spacing w:val="8"/>
          <w:szCs w:val="24"/>
          <w:lang w:val="en-US"/>
        </w:rPr>
        <w:t xml:space="preserve"> </w:t>
      </w:r>
      <w:r w:rsidRPr="00C80B1B">
        <w:rPr>
          <w:szCs w:val="24"/>
          <w:lang w:val="en-US"/>
        </w:rPr>
        <w:t>a</w:t>
      </w:r>
      <w:r w:rsidRPr="00C80B1B">
        <w:rPr>
          <w:spacing w:val="-1"/>
          <w:szCs w:val="24"/>
          <w:lang w:val="en-US"/>
        </w:rPr>
        <w:t>l</w:t>
      </w:r>
      <w:r w:rsidRPr="00C80B1B">
        <w:rPr>
          <w:spacing w:val="2"/>
          <w:szCs w:val="24"/>
          <w:lang w:val="en-US"/>
        </w:rPr>
        <w:t>g</w:t>
      </w:r>
      <w:r w:rsidRPr="00C80B1B">
        <w:rPr>
          <w:spacing w:val="-3"/>
          <w:szCs w:val="24"/>
          <w:lang w:val="en-US"/>
        </w:rPr>
        <w:t>o</w:t>
      </w:r>
      <w:r w:rsidRPr="00C80B1B">
        <w:rPr>
          <w:spacing w:val="1"/>
          <w:szCs w:val="24"/>
          <w:lang w:val="en-US"/>
        </w:rPr>
        <w:t>r</w:t>
      </w:r>
      <w:r w:rsidRPr="00C80B1B">
        <w:rPr>
          <w:spacing w:val="-3"/>
          <w:szCs w:val="24"/>
          <w:lang w:val="en-US"/>
        </w:rPr>
        <w:t>i</w:t>
      </w:r>
      <w:r w:rsidRPr="00C80B1B">
        <w:rPr>
          <w:spacing w:val="1"/>
          <w:szCs w:val="24"/>
          <w:lang w:val="en-US"/>
        </w:rPr>
        <w:t>t</w:t>
      </w:r>
      <w:r w:rsidRPr="00C80B1B">
        <w:rPr>
          <w:szCs w:val="24"/>
          <w:lang w:val="en-US"/>
        </w:rPr>
        <w:t>hm</w:t>
      </w:r>
      <w:r w:rsidRPr="00C80B1B">
        <w:rPr>
          <w:spacing w:val="10"/>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o a</w:t>
      </w:r>
      <w:r w:rsidRPr="00C80B1B">
        <w:rPr>
          <w:spacing w:val="-8"/>
          <w:szCs w:val="24"/>
          <w:lang w:val="en-US"/>
        </w:rPr>
        <w:t xml:space="preserve"> </w:t>
      </w:r>
      <w:r w:rsidRPr="00C80B1B">
        <w:rPr>
          <w:spacing w:val="1"/>
          <w:szCs w:val="24"/>
          <w:lang w:val="en-US"/>
        </w:rPr>
        <w:t>fr</w:t>
      </w:r>
      <w:r w:rsidRPr="00C80B1B">
        <w:rPr>
          <w:szCs w:val="24"/>
          <w:lang w:val="en-US"/>
        </w:rPr>
        <w:t>ee</w:t>
      </w:r>
      <w:r w:rsidRPr="00C80B1B">
        <w:rPr>
          <w:spacing w:val="-13"/>
          <w:szCs w:val="24"/>
          <w:lang w:val="en-US"/>
        </w:rPr>
        <w:t xml:space="preserve"> </w:t>
      </w:r>
      <w:r w:rsidRPr="00C80B1B">
        <w:rPr>
          <w:spacing w:val="8"/>
          <w:szCs w:val="24"/>
          <w:lang w:val="en-US"/>
        </w:rPr>
        <w:t>W</w:t>
      </w:r>
      <w:r w:rsidRPr="00C80B1B">
        <w:rPr>
          <w:spacing w:val="-3"/>
          <w:szCs w:val="24"/>
          <w:lang w:val="en-US"/>
        </w:rPr>
        <w:t>eb</w:t>
      </w:r>
      <w:r w:rsidRPr="00C80B1B">
        <w:rPr>
          <w:spacing w:val="1"/>
          <w:szCs w:val="24"/>
          <w:lang w:val="en-US"/>
        </w:rPr>
        <w:t>-</w:t>
      </w:r>
      <w:r w:rsidRPr="00C80B1B">
        <w:rPr>
          <w:szCs w:val="24"/>
          <w:lang w:val="en-US"/>
        </w:rPr>
        <w:t>based</w:t>
      </w:r>
      <w:r w:rsidRPr="00C80B1B">
        <w:rPr>
          <w:spacing w:val="-9"/>
          <w:szCs w:val="24"/>
          <w:lang w:val="en-US"/>
        </w:rPr>
        <w:t xml:space="preserve"> </w:t>
      </w:r>
      <w:r w:rsidRPr="00C80B1B">
        <w:rPr>
          <w:szCs w:val="24"/>
          <w:lang w:val="en-US"/>
        </w:rPr>
        <w:t>s</w:t>
      </w:r>
      <w:r w:rsidRPr="00C80B1B">
        <w:rPr>
          <w:spacing w:val="-3"/>
          <w:szCs w:val="24"/>
          <w:lang w:val="en-US"/>
        </w:rPr>
        <w:t>e</w:t>
      </w:r>
      <w:r w:rsidRPr="00C80B1B">
        <w:rPr>
          <w:spacing w:val="1"/>
          <w:szCs w:val="24"/>
          <w:lang w:val="en-US"/>
        </w:rPr>
        <w:t>r</w:t>
      </w:r>
      <w:r w:rsidRPr="00C80B1B">
        <w:rPr>
          <w:spacing w:val="-2"/>
          <w:szCs w:val="24"/>
          <w:lang w:val="en-US"/>
        </w:rPr>
        <w:t>v</w:t>
      </w:r>
      <w:r w:rsidRPr="00C80B1B">
        <w:rPr>
          <w:spacing w:val="-1"/>
          <w:szCs w:val="24"/>
          <w:lang w:val="en-US"/>
        </w:rPr>
        <w:t>i</w:t>
      </w:r>
      <w:r w:rsidRPr="00C80B1B">
        <w:rPr>
          <w:szCs w:val="24"/>
          <w:lang w:val="en-US"/>
        </w:rPr>
        <w:t>ce</w:t>
      </w:r>
      <w:r w:rsidRPr="00C80B1B">
        <w:rPr>
          <w:spacing w:val="-6"/>
          <w:szCs w:val="24"/>
          <w:lang w:val="en-US"/>
        </w:rPr>
        <w:t xml:space="preserve"> </w:t>
      </w:r>
      <w:r w:rsidRPr="00C80B1B">
        <w:rPr>
          <w:spacing w:val="-3"/>
          <w:szCs w:val="24"/>
          <w:lang w:val="en-US"/>
        </w:rPr>
        <w:t>a</w:t>
      </w:r>
      <w:r w:rsidRPr="00C80B1B">
        <w:rPr>
          <w:szCs w:val="24"/>
          <w:lang w:val="en-US"/>
        </w:rPr>
        <w:t>t</w:t>
      </w:r>
      <w:r w:rsidRPr="00C80B1B">
        <w:rPr>
          <w:spacing w:val="-7"/>
          <w:szCs w:val="24"/>
          <w:lang w:val="en-US"/>
        </w:rPr>
        <w:t xml:space="preserve"> </w:t>
      </w:r>
      <w:r w:rsidRPr="00C80B1B">
        <w:rPr>
          <w:spacing w:val="-1"/>
          <w:szCs w:val="24"/>
          <w:lang w:val="en-US"/>
        </w:rPr>
        <w:t>A</w:t>
      </w:r>
      <w:r w:rsidRPr="00C80B1B">
        <w:rPr>
          <w:spacing w:val="1"/>
          <w:szCs w:val="24"/>
          <w:lang w:val="en-US"/>
        </w:rPr>
        <w:t>II</w:t>
      </w:r>
      <w:r w:rsidRPr="00C80B1B">
        <w:rPr>
          <w:spacing w:val="-3"/>
          <w:szCs w:val="24"/>
          <w:lang w:val="en-US"/>
        </w:rPr>
        <w:t>A</w:t>
      </w:r>
      <w:r w:rsidRPr="00C80B1B">
        <w:rPr>
          <w:spacing w:val="1"/>
          <w:szCs w:val="24"/>
          <w:lang w:val="en-US"/>
        </w:rPr>
        <w:t>G</w:t>
      </w:r>
      <w:r w:rsidRPr="00C80B1B">
        <w:rPr>
          <w:spacing w:val="-4"/>
          <w:szCs w:val="24"/>
          <w:lang w:val="en-US"/>
        </w:rPr>
        <w:t>M</w:t>
      </w:r>
      <w:r w:rsidRPr="00C80B1B">
        <w:rPr>
          <w:spacing w:val="2"/>
          <w:szCs w:val="24"/>
          <w:lang w:val="en-US"/>
        </w:rPr>
        <w:t>T</w:t>
      </w:r>
      <w:r w:rsidRPr="00C80B1B">
        <w:rPr>
          <w:szCs w:val="24"/>
          <w:lang w:val="en-US"/>
        </w:rPr>
        <w:t>,</w:t>
      </w:r>
      <w:r w:rsidRPr="00C80B1B">
        <w:rPr>
          <w:spacing w:val="-7"/>
          <w:szCs w:val="24"/>
          <w:lang w:val="en-US"/>
        </w:rPr>
        <w:t xml:space="preserve"> </w:t>
      </w:r>
      <w:r w:rsidRPr="00C80B1B">
        <w:rPr>
          <w:spacing w:val="-3"/>
          <w:szCs w:val="24"/>
          <w:lang w:val="en-US"/>
        </w:rPr>
        <w:t>w</w:t>
      </w:r>
      <w:r w:rsidRPr="00C80B1B">
        <w:rPr>
          <w:szCs w:val="24"/>
          <w:lang w:val="en-US"/>
        </w:rPr>
        <w:t>h</w:t>
      </w:r>
      <w:r w:rsidRPr="00C80B1B">
        <w:rPr>
          <w:spacing w:val="-1"/>
          <w:szCs w:val="24"/>
          <w:lang w:val="en-US"/>
        </w:rPr>
        <w:t>i</w:t>
      </w:r>
      <w:r w:rsidRPr="00C80B1B">
        <w:rPr>
          <w:szCs w:val="24"/>
          <w:lang w:val="en-US"/>
        </w:rPr>
        <w:t>ch</w:t>
      </w:r>
      <w:r w:rsidRPr="00C80B1B">
        <w:rPr>
          <w:spacing w:val="-6"/>
          <w:szCs w:val="24"/>
          <w:lang w:val="en-US"/>
        </w:rPr>
        <w:t xml:space="preserve"> </w:t>
      </w:r>
      <w:r w:rsidRPr="00C80B1B">
        <w:rPr>
          <w:spacing w:val="-4"/>
          <w:szCs w:val="24"/>
          <w:lang w:val="en-US"/>
        </w:rPr>
        <w:t>w</w:t>
      </w:r>
      <w:r w:rsidRPr="00C80B1B">
        <w:rPr>
          <w:szCs w:val="24"/>
          <w:lang w:val="en-US"/>
        </w:rPr>
        <w:t>as</w:t>
      </w:r>
      <w:r w:rsidRPr="00C80B1B">
        <w:rPr>
          <w:spacing w:val="-5"/>
          <w:szCs w:val="24"/>
          <w:lang w:val="en-US"/>
        </w:rPr>
        <w:t xml:space="preserve"> </w:t>
      </w:r>
      <w:r w:rsidRPr="00C80B1B">
        <w:rPr>
          <w:szCs w:val="24"/>
          <w:lang w:val="en-US"/>
        </w:rPr>
        <w:t>cons</w:t>
      </w:r>
      <w:r w:rsidRPr="00C80B1B">
        <w:rPr>
          <w:spacing w:val="-1"/>
          <w:szCs w:val="24"/>
          <w:lang w:val="en-US"/>
        </w:rPr>
        <w:t>i</w:t>
      </w:r>
      <w:r w:rsidRPr="00C80B1B">
        <w:rPr>
          <w:szCs w:val="24"/>
          <w:lang w:val="en-US"/>
        </w:rPr>
        <w:t>de</w:t>
      </w:r>
      <w:r w:rsidRPr="00C80B1B">
        <w:rPr>
          <w:spacing w:val="1"/>
          <w:szCs w:val="24"/>
          <w:lang w:val="en-US"/>
        </w:rPr>
        <w:t>r</w:t>
      </w:r>
      <w:r w:rsidRPr="00C80B1B">
        <w:rPr>
          <w:szCs w:val="24"/>
          <w:lang w:val="en-US"/>
        </w:rPr>
        <w:t>ed</w:t>
      </w:r>
      <w:r w:rsidRPr="00C80B1B">
        <w:rPr>
          <w:spacing w:val="-8"/>
          <w:szCs w:val="24"/>
          <w:lang w:val="en-US"/>
        </w:rPr>
        <w:t xml:space="preserve"> </w:t>
      </w:r>
      <w:r w:rsidRPr="00C80B1B">
        <w:rPr>
          <w:spacing w:val="-3"/>
          <w:szCs w:val="24"/>
          <w:lang w:val="en-US"/>
        </w:rPr>
        <w:t>a</w:t>
      </w:r>
      <w:r w:rsidRPr="00C80B1B">
        <w:rPr>
          <w:szCs w:val="24"/>
          <w:lang w:val="en-US"/>
        </w:rPr>
        <w:t>s</w:t>
      </w:r>
      <w:r w:rsidRPr="00C80B1B">
        <w:rPr>
          <w:spacing w:val="-8"/>
          <w:szCs w:val="24"/>
          <w:lang w:val="en-US"/>
        </w:rPr>
        <w:t xml:space="preserve"> </w:t>
      </w:r>
      <w:r w:rsidRPr="00C80B1B">
        <w:rPr>
          <w:spacing w:val="1"/>
          <w:szCs w:val="24"/>
          <w:lang w:val="en-US"/>
        </w:rPr>
        <w:t>t</w:t>
      </w:r>
      <w:r w:rsidRPr="00C80B1B">
        <w:rPr>
          <w:szCs w:val="24"/>
          <w:lang w:val="en-US"/>
        </w:rPr>
        <w:t>he</w:t>
      </w:r>
      <w:r w:rsidRPr="00C80B1B">
        <w:rPr>
          <w:spacing w:val="-11"/>
          <w:szCs w:val="24"/>
          <w:lang w:val="en-US"/>
        </w:rPr>
        <w:t xml:space="preserve"> </w:t>
      </w:r>
      <w:r w:rsidRPr="00C80B1B">
        <w:rPr>
          <w:spacing w:val="1"/>
          <w:szCs w:val="24"/>
          <w:lang w:val="en-US"/>
        </w:rPr>
        <w:t>t</w:t>
      </w:r>
      <w:r w:rsidRPr="00C80B1B">
        <w:rPr>
          <w:szCs w:val="24"/>
          <w:lang w:val="en-US"/>
        </w:rPr>
        <w:t>ool</w:t>
      </w:r>
      <w:r w:rsidRPr="00C80B1B">
        <w:rPr>
          <w:spacing w:val="-7"/>
          <w:szCs w:val="24"/>
          <w:lang w:val="en-US"/>
        </w:rPr>
        <w:t xml:space="preserve"> </w:t>
      </w:r>
      <w:r w:rsidRPr="00C80B1B">
        <w:rPr>
          <w:spacing w:val="-3"/>
          <w:szCs w:val="24"/>
          <w:lang w:val="en-US"/>
        </w:rPr>
        <w:t>o</w:t>
      </w:r>
      <w:r w:rsidRPr="00C80B1B">
        <w:rPr>
          <w:szCs w:val="24"/>
          <w:lang w:val="en-US"/>
        </w:rPr>
        <w:t>f</w:t>
      </w:r>
      <w:r w:rsidRPr="00C80B1B">
        <w:rPr>
          <w:spacing w:val="-7"/>
          <w:szCs w:val="24"/>
          <w:lang w:val="en-US"/>
        </w:rPr>
        <w:t xml:space="preserve"> </w:t>
      </w:r>
      <w:r w:rsidRPr="00C80B1B">
        <w:rPr>
          <w:szCs w:val="24"/>
          <w:lang w:val="en-US"/>
        </w:rPr>
        <w:t>cho</w:t>
      </w:r>
      <w:r w:rsidRPr="00C80B1B">
        <w:rPr>
          <w:spacing w:val="-1"/>
          <w:szCs w:val="24"/>
          <w:lang w:val="en-US"/>
        </w:rPr>
        <w:t>i</w:t>
      </w:r>
      <w:r w:rsidRPr="00C80B1B">
        <w:rPr>
          <w:szCs w:val="24"/>
          <w:lang w:val="en-US"/>
        </w:rPr>
        <w:t>ce</w:t>
      </w:r>
      <w:r w:rsidRPr="00C80B1B">
        <w:rPr>
          <w:spacing w:val="-11"/>
          <w:szCs w:val="24"/>
          <w:lang w:val="en-US"/>
        </w:rPr>
        <w:t xml:space="preserve"> </w:t>
      </w:r>
      <w:r w:rsidRPr="00C80B1B">
        <w:rPr>
          <w:spacing w:val="3"/>
          <w:szCs w:val="24"/>
          <w:lang w:val="en-US"/>
        </w:rPr>
        <w:t>f</w:t>
      </w:r>
      <w:r w:rsidRPr="00C80B1B">
        <w:rPr>
          <w:spacing w:val="-3"/>
          <w:szCs w:val="24"/>
          <w:lang w:val="en-US"/>
        </w:rPr>
        <w:t>o</w:t>
      </w:r>
      <w:r w:rsidRPr="00C80B1B">
        <w:rPr>
          <w:szCs w:val="24"/>
          <w:lang w:val="en-US"/>
        </w:rPr>
        <w:t>r</w:t>
      </w:r>
      <w:r w:rsidRPr="00C80B1B">
        <w:rPr>
          <w:spacing w:val="-10"/>
          <w:szCs w:val="24"/>
          <w:lang w:val="en-US"/>
        </w:rPr>
        <w:t xml:space="preserve"> </w:t>
      </w:r>
      <w:r w:rsidRPr="00C80B1B">
        <w:rPr>
          <w:spacing w:val="2"/>
          <w:szCs w:val="24"/>
          <w:lang w:val="en-US"/>
        </w:rPr>
        <w:t>g</w:t>
      </w:r>
      <w:r w:rsidRPr="00C80B1B">
        <w:rPr>
          <w:szCs w:val="24"/>
          <w:lang w:val="en-US"/>
        </w:rPr>
        <w:t>ene</w:t>
      </w:r>
      <w:r w:rsidRPr="00C80B1B">
        <w:rPr>
          <w:spacing w:val="-11"/>
          <w:szCs w:val="24"/>
          <w:lang w:val="en-US"/>
        </w:rPr>
        <w:t xml:space="preserve"> </w:t>
      </w:r>
      <w:r w:rsidRPr="00C80B1B">
        <w:rPr>
          <w:spacing w:val="1"/>
          <w:szCs w:val="24"/>
          <w:lang w:val="en-US"/>
        </w:rPr>
        <w:t>m</w:t>
      </w:r>
      <w:r w:rsidRPr="00C80B1B">
        <w:rPr>
          <w:szCs w:val="24"/>
          <w:lang w:val="en-US"/>
        </w:rPr>
        <w:t>en</w:t>
      </w:r>
      <w:r w:rsidRPr="00C80B1B">
        <w:rPr>
          <w:spacing w:val="1"/>
          <w:szCs w:val="24"/>
          <w:lang w:val="en-US"/>
        </w:rPr>
        <w:t>t</w:t>
      </w:r>
      <w:r w:rsidRPr="00C80B1B">
        <w:rPr>
          <w:spacing w:val="-1"/>
          <w:szCs w:val="24"/>
          <w:lang w:val="en-US"/>
        </w:rPr>
        <w:t>i</w:t>
      </w:r>
      <w:r w:rsidRPr="00C80B1B">
        <w:rPr>
          <w:szCs w:val="24"/>
          <w:lang w:val="en-US"/>
        </w:rPr>
        <w:t>on</w:t>
      </w:r>
      <w:r w:rsidRPr="00C80B1B">
        <w:rPr>
          <w:spacing w:val="-11"/>
          <w:szCs w:val="24"/>
          <w:lang w:val="en-US"/>
        </w:rPr>
        <w:t xml:space="preserve"> </w:t>
      </w:r>
      <w:r w:rsidRPr="00C80B1B">
        <w:rPr>
          <w:spacing w:val="1"/>
          <w:szCs w:val="24"/>
          <w:lang w:val="en-US"/>
        </w:rPr>
        <w:t>t</w:t>
      </w:r>
      <w:r w:rsidRPr="00C80B1B">
        <w:rPr>
          <w:spacing w:val="-3"/>
          <w:szCs w:val="24"/>
          <w:lang w:val="en-US"/>
        </w:rPr>
        <w:t>a</w:t>
      </w:r>
      <w:r w:rsidRPr="00C80B1B">
        <w:rPr>
          <w:szCs w:val="24"/>
          <w:lang w:val="en-US"/>
        </w:rPr>
        <w:t>g</w:t>
      </w:r>
      <w:r w:rsidRPr="00C80B1B">
        <w:rPr>
          <w:spacing w:val="2"/>
          <w:szCs w:val="24"/>
          <w:lang w:val="en-US"/>
        </w:rPr>
        <w:t>g</w:t>
      </w:r>
      <w:r w:rsidRPr="00C80B1B">
        <w:rPr>
          <w:spacing w:val="-1"/>
          <w:szCs w:val="24"/>
          <w:lang w:val="en-US"/>
        </w:rPr>
        <w:t>i</w:t>
      </w:r>
      <w:r w:rsidRPr="00C80B1B">
        <w:rPr>
          <w:szCs w:val="24"/>
          <w:lang w:val="en-US"/>
        </w:rPr>
        <w:t xml:space="preserve">ng. </w:t>
      </w:r>
      <w:r w:rsidRPr="00C80B1B">
        <w:rPr>
          <w:spacing w:val="1"/>
          <w:szCs w:val="24"/>
          <w:lang w:val="en-US"/>
        </w:rPr>
        <w:t>O</w:t>
      </w:r>
      <w:r w:rsidRPr="00C80B1B">
        <w:rPr>
          <w:szCs w:val="24"/>
          <w:lang w:val="en-US"/>
        </w:rPr>
        <w:t>ur</w:t>
      </w:r>
      <w:r w:rsidRPr="00C80B1B">
        <w:rPr>
          <w:spacing w:val="-7"/>
          <w:szCs w:val="24"/>
          <w:lang w:val="en-US"/>
        </w:rPr>
        <w:t xml:space="preserve"> </w:t>
      </w:r>
      <w:r w:rsidRPr="00C80B1B">
        <w:rPr>
          <w:szCs w:val="24"/>
          <w:lang w:val="en-US"/>
        </w:rPr>
        <w:t>hea</w:t>
      </w:r>
      <w:r w:rsidRPr="00C80B1B">
        <w:rPr>
          <w:spacing w:val="-2"/>
          <w:szCs w:val="24"/>
          <w:lang w:val="en-US"/>
        </w:rPr>
        <w:t>v</w:t>
      </w:r>
      <w:r w:rsidRPr="00C80B1B">
        <w:rPr>
          <w:szCs w:val="24"/>
          <w:lang w:val="en-US"/>
        </w:rPr>
        <w:t>y</w:t>
      </w:r>
      <w:r w:rsidRPr="00C80B1B">
        <w:rPr>
          <w:spacing w:val="-11"/>
          <w:szCs w:val="24"/>
          <w:lang w:val="en-US"/>
        </w:rPr>
        <w:t xml:space="preserve"> </w:t>
      </w:r>
      <w:r w:rsidRPr="00C80B1B">
        <w:rPr>
          <w:szCs w:val="24"/>
          <w:lang w:val="en-US"/>
        </w:rPr>
        <w:t>use</w:t>
      </w:r>
      <w:r w:rsidRPr="00C80B1B">
        <w:rPr>
          <w:spacing w:val="1"/>
          <w:szCs w:val="24"/>
          <w:lang w:val="en-US"/>
        </w:rPr>
        <w:t>r</w:t>
      </w:r>
      <w:r w:rsidRPr="00C80B1B">
        <w:rPr>
          <w:szCs w:val="24"/>
          <w:lang w:val="en-US"/>
        </w:rPr>
        <w:t>s</w:t>
      </w:r>
      <w:r w:rsidRPr="00C80B1B">
        <w:rPr>
          <w:spacing w:val="-8"/>
          <w:szCs w:val="24"/>
          <w:lang w:val="en-US"/>
        </w:rPr>
        <w:t xml:space="preserve"> </w:t>
      </w:r>
      <w:r w:rsidRPr="00C80B1B">
        <w:rPr>
          <w:spacing w:val="-1"/>
          <w:szCs w:val="24"/>
          <w:lang w:val="en-US"/>
        </w:rPr>
        <w:t>i</w:t>
      </w:r>
      <w:r w:rsidRPr="00C80B1B">
        <w:rPr>
          <w:szCs w:val="24"/>
          <w:lang w:val="en-US"/>
        </w:rPr>
        <w:t>nc</w:t>
      </w:r>
      <w:r w:rsidRPr="00C80B1B">
        <w:rPr>
          <w:spacing w:val="-1"/>
          <w:szCs w:val="24"/>
          <w:lang w:val="en-US"/>
        </w:rPr>
        <w:t>l</w:t>
      </w:r>
      <w:r w:rsidRPr="00C80B1B">
        <w:rPr>
          <w:szCs w:val="24"/>
          <w:lang w:val="en-US"/>
        </w:rPr>
        <w:t>ude</w:t>
      </w:r>
      <w:r w:rsidRPr="00C80B1B">
        <w:rPr>
          <w:spacing w:val="-9"/>
          <w:szCs w:val="24"/>
          <w:lang w:val="en-US"/>
        </w:rPr>
        <w:t xml:space="preserve"> </w:t>
      </w:r>
      <w:r w:rsidRPr="00C80B1B">
        <w:rPr>
          <w:spacing w:val="-1"/>
          <w:szCs w:val="24"/>
          <w:lang w:val="en-US"/>
        </w:rPr>
        <w:t>NCB</w:t>
      </w:r>
      <w:r w:rsidRPr="00C80B1B">
        <w:rPr>
          <w:szCs w:val="24"/>
          <w:lang w:val="en-US"/>
        </w:rPr>
        <w:t>I</w:t>
      </w:r>
      <w:r w:rsidRPr="00C80B1B">
        <w:rPr>
          <w:spacing w:val="-7"/>
          <w:szCs w:val="24"/>
          <w:lang w:val="en-US"/>
        </w:rPr>
        <w:t xml:space="preserve"> </w:t>
      </w:r>
      <w:r w:rsidRPr="00C80B1B">
        <w:rPr>
          <w:spacing w:val="1"/>
          <w:szCs w:val="24"/>
          <w:lang w:val="en-US"/>
        </w:rPr>
        <w:t>(</w:t>
      </w:r>
      <w:r w:rsidRPr="00C80B1B">
        <w:rPr>
          <w:szCs w:val="24"/>
          <w:lang w:val="en-US"/>
        </w:rPr>
        <w:t>Z.</w:t>
      </w:r>
      <w:r w:rsidRPr="00C80B1B">
        <w:rPr>
          <w:spacing w:val="-7"/>
          <w:szCs w:val="24"/>
          <w:lang w:val="en-US"/>
        </w:rPr>
        <w:t xml:space="preserve"> </w:t>
      </w:r>
      <w:r w:rsidRPr="00C80B1B">
        <w:rPr>
          <w:szCs w:val="24"/>
          <w:lang w:val="en-US"/>
        </w:rPr>
        <w:t>Lu</w:t>
      </w:r>
      <w:r w:rsidRPr="00C80B1B">
        <w:rPr>
          <w:spacing w:val="-1"/>
          <w:szCs w:val="24"/>
          <w:lang w:val="en-US"/>
        </w:rPr>
        <w:t>’</w:t>
      </w:r>
      <w:r w:rsidRPr="00C80B1B">
        <w:rPr>
          <w:szCs w:val="24"/>
          <w:lang w:val="en-US"/>
        </w:rPr>
        <w:t>s</w:t>
      </w:r>
      <w:r w:rsidRPr="00C80B1B">
        <w:rPr>
          <w:spacing w:val="-8"/>
          <w:szCs w:val="24"/>
          <w:lang w:val="en-US"/>
        </w:rPr>
        <w:t xml:space="preserve"> </w:t>
      </w:r>
      <w:r w:rsidRPr="00C80B1B">
        <w:rPr>
          <w:spacing w:val="-1"/>
          <w:szCs w:val="24"/>
          <w:lang w:val="en-US"/>
        </w:rPr>
        <w:t>l</w:t>
      </w:r>
      <w:r w:rsidRPr="00C80B1B">
        <w:rPr>
          <w:szCs w:val="24"/>
          <w:lang w:val="en-US"/>
        </w:rPr>
        <w:t>ab</w:t>
      </w:r>
      <w:r w:rsidRPr="00C80B1B">
        <w:rPr>
          <w:spacing w:val="-2"/>
          <w:szCs w:val="24"/>
          <w:lang w:val="en-US"/>
        </w:rPr>
        <w:t>)</w:t>
      </w:r>
      <w:r w:rsidRPr="00C80B1B">
        <w:rPr>
          <w:szCs w:val="24"/>
          <w:lang w:val="en-US"/>
        </w:rPr>
        <w:t>,</w:t>
      </w:r>
      <w:r w:rsidRPr="00C80B1B">
        <w:rPr>
          <w:spacing w:val="-7"/>
          <w:szCs w:val="24"/>
          <w:lang w:val="en-US"/>
        </w:rPr>
        <w:t xml:space="preserve"> </w:t>
      </w:r>
      <w:r w:rsidRPr="00C80B1B">
        <w:rPr>
          <w:spacing w:val="-4"/>
          <w:szCs w:val="24"/>
          <w:lang w:val="en-US"/>
        </w:rPr>
        <w:t>M</w:t>
      </w:r>
      <w:r w:rsidRPr="00C80B1B">
        <w:rPr>
          <w:szCs w:val="24"/>
          <w:lang w:val="en-US"/>
        </w:rPr>
        <w:t>ouse</w:t>
      </w:r>
      <w:r w:rsidRPr="00C80B1B">
        <w:rPr>
          <w:spacing w:val="-9"/>
          <w:szCs w:val="24"/>
          <w:lang w:val="en-US"/>
        </w:rPr>
        <w:t xml:space="preserve"> </w:t>
      </w:r>
      <w:r w:rsidRPr="00C80B1B">
        <w:rPr>
          <w:spacing w:val="1"/>
          <w:szCs w:val="24"/>
          <w:lang w:val="en-US"/>
        </w:rPr>
        <w:t>G</w:t>
      </w:r>
      <w:r w:rsidRPr="00C80B1B">
        <w:rPr>
          <w:szCs w:val="24"/>
          <w:lang w:val="en-US"/>
        </w:rPr>
        <w:t>en</w:t>
      </w:r>
      <w:r w:rsidRPr="00C80B1B">
        <w:rPr>
          <w:spacing w:val="-3"/>
          <w:szCs w:val="24"/>
          <w:lang w:val="en-US"/>
        </w:rPr>
        <w:t>o</w:t>
      </w:r>
      <w:r w:rsidRPr="00C80B1B">
        <w:rPr>
          <w:spacing w:val="1"/>
          <w:szCs w:val="24"/>
          <w:lang w:val="en-US"/>
        </w:rPr>
        <w:t>m</w:t>
      </w:r>
      <w:r w:rsidRPr="00C80B1B">
        <w:rPr>
          <w:szCs w:val="24"/>
          <w:lang w:val="en-US"/>
        </w:rPr>
        <w:t>e</w:t>
      </w:r>
      <w:r w:rsidRPr="00C80B1B">
        <w:rPr>
          <w:spacing w:val="-9"/>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i</w:t>
      </w:r>
      <w:r w:rsidRPr="00C80B1B">
        <w:rPr>
          <w:spacing w:val="1"/>
          <w:szCs w:val="24"/>
          <w:lang w:val="en-US"/>
        </w:rPr>
        <w:t>t</w:t>
      </w:r>
      <w:r w:rsidRPr="00C80B1B">
        <w:rPr>
          <w:spacing w:val="-1"/>
          <w:szCs w:val="24"/>
          <w:lang w:val="en-US"/>
        </w:rPr>
        <w:t>i</w:t>
      </w:r>
      <w:r w:rsidRPr="00C80B1B">
        <w:rPr>
          <w:spacing w:val="-3"/>
          <w:szCs w:val="24"/>
          <w:lang w:val="en-US"/>
        </w:rPr>
        <w:t>a</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r w:rsidRPr="00C80B1B">
        <w:rPr>
          <w:spacing w:val="-9"/>
          <w:szCs w:val="24"/>
          <w:lang w:val="en-US"/>
        </w:rPr>
        <w:t xml:space="preserve"> </w:t>
      </w:r>
      <w:r w:rsidRPr="00C80B1B">
        <w:rPr>
          <w:spacing w:val="1"/>
          <w:szCs w:val="24"/>
          <w:lang w:val="en-US"/>
        </w:rPr>
        <w:t>(</w:t>
      </w:r>
      <w:r w:rsidRPr="00C80B1B">
        <w:rPr>
          <w:szCs w:val="24"/>
          <w:lang w:val="en-US"/>
        </w:rPr>
        <w:t>J.</w:t>
      </w:r>
      <w:r w:rsidRPr="00C80B1B">
        <w:rPr>
          <w:spacing w:val="-7"/>
          <w:szCs w:val="24"/>
          <w:lang w:val="en-US"/>
        </w:rPr>
        <w:t xml:space="preserve"> </w:t>
      </w:r>
      <w:r w:rsidRPr="00C80B1B">
        <w:rPr>
          <w:spacing w:val="-1"/>
          <w:szCs w:val="24"/>
          <w:lang w:val="en-US"/>
        </w:rPr>
        <w:t>Bl</w:t>
      </w:r>
      <w:r w:rsidRPr="00C80B1B">
        <w:rPr>
          <w:szCs w:val="24"/>
          <w:lang w:val="en-US"/>
        </w:rPr>
        <w:t>a</w:t>
      </w:r>
      <w:r w:rsidRPr="00C80B1B">
        <w:rPr>
          <w:spacing w:val="2"/>
          <w:szCs w:val="24"/>
          <w:lang w:val="en-US"/>
        </w:rPr>
        <w:t>k</w:t>
      </w:r>
      <w:r w:rsidRPr="00C80B1B">
        <w:rPr>
          <w:szCs w:val="24"/>
          <w:lang w:val="en-US"/>
        </w:rPr>
        <w:t>e</w:t>
      </w:r>
      <w:r w:rsidRPr="00C80B1B">
        <w:rPr>
          <w:spacing w:val="-1"/>
          <w:szCs w:val="24"/>
          <w:lang w:val="en-US"/>
        </w:rPr>
        <w:t>’</w:t>
      </w:r>
      <w:r w:rsidRPr="00C80B1B">
        <w:rPr>
          <w:szCs w:val="24"/>
          <w:lang w:val="en-US"/>
        </w:rPr>
        <w:t>s</w:t>
      </w:r>
      <w:r w:rsidRPr="00C80B1B">
        <w:rPr>
          <w:spacing w:val="-8"/>
          <w:szCs w:val="24"/>
          <w:lang w:val="en-US"/>
        </w:rPr>
        <w:t xml:space="preserve"> </w:t>
      </w:r>
      <w:r w:rsidRPr="00C80B1B">
        <w:rPr>
          <w:spacing w:val="-1"/>
          <w:szCs w:val="24"/>
          <w:lang w:val="en-US"/>
        </w:rPr>
        <w:t>l</w:t>
      </w:r>
      <w:r w:rsidRPr="00C80B1B">
        <w:rPr>
          <w:szCs w:val="24"/>
          <w:lang w:val="en-US"/>
        </w:rPr>
        <w:t>ab</w:t>
      </w:r>
      <w:r w:rsidRPr="00C80B1B">
        <w:rPr>
          <w:spacing w:val="-2"/>
          <w:szCs w:val="24"/>
          <w:lang w:val="en-US"/>
        </w:rPr>
        <w:t>)</w:t>
      </w:r>
      <w:r w:rsidRPr="00C80B1B">
        <w:rPr>
          <w:szCs w:val="24"/>
          <w:lang w:val="en-US"/>
        </w:rPr>
        <w:t>,</w:t>
      </w:r>
      <w:r w:rsidRPr="00C80B1B">
        <w:rPr>
          <w:spacing w:val="-7"/>
          <w:szCs w:val="24"/>
          <w:lang w:val="en-US"/>
        </w:rPr>
        <w:t xml:space="preserve"> </w:t>
      </w:r>
      <w:r w:rsidRPr="00C80B1B">
        <w:rPr>
          <w:spacing w:val="-1"/>
          <w:szCs w:val="24"/>
          <w:lang w:val="en-US"/>
        </w:rPr>
        <w:t>U</w:t>
      </w:r>
      <w:r w:rsidRPr="00C80B1B">
        <w:rPr>
          <w:szCs w:val="24"/>
          <w:lang w:val="en-US"/>
        </w:rPr>
        <w:t>n</w:t>
      </w:r>
      <w:r w:rsidRPr="00C80B1B">
        <w:rPr>
          <w:spacing w:val="-1"/>
          <w:szCs w:val="24"/>
          <w:lang w:val="en-US"/>
        </w:rPr>
        <w:t>i</w:t>
      </w:r>
      <w:r w:rsidRPr="00C80B1B">
        <w:rPr>
          <w:spacing w:val="-2"/>
          <w:szCs w:val="24"/>
          <w:lang w:val="en-US"/>
        </w:rPr>
        <w:t>v</w:t>
      </w:r>
      <w:r w:rsidRPr="00C80B1B">
        <w:rPr>
          <w:szCs w:val="24"/>
          <w:lang w:val="en-US"/>
        </w:rPr>
        <w:t>e</w:t>
      </w:r>
      <w:r w:rsidRPr="00C80B1B">
        <w:rPr>
          <w:spacing w:val="1"/>
          <w:szCs w:val="24"/>
          <w:lang w:val="en-US"/>
        </w:rPr>
        <w:t>r</w:t>
      </w:r>
      <w:r w:rsidRPr="00C80B1B">
        <w:rPr>
          <w:szCs w:val="24"/>
          <w:lang w:val="en-US"/>
        </w:rPr>
        <w:t>s</w:t>
      </w:r>
      <w:r w:rsidRPr="00C80B1B">
        <w:rPr>
          <w:spacing w:val="-1"/>
          <w:szCs w:val="24"/>
          <w:lang w:val="en-US"/>
        </w:rPr>
        <w:t>i</w:t>
      </w:r>
      <w:r w:rsidRPr="00C80B1B">
        <w:rPr>
          <w:spacing w:val="1"/>
          <w:szCs w:val="24"/>
          <w:lang w:val="en-US"/>
        </w:rPr>
        <w:t>t</w:t>
      </w:r>
      <w:r w:rsidRPr="00C80B1B">
        <w:rPr>
          <w:szCs w:val="24"/>
          <w:lang w:val="en-US"/>
        </w:rPr>
        <w:t>y</w:t>
      </w:r>
      <w:r w:rsidRPr="00C80B1B">
        <w:rPr>
          <w:spacing w:val="-11"/>
          <w:szCs w:val="24"/>
          <w:lang w:val="en-US"/>
        </w:rPr>
        <w:t xml:space="preserve"> </w:t>
      </w:r>
      <w:r w:rsidRPr="00C80B1B">
        <w:rPr>
          <w:szCs w:val="24"/>
          <w:lang w:val="en-US"/>
        </w:rPr>
        <w:t>of</w:t>
      </w:r>
      <w:r w:rsidRPr="00C80B1B">
        <w:rPr>
          <w:spacing w:val="-7"/>
          <w:szCs w:val="24"/>
          <w:lang w:val="en-US"/>
        </w:rPr>
        <w:t xml:space="preserve"> </w:t>
      </w:r>
      <w:r w:rsidRPr="00C80B1B">
        <w:rPr>
          <w:spacing w:val="-1"/>
          <w:szCs w:val="24"/>
          <w:lang w:val="en-US"/>
        </w:rPr>
        <w:t>D</w:t>
      </w:r>
      <w:r w:rsidRPr="00C80B1B">
        <w:rPr>
          <w:szCs w:val="24"/>
          <w:lang w:val="en-US"/>
        </w:rPr>
        <w:t>e</w:t>
      </w:r>
      <w:r w:rsidRPr="00C80B1B">
        <w:rPr>
          <w:spacing w:val="-1"/>
          <w:szCs w:val="24"/>
          <w:lang w:val="en-US"/>
        </w:rPr>
        <w:t>l</w:t>
      </w:r>
      <w:r w:rsidRPr="00C80B1B">
        <w:rPr>
          <w:spacing w:val="2"/>
          <w:szCs w:val="24"/>
          <w:lang w:val="en-US"/>
        </w:rPr>
        <w:t>a</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 xml:space="preserve">e </w:t>
      </w:r>
      <w:r w:rsidRPr="00C80B1B">
        <w:rPr>
          <w:spacing w:val="1"/>
          <w:szCs w:val="24"/>
          <w:lang w:val="en-US"/>
        </w:rPr>
        <w:t>(</w:t>
      </w:r>
      <w:r w:rsidRPr="00C80B1B">
        <w:rPr>
          <w:spacing w:val="-1"/>
          <w:szCs w:val="24"/>
          <w:lang w:val="en-US"/>
        </w:rPr>
        <w:t>C</w:t>
      </w:r>
      <w:r w:rsidRPr="00C80B1B">
        <w:rPr>
          <w:szCs w:val="24"/>
          <w:lang w:val="en-US"/>
        </w:rPr>
        <w:t>.</w:t>
      </w:r>
      <w:r w:rsidRPr="00C80B1B">
        <w:rPr>
          <w:spacing w:val="-10"/>
          <w:szCs w:val="24"/>
          <w:lang w:val="en-US"/>
        </w:rPr>
        <w:t xml:space="preserve"> </w:t>
      </w:r>
      <w:r w:rsidRPr="00C80B1B">
        <w:rPr>
          <w:spacing w:val="8"/>
          <w:szCs w:val="24"/>
          <w:lang w:val="en-US"/>
        </w:rPr>
        <w:t>W</w:t>
      </w:r>
      <w:r w:rsidRPr="00C80B1B">
        <w:rPr>
          <w:spacing w:val="-3"/>
          <w:szCs w:val="24"/>
          <w:lang w:val="en-US"/>
        </w:rPr>
        <w:t>u</w:t>
      </w:r>
      <w:r w:rsidRPr="00C80B1B">
        <w:rPr>
          <w:spacing w:val="-1"/>
          <w:szCs w:val="24"/>
          <w:lang w:val="en-US"/>
        </w:rPr>
        <w:t>’</w:t>
      </w:r>
      <w:r w:rsidRPr="00C80B1B">
        <w:rPr>
          <w:szCs w:val="24"/>
          <w:lang w:val="en-US"/>
        </w:rPr>
        <w:t>s</w:t>
      </w:r>
      <w:r w:rsidRPr="00C80B1B">
        <w:rPr>
          <w:spacing w:val="-6"/>
          <w:szCs w:val="24"/>
          <w:lang w:val="en-US"/>
        </w:rPr>
        <w:t xml:space="preserve"> </w:t>
      </w:r>
      <w:proofErr w:type="spellStart"/>
      <w:r w:rsidRPr="00C80B1B">
        <w:rPr>
          <w:spacing w:val="-1"/>
          <w:szCs w:val="24"/>
          <w:lang w:val="en-US"/>
        </w:rPr>
        <w:t>U</w:t>
      </w:r>
      <w:r w:rsidRPr="00C80B1B">
        <w:rPr>
          <w:szCs w:val="24"/>
          <w:lang w:val="en-US"/>
        </w:rPr>
        <w:t>n</w:t>
      </w:r>
      <w:r w:rsidRPr="00C80B1B">
        <w:rPr>
          <w:spacing w:val="-1"/>
          <w:szCs w:val="24"/>
          <w:lang w:val="en-US"/>
        </w:rPr>
        <w:t>i</w:t>
      </w:r>
      <w:r w:rsidRPr="00C80B1B">
        <w:rPr>
          <w:szCs w:val="24"/>
          <w:lang w:val="en-US"/>
        </w:rPr>
        <w:t>p</w:t>
      </w:r>
      <w:r w:rsidRPr="00C80B1B">
        <w:rPr>
          <w:spacing w:val="1"/>
          <w:szCs w:val="24"/>
          <w:lang w:val="en-US"/>
        </w:rPr>
        <w:t>r</w:t>
      </w:r>
      <w:r w:rsidRPr="00C80B1B">
        <w:rPr>
          <w:spacing w:val="-3"/>
          <w:szCs w:val="24"/>
          <w:lang w:val="en-US"/>
        </w:rPr>
        <w:t>o</w:t>
      </w:r>
      <w:r w:rsidRPr="00C80B1B">
        <w:rPr>
          <w:szCs w:val="24"/>
          <w:lang w:val="en-US"/>
        </w:rPr>
        <w:t>t</w:t>
      </w:r>
      <w:proofErr w:type="spellEnd"/>
      <w:r w:rsidRPr="00C80B1B">
        <w:rPr>
          <w:spacing w:val="-5"/>
          <w:szCs w:val="24"/>
          <w:lang w:val="en-US"/>
        </w:rPr>
        <w:t xml:space="preserve"> </w:t>
      </w:r>
      <w:r w:rsidRPr="00C80B1B">
        <w:rPr>
          <w:spacing w:val="-1"/>
          <w:szCs w:val="24"/>
          <w:lang w:val="en-US"/>
        </w:rPr>
        <w:t>l</w:t>
      </w:r>
      <w:r w:rsidRPr="00C80B1B">
        <w:rPr>
          <w:szCs w:val="24"/>
          <w:lang w:val="en-US"/>
        </w:rPr>
        <w:t>ab</w:t>
      </w:r>
      <w:r w:rsidRPr="00C80B1B">
        <w:rPr>
          <w:spacing w:val="-2"/>
          <w:szCs w:val="24"/>
          <w:lang w:val="en-US"/>
        </w:rPr>
        <w:t>)</w:t>
      </w:r>
      <w:r w:rsidRPr="00C80B1B">
        <w:rPr>
          <w:szCs w:val="24"/>
          <w:lang w:val="en-US"/>
        </w:rPr>
        <w:t>,</w:t>
      </w:r>
      <w:r w:rsidRPr="00C80B1B">
        <w:rPr>
          <w:spacing w:val="-5"/>
          <w:szCs w:val="24"/>
          <w:lang w:val="en-US"/>
        </w:rPr>
        <w:t xml:space="preserve"> </w:t>
      </w:r>
      <w:r w:rsidRPr="00C80B1B">
        <w:rPr>
          <w:szCs w:val="24"/>
          <w:lang w:val="en-US"/>
        </w:rPr>
        <w:t>a</w:t>
      </w:r>
      <w:r w:rsidRPr="00C80B1B">
        <w:rPr>
          <w:spacing w:val="-3"/>
          <w:szCs w:val="24"/>
          <w:lang w:val="en-US"/>
        </w:rPr>
        <w:t>n</w:t>
      </w:r>
      <w:r w:rsidRPr="00C80B1B">
        <w:rPr>
          <w:szCs w:val="24"/>
          <w:lang w:val="en-US"/>
        </w:rPr>
        <w:t>d</w:t>
      </w:r>
      <w:r w:rsidRPr="00C80B1B">
        <w:rPr>
          <w:spacing w:val="-6"/>
          <w:szCs w:val="24"/>
          <w:lang w:val="en-US"/>
        </w:rPr>
        <w:t xml:space="preserve"> </w:t>
      </w:r>
      <w:r w:rsidRPr="00C80B1B">
        <w:rPr>
          <w:spacing w:val="-1"/>
          <w:szCs w:val="24"/>
          <w:lang w:val="en-US"/>
        </w:rPr>
        <w:t>C</w:t>
      </w:r>
      <w:r w:rsidRPr="00C80B1B">
        <w:rPr>
          <w:szCs w:val="24"/>
          <w:lang w:val="en-US"/>
        </w:rPr>
        <w:t>a</w:t>
      </w:r>
      <w:r w:rsidRPr="00C80B1B">
        <w:rPr>
          <w:spacing w:val="1"/>
          <w:szCs w:val="24"/>
          <w:lang w:val="en-US"/>
        </w:rPr>
        <w:t>r</w:t>
      </w:r>
      <w:r w:rsidRPr="00C80B1B">
        <w:rPr>
          <w:szCs w:val="24"/>
          <w:lang w:val="en-US"/>
        </w:rPr>
        <w:t>n</w:t>
      </w:r>
      <w:r w:rsidRPr="00C80B1B">
        <w:rPr>
          <w:spacing w:val="-3"/>
          <w:szCs w:val="24"/>
          <w:lang w:val="en-US"/>
        </w:rPr>
        <w:t>e</w:t>
      </w:r>
      <w:r w:rsidRPr="00C80B1B">
        <w:rPr>
          <w:spacing w:val="2"/>
          <w:szCs w:val="24"/>
          <w:lang w:val="en-US"/>
        </w:rPr>
        <w:t>g</w:t>
      </w:r>
      <w:r w:rsidRPr="00C80B1B">
        <w:rPr>
          <w:spacing w:val="-1"/>
          <w:szCs w:val="24"/>
          <w:lang w:val="en-US"/>
        </w:rPr>
        <w:t>i</w:t>
      </w:r>
      <w:r w:rsidRPr="00C80B1B">
        <w:rPr>
          <w:szCs w:val="24"/>
          <w:lang w:val="en-US"/>
        </w:rPr>
        <w:t>e</w:t>
      </w:r>
      <w:r w:rsidRPr="00C80B1B">
        <w:rPr>
          <w:spacing w:val="-6"/>
          <w:szCs w:val="24"/>
          <w:lang w:val="en-US"/>
        </w:rPr>
        <w:t xml:space="preserve"> </w:t>
      </w:r>
      <w:r w:rsidRPr="00C80B1B">
        <w:rPr>
          <w:spacing w:val="-4"/>
          <w:szCs w:val="24"/>
          <w:lang w:val="en-US"/>
        </w:rPr>
        <w:t>M</w:t>
      </w:r>
      <w:r w:rsidRPr="00C80B1B">
        <w:rPr>
          <w:szCs w:val="24"/>
          <w:lang w:val="en-US"/>
        </w:rPr>
        <w:t>e</w:t>
      </w:r>
      <w:r w:rsidRPr="00C80B1B">
        <w:rPr>
          <w:spacing w:val="1"/>
          <w:szCs w:val="24"/>
          <w:lang w:val="en-US"/>
        </w:rPr>
        <w:t>l</w:t>
      </w:r>
      <w:r w:rsidRPr="00C80B1B">
        <w:rPr>
          <w:spacing w:val="-1"/>
          <w:szCs w:val="24"/>
          <w:lang w:val="en-US"/>
        </w:rPr>
        <w:t>l</w:t>
      </w:r>
      <w:r w:rsidRPr="00C80B1B">
        <w:rPr>
          <w:szCs w:val="24"/>
          <w:lang w:val="en-US"/>
        </w:rPr>
        <w:t>on</w:t>
      </w:r>
      <w:r w:rsidRPr="00C80B1B">
        <w:rPr>
          <w:spacing w:val="-6"/>
          <w:szCs w:val="24"/>
          <w:lang w:val="en-US"/>
        </w:rPr>
        <w:t xml:space="preserve"> </w:t>
      </w:r>
      <w:r w:rsidRPr="00C80B1B">
        <w:rPr>
          <w:spacing w:val="-1"/>
          <w:szCs w:val="24"/>
          <w:lang w:val="en-US"/>
        </w:rPr>
        <w:t>U</w:t>
      </w:r>
      <w:r w:rsidRPr="00C80B1B">
        <w:rPr>
          <w:szCs w:val="24"/>
          <w:lang w:val="en-US"/>
        </w:rPr>
        <w:t>n</w:t>
      </w:r>
      <w:r w:rsidRPr="00C80B1B">
        <w:rPr>
          <w:spacing w:val="1"/>
          <w:szCs w:val="24"/>
          <w:lang w:val="en-US"/>
        </w:rPr>
        <w:t>i</w:t>
      </w:r>
      <w:r w:rsidRPr="00C80B1B">
        <w:rPr>
          <w:spacing w:val="-2"/>
          <w:szCs w:val="24"/>
          <w:lang w:val="en-US"/>
        </w:rPr>
        <w:t>v</w:t>
      </w:r>
      <w:r w:rsidRPr="00C80B1B">
        <w:rPr>
          <w:spacing w:val="2"/>
          <w:szCs w:val="24"/>
          <w:lang w:val="en-US"/>
        </w:rPr>
        <w:t>e</w:t>
      </w:r>
      <w:r w:rsidRPr="00C80B1B">
        <w:rPr>
          <w:spacing w:val="1"/>
          <w:szCs w:val="24"/>
          <w:lang w:val="en-US"/>
        </w:rPr>
        <w:t>r</w:t>
      </w:r>
      <w:r w:rsidRPr="00C80B1B">
        <w:rPr>
          <w:szCs w:val="24"/>
          <w:lang w:val="en-US"/>
        </w:rPr>
        <w:t>s</w:t>
      </w:r>
      <w:r w:rsidRPr="00C80B1B">
        <w:rPr>
          <w:spacing w:val="-1"/>
          <w:szCs w:val="24"/>
          <w:lang w:val="en-US"/>
        </w:rPr>
        <w:t>i</w:t>
      </w:r>
      <w:r w:rsidRPr="00C80B1B">
        <w:rPr>
          <w:spacing w:val="1"/>
          <w:szCs w:val="24"/>
          <w:lang w:val="en-US"/>
        </w:rPr>
        <w:t>t</w:t>
      </w:r>
      <w:r w:rsidRPr="00C80B1B">
        <w:rPr>
          <w:szCs w:val="24"/>
          <w:lang w:val="en-US"/>
        </w:rPr>
        <w:t>y</w:t>
      </w:r>
      <w:r w:rsidRPr="00C80B1B">
        <w:rPr>
          <w:spacing w:val="-8"/>
          <w:szCs w:val="24"/>
          <w:lang w:val="en-US"/>
        </w:rPr>
        <w:t xml:space="preserve"> </w:t>
      </w:r>
      <w:r w:rsidRPr="00C80B1B">
        <w:rPr>
          <w:spacing w:val="1"/>
          <w:szCs w:val="24"/>
          <w:lang w:val="en-US"/>
        </w:rPr>
        <w:t>(</w:t>
      </w:r>
      <w:proofErr w:type="spellStart"/>
      <w:r w:rsidRPr="00C80B1B">
        <w:rPr>
          <w:szCs w:val="24"/>
          <w:lang w:val="en-US"/>
        </w:rPr>
        <w:t>Z</w:t>
      </w:r>
      <w:r w:rsidRPr="00C80B1B">
        <w:rPr>
          <w:spacing w:val="-1"/>
          <w:szCs w:val="24"/>
          <w:lang w:val="en-US"/>
        </w:rPr>
        <w:t>i</w:t>
      </w:r>
      <w:r w:rsidRPr="00C80B1B">
        <w:rPr>
          <w:spacing w:val="-2"/>
          <w:szCs w:val="24"/>
          <w:lang w:val="en-US"/>
        </w:rPr>
        <w:t>v</w:t>
      </w:r>
      <w:r w:rsidRPr="00C80B1B">
        <w:rPr>
          <w:spacing w:val="-1"/>
          <w:szCs w:val="24"/>
          <w:lang w:val="en-US"/>
        </w:rPr>
        <w:t>’</w:t>
      </w:r>
      <w:r w:rsidRPr="00C80B1B">
        <w:rPr>
          <w:szCs w:val="24"/>
          <w:lang w:val="en-US"/>
        </w:rPr>
        <w:t>s</w:t>
      </w:r>
      <w:proofErr w:type="spellEnd"/>
      <w:r w:rsidRPr="00C80B1B">
        <w:rPr>
          <w:spacing w:val="-6"/>
          <w:szCs w:val="24"/>
          <w:lang w:val="en-US"/>
        </w:rPr>
        <w:t xml:space="preserve"> </w:t>
      </w:r>
      <w:r w:rsidRPr="00C80B1B">
        <w:rPr>
          <w:spacing w:val="-1"/>
          <w:szCs w:val="24"/>
          <w:lang w:val="en-US"/>
        </w:rPr>
        <w:t>l</w:t>
      </w:r>
      <w:r w:rsidRPr="00C80B1B">
        <w:rPr>
          <w:szCs w:val="24"/>
          <w:lang w:val="en-US"/>
        </w:rPr>
        <w:t>ab</w:t>
      </w:r>
      <w:r w:rsidRPr="00C80B1B">
        <w:rPr>
          <w:spacing w:val="1"/>
          <w:szCs w:val="24"/>
          <w:lang w:val="en-US"/>
        </w:rPr>
        <w:t>)</w:t>
      </w:r>
      <w:r w:rsidRPr="00C80B1B">
        <w:rPr>
          <w:szCs w:val="24"/>
          <w:lang w:val="en-US"/>
        </w:rPr>
        <w:t>.</w:t>
      </w:r>
      <w:r w:rsidRPr="00C80B1B">
        <w:rPr>
          <w:spacing w:val="-5"/>
          <w:szCs w:val="24"/>
          <w:lang w:val="en-US"/>
        </w:rPr>
        <w:t xml:space="preserve"> </w:t>
      </w:r>
      <w:r w:rsidRPr="00C80B1B">
        <w:rPr>
          <w:spacing w:val="1"/>
          <w:szCs w:val="24"/>
          <w:lang w:val="en-US"/>
        </w:rPr>
        <w:t>I</w:t>
      </w:r>
      <w:r w:rsidRPr="00C80B1B">
        <w:rPr>
          <w:szCs w:val="24"/>
          <w:lang w:val="en-US"/>
        </w:rPr>
        <w:t>n</w:t>
      </w:r>
      <w:r w:rsidRPr="00C80B1B">
        <w:rPr>
          <w:spacing w:val="-6"/>
          <w:szCs w:val="24"/>
          <w:lang w:val="en-US"/>
        </w:rPr>
        <w:t xml:space="preserve"> </w:t>
      </w:r>
      <w:r w:rsidRPr="00C80B1B">
        <w:rPr>
          <w:spacing w:val="-1"/>
          <w:szCs w:val="24"/>
          <w:lang w:val="en-US"/>
        </w:rPr>
        <w:t>S</w:t>
      </w:r>
      <w:r w:rsidRPr="00C80B1B">
        <w:rPr>
          <w:szCs w:val="24"/>
          <w:lang w:val="en-US"/>
        </w:rPr>
        <w:t>ep</w:t>
      </w:r>
      <w:r w:rsidRPr="00C80B1B">
        <w:rPr>
          <w:spacing w:val="1"/>
          <w:szCs w:val="24"/>
          <w:lang w:val="en-US"/>
        </w:rPr>
        <w:t>t</w:t>
      </w:r>
      <w:r w:rsidRPr="00C80B1B">
        <w:rPr>
          <w:spacing w:val="-3"/>
          <w:szCs w:val="24"/>
          <w:lang w:val="en-US"/>
        </w:rPr>
        <w:t>e</w:t>
      </w:r>
      <w:r w:rsidRPr="00C80B1B">
        <w:rPr>
          <w:spacing w:val="1"/>
          <w:szCs w:val="24"/>
          <w:lang w:val="en-US"/>
        </w:rPr>
        <w:t>m</w:t>
      </w:r>
      <w:r w:rsidRPr="00C80B1B">
        <w:rPr>
          <w:szCs w:val="24"/>
          <w:lang w:val="en-US"/>
        </w:rPr>
        <w:t>ber</w:t>
      </w:r>
      <w:r w:rsidRPr="00C80B1B">
        <w:rPr>
          <w:spacing w:val="-5"/>
          <w:szCs w:val="24"/>
          <w:lang w:val="en-US"/>
        </w:rPr>
        <w:t xml:space="preserve"> </w:t>
      </w:r>
      <w:r w:rsidRPr="00C80B1B">
        <w:rPr>
          <w:szCs w:val="24"/>
          <w:lang w:val="en-US"/>
        </w:rPr>
        <w:t>201</w:t>
      </w:r>
      <w:r w:rsidRPr="00C80B1B">
        <w:rPr>
          <w:spacing w:val="-3"/>
          <w:szCs w:val="24"/>
          <w:lang w:val="en-US"/>
        </w:rPr>
        <w:t>0</w:t>
      </w:r>
      <w:r w:rsidRPr="00C80B1B">
        <w:rPr>
          <w:szCs w:val="24"/>
          <w:lang w:val="en-US"/>
        </w:rPr>
        <w:t>,</w:t>
      </w:r>
      <w:r w:rsidRPr="00C80B1B">
        <w:rPr>
          <w:spacing w:val="-7"/>
          <w:szCs w:val="24"/>
          <w:lang w:val="en-US"/>
        </w:rPr>
        <w:t xml:space="preserve"> </w:t>
      </w:r>
      <w:r w:rsidRPr="00C80B1B">
        <w:rPr>
          <w:spacing w:val="1"/>
          <w:szCs w:val="24"/>
          <w:lang w:val="en-US"/>
        </w:rPr>
        <w:t>m</w:t>
      </w:r>
      <w:r w:rsidRPr="00C80B1B">
        <w:rPr>
          <w:szCs w:val="24"/>
          <w:lang w:val="en-US"/>
        </w:rPr>
        <w:t>y</w:t>
      </w:r>
      <w:r w:rsidRPr="00C80B1B">
        <w:rPr>
          <w:spacing w:val="-8"/>
          <w:szCs w:val="24"/>
          <w:lang w:val="en-US"/>
        </w:rPr>
        <w:t xml:space="preserve"> </w:t>
      </w:r>
      <w:r w:rsidRPr="00C80B1B">
        <w:rPr>
          <w:spacing w:val="1"/>
          <w:szCs w:val="24"/>
          <w:lang w:val="en-US"/>
        </w:rPr>
        <w:t>t</w:t>
      </w:r>
      <w:r w:rsidRPr="00C80B1B">
        <w:rPr>
          <w:szCs w:val="24"/>
          <w:lang w:val="en-US"/>
        </w:rPr>
        <w:t>eam</w:t>
      </w:r>
      <w:r w:rsidRPr="00C80B1B">
        <w:rPr>
          <w:spacing w:val="-7"/>
          <w:szCs w:val="24"/>
          <w:lang w:val="en-US"/>
        </w:rPr>
        <w:t xml:space="preserve"> </w:t>
      </w:r>
      <w:r w:rsidRPr="00C80B1B">
        <w:rPr>
          <w:spacing w:val="-3"/>
          <w:szCs w:val="24"/>
          <w:lang w:val="en-US"/>
        </w:rPr>
        <w:t>a</w:t>
      </w:r>
      <w:r w:rsidRPr="00C80B1B">
        <w:rPr>
          <w:spacing w:val="2"/>
          <w:szCs w:val="24"/>
          <w:lang w:val="en-US"/>
        </w:rPr>
        <w:t>g</w:t>
      </w:r>
      <w:r w:rsidRPr="00C80B1B">
        <w:rPr>
          <w:spacing w:val="-3"/>
          <w:szCs w:val="24"/>
          <w:lang w:val="en-US"/>
        </w:rPr>
        <w:t>a</w:t>
      </w:r>
      <w:r w:rsidRPr="00C80B1B">
        <w:rPr>
          <w:spacing w:val="-1"/>
          <w:szCs w:val="24"/>
          <w:lang w:val="en-US"/>
        </w:rPr>
        <w:t>i</w:t>
      </w:r>
      <w:r w:rsidRPr="00C80B1B">
        <w:rPr>
          <w:szCs w:val="24"/>
          <w:lang w:val="en-US"/>
        </w:rPr>
        <w:t>n</w:t>
      </w:r>
      <w:r w:rsidRPr="00C80B1B">
        <w:rPr>
          <w:spacing w:val="-6"/>
          <w:szCs w:val="24"/>
          <w:lang w:val="en-US"/>
        </w:rPr>
        <w:t xml:space="preserve"> </w:t>
      </w:r>
      <w:r w:rsidRPr="00C80B1B">
        <w:rPr>
          <w:spacing w:val="1"/>
          <w:szCs w:val="24"/>
          <w:lang w:val="en-US"/>
        </w:rPr>
        <w:t>r</w:t>
      </w:r>
      <w:r w:rsidRPr="00C80B1B">
        <w:rPr>
          <w:szCs w:val="24"/>
          <w:lang w:val="en-US"/>
        </w:rPr>
        <w:t>a</w:t>
      </w:r>
      <w:r w:rsidRPr="00C80B1B">
        <w:rPr>
          <w:spacing w:val="-3"/>
          <w:szCs w:val="24"/>
          <w:lang w:val="en-US"/>
        </w:rPr>
        <w:t>n</w:t>
      </w:r>
      <w:r w:rsidRPr="00C80B1B">
        <w:rPr>
          <w:spacing w:val="2"/>
          <w:szCs w:val="24"/>
          <w:lang w:val="en-US"/>
        </w:rPr>
        <w:t>k</w:t>
      </w:r>
      <w:r w:rsidRPr="00C80B1B">
        <w:rPr>
          <w:szCs w:val="24"/>
          <w:lang w:val="en-US"/>
        </w:rPr>
        <w:t xml:space="preserve">ed </w:t>
      </w:r>
      <w:r w:rsidRPr="00C80B1B">
        <w:rPr>
          <w:spacing w:val="-1"/>
          <w:szCs w:val="24"/>
          <w:lang w:val="en-US"/>
        </w:rPr>
        <w:t>N</w:t>
      </w:r>
      <w:r w:rsidRPr="00C80B1B">
        <w:rPr>
          <w:szCs w:val="24"/>
          <w:lang w:val="en-US"/>
        </w:rPr>
        <w:t>o</w:t>
      </w:r>
      <w:r w:rsidRPr="00C80B1B">
        <w:rPr>
          <w:spacing w:val="1"/>
          <w:szCs w:val="24"/>
          <w:lang w:val="en-US"/>
        </w:rPr>
        <w:t>.</w:t>
      </w:r>
      <w:r w:rsidRPr="00C80B1B">
        <w:rPr>
          <w:szCs w:val="24"/>
          <w:lang w:val="en-US"/>
        </w:rPr>
        <w:t>1</w:t>
      </w:r>
      <w:r w:rsidRPr="00C80B1B">
        <w:rPr>
          <w:spacing w:val="-4"/>
          <w:szCs w:val="24"/>
          <w:lang w:val="en-US"/>
        </w:rPr>
        <w:t xml:space="preserve"> </w:t>
      </w:r>
      <w:r w:rsidRPr="00C80B1B">
        <w:rPr>
          <w:spacing w:val="-1"/>
          <w:szCs w:val="24"/>
          <w:lang w:val="en-US"/>
        </w:rPr>
        <w:t>i</w:t>
      </w:r>
      <w:r w:rsidRPr="00C80B1B">
        <w:rPr>
          <w:szCs w:val="24"/>
          <w:lang w:val="en-US"/>
        </w:rPr>
        <w:t>n</w:t>
      </w:r>
      <w:r w:rsidRPr="00C80B1B">
        <w:rPr>
          <w:spacing w:val="-6"/>
          <w:szCs w:val="24"/>
          <w:lang w:val="en-US"/>
        </w:rPr>
        <w:t xml:space="preserve"> </w:t>
      </w:r>
      <w:r w:rsidRPr="00C80B1B">
        <w:rPr>
          <w:spacing w:val="3"/>
          <w:szCs w:val="24"/>
          <w:lang w:val="en-US"/>
        </w:rPr>
        <w:t>f</w:t>
      </w:r>
      <w:r w:rsidRPr="00C80B1B">
        <w:rPr>
          <w:szCs w:val="24"/>
          <w:lang w:val="en-US"/>
        </w:rPr>
        <w:t>o</w:t>
      </w:r>
      <w:r w:rsidRPr="00C80B1B">
        <w:rPr>
          <w:spacing w:val="-3"/>
          <w:szCs w:val="24"/>
          <w:lang w:val="en-US"/>
        </w:rPr>
        <w:t>u</w:t>
      </w:r>
      <w:r w:rsidRPr="00C80B1B">
        <w:rPr>
          <w:szCs w:val="24"/>
          <w:lang w:val="en-US"/>
        </w:rPr>
        <w:t>r</w:t>
      </w:r>
      <w:r w:rsidRPr="00C80B1B">
        <w:rPr>
          <w:spacing w:val="-2"/>
          <w:szCs w:val="24"/>
          <w:lang w:val="en-US"/>
        </w:rPr>
        <w:t xml:space="preserve"> </w:t>
      </w:r>
      <w:r w:rsidRPr="00C80B1B">
        <w:rPr>
          <w:szCs w:val="24"/>
          <w:lang w:val="en-US"/>
        </w:rPr>
        <w:t>o</w:t>
      </w:r>
      <w:r w:rsidRPr="00C80B1B">
        <w:rPr>
          <w:spacing w:val="-3"/>
          <w:szCs w:val="24"/>
          <w:lang w:val="en-US"/>
        </w:rPr>
        <w:t>u</w:t>
      </w:r>
      <w:r w:rsidRPr="00C80B1B">
        <w:rPr>
          <w:szCs w:val="24"/>
          <w:lang w:val="en-US"/>
        </w:rPr>
        <w:t>t</w:t>
      </w:r>
      <w:r w:rsidRPr="00C80B1B">
        <w:rPr>
          <w:spacing w:val="-2"/>
          <w:szCs w:val="24"/>
          <w:lang w:val="en-US"/>
        </w:rPr>
        <w:t xml:space="preserve"> </w:t>
      </w:r>
      <w:r w:rsidRPr="00C80B1B">
        <w:rPr>
          <w:spacing w:val="-3"/>
          <w:szCs w:val="24"/>
          <w:lang w:val="en-US"/>
        </w:rPr>
        <w:t>o</w:t>
      </w:r>
      <w:r w:rsidRPr="00C80B1B">
        <w:rPr>
          <w:szCs w:val="24"/>
          <w:lang w:val="en-US"/>
        </w:rPr>
        <w:t>f</w:t>
      </w:r>
      <w:r w:rsidRPr="00C80B1B">
        <w:rPr>
          <w:spacing w:val="-2"/>
          <w:szCs w:val="24"/>
          <w:lang w:val="en-US"/>
        </w:rPr>
        <w:t xml:space="preserve"> </w:t>
      </w:r>
      <w:r w:rsidRPr="00C80B1B">
        <w:rPr>
          <w:szCs w:val="24"/>
          <w:lang w:val="en-US"/>
        </w:rPr>
        <w:t>n</w:t>
      </w:r>
      <w:r w:rsidRPr="00C80B1B">
        <w:rPr>
          <w:spacing w:val="-1"/>
          <w:szCs w:val="24"/>
          <w:lang w:val="en-US"/>
        </w:rPr>
        <w:t>i</w:t>
      </w:r>
      <w:r w:rsidRPr="00C80B1B">
        <w:rPr>
          <w:szCs w:val="24"/>
          <w:lang w:val="en-US"/>
        </w:rPr>
        <w:t>ne</w:t>
      </w:r>
      <w:r w:rsidRPr="00C80B1B">
        <w:rPr>
          <w:spacing w:val="-4"/>
          <w:szCs w:val="24"/>
          <w:lang w:val="en-US"/>
        </w:rPr>
        <w:t xml:space="preserve"> </w:t>
      </w:r>
      <w:r w:rsidRPr="00C80B1B">
        <w:rPr>
          <w:spacing w:val="-3"/>
          <w:szCs w:val="24"/>
          <w:lang w:val="en-US"/>
        </w:rPr>
        <w:t>e</w:t>
      </w:r>
      <w:r w:rsidRPr="00C80B1B">
        <w:rPr>
          <w:spacing w:val="-2"/>
          <w:szCs w:val="24"/>
          <w:lang w:val="en-US"/>
        </w:rPr>
        <w:t>v</w:t>
      </w:r>
      <w:r w:rsidRPr="00C80B1B">
        <w:rPr>
          <w:szCs w:val="24"/>
          <w:lang w:val="en-US"/>
        </w:rPr>
        <w:t>a</w:t>
      </w:r>
      <w:r w:rsidRPr="00C80B1B">
        <w:rPr>
          <w:spacing w:val="-1"/>
          <w:szCs w:val="24"/>
          <w:lang w:val="en-US"/>
        </w:rPr>
        <w:t>l</w:t>
      </w:r>
      <w:r w:rsidRPr="00C80B1B">
        <w:rPr>
          <w:szCs w:val="24"/>
          <w:lang w:val="en-US"/>
        </w:rPr>
        <w:t>ua</w:t>
      </w:r>
      <w:r w:rsidRPr="00C80B1B">
        <w:rPr>
          <w:spacing w:val="1"/>
          <w:szCs w:val="24"/>
          <w:lang w:val="en-US"/>
        </w:rPr>
        <w:t>t</w:t>
      </w:r>
      <w:r w:rsidRPr="00C80B1B">
        <w:rPr>
          <w:spacing w:val="-1"/>
          <w:szCs w:val="24"/>
          <w:lang w:val="en-US"/>
        </w:rPr>
        <w:t>i</w:t>
      </w:r>
      <w:r w:rsidRPr="00C80B1B">
        <w:rPr>
          <w:szCs w:val="24"/>
          <w:lang w:val="en-US"/>
        </w:rPr>
        <w:t>on</w:t>
      </w:r>
      <w:r w:rsidRPr="00C80B1B">
        <w:rPr>
          <w:spacing w:val="-4"/>
          <w:szCs w:val="24"/>
          <w:lang w:val="en-US"/>
        </w:rPr>
        <w:t xml:space="preserve"> </w:t>
      </w:r>
      <w:r w:rsidRPr="00C80B1B">
        <w:rPr>
          <w:szCs w:val="24"/>
          <w:lang w:val="en-US"/>
        </w:rPr>
        <w:t>c</w:t>
      </w:r>
      <w:r w:rsidRPr="00C80B1B">
        <w:rPr>
          <w:spacing w:val="1"/>
          <w:szCs w:val="24"/>
          <w:lang w:val="en-US"/>
        </w:rPr>
        <w:t>r</w:t>
      </w:r>
      <w:r w:rsidRPr="00C80B1B">
        <w:rPr>
          <w:spacing w:val="-1"/>
          <w:szCs w:val="24"/>
          <w:lang w:val="en-US"/>
        </w:rPr>
        <w:t>i</w:t>
      </w:r>
      <w:r w:rsidRPr="00C80B1B">
        <w:rPr>
          <w:spacing w:val="1"/>
          <w:szCs w:val="24"/>
          <w:lang w:val="en-US"/>
        </w:rPr>
        <w:t>t</w:t>
      </w:r>
      <w:r w:rsidRPr="00C80B1B">
        <w:rPr>
          <w:szCs w:val="24"/>
          <w:lang w:val="en-US"/>
        </w:rPr>
        <w:t>e</w:t>
      </w:r>
      <w:r w:rsidRPr="00C80B1B">
        <w:rPr>
          <w:spacing w:val="1"/>
          <w:szCs w:val="24"/>
          <w:lang w:val="en-US"/>
        </w:rPr>
        <w:t>r</w:t>
      </w:r>
      <w:r w:rsidRPr="00C80B1B">
        <w:rPr>
          <w:spacing w:val="-1"/>
          <w:szCs w:val="24"/>
          <w:lang w:val="en-US"/>
        </w:rPr>
        <w:t>i</w:t>
      </w:r>
      <w:r w:rsidRPr="00C80B1B">
        <w:rPr>
          <w:szCs w:val="24"/>
          <w:lang w:val="en-US"/>
        </w:rPr>
        <w:t>a</w:t>
      </w:r>
      <w:r w:rsidRPr="00C80B1B">
        <w:rPr>
          <w:spacing w:val="-4"/>
          <w:szCs w:val="24"/>
          <w:lang w:val="en-US"/>
        </w:rPr>
        <w:t xml:space="preserve"> </w:t>
      </w:r>
      <w:r w:rsidRPr="00C80B1B">
        <w:rPr>
          <w:szCs w:val="24"/>
          <w:lang w:val="en-US"/>
        </w:rPr>
        <w:t>a</w:t>
      </w:r>
      <w:r w:rsidRPr="00C80B1B">
        <w:rPr>
          <w:spacing w:val="1"/>
          <w:szCs w:val="24"/>
          <w:lang w:val="en-US"/>
        </w:rPr>
        <w:t>m</w:t>
      </w:r>
      <w:r w:rsidRPr="00C80B1B">
        <w:rPr>
          <w:szCs w:val="24"/>
          <w:lang w:val="en-US"/>
        </w:rPr>
        <w:t>o</w:t>
      </w:r>
      <w:r w:rsidRPr="00C80B1B">
        <w:rPr>
          <w:spacing w:val="-3"/>
          <w:szCs w:val="24"/>
          <w:lang w:val="en-US"/>
        </w:rPr>
        <w:t>n</w:t>
      </w:r>
      <w:r w:rsidRPr="00C80B1B">
        <w:rPr>
          <w:szCs w:val="24"/>
          <w:lang w:val="en-US"/>
        </w:rPr>
        <w:t>g</w:t>
      </w:r>
      <w:r w:rsidRPr="00C80B1B">
        <w:rPr>
          <w:spacing w:val="-6"/>
          <w:szCs w:val="24"/>
          <w:lang w:val="en-US"/>
        </w:rPr>
        <w:t xml:space="preserve"> </w:t>
      </w:r>
      <w:r w:rsidRPr="00C80B1B">
        <w:rPr>
          <w:szCs w:val="24"/>
          <w:lang w:val="en-US"/>
        </w:rPr>
        <w:t>14</w:t>
      </w:r>
      <w:r w:rsidRPr="00C80B1B">
        <w:rPr>
          <w:spacing w:val="-4"/>
          <w:szCs w:val="24"/>
          <w:lang w:val="en-US"/>
        </w:rPr>
        <w:t xml:space="preserve"> </w:t>
      </w:r>
      <w:r w:rsidRPr="00C80B1B">
        <w:rPr>
          <w:spacing w:val="1"/>
          <w:szCs w:val="24"/>
          <w:lang w:val="en-US"/>
        </w:rPr>
        <w:t>t</w:t>
      </w:r>
      <w:r w:rsidRPr="00C80B1B">
        <w:rPr>
          <w:szCs w:val="24"/>
          <w:lang w:val="en-US"/>
        </w:rPr>
        <w:t>e</w:t>
      </w:r>
      <w:r w:rsidRPr="00C80B1B">
        <w:rPr>
          <w:spacing w:val="-3"/>
          <w:szCs w:val="24"/>
          <w:lang w:val="en-US"/>
        </w:rPr>
        <w:t>a</w:t>
      </w:r>
      <w:r w:rsidRPr="00C80B1B">
        <w:rPr>
          <w:spacing w:val="1"/>
          <w:szCs w:val="24"/>
          <w:lang w:val="en-US"/>
        </w:rPr>
        <w:t>m</w:t>
      </w:r>
      <w:r w:rsidRPr="00C80B1B">
        <w:rPr>
          <w:szCs w:val="24"/>
          <w:lang w:val="en-US"/>
        </w:rPr>
        <w:t>s</w:t>
      </w:r>
      <w:r w:rsidRPr="00C80B1B">
        <w:rPr>
          <w:spacing w:val="-3"/>
          <w:szCs w:val="24"/>
          <w:lang w:val="en-US"/>
        </w:rPr>
        <w:t xml:space="preserve"> </w:t>
      </w:r>
      <w:r w:rsidRPr="00C80B1B">
        <w:rPr>
          <w:spacing w:val="-1"/>
          <w:szCs w:val="24"/>
          <w:lang w:val="en-US"/>
        </w:rPr>
        <w:t>i</w:t>
      </w:r>
      <w:r w:rsidRPr="00C80B1B">
        <w:rPr>
          <w:szCs w:val="24"/>
          <w:lang w:val="en-US"/>
        </w:rPr>
        <w:t>n</w:t>
      </w:r>
      <w:r w:rsidRPr="00C80B1B">
        <w:rPr>
          <w:spacing w:val="-6"/>
          <w:szCs w:val="24"/>
          <w:lang w:val="en-US"/>
        </w:rPr>
        <w:t xml:space="preserve"> </w:t>
      </w:r>
      <w:r w:rsidRPr="00C80B1B">
        <w:rPr>
          <w:spacing w:val="1"/>
          <w:szCs w:val="24"/>
          <w:lang w:val="en-US"/>
        </w:rPr>
        <w:t>t</w:t>
      </w:r>
      <w:r w:rsidRPr="00C80B1B">
        <w:rPr>
          <w:szCs w:val="24"/>
          <w:lang w:val="en-US"/>
        </w:rPr>
        <w:t>he</w:t>
      </w:r>
      <w:r w:rsidRPr="00C80B1B">
        <w:rPr>
          <w:spacing w:val="-6"/>
          <w:szCs w:val="24"/>
          <w:lang w:val="en-US"/>
        </w:rPr>
        <w:t xml:space="preserve"> </w:t>
      </w:r>
      <w:r w:rsidRPr="00C80B1B">
        <w:rPr>
          <w:spacing w:val="2"/>
          <w:szCs w:val="24"/>
          <w:lang w:val="en-US"/>
        </w:rPr>
        <w:t>g</w:t>
      </w:r>
      <w:r w:rsidRPr="00C80B1B">
        <w:rPr>
          <w:szCs w:val="24"/>
          <w:lang w:val="en-US"/>
        </w:rPr>
        <w:t>ene</w:t>
      </w:r>
      <w:r w:rsidRPr="00C80B1B">
        <w:rPr>
          <w:spacing w:val="-6"/>
          <w:szCs w:val="24"/>
          <w:lang w:val="en-US"/>
        </w:rPr>
        <w:t xml:space="preserve"> </w:t>
      </w:r>
      <w:r w:rsidRPr="00C80B1B">
        <w:rPr>
          <w:szCs w:val="24"/>
          <w:lang w:val="en-US"/>
        </w:rPr>
        <w:t>no</w:t>
      </w:r>
      <w:r w:rsidRPr="00C80B1B">
        <w:rPr>
          <w:spacing w:val="-2"/>
          <w:szCs w:val="24"/>
          <w:lang w:val="en-US"/>
        </w:rPr>
        <w:t>r</w:t>
      </w:r>
      <w:r w:rsidRPr="00C80B1B">
        <w:rPr>
          <w:spacing w:val="1"/>
          <w:szCs w:val="24"/>
          <w:lang w:val="en-US"/>
        </w:rPr>
        <w:t>m</w:t>
      </w:r>
      <w:r w:rsidRPr="00C80B1B">
        <w:rPr>
          <w:szCs w:val="24"/>
          <w:lang w:val="en-US"/>
        </w:rPr>
        <w:t>a</w:t>
      </w:r>
      <w:r w:rsidRPr="00C80B1B">
        <w:rPr>
          <w:spacing w:val="-1"/>
          <w:szCs w:val="24"/>
          <w:lang w:val="en-US"/>
        </w:rPr>
        <w:t>li</w:t>
      </w:r>
      <w:r w:rsidRPr="00C80B1B">
        <w:rPr>
          <w:spacing w:val="-2"/>
          <w:szCs w:val="24"/>
          <w:lang w:val="en-US"/>
        </w:rPr>
        <w:t>z</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4"/>
          <w:szCs w:val="24"/>
          <w:lang w:val="en-US"/>
        </w:rPr>
        <w:t xml:space="preserve"> </w:t>
      </w:r>
      <w:r w:rsidRPr="00C80B1B">
        <w:rPr>
          <w:spacing w:val="1"/>
          <w:szCs w:val="24"/>
          <w:lang w:val="en-US"/>
        </w:rPr>
        <w:t>t</w:t>
      </w:r>
      <w:r w:rsidRPr="00C80B1B">
        <w:rPr>
          <w:szCs w:val="24"/>
          <w:lang w:val="en-US"/>
        </w:rPr>
        <w:t>a</w:t>
      </w:r>
      <w:r w:rsidRPr="00C80B1B">
        <w:rPr>
          <w:spacing w:val="-2"/>
          <w:szCs w:val="24"/>
          <w:lang w:val="en-US"/>
        </w:rPr>
        <w:t>s</w:t>
      </w:r>
      <w:r w:rsidRPr="00C80B1B">
        <w:rPr>
          <w:szCs w:val="24"/>
          <w:lang w:val="en-US"/>
        </w:rPr>
        <w:t>k</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2"/>
          <w:szCs w:val="24"/>
          <w:lang w:val="en-US"/>
        </w:rPr>
        <w:t xml:space="preserve"> </w:t>
      </w:r>
      <w:r w:rsidRPr="00C80B1B">
        <w:rPr>
          <w:spacing w:val="1"/>
          <w:szCs w:val="24"/>
          <w:lang w:val="en-US"/>
        </w:rPr>
        <w:t>t</w:t>
      </w:r>
      <w:r w:rsidRPr="00C80B1B">
        <w:rPr>
          <w:szCs w:val="24"/>
          <w:lang w:val="en-US"/>
        </w:rPr>
        <w:t>he</w:t>
      </w:r>
      <w:r w:rsidRPr="00C80B1B">
        <w:rPr>
          <w:spacing w:val="-6"/>
          <w:szCs w:val="24"/>
          <w:lang w:val="en-US"/>
        </w:rPr>
        <w:t xml:space="preserve"> </w:t>
      </w:r>
      <w:proofErr w:type="spellStart"/>
      <w:r w:rsidRPr="00C80B1B">
        <w:rPr>
          <w:spacing w:val="-1"/>
          <w:szCs w:val="24"/>
          <w:lang w:val="en-US"/>
        </w:rPr>
        <w:t>Bi</w:t>
      </w:r>
      <w:r w:rsidRPr="00C80B1B">
        <w:rPr>
          <w:szCs w:val="24"/>
          <w:lang w:val="en-US"/>
        </w:rPr>
        <w:t>o</w:t>
      </w:r>
      <w:r w:rsidRPr="00C80B1B">
        <w:rPr>
          <w:spacing w:val="-1"/>
          <w:szCs w:val="24"/>
          <w:lang w:val="en-US"/>
        </w:rPr>
        <w:t>C</w:t>
      </w:r>
      <w:r w:rsidRPr="00C80B1B">
        <w:rPr>
          <w:spacing w:val="1"/>
          <w:szCs w:val="24"/>
          <w:lang w:val="en-US"/>
        </w:rPr>
        <w:t>r</w:t>
      </w:r>
      <w:r w:rsidRPr="00C80B1B">
        <w:rPr>
          <w:szCs w:val="24"/>
          <w:lang w:val="en-US"/>
        </w:rPr>
        <w:t>ea</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proofErr w:type="spellEnd"/>
    </w:p>
    <w:p w14:paraId="476054CB" w14:textId="77777777" w:rsidR="00C80B1B" w:rsidRPr="00C80B1B" w:rsidRDefault="00C80B1B" w:rsidP="00154E34">
      <w:pPr>
        <w:autoSpaceDE w:val="0"/>
        <w:autoSpaceDN w:val="0"/>
        <w:spacing w:before="2" w:line="240" w:lineRule="auto"/>
        <w:ind w:left="474" w:right="60"/>
        <w:jc w:val="both"/>
        <w:rPr>
          <w:szCs w:val="24"/>
          <w:lang w:val="en-US"/>
        </w:rPr>
      </w:pPr>
      <w:r w:rsidRPr="00C80B1B">
        <w:rPr>
          <w:szCs w:val="24"/>
          <w:lang w:val="en-US"/>
        </w:rPr>
        <w:t>3</w:t>
      </w:r>
      <w:r w:rsidRPr="00C80B1B">
        <w:rPr>
          <w:spacing w:val="2"/>
          <w:szCs w:val="24"/>
          <w:lang w:val="en-US"/>
        </w:rPr>
        <w:t xml:space="preserve"> </w:t>
      </w:r>
      <w:r w:rsidRPr="00C80B1B">
        <w:rPr>
          <w:spacing w:val="-1"/>
          <w:szCs w:val="24"/>
          <w:lang w:val="en-US"/>
        </w:rPr>
        <w:t>C</w:t>
      </w:r>
      <w:r w:rsidRPr="00C80B1B">
        <w:rPr>
          <w:szCs w:val="24"/>
          <w:lang w:val="en-US"/>
        </w:rPr>
        <w:t>ha</w:t>
      </w:r>
      <w:r w:rsidRPr="00C80B1B">
        <w:rPr>
          <w:spacing w:val="-1"/>
          <w:szCs w:val="24"/>
          <w:lang w:val="en-US"/>
        </w:rPr>
        <w:t>ll</w:t>
      </w:r>
      <w:r w:rsidRPr="00C80B1B">
        <w:rPr>
          <w:szCs w:val="24"/>
          <w:lang w:val="en-US"/>
        </w:rPr>
        <w:t>en</w:t>
      </w:r>
      <w:r w:rsidRPr="00C80B1B">
        <w:rPr>
          <w:spacing w:val="2"/>
          <w:szCs w:val="24"/>
          <w:lang w:val="en-US"/>
        </w:rPr>
        <w:t>g</w:t>
      </w:r>
      <w:r w:rsidRPr="00C80B1B">
        <w:rPr>
          <w:szCs w:val="24"/>
          <w:lang w:val="en-US"/>
        </w:rPr>
        <w:t xml:space="preserve">e </w:t>
      </w:r>
      <w:r w:rsidRPr="00C80B1B">
        <w:rPr>
          <w:spacing w:val="-1"/>
          <w:szCs w:val="24"/>
          <w:lang w:val="en-US"/>
        </w:rPr>
        <w:t>E</w:t>
      </w:r>
      <w:r w:rsidRPr="00C80B1B">
        <w:rPr>
          <w:spacing w:val="-2"/>
          <w:szCs w:val="24"/>
          <w:lang w:val="en-US"/>
        </w:rPr>
        <w:t>v</w:t>
      </w:r>
      <w:r w:rsidRPr="00C80B1B">
        <w:rPr>
          <w:szCs w:val="24"/>
          <w:lang w:val="en-US"/>
        </w:rPr>
        <w:t>a</w:t>
      </w:r>
      <w:r w:rsidRPr="00C80B1B">
        <w:rPr>
          <w:spacing w:val="-1"/>
          <w:szCs w:val="24"/>
          <w:lang w:val="en-US"/>
        </w:rPr>
        <w:t>l</w:t>
      </w:r>
      <w:r w:rsidRPr="00C80B1B">
        <w:rPr>
          <w:szCs w:val="24"/>
          <w:lang w:val="en-US"/>
        </w:rPr>
        <w:t>ua</w:t>
      </w:r>
      <w:r w:rsidRPr="00C80B1B">
        <w:rPr>
          <w:spacing w:val="1"/>
          <w:szCs w:val="24"/>
          <w:lang w:val="en-US"/>
        </w:rPr>
        <w:t>t</w:t>
      </w:r>
      <w:r w:rsidRPr="00C80B1B">
        <w:rPr>
          <w:spacing w:val="-1"/>
          <w:szCs w:val="24"/>
          <w:lang w:val="en-US"/>
        </w:rPr>
        <w:t>i</w:t>
      </w:r>
      <w:r w:rsidRPr="00C80B1B">
        <w:rPr>
          <w:szCs w:val="24"/>
          <w:lang w:val="en-US"/>
        </w:rPr>
        <w:t>on</w:t>
      </w:r>
      <w:r w:rsidRPr="00C80B1B">
        <w:rPr>
          <w:spacing w:val="2"/>
          <w:szCs w:val="24"/>
          <w:lang w:val="en-US"/>
        </w:rPr>
        <w:t xml:space="preserve"> </w:t>
      </w:r>
      <w:r w:rsidRPr="00C80B1B">
        <w:rPr>
          <w:spacing w:val="-1"/>
          <w:szCs w:val="24"/>
          <w:lang w:val="en-US"/>
        </w:rPr>
        <w:t>[</w:t>
      </w:r>
      <w:r w:rsidRPr="00C80B1B">
        <w:rPr>
          <w:szCs w:val="24"/>
          <w:lang w:val="en-US"/>
        </w:rPr>
        <w:t>b</w:t>
      </w:r>
      <w:r w:rsidRPr="00C80B1B">
        <w:rPr>
          <w:spacing w:val="1"/>
          <w:szCs w:val="24"/>
          <w:lang w:val="en-US"/>
        </w:rPr>
        <w:t>]</w:t>
      </w:r>
      <w:r w:rsidRPr="00C80B1B">
        <w:rPr>
          <w:szCs w:val="24"/>
          <w:lang w:val="en-US"/>
        </w:rPr>
        <w:t>.</w:t>
      </w:r>
      <w:r w:rsidRPr="00C80B1B">
        <w:rPr>
          <w:spacing w:val="1"/>
          <w:szCs w:val="24"/>
          <w:lang w:val="en-US"/>
        </w:rPr>
        <w:t xml:space="preserve"> </w:t>
      </w:r>
      <w:r w:rsidRPr="00C80B1B">
        <w:rPr>
          <w:spacing w:val="-1"/>
          <w:szCs w:val="24"/>
          <w:lang w:val="en-US"/>
        </w:rPr>
        <w:t>S</w:t>
      </w:r>
      <w:r w:rsidRPr="00C80B1B">
        <w:rPr>
          <w:szCs w:val="24"/>
          <w:lang w:val="en-US"/>
        </w:rPr>
        <w:t>o</w:t>
      </w:r>
      <w:r w:rsidRPr="00C80B1B">
        <w:rPr>
          <w:spacing w:val="1"/>
          <w:szCs w:val="24"/>
          <w:lang w:val="en-US"/>
        </w:rPr>
        <w:t>m</w:t>
      </w:r>
      <w:r w:rsidRPr="00C80B1B">
        <w:rPr>
          <w:szCs w:val="24"/>
          <w:lang w:val="en-US"/>
        </w:rPr>
        <w:t xml:space="preserve">e </w:t>
      </w:r>
      <w:r w:rsidRPr="00C80B1B">
        <w:rPr>
          <w:spacing w:val="-3"/>
          <w:szCs w:val="24"/>
          <w:lang w:val="en-US"/>
        </w:rPr>
        <w:t>o</w:t>
      </w:r>
      <w:r w:rsidRPr="00C80B1B">
        <w:rPr>
          <w:szCs w:val="24"/>
          <w:lang w:val="en-US"/>
        </w:rPr>
        <w:t>f</w:t>
      </w:r>
      <w:r w:rsidRPr="00C80B1B">
        <w:rPr>
          <w:spacing w:val="1"/>
          <w:szCs w:val="24"/>
          <w:lang w:val="en-US"/>
        </w:rPr>
        <w:t xml:space="preserve"> t</w:t>
      </w:r>
      <w:r w:rsidRPr="00C80B1B">
        <w:rPr>
          <w:szCs w:val="24"/>
          <w:lang w:val="en-US"/>
        </w:rPr>
        <w:t xml:space="preserve">he </w:t>
      </w:r>
      <w:r w:rsidRPr="00C80B1B">
        <w:rPr>
          <w:spacing w:val="1"/>
          <w:szCs w:val="24"/>
          <w:lang w:val="en-US"/>
        </w:rPr>
        <w:t>r</w:t>
      </w:r>
      <w:r w:rsidRPr="00C80B1B">
        <w:rPr>
          <w:szCs w:val="24"/>
          <w:lang w:val="en-US"/>
        </w:rPr>
        <w:t>ece</w:t>
      </w:r>
      <w:r w:rsidRPr="00C80B1B">
        <w:rPr>
          <w:spacing w:val="-3"/>
          <w:szCs w:val="24"/>
          <w:lang w:val="en-US"/>
        </w:rPr>
        <w:t>n</w:t>
      </w:r>
      <w:r w:rsidRPr="00C80B1B">
        <w:rPr>
          <w:szCs w:val="24"/>
          <w:lang w:val="en-US"/>
        </w:rPr>
        <w:t>t</w:t>
      </w:r>
      <w:r w:rsidRPr="00C80B1B">
        <w:rPr>
          <w:spacing w:val="1"/>
          <w:szCs w:val="24"/>
          <w:lang w:val="en-US"/>
        </w:rPr>
        <w:t xml:space="preserve"> </w:t>
      </w:r>
      <w:r w:rsidRPr="00C80B1B">
        <w:rPr>
          <w:spacing w:val="-3"/>
          <w:szCs w:val="24"/>
          <w:lang w:val="en-US"/>
        </w:rPr>
        <w:t>p</w:t>
      </w:r>
      <w:r w:rsidRPr="00C80B1B">
        <w:rPr>
          <w:spacing w:val="1"/>
          <w:szCs w:val="24"/>
          <w:lang w:val="en-US"/>
        </w:rPr>
        <w:t>r</w:t>
      </w:r>
      <w:r w:rsidRPr="00C80B1B">
        <w:rPr>
          <w:szCs w:val="24"/>
          <w:lang w:val="en-US"/>
        </w:rPr>
        <w:t>o</w:t>
      </w:r>
      <w:r w:rsidRPr="00C80B1B">
        <w:rPr>
          <w:spacing w:val="1"/>
          <w:szCs w:val="24"/>
          <w:lang w:val="en-US"/>
        </w:rPr>
        <w:t>j</w:t>
      </w:r>
      <w:r w:rsidRPr="00C80B1B">
        <w:rPr>
          <w:szCs w:val="24"/>
          <w:lang w:val="en-US"/>
        </w:rPr>
        <w:t>e</w:t>
      </w:r>
      <w:r w:rsidRPr="00C80B1B">
        <w:rPr>
          <w:spacing w:val="-2"/>
          <w:szCs w:val="24"/>
          <w:lang w:val="en-US"/>
        </w:rPr>
        <w:t>c</w:t>
      </w:r>
      <w:r w:rsidRPr="00C80B1B">
        <w:rPr>
          <w:spacing w:val="1"/>
          <w:szCs w:val="24"/>
          <w:lang w:val="en-US"/>
        </w:rPr>
        <w:t>t</w:t>
      </w:r>
      <w:r w:rsidRPr="00C80B1B">
        <w:rPr>
          <w:szCs w:val="24"/>
          <w:lang w:val="en-US"/>
        </w:rPr>
        <w:t xml:space="preserve">s </w:t>
      </w:r>
      <w:r w:rsidRPr="00C80B1B">
        <w:rPr>
          <w:spacing w:val="1"/>
          <w:szCs w:val="24"/>
          <w:lang w:val="en-US"/>
        </w:rPr>
        <w:t>t</w:t>
      </w:r>
      <w:r w:rsidRPr="00C80B1B">
        <w:rPr>
          <w:szCs w:val="24"/>
          <w:lang w:val="en-US"/>
        </w:rPr>
        <w:t>h</w:t>
      </w:r>
      <w:r w:rsidRPr="00C80B1B">
        <w:rPr>
          <w:spacing w:val="-3"/>
          <w:szCs w:val="24"/>
          <w:lang w:val="en-US"/>
        </w:rPr>
        <w:t>a</w:t>
      </w:r>
      <w:r w:rsidRPr="00C80B1B">
        <w:rPr>
          <w:szCs w:val="24"/>
          <w:lang w:val="en-US"/>
        </w:rPr>
        <w:t>t</w:t>
      </w:r>
      <w:r w:rsidRPr="00C80B1B">
        <w:rPr>
          <w:spacing w:val="1"/>
          <w:szCs w:val="24"/>
          <w:lang w:val="en-US"/>
        </w:rPr>
        <w:t xml:space="preserve"> </w:t>
      </w:r>
      <w:r w:rsidRPr="00C80B1B">
        <w:rPr>
          <w:szCs w:val="24"/>
          <w:lang w:val="en-US"/>
        </w:rPr>
        <w:t>I</w:t>
      </w:r>
      <w:r w:rsidRPr="00C80B1B">
        <w:rPr>
          <w:spacing w:val="1"/>
          <w:szCs w:val="24"/>
          <w:lang w:val="en-US"/>
        </w:rPr>
        <w:t xml:space="preserve"> </w:t>
      </w:r>
      <w:r w:rsidRPr="00C80B1B">
        <w:rPr>
          <w:szCs w:val="24"/>
          <w:lang w:val="en-US"/>
        </w:rPr>
        <w:t>am</w:t>
      </w:r>
      <w:r w:rsidRPr="00C80B1B">
        <w:rPr>
          <w:spacing w:val="1"/>
          <w:szCs w:val="24"/>
          <w:lang w:val="en-US"/>
        </w:rPr>
        <w:t xml:space="preserve"> </w:t>
      </w:r>
      <w:r w:rsidRPr="00C80B1B">
        <w:rPr>
          <w:spacing w:val="-1"/>
          <w:szCs w:val="24"/>
          <w:lang w:val="en-US"/>
        </w:rPr>
        <w:t>i</w:t>
      </w:r>
      <w:r w:rsidRPr="00C80B1B">
        <w:rPr>
          <w:szCs w:val="24"/>
          <w:lang w:val="en-US"/>
        </w:rPr>
        <w:t>n</w:t>
      </w:r>
      <w:r w:rsidRPr="00C80B1B">
        <w:rPr>
          <w:spacing w:val="-2"/>
          <w:szCs w:val="24"/>
          <w:lang w:val="en-US"/>
        </w:rPr>
        <w:t>v</w:t>
      </w:r>
      <w:r w:rsidRPr="00C80B1B">
        <w:rPr>
          <w:szCs w:val="24"/>
          <w:lang w:val="en-US"/>
        </w:rPr>
        <w:t>o</w:t>
      </w:r>
      <w:r w:rsidRPr="00C80B1B">
        <w:rPr>
          <w:spacing w:val="-1"/>
          <w:szCs w:val="24"/>
          <w:lang w:val="en-US"/>
        </w:rPr>
        <w:t>l</w:t>
      </w:r>
      <w:r w:rsidRPr="00C80B1B">
        <w:rPr>
          <w:spacing w:val="-2"/>
          <w:szCs w:val="24"/>
          <w:lang w:val="en-US"/>
        </w:rPr>
        <w:t>v</w:t>
      </w:r>
      <w:r w:rsidRPr="00C80B1B">
        <w:rPr>
          <w:spacing w:val="2"/>
          <w:szCs w:val="24"/>
          <w:lang w:val="en-US"/>
        </w:rPr>
        <w:t>e</w:t>
      </w:r>
      <w:r w:rsidRPr="00C80B1B">
        <w:rPr>
          <w:szCs w:val="24"/>
          <w:lang w:val="en-US"/>
        </w:rPr>
        <w:t>d</w:t>
      </w:r>
      <w:r w:rsidRPr="00C80B1B">
        <w:rPr>
          <w:spacing w:val="2"/>
          <w:szCs w:val="24"/>
          <w:lang w:val="en-US"/>
        </w:rPr>
        <w:t xml:space="preserve"> </w:t>
      </w:r>
      <w:r w:rsidRPr="00C80B1B">
        <w:rPr>
          <w:spacing w:val="-1"/>
          <w:szCs w:val="24"/>
          <w:lang w:val="en-US"/>
        </w:rPr>
        <w:t>i</w:t>
      </w:r>
      <w:r w:rsidRPr="00C80B1B">
        <w:rPr>
          <w:szCs w:val="24"/>
          <w:lang w:val="en-US"/>
        </w:rPr>
        <w:t>nc</w:t>
      </w:r>
      <w:r w:rsidRPr="00C80B1B">
        <w:rPr>
          <w:spacing w:val="-1"/>
          <w:szCs w:val="24"/>
          <w:lang w:val="en-US"/>
        </w:rPr>
        <w:t>l</w:t>
      </w:r>
      <w:r w:rsidRPr="00C80B1B">
        <w:rPr>
          <w:szCs w:val="24"/>
          <w:lang w:val="en-US"/>
        </w:rPr>
        <w:t>ude</w:t>
      </w:r>
      <w:r w:rsidRPr="00C80B1B">
        <w:rPr>
          <w:spacing w:val="2"/>
          <w:szCs w:val="24"/>
          <w:lang w:val="en-US"/>
        </w:rPr>
        <w:t xml:space="preserve"> </w:t>
      </w:r>
      <w:r w:rsidRPr="00C80B1B">
        <w:rPr>
          <w:szCs w:val="24"/>
          <w:lang w:val="en-US"/>
        </w:rPr>
        <w:t>de</w:t>
      </w:r>
      <w:r w:rsidRPr="00C80B1B">
        <w:rPr>
          <w:spacing w:val="-2"/>
          <w:szCs w:val="24"/>
          <w:lang w:val="en-US"/>
        </w:rPr>
        <w:t>v</w:t>
      </w:r>
      <w:r w:rsidRPr="00C80B1B">
        <w:rPr>
          <w:szCs w:val="24"/>
          <w:lang w:val="en-US"/>
        </w:rPr>
        <w:t>e</w:t>
      </w:r>
      <w:r w:rsidRPr="00C80B1B">
        <w:rPr>
          <w:spacing w:val="-1"/>
          <w:szCs w:val="24"/>
          <w:lang w:val="en-US"/>
        </w:rPr>
        <w:t>l</w:t>
      </w:r>
      <w:r w:rsidRPr="00C80B1B">
        <w:rPr>
          <w:szCs w:val="24"/>
          <w:lang w:val="en-US"/>
        </w:rPr>
        <w:t>op</w:t>
      </w:r>
      <w:r w:rsidRPr="00C80B1B">
        <w:rPr>
          <w:spacing w:val="1"/>
          <w:szCs w:val="24"/>
          <w:lang w:val="en-US"/>
        </w:rPr>
        <w:t>m</w:t>
      </w:r>
      <w:r w:rsidRPr="00C80B1B">
        <w:rPr>
          <w:szCs w:val="24"/>
          <w:lang w:val="en-US"/>
        </w:rPr>
        <w:t>ent</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4"/>
          <w:szCs w:val="24"/>
          <w:lang w:val="en-US"/>
        </w:rPr>
        <w:t xml:space="preserve"> </w:t>
      </w:r>
      <w:r w:rsidRPr="00C80B1B">
        <w:rPr>
          <w:szCs w:val="24"/>
          <w:lang w:val="en-US"/>
        </w:rPr>
        <w:t>h</w:t>
      </w:r>
      <w:r w:rsidRPr="00C80B1B">
        <w:rPr>
          <w:spacing w:val="-3"/>
          <w:szCs w:val="24"/>
          <w:lang w:val="en-US"/>
        </w:rPr>
        <w:t>i</w:t>
      </w:r>
      <w:r w:rsidRPr="00C80B1B">
        <w:rPr>
          <w:spacing w:val="2"/>
          <w:szCs w:val="24"/>
          <w:lang w:val="en-US"/>
        </w:rPr>
        <w:t>g</w:t>
      </w:r>
      <w:r w:rsidRPr="00C80B1B">
        <w:rPr>
          <w:szCs w:val="24"/>
          <w:lang w:val="en-US"/>
        </w:rPr>
        <w:t>h</w:t>
      </w:r>
      <w:r w:rsidRPr="00C80B1B">
        <w:rPr>
          <w:spacing w:val="-1"/>
          <w:szCs w:val="24"/>
          <w:lang w:val="en-US"/>
        </w:rPr>
        <w:t>l</w:t>
      </w:r>
      <w:r w:rsidRPr="00C80B1B">
        <w:rPr>
          <w:szCs w:val="24"/>
          <w:lang w:val="en-US"/>
        </w:rPr>
        <w:t xml:space="preserve">y </w:t>
      </w:r>
      <w:r w:rsidRPr="00C80B1B">
        <w:rPr>
          <w:spacing w:val="-3"/>
          <w:szCs w:val="24"/>
          <w:lang w:val="en-US"/>
        </w:rPr>
        <w:t>e</w:t>
      </w:r>
      <w:r w:rsidRPr="00C80B1B">
        <w:rPr>
          <w:spacing w:val="1"/>
          <w:szCs w:val="24"/>
          <w:lang w:val="en-US"/>
        </w:rPr>
        <w:t>f</w:t>
      </w:r>
      <w:r w:rsidRPr="00C80B1B">
        <w:rPr>
          <w:spacing w:val="3"/>
          <w:szCs w:val="24"/>
          <w:lang w:val="en-US"/>
        </w:rPr>
        <w:t>f</w:t>
      </w:r>
      <w:r w:rsidRPr="00C80B1B">
        <w:rPr>
          <w:szCs w:val="24"/>
          <w:lang w:val="en-US"/>
        </w:rPr>
        <w:t>e</w:t>
      </w:r>
      <w:r w:rsidRPr="00C80B1B">
        <w:rPr>
          <w:spacing w:val="-2"/>
          <w:szCs w:val="24"/>
          <w:lang w:val="en-US"/>
        </w:rPr>
        <w:t>c</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r w:rsidRPr="00C80B1B">
        <w:rPr>
          <w:spacing w:val="-1"/>
          <w:szCs w:val="24"/>
          <w:lang w:val="en-US"/>
        </w:rPr>
        <w:t xml:space="preserve"> </w:t>
      </w:r>
      <w:r w:rsidRPr="00C80B1B">
        <w:rPr>
          <w:szCs w:val="24"/>
          <w:lang w:val="en-US"/>
        </w:rPr>
        <w:t>deep</w:t>
      </w:r>
      <w:r w:rsidRPr="00C80B1B">
        <w:rPr>
          <w:spacing w:val="-4"/>
          <w:szCs w:val="24"/>
          <w:lang w:val="en-US"/>
        </w:rPr>
        <w:t xml:space="preserve"> </w:t>
      </w:r>
      <w:r w:rsidRPr="00C80B1B">
        <w:rPr>
          <w:szCs w:val="24"/>
          <w:lang w:val="en-US"/>
        </w:rPr>
        <w:t>neu</w:t>
      </w:r>
      <w:r w:rsidRPr="00C80B1B">
        <w:rPr>
          <w:spacing w:val="1"/>
          <w:szCs w:val="24"/>
          <w:lang w:val="en-US"/>
        </w:rPr>
        <w:t>r</w:t>
      </w:r>
      <w:r w:rsidRPr="00C80B1B">
        <w:rPr>
          <w:szCs w:val="24"/>
          <w:lang w:val="en-US"/>
        </w:rPr>
        <w:t>al</w:t>
      </w:r>
      <w:r w:rsidRPr="00C80B1B">
        <w:rPr>
          <w:spacing w:val="-4"/>
          <w:szCs w:val="24"/>
          <w:lang w:val="en-US"/>
        </w:rPr>
        <w:t xml:space="preserve"> </w:t>
      </w:r>
      <w:r w:rsidRPr="00C80B1B">
        <w:rPr>
          <w:szCs w:val="24"/>
          <w:lang w:val="en-US"/>
        </w:rPr>
        <w:t>ne</w:t>
      </w:r>
      <w:r w:rsidRPr="00C80B1B">
        <w:rPr>
          <w:spacing w:val="-1"/>
          <w:szCs w:val="24"/>
          <w:lang w:val="en-US"/>
        </w:rPr>
        <w:t>t</w:t>
      </w:r>
      <w:r w:rsidRPr="00C80B1B">
        <w:rPr>
          <w:spacing w:val="-3"/>
          <w:szCs w:val="24"/>
          <w:lang w:val="en-US"/>
        </w:rPr>
        <w:t>w</w:t>
      </w:r>
      <w:r w:rsidRPr="00C80B1B">
        <w:rPr>
          <w:szCs w:val="24"/>
          <w:lang w:val="en-US"/>
        </w:rPr>
        <w:t>o</w:t>
      </w:r>
      <w:r w:rsidRPr="00C80B1B">
        <w:rPr>
          <w:spacing w:val="1"/>
          <w:szCs w:val="24"/>
          <w:lang w:val="en-US"/>
        </w:rPr>
        <w:t>r</w:t>
      </w:r>
      <w:r w:rsidRPr="00C80B1B">
        <w:rPr>
          <w:spacing w:val="3"/>
          <w:szCs w:val="24"/>
          <w:lang w:val="en-US"/>
        </w:rPr>
        <w:t>k</w:t>
      </w:r>
      <w:r w:rsidRPr="00C80B1B">
        <w:rPr>
          <w:szCs w:val="24"/>
          <w:lang w:val="en-US"/>
        </w:rPr>
        <w:t>s</w:t>
      </w:r>
      <w:r w:rsidRPr="00C80B1B">
        <w:rPr>
          <w:spacing w:val="-3"/>
          <w:szCs w:val="24"/>
          <w:lang w:val="en-US"/>
        </w:rPr>
        <w:t xml:space="preserve"> </w:t>
      </w:r>
      <w:r w:rsidRPr="00C80B1B">
        <w:rPr>
          <w:spacing w:val="1"/>
          <w:szCs w:val="24"/>
          <w:lang w:val="en-US"/>
        </w:rPr>
        <w:t>t</w:t>
      </w:r>
      <w:r w:rsidRPr="00C80B1B">
        <w:rPr>
          <w:szCs w:val="24"/>
          <w:lang w:val="en-US"/>
        </w:rPr>
        <w:t>o</w:t>
      </w:r>
      <w:r w:rsidRPr="00C80B1B">
        <w:rPr>
          <w:spacing w:val="-4"/>
          <w:szCs w:val="24"/>
          <w:lang w:val="en-US"/>
        </w:rPr>
        <w:t xml:space="preserve"> </w:t>
      </w:r>
      <w:r w:rsidRPr="00C80B1B">
        <w:rPr>
          <w:szCs w:val="24"/>
          <w:lang w:val="en-US"/>
        </w:rPr>
        <w:t>d</w:t>
      </w:r>
      <w:r w:rsidRPr="00C80B1B">
        <w:rPr>
          <w:spacing w:val="-1"/>
          <w:szCs w:val="24"/>
          <w:lang w:val="en-US"/>
        </w:rPr>
        <w:t>i</w:t>
      </w:r>
      <w:r w:rsidRPr="00C80B1B">
        <w:rPr>
          <w:spacing w:val="-3"/>
          <w:szCs w:val="24"/>
          <w:lang w:val="en-US"/>
        </w:rPr>
        <w:t>a</w:t>
      </w:r>
      <w:r w:rsidRPr="00C80B1B">
        <w:rPr>
          <w:spacing w:val="2"/>
          <w:szCs w:val="24"/>
          <w:lang w:val="en-US"/>
        </w:rPr>
        <w:t>g</w:t>
      </w:r>
      <w:r w:rsidRPr="00C80B1B">
        <w:rPr>
          <w:szCs w:val="24"/>
          <w:lang w:val="en-US"/>
        </w:rPr>
        <w:t>nose</w:t>
      </w:r>
      <w:r w:rsidRPr="00C80B1B">
        <w:rPr>
          <w:spacing w:val="-4"/>
          <w:szCs w:val="24"/>
          <w:lang w:val="en-US"/>
        </w:rPr>
        <w:t xml:space="preserve"> </w:t>
      </w:r>
      <w:r w:rsidRPr="00C80B1B">
        <w:rPr>
          <w:szCs w:val="24"/>
          <w:lang w:val="en-US"/>
        </w:rPr>
        <w:t>a</w:t>
      </w:r>
      <w:r w:rsidRPr="00C80B1B">
        <w:rPr>
          <w:spacing w:val="-4"/>
          <w:szCs w:val="24"/>
          <w:lang w:val="en-US"/>
        </w:rPr>
        <w:t xml:space="preserve"> </w:t>
      </w:r>
      <w:r w:rsidRPr="00C80B1B">
        <w:rPr>
          <w:szCs w:val="24"/>
          <w:lang w:val="en-US"/>
        </w:rPr>
        <w:t>b</w:t>
      </w:r>
      <w:r w:rsidRPr="00C80B1B">
        <w:rPr>
          <w:spacing w:val="1"/>
          <w:szCs w:val="24"/>
          <w:lang w:val="en-US"/>
        </w:rPr>
        <w:t>r</w:t>
      </w:r>
      <w:r w:rsidRPr="00C80B1B">
        <w:rPr>
          <w:spacing w:val="-3"/>
          <w:szCs w:val="24"/>
          <w:lang w:val="en-US"/>
        </w:rPr>
        <w:t>oa</w:t>
      </w:r>
      <w:r w:rsidRPr="00C80B1B">
        <w:rPr>
          <w:szCs w:val="24"/>
          <w:lang w:val="en-US"/>
        </w:rPr>
        <w:t>d</w:t>
      </w:r>
      <w:r w:rsidRPr="00C80B1B">
        <w:rPr>
          <w:spacing w:val="-1"/>
          <w:szCs w:val="24"/>
          <w:lang w:val="en-US"/>
        </w:rPr>
        <w:t xml:space="preserve"> </w:t>
      </w:r>
      <w:r w:rsidRPr="00C80B1B">
        <w:rPr>
          <w:spacing w:val="1"/>
          <w:szCs w:val="24"/>
          <w:lang w:val="en-US"/>
        </w:rPr>
        <w:t>r</w:t>
      </w:r>
      <w:r w:rsidRPr="00C80B1B">
        <w:rPr>
          <w:spacing w:val="-3"/>
          <w:szCs w:val="24"/>
          <w:lang w:val="en-US"/>
        </w:rPr>
        <w:t>an</w:t>
      </w:r>
      <w:r w:rsidRPr="00C80B1B">
        <w:rPr>
          <w:spacing w:val="2"/>
          <w:szCs w:val="24"/>
          <w:lang w:val="en-US"/>
        </w:rPr>
        <w:t>g</w:t>
      </w:r>
      <w:r w:rsidRPr="00C80B1B">
        <w:rPr>
          <w:szCs w:val="24"/>
          <w:lang w:val="en-US"/>
        </w:rPr>
        <w:t>e</w:t>
      </w:r>
      <w:r w:rsidRPr="00C80B1B">
        <w:rPr>
          <w:spacing w:val="-4"/>
          <w:szCs w:val="24"/>
          <w:lang w:val="en-US"/>
        </w:rPr>
        <w:t xml:space="preserve"> </w:t>
      </w:r>
      <w:r w:rsidRPr="00C80B1B">
        <w:rPr>
          <w:spacing w:val="-3"/>
          <w:szCs w:val="24"/>
          <w:lang w:val="en-US"/>
        </w:rPr>
        <w:t>o</w:t>
      </w:r>
      <w:r w:rsidRPr="00C80B1B">
        <w:rPr>
          <w:szCs w:val="24"/>
          <w:lang w:val="en-US"/>
        </w:rPr>
        <w:t>f ped</w:t>
      </w:r>
      <w:r w:rsidRPr="00C80B1B">
        <w:rPr>
          <w:spacing w:val="-1"/>
          <w:szCs w:val="24"/>
          <w:lang w:val="en-US"/>
        </w:rPr>
        <w:t>i</w:t>
      </w:r>
      <w:r w:rsidRPr="00C80B1B">
        <w:rPr>
          <w:szCs w:val="24"/>
          <w:lang w:val="en-US"/>
        </w:rPr>
        <w:t>a</w:t>
      </w:r>
      <w:r w:rsidRPr="00C80B1B">
        <w:rPr>
          <w:spacing w:val="-1"/>
          <w:szCs w:val="24"/>
          <w:lang w:val="en-US"/>
        </w:rPr>
        <w:t>t</w:t>
      </w:r>
      <w:r w:rsidRPr="00C80B1B">
        <w:rPr>
          <w:spacing w:val="1"/>
          <w:szCs w:val="24"/>
          <w:lang w:val="en-US"/>
        </w:rPr>
        <w:t>r</w:t>
      </w:r>
      <w:r w:rsidRPr="00C80B1B">
        <w:rPr>
          <w:spacing w:val="-1"/>
          <w:szCs w:val="24"/>
          <w:lang w:val="en-US"/>
        </w:rPr>
        <w:t>i</w:t>
      </w:r>
      <w:r w:rsidRPr="00C80B1B">
        <w:rPr>
          <w:szCs w:val="24"/>
          <w:lang w:val="en-US"/>
        </w:rPr>
        <w:t>c</w:t>
      </w:r>
      <w:r w:rsidRPr="00C80B1B">
        <w:rPr>
          <w:spacing w:val="-3"/>
          <w:szCs w:val="24"/>
          <w:lang w:val="en-US"/>
        </w:rPr>
        <w:t xml:space="preserve"> </w:t>
      </w:r>
      <w:r w:rsidRPr="00C80B1B">
        <w:rPr>
          <w:szCs w:val="24"/>
          <w:lang w:val="en-US"/>
        </w:rPr>
        <w:t>d</w:t>
      </w:r>
      <w:r w:rsidRPr="00C80B1B">
        <w:rPr>
          <w:spacing w:val="-1"/>
          <w:szCs w:val="24"/>
          <w:lang w:val="en-US"/>
        </w:rPr>
        <w:t>i</w:t>
      </w:r>
      <w:r w:rsidRPr="00C80B1B">
        <w:rPr>
          <w:szCs w:val="24"/>
          <w:lang w:val="en-US"/>
        </w:rPr>
        <w:t>seases</w:t>
      </w:r>
      <w:r w:rsidRPr="00C80B1B">
        <w:rPr>
          <w:spacing w:val="-3"/>
          <w:szCs w:val="24"/>
          <w:lang w:val="en-US"/>
        </w:rPr>
        <w:t xml:space="preserve"> </w:t>
      </w:r>
      <w:r w:rsidRPr="00C80B1B">
        <w:rPr>
          <w:spacing w:val="1"/>
          <w:szCs w:val="24"/>
          <w:lang w:val="en-US"/>
        </w:rPr>
        <w:t>[</w:t>
      </w:r>
      <w:r w:rsidRPr="00C80B1B">
        <w:rPr>
          <w:spacing w:val="-2"/>
          <w:szCs w:val="24"/>
          <w:lang w:val="en-US"/>
        </w:rPr>
        <w:t>c</w:t>
      </w:r>
      <w:r w:rsidRPr="00C80B1B">
        <w:rPr>
          <w:szCs w:val="24"/>
          <w:lang w:val="en-US"/>
        </w:rPr>
        <w:t>]</w:t>
      </w:r>
      <w:r w:rsidRPr="00C80B1B">
        <w:rPr>
          <w:spacing w:val="-2"/>
          <w:szCs w:val="24"/>
          <w:lang w:val="en-US"/>
        </w:rPr>
        <w:t xml:space="preserve"> </w:t>
      </w:r>
      <w:r w:rsidRPr="00C80B1B">
        <w:rPr>
          <w:szCs w:val="24"/>
          <w:lang w:val="en-US"/>
        </w:rPr>
        <w:t>and</w:t>
      </w:r>
      <w:r w:rsidRPr="00C80B1B">
        <w:rPr>
          <w:spacing w:val="-4"/>
          <w:szCs w:val="24"/>
          <w:lang w:val="en-US"/>
        </w:rPr>
        <w:t xml:space="preserve"> </w:t>
      </w:r>
      <w:r w:rsidRPr="00C80B1B">
        <w:rPr>
          <w:spacing w:val="1"/>
          <w:szCs w:val="24"/>
          <w:lang w:val="en-US"/>
        </w:rPr>
        <w:t>t</w:t>
      </w:r>
      <w:r w:rsidRPr="00C80B1B">
        <w:rPr>
          <w:szCs w:val="24"/>
          <w:lang w:val="en-US"/>
        </w:rPr>
        <w:t>o</w:t>
      </w:r>
      <w:r w:rsidRPr="00C80B1B">
        <w:rPr>
          <w:spacing w:val="-4"/>
          <w:szCs w:val="24"/>
          <w:lang w:val="en-US"/>
        </w:rPr>
        <w:t xml:space="preserve"> </w:t>
      </w:r>
      <w:r w:rsidRPr="00C80B1B">
        <w:rPr>
          <w:szCs w:val="24"/>
          <w:lang w:val="en-US"/>
        </w:rPr>
        <w:t>n</w:t>
      </w:r>
      <w:r w:rsidRPr="00C80B1B">
        <w:rPr>
          <w:spacing w:val="-3"/>
          <w:szCs w:val="24"/>
          <w:lang w:val="en-US"/>
        </w:rPr>
        <w:t>o</w:t>
      </w:r>
      <w:r w:rsidRPr="00C80B1B">
        <w:rPr>
          <w:spacing w:val="1"/>
          <w:szCs w:val="24"/>
          <w:lang w:val="en-US"/>
        </w:rPr>
        <w:t>rm</w:t>
      </w:r>
      <w:r w:rsidRPr="00C80B1B">
        <w:rPr>
          <w:szCs w:val="24"/>
          <w:lang w:val="en-US"/>
        </w:rPr>
        <w:t>a</w:t>
      </w:r>
      <w:r w:rsidRPr="00C80B1B">
        <w:rPr>
          <w:spacing w:val="-1"/>
          <w:szCs w:val="24"/>
          <w:lang w:val="en-US"/>
        </w:rPr>
        <w:t>li</w:t>
      </w:r>
      <w:r w:rsidRPr="00C80B1B">
        <w:rPr>
          <w:spacing w:val="-2"/>
          <w:szCs w:val="24"/>
          <w:lang w:val="en-US"/>
        </w:rPr>
        <w:t>z</w:t>
      </w:r>
      <w:r w:rsidRPr="00C80B1B">
        <w:rPr>
          <w:szCs w:val="24"/>
          <w:lang w:val="en-US"/>
        </w:rPr>
        <w:t>e</w:t>
      </w:r>
      <w:r w:rsidRPr="00C80B1B">
        <w:rPr>
          <w:spacing w:val="-1"/>
          <w:szCs w:val="24"/>
          <w:lang w:val="en-US"/>
        </w:rPr>
        <w:t xml:space="preserve"> </w:t>
      </w:r>
      <w:r w:rsidRPr="00C80B1B">
        <w:rPr>
          <w:szCs w:val="24"/>
          <w:lang w:val="en-US"/>
        </w:rPr>
        <w:t>d</w:t>
      </w:r>
      <w:r w:rsidRPr="00C80B1B">
        <w:rPr>
          <w:spacing w:val="-1"/>
          <w:szCs w:val="24"/>
          <w:lang w:val="en-US"/>
        </w:rPr>
        <w:t>i</w:t>
      </w:r>
      <w:r w:rsidRPr="00C80B1B">
        <w:rPr>
          <w:szCs w:val="24"/>
          <w:lang w:val="en-US"/>
        </w:rPr>
        <w:t>sease</w:t>
      </w:r>
    </w:p>
    <w:p w14:paraId="55A1DB91" w14:textId="77777777" w:rsidR="00C80B1B" w:rsidRPr="00C80B1B" w:rsidRDefault="00C80B1B" w:rsidP="00154E34">
      <w:pPr>
        <w:autoSpaceDE w:val="0"/>
        <w:autoSpaceDN w:val="0"/>
        <w:spacing w:line="240" w:lineRule="auto"/>
        <w:ind w:left="474" w:right="65"/>
        <w:jc w:val="both"/>
        <w:rPr>
          <w:szCs w:val="24"/>
          <w:lang w:val="en-US"/>
        </w:rPr>
      </w:pPr>
      <w:r w:rsidRPr="00C80B1B">
        <w:rPr>
          <w:spacing w:val="1"/>
          <w:szCs w:val="24"/>
          <w:lang w:val="en-US"/>
        </w:rPr>
        <w:t>m</w:t>
      </w:r>
      <w:r w:rsidRPr="00C80B1B">
        <w:rPr>
          <w:szCs w:val="24"/>
          <w:lang w:val="en-US"/>
        </w:rPr>
        <w:t>en</w:t>
      </w:r>
      <w:r w:rsidRPr="00C80B1B">
        <w:rPr>
          <w:spacing w:val="1"/>
          <w:szCs w:val="24"/>
          <w:lang w:val="en-US"/>
        </w:rPr>
        <w:t>t</w:t>
      </w:r>
      <w:r w:rsidRPr="00C80B1B">
        <w:rPr>
          <w:spacing w:val="-1"/>
          <w:szCs w:val="24"/>
          <w:lang w:val="en-US"/>
        </w:rPr>
        <w:t>i</w:t>
      </w:r>
      <w:r w:rsidRPr="00C80B1B">
        <w:rPr>
          <w:szCs w:val="24"/>
          <w:lang w:val="en-US"/>
        </w:rPr>
        <w:t>ons</w:t>
      </w:r>
      <w:r w:rsidRPr="00C80B1B">
        <w:rPr>
          <w:spacing w:val="8"/>
          <w:szCs w:val="24"/>
          <w:lang w:val="en-US"/>
        </w:rPr>
        <w:t xml:space="preserve"> </w:t>
      </w:r>
      <w:r w:rsidRPr="00C80B1B">
        <w:rPr>
          <w:spacing w:val="-1"/>
          <w:szCs w:val="24"/>
          <w:lang w:val="en-US"/>
        </w:rPr>
        <w:t>i</w:t>
      </w:r>
      <w:r w:rsidRPr="00C80B1B">
        <w:rPr>
          <w:szCs w:val="24"/>
          <w:lang w:val="en-US"/>
        </w:rPr>
        <w:t>n</w:t>
      </w:r>
      <w:r w:rsidRPr="00C80B1B">
        <w:rPr>
          <w:spacing w:val="7"/>
          <w:szCs w:val="24"/>
          <w:lang w:val="en-US"/>
        </w:rPr>
        <w:t xml:space="preserve"> </w:t>
      </w:r>
      <w:r w:rsidRPr="00C80B1B">
        <w:rPr>
          <w:spacing w:val="-1"/>
          <w:szCs w:val="24"/>
          <w:lang w:val="en-US"/>
        </w:rPr>
        <w:t>l</w:t>
      </w:r>
      <w:r w:rsidRPr="00C80B1B">
        <w:rPr>
          <w:szCs w:val="24"/>
          <w:lang w:val="en-US"/>
        </w:rPr>
        <w:t>a</w:t>
      </w:r>
      <w:r w:rsidRPr="00C80B1B">
        <w:rPr>
          <w:spacing w:val="-2"/>
          <w:szCs w:val="24"/>
          <w:lang w:val="en-US"/>
        </w:rPr>
        <w:t>r</w:t>
      </w:r>
      <w:r w:rsidRPr="00C80B1B">
        <w:rPr>
          <w:spacing w:val="2"/>
          <w:szCs w:val="24"/>
          <w:lang w:val="en-US"/>
        </w:rPr>
        <w:t>g</w:t>
      </w:r>
      <w:r w:rsidRPr="00C80B1B">
        <w:rPr>
          <w:szCs w:val="24"/>
          <w:lang w:val="en-US"/>
        </w:rPr>
        <w:t>e</w:t>
      </w:r>
      <w:r w:rsidRPr="00C80B1B">
        <w:rPr>
          <w:spacing w:val="7"/>
          <w:szCs w:val="24"/>
          <w:lang w:val="en-US"/>
        </w:rPr>
        <w:t xml:space="preserve"> </w:t>
      </w:r>
      <w:r w:rsidRPr="00C80B1B">
        <w:rPr>
          <w:szCs w:val="24"/>
          <w:lang w:val="en-US"/>
        </w:rPr>
        <w:t>co</w:t>
      </w:r>
      <w:r w:rsidRPr="00C80B1B">
        <w:rPr>
          <w:spacing w:val="-1"/>
          <w:szCs w:val="24"/>
          <w:lang w:val="en-US"/>
        </w:rPr>
        <w:t>ll</w:t>
      </w:r>
      <w:r w:rsidRPr="00C80B1B">
        <w:rPr>
          <w:spacing w:val="-3"/>
          <w:szCs w:val="24"/>
          <w:lang w:val="en-US"/>
        </w:rPr>
        <w:t>e</w:t>
      </w:r>
      <w:r w:rsidRPr="00C80B1B">
        <w:rPr>
          <w:szCs w:val="24"/>
          <w:lang w:val="en-US"/>
        </w:rPr>
        <w:t>c</w:t>
      </w:r>
      <w:r w:rsidRPr="00C80B1B">
        <w:rPr>
          <w:spacing w:val="1"/>
          <w:szCs w:val="24"/>
          <w:lang w:val="en-US"/>
        </w:rPr>
        <w:t>t</w:t>
      </w:r>
      <w:r w:rsidRPr="00C80B1B">
        <w:rPr>
          <w:spacing w:val="-1"/>
          <w:szCs w:val="24"/>
          <w:lang w:val="en-US"/>
        </w:rPr>
        <w:t>i</w:t>
      </w:r>
      <w:r w:rsidRPr="00C80B1B">
        <w:rPr>
          <w:szCs w:val="24"/>
          <w:lang w:val="en-US"/>
        </w:rPr>
        <w:t>ons</w:t>
      </w:r>
      <w:r w:rsidRPr="00C80B1B">
        <w:rPr>
          <w:spacing w:val="8"/>
          <w:szCs w:val="24"/>
          <w:lang w:val="en-US"/>
        </w:rPr>
        <w:t xml:space="preserve"> </w:t>
      </w:r>
      <w:r w:rsidRPr="00C80B1B">
        <w:rPr>
          <w:spacing w:val="-3"/>
          <w:szCs w:val="24"/>
          <w:lang w:val="en-US"/>
        </w:rPr>
        <w:t>o</w:t>
      </w:r>
      <w:r w:rsidRPr="00C80B1B">
        <w:rPr>
          <w:szCs w:val="24"/>
          <w:lang w:val="en-US"/>
        </w:rPr>
        <w:t>f</w:t>
      </w:r>
      <w:r w:rsidRPr="00C80B1B">
        <w:rPr>
          <w:spacing w:val="9"/>
          <w:szCs w:val="24"/>
          <w:lang w:val="en-US"/>
        </w:rPr>
        <w:t xml:space="preserve"> </w:t>
      </w:r>
      <w:r w:rsidRPr="00C80B1B">
        <w:rPr>
          <w:szCs w:val="24"/>
          <w:lang w:val="en-US"/>
        </w:rPr>
        <w:t>sc</w:t>
      </w:r>
      <w:r w:rsidRPr="00C80B1B">
        <w:rPr>
          <w:spacing w:val="-1"/>
          <w:szCs w:val="24"/>
          <w:lang w:val="en-US"/>
        </w:rPr>
        <w:t>i</w:t>
      </w:r>
      <w:r w:rsidRPr="00C80B1B">
        <w:rPr>
          <w:szCs w:val="24"/>
          <w:lang w:val="en-US"/>
        </w:rPr>
        <w:t>en</w:t>
      </w:r>
      <w:r w:rsidRPr="00C80B1B">
        <w:rPr>
          <w:spacing w:val="1"/>
          <w:szCs w:val="24"/>
          <w:lang w:val="en-US"/>
        </w:rPr>
        <w:t>t</w:t>
      </w:r>
      <w:r w:rsidRPr="00C80B1B">
        <w:rPr>
          <w:spacing w:val="-3"/>
          <w:szCs w:val="24"/>
          <w:lang w:val="en-US"/>
        </w:rPr>
        <w:t>i</w:t>
      </w:r>
      <w:r w:rsidRPr="00C80B1B">
        <w:rPr>
          <w:spacing w:val="3"/>
          <w:szCs w:val="24"/>
          <w:lang w:val="en-US"/>
        </w:rPr>
        <w:t>f</w:t>
      </w:r>
      <w:r w:rsidRPr="00C80B1B">
        <w:rPr>
          <w:spacing w:val="-1"/>
          <w:szCs w:val="24"/>
          <w:lang w:val="en-US"/>
        </w:rPr>
        <w:t>i</w:t>
      </w:r>
      <w:r w:rsidRPr="00C80B1B">
        <w:rPr>
          <w:szCs w:val="24"/>
          <w:lang w:val="en-US"/>
        </w:rPr>
        <w:t>c</w:t>
      </w:r>
      <w:r w:rsidRPr="00C80B1B">
        <w:rPr>
          <w:spacing w:val="8"/>
          <w:szCs w:val="24"/>
          <w:lang w:val="en-US"/>
        </w:rPr>
        <w:t xml:space="preserve"> </w:t>
      </w:r>
      <w:r w:rsidRPr="00C80B1B">
        <w:rPr>
          <w:szCs w:val="24"/>
          <w:lang w:val="en-US"/>
        </w:rPr>
        <w:t>pub</w:t>
      </w:r>
      <w:r w:rsidRPr="00C80B1B">
        <w:rPr>
          <w:spacing w:val="-1"/>
          <w:szCs w:val="24"/>
          <w:lang w:val="en-US"/>
        </w:rPr>
        <w:t>li</w:t>
      </w:r>
      <w:r w:rsidRPr="00C80B1B">
        <w:rPr>
          <w:szCs w:val="24"/>
          <w:lang w:val="en-US"/>
        </w:rPr>
        <w:t>ca</w:t>
      </w:r>
      <w:r w:rsidRPr="00C80B1B">
        <w:rPr>
          <w:spacing w:val="1"/>
          <w:szCs w:val="24"/>
          <w:lang w:val="en-US"/>
        </w:rPr>
        <w:t>t</w:t>
      </w:r>
      <w:r w:rsidRPr="00C80B1B">
        <w:rPr>
          <w:spacing w:val="-1"/>
          <w:szCs w:val="24"/>
          <w:lang w:val="en-US"/>
        </w:rPr>
        <w:t>i</w:t>
      </w:r>
      <w:r w:rsidRPr="00C80B1B">
        <w:rPr>
          <w:szCs w:val="24"/>
          <w:lang w:val="en-US"/>
        </w:rPr>
        <w:t>ons</w:t>
      </w:r>
      <w:r w:rsidRPr="00C80B1B">
        <w:rPr>
          <w:spacing w:val="9"/>
          <w:szCs w:val="24"/>
          <w:lang w:val="en-US"/>
        </w:rPr>
        <w:t xml:space="preserve"> </w:t>
      </w:r>
      <w:r w:rsidRPr="00C80B1B">
        <w:rPr>
          <w:spacing w:val="1"/>
          <w:szCs w:val="24"/>
          <w:lang w:val="en-US"/>
        </w:rPr>
        <w:t>[</w:t>
      </w:r>
      <w:r w:rsidRPr="00C80B1B">
        <w:rPr>
          <w:spacing w:val="-3"/>
          <w:szCs w:val="24"/>
          <w:lang w:val="en-US"/>
        </w:rPr>
        <w:t>d</w:t>
      </w:r>
      <w:proofErr w:type="gramStart"/>
      <w:r w:rsidRPr="00C80B1B">
        <w:rPr>
          <w:spacing w:val="1"/>
          <w:szCs w:val="24"/>
          <w:lang w:val="en-US"/>
        </w:rPr>
        <w:t>]</w:t>
      </w:r>
      <w:r w:rsidRPr="00C80B1B">
        <w:rPr>
          <w:szCs w:val="24"/>
          <w:lang w:val="en-US"/>
        </w:rPr>
        <w:t>.I</w:t>
      </w:r>
      <w:proofErr w:type="gramEnd"/>
      <w:r w:rsidRPr="00C80B1B">
        <w:rPr>
          <w:szCs w:val="24"/>
          <w:lang w:val="en-US"/>
        </w:rPr>
        <w:t xml:space="preserve"> </w:t>
      </w:r>
      <w:r w:rsidRPr="00C80B1B">
        <w:rPr>
          <w:spacing w:val="1"/>
          <w:szCs w:val="24"/>
          <w:lang w:val="en-US"/>
        </w:rPr>
        <w:t>r</w:t>
      </w:r>
      <w:r w:rsidRPr="00C80B1B">
        <w:rPr>
          <w:szCs w:val="24"/>
          <w:lang w:val="en-US"/>
        </w:rPr>
        <w:t>ece</w:t>
      </w:r>
      <w:r w:rsidRPr="00C80B1B">
        <w:rPr>
          <w:spacing w:val="-1"/>
          <w:szCs w:val="24"/>
          <w:lang w:val="en-US"/>
        </w:rPr>
        <w:t>i</w:t>
      </w:r>
      <w:r w:rsidRPr="00C80B1B">
        <w:rPr>
          <w:spacing w:val="-2"/>
          <w:szCs w:val="24"/>
          <w:lang w:val="en-US"/>
        </w:rPr>
        <w:t>v</w:t>
      </w:r>
      <w:r w:rsidRPr="00C80B1B">
        <w:rPr>
          <w:szCs w:val="24"/>
          <w:lang w:val="en-US"/>
        </w:rPr>
        <w:t>ed</w:t>
      </w:r>
      <w:r w:rsidRPr="00C80B1B">
        <w:rPr>
          <w:spacing w:val="7"/>
          <w:szCs w:val="24"/>
          <w:lang w:val="en-US"/>
        </w:rPr>
        <w:t xml:space="preserve"> </w:t>
      </w:r>
      <w:r w:rsidRPr="00C80B1B">
        <w:rPr>
          <w:szCs w:val="24"/>
          <w:lang w:val="en-US"/>
        </w:rPr>
        <w:t>an</w:t>
      </w:r>
      <w:r w:rsidRPr="00C80B1B">
        <w:rPr>
          <w:spacing w:val="7"/>
          <w:szCs w:val="24"/>
          <w:lang w:val="en-US"/>
        </w:rPr>
        <w:t xml:space="preserve"> </w:t>
      </w:r>
      <w:r w:rsidRPr="00C80B1B">
        <w:rPr>
          <w:spacing w:val="1"/>
          <w:szCs w:val="24"/>
          <w:lang w:val="en-US"/>
        </w:rPr>
        <w:t>I</w:t>
      </w:r>
      <w:r w:rsidRPr="00C80B1B">
        <w:rPr>
          <w:spacing w:val="-1"/>
          <w:szCs w:val="24"/>
          <w:lang w:val="en-US"/>
        </w:rPr>
        <w:t>B</w:t>
      </w:r>
      <w:r w:rsidRPr="00C80B1B">
        <w:rPr>
          <w:szCs w:val="24"/>
          <w:lang w:val="en-US"/>
        </w:rPr>
        <w:t>M Facu</w:t>
      </w:r>
      <w:r w:rsidRPr="00C80B1B">
        <w:rPr>
          <w:spacing w:val="-1"/>
          <w:szCs w:val="24"/>
          <w:lang w:val="en-US"/>
        </w:rPr>
        <w:t>l</w:t>
      </w:r>
      <w:r w:rsidRPr="00C80B1B">
        <w:rPr>
          <w:spacing w:val="1"/>
          <w:szCs w:val="24"/>
          <w:lang w:val="en-US"/>
        </w:rPr>
        <w:t>t</w:t>
      </w:r>
      <w:r w:rsidRPr="00C80B1B">
        <w:rPr>
          <w:szCs w:val="24"/>
          <w:lang w:val="en-US"/>
        </w:rPr>
        <w:t xml:space="preserve">y </w:t>
      </w:r>
      <w:r w:rsidRPr="00C80B1B">
        <w:rPr>
          <w:spacing w:val="2"/>
          <w:szCs w:val="24"/>
          <w:lang w:val="en-US"/>
        </w:rPr>
        <w:t>A</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 xml:space="preserve">d </w:t>
      </w:r>
      <w:r w:rsidRPr="00C80B1B">
        <w:rPr>
          <w:spacing w:val="3"/>
          <w:szCs w:val="24"/>
          <w:lang w:val="en-US"/>
        </w:rPr>
        <w:t>f</w:t>
      </w:r>
      <w:r w:rsidRPr="00C80B1B">
        <w:rPr>
          <w:szCs w:val="24"/>
          <w:lang w:val="en-US"/>
        </w:rPr>
        <w:t xml:space="preserve">or </w:t>
      </w:r>
      <w:r w:rsidRPr="00C80B1B">
        <w:rPr>
          <w:spacing w:val="1"/>
          <w:szCs w:val="24"/>
          <w:lang w:val="en-US"/>
        </w:rPr>
        <w:t>m</w:t>
      </w:r>
      <w:r w:rsidRPr="00C80B1B">
        <w:rPr>
          <w:szCs w:val="24"/>
          <w:lang w:val="en-US"/>
        </w:rPr>
        <w:t>y con</w:t>
      </w:r>
      <w:r w:rsidRPr="00C80B1B">
        <w:rPr>
          <w:spacing w:val="1"/>
          <w:szCs w:val="24"/>
          <w:lang w:val="en-US"/>
        </w:rPr>
        <w:t>tr</w:t>
      </w:r>
      <w:r w:rsidRPr="00C80B1B">
        <w:rPr>
          <w:spacing w:val="-1"/>
          <w:szCs w:val="24"/>
          <w:lang w:val="en-US"/>
        </w:rPr>
        <w:t>i</w:t>
      </w:r>
      <w:r w:rsidRPr="00C80B1B">
        <w:rPr>
          <w:szCs w:val="24"/>
          <w:lang w:val="en-US"/>
        </w:rPr>
        <w:t>bu</w:t>
      </w:r>
      <w:r w:rsidRPr="00C80B1B">
        <w:rPr>
          <w:spacing w:val="1"/>
          <w:szCs w:val="24"/>
          <w:lang w:val="en-US"/>
        </w:rPr>
        <w:t>t</w:t>
      </w:r>
      <w:r w:rsidRPr="00C80B1B">
        <w:rPr>
          <w:spacing w:val="-1"/>
          <w:szCs w:val="24"/>
          <w:lang w:val="en-US"/>
        </w:rPr>
        <w:t>i</w:t>
      </w:r>
      <w:r w:rsidRPr="00C80B1B">
        <w:rPr>
          <w:szCs w:val="24"/>
          <w:lang w:val="en-US"/>
        </w:rPr>
        <w:t>ons</w:t>
      </w:r>
      <w:r w:rsidRPr="00C80B1B">
        <w:rPr>
          <w:spacing w:val="-1"/>
          <w:szCs w:val="24"/>
          <w:lang w:val="en-US"/>
        </w:rPr>
        <w:t xml:space="preserve"> i</w:t>
      </w:r>
      <w:r w:rsidRPr="00C80B1B">
        <w:rPr>
          <w:szCs w:val="24"/>
          <w:lang w:val="en-US"/>
        </w:rPr>
        <w:t>n</w:t>
      </w:r>
      <w:r w:rsidRPr="00C80B1B">
        <w:rPr>
          <w:spacing w:val="1"/>
          <w:szCs w:val="24"/>
          <w:lang w:val="en-US"/>
        </w:rPr>
        <w:t xml:space="preserve"> </w:t>
      </w:r>
      <w:r w:rsidRPr="00C80B1B">
        <w:rPr>
          <w:spacing w:val="-1"/>
          <w:szCs w:val="24"/>
          <w:lang w:val="en-US"/>
        </w:rPr>
        <w:t>Bi</w:t>
      </w:r>
      <w:r w:rsidRPr="00C80B1B">
        <w:rPr>
          <w:szCs w:val="24"/>
          <w:lang w:val="en-US"/>
        </w:rPr>
        <w:t>o</w:t>
      </w:r>
      <w:r w:rsidRPr="00C80B1B">
        <w:rPr>
          <w:spacing w:val="1"/>
          <w:szCs w:val="24"/>
          <w:lang w:val="en-US"/>
        </w:rPr>
        <w:t>m</w:t>
      </w:r>
      <w:r w:rsidRPr="00C80B1B">
        <w:rPr>
          <w:szCs w:val="24"/>
          <w:lang w:val="en-US"/>
        </w:rPr>
        <w:t>ed</w:t>
      </w:r>
      <w:r w:rsidRPr="00C80B1B">
        <w:rPr>
          <w:spacing w:val="-1"/>
          <w:szCs w:val="24"/>
          <w:lang w:val="en-US"/>
        </w:rPr>
        <w:t>i</w:t>
      </w:r>
      <w:r w:rsidRPr="00C80B1B">
        <w:rPr>
          <w:spacing w:val="-2"/>
          <w:szCs w:val="24"/>
          <w:lang w:val="en-US"/>
        </w:rPr>
        <w:t>c</w:t>
      </w:r>
      <w:r w:rsidRPr="00C80B1B">
        <w:rPr>
          <w:szCs w:val="24"/>
          <w:lang w:val="en-US"/>
        </w:rPr>
        <w:t xml:space="preserve">al </w:t>
      </w:r>
      <w:r w:rsidRPr="00C80B1B">
        <w:rPr>
          <w:spacing w:val="2"/>
          <w:szCs w:val="24"/>
          <w:lang w:val="en-US"/>
        </w:rPr>
        <w:t>T</w:t>
      </w:r>
      <w:r w:rsidRPr="00C80B1B">
        <w:rPr>
          <w:szCs w:val="24"/>
          <w:lang w:val="en-US"/>
        </w:rPr>
        <w:t>e</w:t>
      </w:r>
      <w:r w:rsidRPr="00C80B1B">
        <w:rPr>
          <w:spacing w:val="-2"/>
          <w:szCs w:val="24"/>
          <w:lang w:val="en-US"/>
        </w:rPr>
        <w:t>x</w:t>
      </w:r>
      <w:r w:rsidRPr="00C80B1B">
        <w:rPr>
          <w:szCs w:val="24"/>
          <w:lang w:val="en-US"/>
        </w:rPr>
        <w:t>t</w:t>
      </w:r>
      <w:r w:rsidRPr="00C80B1B">
        <w:rPr>
          <w:spacing w:val="3"/>
          <w:szCs w:val="24"/>
          <w:lang w:val="en-US"/>
        </w:rPr>
        <w:t xml:space="preserve"> </w:t>
      </w:r>
      <w:r w:rsidRPr="00C80B1B">
        <w:rPr>
          <w:spacing w:val="-4"/>
          <w:szCs w:val="24"/>
          <w:lang w:val="en-US"/>
        </w:rPr>
        <w:t>M</w:t>
      </w:r>
      <w:r w:rsidRPr="00C80B1B">
        <w:rPr>
          <w:spacing w:val="-1"/>
          <w:szCs w:val="24"/>
          <w:lang w:val="en-US"/>
        </w:rPr>
        <w:t>i</w:t>
      </w:r>
      <w:r w:rsidRPr="00C80B1B">
        <w:rPr>
          <w:szCs w:val="24"/>
          <w:lang w:val="en-US"/>
        </w:rPr>
        <w:t>n</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zCs w:val="24"/>
          <w:lang w:val="en-US"/>
        </w:rPr>
        <w:t>201</w:t>
      </w:r>
      <w:r w:rsidRPr="00C80B1B">
        <w:rPr>
          <w:spacing w:val="-3"/>
          <w:szCs w:val="24"/>
          <w:lang w:val="en-US"/>
        </w:rPr>
        <w:t>2</w:t>
      </w:r>
      <w:r w:rsidRPr="00C80B1B">
        <w:rPr>
          <w:szCs w:val="24"/>
          <w:lang w:val="en-US"/>
        </w:rPr>
        <w:t>.</w:t>
      </w:r>
    </w:p>
    <w:p w14:paraId="3D713220" w14:textId="77777777" w:rsidR="00C80B1B" w:rsidRPr="00C80B1B" w:rsidRDefault="00C80B1B" w:rsidP="00154E34">
      <w:pPr>
        <w:autoSpaceDE w:val="0"/>
        <w:autoSpaceDN w:val="0"/>
        <w:spacing w:before="20" w:line="240" w:lineRule="auto"/>
        <w:rPr>
          <w:rFonts w:eastAsia="Times New Roman" w:cs="Times New Roman"/>
          <w:sz w:val="20"/>
          <w:szCs w:val="20"/>
          <w:lang w:val="en-US"/>
        </w:rPr>
      </w:pPr>
    </w:p>
    <w:p w14:paraId="3A9CD768" w14:textId="77777777" w:rsidR="00C80B1B" w:rsidRPr="00C80B1B" w:rsidRDefault="00C80B1B" w:rsidP="00154E34">
      <w:pPr>
        <w:autoSpaceDE w:val="0"/>
        <w:autoSpaceDN w:val="0"/>
        <w:spacing w:line="240" w:lineRule="auto"/>
        <w:ind w:left="851" w:right="192" w:hanging="360"/>
        <w:rPr>
          <w:szCs w:val="24"/>
          <w:lang w:val="en-US"/>
        </w:rPr>
      </w:pPr>
      <w:r w:rsidRPr="00C80B1B">
        <w:rPr>
          <w:szCs w:val="24"/>
          <w:lang w:val="en-US"/>
        </w:rPr>
        <w:lastRenderedPageBreak/>
        <w:t xml:space="preserve">a. </w:t>
      </w:r>
      <w:r w:rsidRPr="00C80B1B">
        <w:rPr>
          <w:spacing w:val="54"/>
          <w:szCs w:val="24"/>
          <w:lang w:val="en-US"/>
        </w:rPr>
        <w:t xml:space="preserve"> </w:t>
      </w:r>
      <w:r w:rsidRPr="00C80B1B">
        <w:rPr>
          <w:spacing w:val="-1"/>
          <w:szCs w:val="24"/>
          <w:lang w:val="en-US"/>
        </w:rPr>
        <w:t>H</w:t>
      </w:r>
      <w:r w:rsidRPr="00C80B1B">
        <w:rPr>
          <w:szCs w:val="24"/>
          <w:lang w:val="en-US"/>
        </w:rPr>
        <w:t>su</w:t>
      </w:r>
      <w:r w:rsidRPr="00C80B1B">
        <w:rPr>
          <w:spacing w:val="24"/>
          <w:szCs w:val="24"/>
          <w:lang w:val="en-US"/>
        </w:rPr>
        <w:t xml:space="preserve"> </w:t>
      </w:r>
      <w:r w:rsidRPr="00C80B1B">
        <w:rPr>
          <w:spacing w:val="-1"/>
          <w:szCs w:val="24"/>
          <w:lang w:val="en-US"/>
        </w:rPr>
        <w:t>CN</w:t>
      </w:r>
      <w:r w:rsidRPr="00C80B1B">
        <w:rPr>
          <w:szCs w:val="24"/>
          <w:lang w:val="en-US"/>
        </w:rPr>
        <w:t>,</w:t>
      </w:r>
      <w:r w:rsidRPr="00C80B1B">
        <w:rPr>
          <w:spacing w:val="3"/>
          <w:szCs w:val="24"/>
          <w:lang w:val="en-US"/>
        </w:rPr>
        <w:t xml:space="preserve"> </w:t>
      </w:r>
      <w:r w:rsidRPr="00C80B1B">
        <w:rPr>
          <w:spacing w:val="-1"/>
          <w:szCs w:val="24"/>
          <w:lang w:val="en-US"/>
        </w:rPr>
        <w:t>C</w:t>
      </w:r>
      <w:r w:rsidRPr="00C80B1B">
        <w:rPr>
          <w:szCs w:val="24"/>
          <w:lang w:val="en-US"/>
        </w:rPr>
        <w:t>ha</w:t>
      </w:r>
      <w:r w:rsidRPr="00C80B1B">
        <w:rPr>
          <w:spacing w:val="-3"/>
          <w:szCs w:val="24"/>
          <w:lang w:val="en-US"/>
        </w:rPr>
        <w:t>n</w:t>
      </w:r>
      <w:r w:rsidRPr="00C80B1B">
        <w:rPr>
          <w:szCs w:val="24"/>
          <w:lang w:val="en-US"/>
        </w:rPr>
        <w:t>g</w:t>
      </w:r>
      <w:r w:rsidRPr="00C80B1B">
        <w:rPr>
          <w:spacing w:val="3"/>
          <w:szCs w:val="24"/>
          <w:lang w:val="en-US"/>
        </w:rPr>
        <w:t xml:space="preserve"> </w:t>
      </w:r>
      <w:r w:rsidRPr="00C80B1B">
        <w:rPr>
          <w:spacing w:val="-1"/>
          <w:szCs w:val="24"/>
          <w:lang w:val="en-US"/>
        </w:rPr>
        <w:t>Y</w:t>
      </w:r>
      <w:r w:rsidRPr="00C80B1B">
        <w:rPr>
          <w:spacing w:val="-4"/>
          <w:szCs w:val="24"/>
          <w:lang w:val="en-US"/>
        </w:rPr>
        <w:t>M</w:t>
      </w:r>
      <w:r w:rsidRPr="00C80B1B">
        <w:rPr>
          <w:szCs w:val="24"/>
          <w:lang w:val="en-US"/>
        </w:rPr>
        <w:t>,</w:t>
      </w:r>
      <w:r w:rsidRPr="00C80B1B">
        <w:rPr>
          <w:spacing w:val="3"/>
          <w:szCs w:val="24"/>
          <w:lang w:val="en-US"/>
        </w:rPr>
        <w:t xml:space="preserve"> </w:t>
      </w:r>
      <w:proofErr w:type="spellStart"/>
      <w:r w:rsidRPr="00C80B1B">
        <w:rPr>
          <w:spacing w:val="-1"/>
          <w:szCs w:val="24"/>
          <w:lang w:val="en-US"/>
        </w:rPr>
        <w:t>K</w:t>
      </w:r>
      <w:r w:rsidRPr="00C80B1B">
        <w:rPr>
          <w:spacing w:val="-3"/>
          <w:szCs w:val="24"/>
          <w:lang w:val="en-US"/>
        </w:rPr>
        <w:t>u</w:t>
      </w:r>
      <w:r w:rsidRPr="00C80B1B">
        <w:rPr>
          <w:szCs w:val="24"/>
          <w:lang w:val="en-US"/>
        </w:rPr>
        <w:t>o</w:t>
      </w:r>
      <w:proofErr w:type="spellEnd"/>
      <w:r w:rsidRPr="00C80B1B">
        <w:rPr>
          <w:spacing w:val="1"/>
          <w:szCs w:val="24"/>
          <w:lang w:val="en-US"/>
        </w:rPr>
        <w:t xml:space="preserve"> </w:t>
      </w:r>
      <w:r w:rsidRPr="00C80B1B">
        <w:rPr>
          <w:spacing w:val="-1"/>
          <w:szCs w:val="24"/>
          <w:lang w:val="en-US"/>
        </w:rPr>
        <w:t>C</w:t>
      </w:r>
      <w:r w:rsidRPr="00C80B1B">
        <w:rPr>
          <w:szCs w:val="24"/>
          <w:lang w:val="en-US"/>
        </w:rPr>
        <w:t>J, L</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YS</w:t>
      </w:r>
      <w:r w:rsidRPr="00C80B1B">
        <w:rPr>
          <w:szCs w:val="24"/>
          <w:lang w:val="en-US"/>
        </w:rPr>
        <w:t xml:space="preserve">, </w:t>
      </w:r>
      <w:r w:rsidRPr="00C80B1B">
        <w:rPr>
          <w:spacing w:val="-1"/>
          <w:szCs w:val="24"/>
          <w:lang w:val="en-US"/>
        </w:rPr>
        <w:t>H</w:t>
      </w:r>
      <w:r w:rsidRPr="00C80B1B">
        <w:rPr>
          <w:szCs w:val="24"/>
          <w:lang w:val="en-US"/>
        </w:rPr>
        <w:t>uang</w:t>
      </w:r>
      <w:r w:rsidRPr="00C80B1B">
        <w:rPr>
          <w:spacing w:val="1"/>
          <w:szCs w:val="24"/>
          <w:lang w:val="en-US"/>
        </w:rPr>
        <w:t xml:space="preserve"> </w:t>
      </w:r>
      <w:r w:rsidRPr="00C80B1B">
        <w:rPr>
          <w:spacing w:val="-1"/>
          <w:szCs w:val="24"/>
          <w:lang w:val="en-US"/>
        </w:rPr>
        <w:t>HS</w:t>
      </w:r>
      <w:r w:rsidRPr="00C80B1B">
        <w:rPr>
          <w:szCs w:val="24"/>
          <w:lang w:val="en-US"/>
        </w:rPr>
        <w:t xml:space="preserve">, </w:t>
      </w:r>
      <w:r w:rsidRPr="00C80B1B">
        <w:rPr>
          <w:spacing w:val="-1"/>
          <w:szCs w:val="24"/>
          <w:lang w:val="en-US"/>
        </w:rPr>
        <w:t>C</w:t>
      </w:r>
      <w:r w:rsidRPr="00C80B1B">
        <w:rPr>
          <w:szCs w:val="24"/>
          <w:lang w:val="en-US"/>
        </w:rPr>
        <w:t>hung</w:t>
      </w:r>
      <w:r w:rsidRPr="00C80B1B">
        <w:rPr>
          <w:spacing w:val="1"/>
          <w:szCs w:val="24"/>
          <w:lang w:val="en-US"/>
        </w:rPr>
        <w:t xml:space="preserve"> I</w:t>
      </w:r>
      <w:r w:rsidRPr="00C80B1B">
        <w:rPr>
          <w:spacing w:val="-3"/>
          <w:szCs w:val="24"/>
          <w:lang w:val="en-US"/>
        </w:rPr>
        <w:t>F</w:t>
      </w:r>
      <w:r w:rsidRPr="00C80B1B">
        <w:rPr>
          <w:szCs w:val="24"/>
          <w:lang w:val="en-US"/>
        </w:rPr>
        <w:t xml:space="preserve">. </w:t>
      </w:r>
      <w:r w:rsidRPr="00C80B1B">
        <w:rPr>
          <w:spacing w:val="1"/>
          <w:szCs w:val="24"/>
          <w:lang w:val="en-US"/>
        </w:rPr>
        <w:t>I</w:t>
      </w:r>
      <w:r w:rsidRPr="00C80B1B">
        <w:rPr>
          <w:spacing w:val="-3"/>
          <w:szCs w:val="24"/>
          <w:lang w:val="en-US"/>
        </w:rPr>
        <w:t>n</w:t>
      </w:r>
      <w:r w:rsidRPr="00C80B1B">
        <w:rPr>
          <w:spacing w:val="1"/>
          <w:szCs w:val="24"/>
          <w:lang w:val="en-US"/>
        </w:rPr>
        <w:t>t</w:t>
      </w:r>
      <w:r w:rsidRPr="00C80B1B">
        <w:rPr>
          <w:spacing w:val="-3"/>
          <w:szCs w:val="24"/>
          <w:lang w:val="en-US"/>
        </w:rPr>
        <w:t>e</w:t>
      </w:r>
      <w:r w:rsidRPr="00C80B1B">
        <w:rPr>
          <w:spacing w:val="2"/>
          <w:szCs w:val="24"/>
          <w:lang w:val="en-US"/>
        </w:rPr>
        <w:t>g</w:t>
      </w:r>
      <w:r w:rsidRPr="00C80B1B">
        <w:rPr>
          <w:spacing w:val="1"/>
          <w:szCs w:val="24"/>
          <w:lang w:val="en-US"/>
        </w:rPr>
        <w:t>r</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zCs w:val="24"/>
          <w:lang w:val="en-US"/>
        </w:rPr>
        <w:t>h</w:t>
      </w:r>
      <w:r w:rsidRPr="00C80B1B">
        <w:rPr>
          <w:spacing w:val="-1"/>
          <w:szCs w:val="24"/>
          <w:lang w:val="en-US"/>
        </w:rPr>
        <w:t>i</w:t>
      </w:r>
      <w:r w:rsidRPr="00C80B1B">
        <w:rPr>
          <w:spacing w:val="2"/>
          <w:szCs w:val="24"/>
          <w:lang w:val="en-US"/>
        </w:rPr>
        <w:t>g</w:t>
      </w:r>
      <w:r w:rsidRPr="00C80B1B">
        <w:rPr>
          <w:szCs w:val="24"/>
          <w:lang w:val="en-US"/>
        </w:rPr>
        <w:t>h</w:t>
      </w:r>
      <w:r w:rsidRPr="00C80B1B">
        <w:rPr>
          <w:spacing w:val="-1"/>
          <w:szCs w:val="24"/>
          <w:lang w:val="en-US"/>
        </w:rPr>
        <w:t xml:space="preserve"> </w:t>
      </w:r>
      <w:r w:rsidRPr="00C80B1B">
        <w:rPr>
          <w:szCs w:val="24"/>
          <w:lang w:val="en-US"/>
        </w:rPr>
        <w:t>d</w:t>
      </w:r>
      <w:r w:rsidRPr="00C80B1B">
        <w:rPr>
          <w:spacing w:val="-1"/>
          <w:szCs w:val="24"/>
          <w:lang w:val="en-US"/>
        </w:rPr>
        <w:t>i</w:t>
      </w:r>
      <w:r w:rsidRPr="00C80B1B">
        <w:rPr>
          <w:spacing w:val="1"/>
          <w:szCs w:val="24"/>
          <w:lang w:val="en-US"/>
        </w:rPr>
        <w:t>m</w:t>
      </w:r>
      <w:r w:rsidRPr="00C80B1B">
        <w:rPr>
          <w:szCs w:val="24"/>
          <w:lang w:val="en-US"/>
        </w:rPr>
        <w:t>ens</w:t>
      </w:r>
      <w:r w:rsidRPr="00C80B1B">
        <w:rPr>
          <w:spacing w:val="-1"/>
          <w:szCs w:val="24"/>
          <w:lang w:val="en-US"/>
        </w:rPr>
        <w:t>i</w:t>
      </w:r>
      <w:r w:rsidRPr="00C80B1B">
        <w:rPr>
          <w:szCs w:val="24"/>
          <w:lang w:val="en-US"/>
        </w:rPr>
        <w:t>onal bi</w:t>
      </w:r>
      <w:r w:rsidRPr="00C80B1B">
        <w:rPr>
          <w:spacing w:val="1"/>
          <w:szCs w:val="24"/>
          <w:lang w:val="en-US"/>
        </w:rPr>
        <w:t>-</w:t>
      </w:r>
      <w:r w:rsidRPr="00C80B1B">
        <w:rPr>
          <w:szCs w:val="24"/>
          <w:lang w:val="en-US"/>
        </w:rPr>
        <w:t>d</w:t>
      </w:r>
      <w:r w:rsidRPr="00C80B1B">
        <w:rPr>
          <w:spacing w:val="-1"/>
          <w:szCs w:val="24"/>
          <w:lang w:val="en-US"/>
        </w:rPr>
        <w:t>i</w:t>
      </w:r>
      <w:r w:rsidRPr="00C80B1B">
        <w:rPr>
          <w:spacing w:val="1"/>
          <w:szCs w:val="24"/>
          <w:lang w:val="en-US"/>
        </w:rPr>
        <w:t>r</w:t>
      </w:r>
      <w:r w:rsidRPr="00C80B1B">
        <w:rPr>
          <w:szCs w:val="24"/>
          <w:lang w:val="en-US"/>
        </w:rPr>
        <w:t>e</w:t>
      </w:r>
      <w:r w:rsidRPr="00C80B1B">
        <w:rPr>
          <w:spacing w:val="-2"/>
          <w:szCs w:val="24"/>
          <w:lang w:val="en-US"/>
        </w:rPr>
        <w:t>c</w:t>
      </w:r>
      <w:r w:rsidRPr="00C80B1B">
        <w:rPr>
          <w:spacing w:val="1"/>
          <w:szCs w:val="24"/>
          <w:lang w:val="en-US"/>
        </w:rPr>
        <w:t>t</w:t>
      </w:r>
      <w:r w:rsidRPr="00C80B1B">
        <w:rPr>
          <w:spacing w:val="-1"/>
          <w:szCs w:val="24"/>
          <w:lang w:val="en-US"/>
        </w:rPr>
        <w:t>i</w:t>
      </w:r>
      <w:r w:rsidRPr="00C80B1B">
        <w:rPr>
          <w:szCs w:val="24"/>
          <w:lang w:val="en-US"/>
        </w:rPr>
        <w:t>onal pa</w:t>
      </w:r>
      <w:r w:rsidRPr="00C80B1B">
        <w:rPr>
          <w:spacing w:val="1"/>
          <w:szCs w:val="24"/>
          <w:lang w:val="en-US"/>
        </w:rPr>
        <w:t>r</w:t>
      </w:r>
      <w:r w:rsidRPr="00C80B1B">
        <w:rPr>
          <w:szCs w:val="24"/>
          <w:lang w:val="en-US"/>
        </w:rPr>
        <w:t>s</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pacing w:val="-2"/>
          <w:szCs w:val="24"/>
          <w:lang w:val="en-US"/>
        </w:rPr>
        <w:t>m</w:t>
      </w:r>
      <w:r w:rsidRPr="00C80B1B">
        <w:rPr>
          <w:szCs w:val="24"/>
          <w:lang w:val="en-US"/>
        </w:rPr>
        <w:t>ode</w:t>
      </w:r>
      <w:r w:rsidRPr="00C80B1B">
        <w:rPr>
          <w:spacing w:val="-1"/>
          <w:szCs w:val="24"/>
          <w:lang w:val="en-US"/>
        </w:rPr>
        <w:t>l</w:t>
      </w:r>
      <w:r w:rsidRPr="00C80B1B">
        <w:rPr>
          <w:szCs w:val="24"/>
          <w:lang w:val="en-US"/>
        </w:rPr>
        <w:t>s</w:t>
      </w:r>
      <w:r w:rsidRPr="00C80B1B">
        <w:rPr>
          <w:spacing w:val="-1"/>
          <w:szCs w:val="24"/>
          <w:lang w:val="en-US"/>
        </w:rPr>
        <w:t xml:space="preserve"> </w:t>
      </w:r>
      <w:r w:rsidRPr="00C80B1B">
        <w:rPr>
          <w:spacing w:val="3"/>
          <w:szCs w:val="24"/>
          <w:lang w:val="en-US"/>
        </w:rPr>
        <w:t>f</w:t>
      </w:r>
      <w:r w:rsidRPr="00C80B1B">
        <w:rPr>
          <w:spacing w:val="-3"/>
          <w:szCs w:val="24"/>
          <w:lang w:val="en-US"/>
        </w:rPr>
        <w:t>o</w:t>
      </w:r>
      <w:r w:rsidRPr="00C80B1B">
        <w:rPr>
          <w:szCs w:val="24"/>
          <w:lang w:val="en-US"/>
        </w:rPr>
        <w:t xml:space="preserve">r </w:t>
      </w:r>
      <w:r w:rsidRPr="00C80B1B">
        <w:rPr>
          <w:spacing w:val="2"/>
          <w:szCs w:val="24"/>
          <w:lang w:val="en-US"/>
        </w:rPr>
        <w:t>g</w:t>
      </w:r>
      <w:r w:rsidRPr="00C80B1B">
        <w:rPr>
          <w:szCs w:val="24"/>
          <w:lang w:val="en-US"/>
        </w:rPr>
        <w:t>ene</w:t>
      </w:r>
      <w:r w:rsidRPr="00C80B1B">
        <w:rPr>
          <w:spacing w:val="-4"/>
          <w:szCs w:val="24"/>
          <w:lang w:val="en-US"/>
        </w:rPr>
        <w:t xml:space="preserve"> </w:t>
      </w:r>
      <w:r w:rsidRPr="00C80B1B">
        <w:rPr>
          <w:spacing w:val="1"/>
          <w:szCs w:val="24"/>
          <w:lang w:val="en-US"/>
        </w:rPr>
        <w:t>m</w:t>
      </w:r>
      <w:r w:rsidRPr="00C80B1B">
        <w:rPr>
          <w:szCs w:val="24"/>
          <w:lang w:val="en-US"/>
        </w:rPr>
        <w:t>en</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t</w:t>
      </w:r>
      <w:r w:rsidRPr="00C80B1B">
        <w:rPr>
          <w:spacing w:val="-3"/>
          <w:szCs w:val="24"/>
          <w:lang w:val="en-US"/>
        </w:rPr>
        <w:t>a</w:t>
      </w:r>
      <w:r w:rsidRPr="00C80B1B">
        <w:rPr>
          <w:szCs w:val="24"/>
          <w:lang w:val="en-US"/>
        </w:rPr>
        <w:t>g</w:t>
      </w:r>
      <w:r w:rsidRPr="00C80B1B">
        <w:rPr>
          <w:spacing w:val="2"/>
          <w:szCs w:val="24"/>
          <w:lang w:val="en-US"/>
        </w:rPr>
        <w:t>g</w:t>
      </w:r>
      <w:r w:rsidRPr="00C80B1B">
        <w:rPr>
          <w:spacing w:val="-1"/>
          <w:szCs w:val="24"/>
          <w:lang w:val="en-US"/>
        </w:rPr>
        <w:t>i</w:t>
      </w:r>
      <w:r w:rsidRPr="00C80B1B">
        <w:rPr>
          <w:spacing w:val="-3"/>
          <w:szCs w:val="24"/>
          <w:lang w:val="en-US"/>
        </w:rPr>
        <w:t>n</w:t>
      </w:r>
      <w:r w:rsidRPr="00C80B1B">
        <w:rPr>
          <w:spacing w:val="2"/>
          <w:szCs w:val="24"/>
          <w:lang w:val="en-US"/>
        </w:rPr>
        <w:t>g</w:t>
      </w:r>
      <w:r w:rsidRPr="00C80B1B">
        <w:rPr>
          <w:szCs w:val="24"/>
          <w:lang w:val="en-US"/>
        </w:rPr>
        <w:t xml:space="preserve">. </w:t>
      </w:r>
      <w:r w:rsidRPr="00C80B1B">
        <w:rPr>
          <w:i/>
          <w:iCs/>
          <w:spacing w:val="-1"/>
          <w:szCs w:val="24"/>
          <w:lang w:val="en-US"/>
        </w:rPr>
        <w:t>Bi</w:t>
      </w:r>
      <w:r w:rsidRPr="00C80B1B">
        <w:rPr>
          <w:i/>
          <w:iCs/>
          <w:szCs w:val="24"/>
          <w:lang w:val="en-US"/>
        </w:rPr>
        <w:t>o</w:t>
      </w:r>
      <w:r w:rsidRPr="00C80B1B">
        <w:rPr>
          <w:i/>
          <w:iCs/>
          <w:spacing w:val="-1"/>
          <w:szCs w:val="24"/>
          <w:lang w:val="en-US"/>
        </w:rPr>
        <w:t>i</w:t>
      </w:r>
      <w:r w:rsidRPr="00C80B1B">
        <w:rPr>
          <w:i/>
          <w:iCs/>
          <w:szCs w:val="24"/>
          <w:lang w:val="en-US"/>
        </w:rPr>
        <w:t>n</w:t>
      </w:r>
      <w:r w:rsidRPr="00C80B1B">
        <w:rPr>
          <w:i/>
          <w:iCs/>
          <w:spacing w:val="3"/>
          <w:szCs w:val="24"/>
          <w:lang w:val="en-US"/>
        </w:rPr>
        <w:t>f</w:t>
      </w:r>
      <w:r w:rsidRPr="00C80B1B">
        <w:rPr>
          <w:i/>
          <w:iCs/>
          <w:spacing w:val="-3"/>
          <w:szCs w:val="24"/>
          <w:lang w:val="en-US"/>
        </w:rPr>
        <w:t>o</w:t>
      </w:r>
      <w:r w:rsidRPr="00C80B1B">
        <w:rPr>
          <w:i/>
          <w:iCs/>
          <w:spacing w:val="-2"/>
          <w:szCs w:val="24"/>
          <w:lang w:val="en-US"/>
        </w:rPr>
        <w:t>r</w:t>
      </w:r>
      <w:r w:rsidRPr="00C80B1B">
        <w:rPr>
          <w:i/>
          <w:iCs/>
          <w:spacing w:val="1"/>
          <w:szCs w:val="24"/>
          <w:lang w:val="en-US"/>
        </w:rPr>
        <w:t>m</w:t>
      </w:r>
      <w:r w:rsidRPr="00C80B1B">
        <w:rPr>
          <w:i/>
          <w:iCs/>
          <w:szCs w:val="24"/>
          <w:lang w:val="en-US"/>
        </w:rPr>
        <w:t>a</w:t>
      </w:r>
      <w:r w:rsidRPr="00C80B1B">
        <w:rPr>
          <w:i/>
          <w:iCs/>
          <w:spacing w:val="1"/>
          <w:szCs w:val="24"/>
          <w:lang w:val="en-US"/>
        </w:rPr>
        <w:t>t</w:t>
      </w:r>
      <w:r w:rsidRPr="00C80B1B">
        <w:rPr>
          <w:i/>
          <w:iCs/>
          <w:spacing w:val="-1"/>
          <w:szCs w:val="24"/>
          <w:lang w:val="en-US"/>
        </w:rPr>
        <w:t>i</w:t>
      </w:r>
      <w:r w:rsidRPr="00C80B1B">
        <w:rPr>
          <w:i/>
          <w:iCs/>
          <w:szCs w:val="24"/>
          <w:lang w:val="en-US"/>
        </w:rPr>
        <w:t>c</w:t>
      </w:r>
      <w:r w:rsidRPr="00C80B1B">
        <w:rPr>
          <w:i/>
          <w:iCs/>
          <w:spacing w:val="-2"/>
          <w:szCs w:val="24"/>
          <w:lang w:val="en-US"/>
        </w:rPr>
        <w:t>s</w:t>
      </w:r>
      <w:r w:rsidRPr="00C80B1B">
        <w:rPr>
          <w:szCs w:val="24"/>
          <w:lang w:val="en-US"/>
        </w:rPr>
        <w:t>.</w:t>
      </w:r>
      <w:r w:rsidRPr="00C80B1B">
        <w:rPr>
          <w:spacing w:val="3"/>
          <w:szCs w:val="24"/>
          <w:lang w:val="en-US"/>
        </w:rPr>
        <w:t xml:space="preserve"> </w:t>
      </w:r>
      <w:r w:rsidRPr="00C80B1B">
        <w:rPr>
          <w:szCs w:val="24"/>
          <w:lang w:val="en-US"/>
        </w:rPr>
        <w:t>2008</w:t>
      </w:r>
      <w:r w:rsidRPr="00C80B1B">
        <w:rPr>
          <w:spacing w:val="-1"/>
          <w:szCs w:val="24"/>
          <w:lang w:val="en-US"/>
        </w:rPr>
        <w:t xml:space="preserve"> </w:t>
      </w:r>
      <w:r w:rsidRPr="00C80B1B">
        <w:rPr>
          <w:szCs w:val="24"/>
          <w:lang w:val="en-US"/>
        </w:rPr>
        <w:t xml:space="preserve">Jul </w:t>
      </w:r>
      <w:r w:rsidRPr="00C80B1B">
        <w:rPr>
          <w:spacing w:val="-3"/>
          <w:szCs w:val="24"/>
          <w:lang w:val="en-US"/>
        </w:rPr>
        <w:t>1</w:t>
      </w:r>
      <w:r w:rsidRPr="00C80B1B">
        <w:rPr>
          <w:spacing w:val="1"/>
          <w:szCs w:val="24"/>
          <w:lang w:val="en-US"/>
        </w:rPr>
        <w:t>;</w:t>
      </w:r>
      <w:r w:rsidRPr="00C80B1B">
        <w:rPr>
          <w:szCs w:val="24"/>
          <w:lang w:val="en-US"/>
        </w:rPr>
        <w:t>24</w:t>
      </w:r>
      <w:r w:rsidRPr="00C80B1B">
        <w:rPr>
          <w:spacing w:val="1"/>
          <w:szCs w:val="24"/>
          <w:lang w:val="en-US"/>
        </w:rPr>
        <w:t>(</w:t>
      </w:r>
      <w:r w:rsidRPr="00C80B1B">
        <w:rPr>
          <w:szCs w:val="24"/>
          <w:lang w:val="en-US"/>
        </w:rPr>
        <w:t>1</w:t>
      </w:r>
      <w:r w:rsidRPr="00C80B1B">
        <w:rPr>
          <w:spacing w:val="-3"/>
          <w:szCs w:val="24"/>
          <w:lang w:val="en-US"/>
        </w:rPr>
        <w:t>3</w:t>
      </w:r>
      <w:proofErr w:type="gramStart"/>
      <w:r w:rsidRPr="00C80B1B">
        <w:rPr>
          <w:spacing w:val="1"/>
          <w:szCs w:val="24"/>
          <w:lang w:val="en-US"/>
        </w:rPr>
        <w:t>):</w:t>
      </w:r>
      <w:r w:rsidRPr="00C80B1B">
        <w:rPr>
          <w:spacing w:val="-1"/>
          <w:szCs w:val="24"/>
          <w:lang w:val="en-US"/>
        </w:rPr>
        <w:t>i</w:t>
      </w:r>
      <w:proofErr w:type="gramEnd"/>
      <w:r w:rsidRPr="00C80B1B">
        <w:rPr>
          <w:szCs w:val="24"/>
          <w:lang w:val="en-US"/>
        </w:rPr>
        <w:t>286</w:t>
      </w:r>
      <w:r w:rsidRPr="00C80B1B">
        <w:rPr>
          <w:spacing w:val="3"/>
          <w:szCs w:val="24"/>
          <w:lang w:val="en-US"/>
        </w:rPr>
        <w:t>-</w:t>
      </w:r>
      <w:r w:rsidRPr="00C80B1B">
        <w:rPr>
          <w:szCs w:val="24"/>
          <w:lang w:val="en-US"/>
        </w:rPr>
        <w:t>9</w:t>
      </w:r>
      <w:r w:rsidRPr="00C80B1B">
        <w:rPr>
          <w:spacing w:val="-3"/>
          <w:szCs w:val="24"/>
          <w:lang w:val="en-US"/>
        </w:rPr>
        <w:t>4</w:t>
      </w:r>
      <w:r w:rsidRPr="00C80B1B">
        <w:rPr>
          <w:szCs w:val="24"/>
          <w:lang w:val="en-US"/>
        </w:rPr>
        <w:t>.</w:t>
      </w:r>
      <w:r w:rsidRPr="00C80B1B">
        <w:rPr>
          <w:spacing w:val="3"/>
          <w:szCs w:val="24"/>
          <w:lang w:val="en-US"/>
        </w:rPr>
        <w:t xml:space="preserve"> </w:t>
      </w:r>
      <w:r w:rsidRPr="00C80B1B">
        <w:rPr>
          <w:spacing w:val="-1"/>
          <w:szCs w:val="24"/>
          <w:lang w:val="en-US"/>
        </w:rPr>
        <w:t>P</w:t>
      </w:r>
      <w:r w:rsidRPr="00C80B1B">
        <w:rPr>
          <w:szCs w:val="24"/>
          <w:lang w:val="en-US"/>
        </w:rPr>
        <w:t>ub</w:t>
      </w:r>
      <w:r w:rsidRPr="00C80B1B">
        <w:rPr>
          <w:spacing w:val="-4"/>
          <w:szCs w:val="24"/>
          <w:lang w:val="en-US"/>
        </w:rPr>
        <w:t>M</w:t>
      </w:r>
      <w:r w:rsidRPr="00C80B1B">
        <w:rPr>
          <w:szCs w:val="24"/>
          <w:lang w:val="en-US"/>
        </w:rPr>
        <w:t>ed</w:t>
      </w:r>
      <w:r w:rsidRPr="00C80B1B">
        <w:rPr>
          <w:spacing w:val="1"/>
          <w:szCs w:val="24"/>
          <w:lang w:val="en-US"/>
        </w:rPr>
        <w:t xml:space="preserve"> </w:t>
      </w:r>
      <w:r w:rsidRPr="00C80B1B">
        <w:rPr>
          <w:spacing w:val="-1"/>
          <w:szCs w:val="24"/>
          <w:lang w:val="en-US"/>
        </w:rPr>
        <w:t>P</w:t>
      </w:r>
      <w:r w:rsidRPr="00C80B1B">
        <w:rPr>
          <w:spacing w:val="-4"/>
          <w:szCs w:val="24"/>
          <w:lang w:val="en-US"/>
        </w:rPr>
        <w:t>M</w:t>
      </w:r>
      <w:r w:rsidRPr="00C80B1B">
        <w:rPr>
          <w:spacing w:val="1"/>
          <w:szCs w:val="24"/>
          <w:lang w:val="en-US"/>
        </w:rPr>
        <w:t>ID</w:t>
      </w:r>
      <w:r w:rsidRPr="00C80B1B">
        <w:rPr>
          <w:szCs w:val="24"/>
          <w:lang w:val="en-US"/>
        </w:rPr>
        <w:t>:</w:t>
      </w:r>
      <w:hyperlink r:id="rId58">
        <w:r w:rsidRPr="00C80B1B">
          <w:rPr>
            <w:color w:val="0000EE"/>
            <w:szCs w:val="24"/>
            <w:u w:val="single" w:color="0000EE"/>
            <w:lang w:val="en-US"/>
          </w:rPr>
          <w:t>18586726</w:t>
        </w:r>
      </w:hyperlink>
      <w:r w:rsidRPr="00C80B1B">
        <w:rPr>
          <w:color w:val="000000"/>
          <w:szCs w:val="24"/>
          <w:lang w:val="en-US"/>
        </w:rPr>
        <w:t>;</w:t>
      </w:r>
      <w:r w:rsidRPr="00C80B1B">
        <w:rPr>
          <w:color w:val="000000"/>
          <w:spacing w:val="3"/>
          <w:szCs w:val="24"/>
          <w:lang w:val="en-US"/>
        </w:rPr>
        <w:t xml:space="preserve"> </w:t>
      </w:r>
      <w:r w:rsidRPr="00C80B1B">
        <w:rPr>
          <w:color w:val="000000"/>
          <w:spacing w:val="-1"/>
          <w:szCs w:val="24"/>
          <w:lang w:val="en-US"/>
        </w:rPr>
        <w:t>P</w:t>
      </w:r>
      <w:r w:rsidRPr="00C80B1B">
        <w:rPr>
          <w:color w:val="000000"/>
          <w:szCs w:val="24"/>
          <w:lang w:val="en-US"/>
        </w:rPr>
        <w:t>ub</w:t>
      </w:r>
      <w:r w:rsidRPr="00C80B1B">
        <w:rPr>
          <w:color w:val="000000"/>
          <w:spacing w:val="-4"/>
          <w:szCs w:val="24"/>
          <w:lang w:val="en-US"/>
        </w:rPr>
        <w:t>M</w:t>
      </w:r>
      <w:r w:rsidRPr="00C80B1B">
        <w:rPr>
          <w:color w:val="000000"/>
          <w:szCs w:val="24"/>
          <w:lang w:val="en-US"/>
        </w:rPr>
        <w:t>ed</w:t>
      </w:r>
      <w:r w:rsidRPr="00C80B1B">
        <w:rPr>
          <w:color w:val="000000"/>
          <w:spacing w:val="1"/>
          <w:szCs w:val="24"/>
          <w:lang w:val="en-US"/>
        </w:rPr>
        <w:t xml:space="preserve"> </w:t>
      </w:r>
      <w:r w:rsidRPr="00C80B1B">
        <w:rPr>
          <w:color w:val="000000"/>
          <w:spacing w:val="-1"/>
          <w:szCs w:val="24"/>
          <w:lang w:val="en-US"/>
        </w:rPr>
        <w:t>C</w:t>
      </w:r>
      <w:r w:rsidRPr="00C80B1B">
        <w:rPr>
          <w:color w:val="000000"/>
          <w:szCs w:val="24"/>
          <w:lang w:val="en-US"/>
        </w:rPr>
        <w:t>en</w:t>
      </w:r>
      <w:r w:rsidRPr="00C80B1B">
        <w:rPr>
          <w:color w:val="000000"/>
          <w:spacing w:val="-1"/>
          <w:szCs w:val="24"/>
          <w:lang w:val="en-US"/>
        </w:rPr>
        <w:t>t</w:t>
      </w:r>
      <w:r w:rsidRPr="00C80B1B">
        <w:rPr>
          <w:color w:val="000000"/>
          <w:spacing w:val="1"/>
          <w:szCs w:val="24"/>
          <w:lang w:val="en-US"/>
        </w:rPr>
        <w:t>r</w:t>
      </w:r>
      <w:r w:rsidRPr="00C80B1B">
        <w:rPr>
          <w:color w:val="000000"/>
          <w:szCs w:val="24"/>
          <w:lang w:val="en-US"/>
        </w:rPr>
        <w:t xml:space="preserve">al </w:t>
      </w:r>
      <w:r w:rsidRPr="00C80B1B">
        <w:rPr>
          <w:color w:val="000000"/>
          <w:spacing w:val="-1"/>
          <w:szCs w:val="24"/>
          <w:lang w:val="en-US"/>
        </w:rPr>
        <w:t>P</w:t>
      </w:r>
      <w:r w:rsidRPr="00C80B1B">
        <w:rPr>
          <w:color w:val="000000"/>
          <w:spacing w:val="-4"/>
          <w:szCs w:val="24"/>
          <w:lang w:val="en-US"/>
        </w:rPr>
        <w:t>M</w:t>
      </w:r>
      <w:r w:rsidRPr="00C80B1B">
        <w:rPr>
          <w:color w:val="000000"/>
          <w:spacing w:val="-1"/>
          <w:szCs w:val="24"/>
          <w:lang w:val="en-US"/>
        </w:rPr>
        <w:t>C</w:t>
      </w:r>
      <w:r w:rsidRPr="00C80B1B">
        <w:rPr>
          <w:color w:val="000000"/>
          <w:spacing w:val="1"/>
          <w:szCs w:val="24"/>
          <w:lang w:val="en-US"/>
        </w:rPr>
        <w:t>I</w:t>
      </w:r>
      <w:r w:rsidRPr="00C80B1B">
        <w:rPr>
          <w:color w:val="000000"/>
          <w:spacing w:val="-1"/>
          <w:szCs w:val="24"/>
          <w:lang w:val="en-US"/>
        </w:rPr>
        <w:t>D</w:t>
      </w:r>
      <w:r w:rsidRPr="00C80B1B">
        <w:rPr>
          <w:color w:val="000000"/>
          <w:szCs w:val="24"/>
          <w:lang w:val="en-US"/>
        </w:rPr>
        <w:t xml:space="preserve">: </w:t>
      </w:r>
      <w:r w:rsidRPr="00C80B1B">
        <w:rPr>
          <w:color w:val="0000EE"/>
          <w:spacing w:val="-58"/>
          <w:szCs w:val="24"/>
          <w:lang w:val="en-US"/>
        </w:rPr>
        <w:t xml:space="preserve"> </w:t>
      </w:r>
      <w:hyperlink r:id="rId59">
        <w:r w:rsidRPr="00C80B1B">
          <w:rPr>
            <w:color w:val="0000EE"/>
            <w:spacing w:val="-1"/>
            <w:szCs w:val="24"/>
            <w:u w:val="single" w:color="0000EE"/>
            <w:lang w:val="en-US"/>
          </w:rPr>
          <w:t>P</w:t>
        </w:r>
        <w:r w:rsidRPr="00C80B1B">
          <w:rPr>
            <w:color w:val="0000EE"/>
            <w:spacing w:val="-4"/>
            <w:szCs w:val="24"/>
            <w:u w:val="single" w:color="0000EE"/>
            <w:lang w:val="en-US"/>
          </w:rPr>
          <w:t>M</w:t>
        </w:r>
        <w:r w:rsidRPr="00C80B1B">
          <w:rPr>
            <w:color w:val="0000EE"/>
            <w:spacing w:val="-1"/>
            <w:szCs w:val="24"/>
            <w:u w:val="single" w:color="0000EE"/>
            <w:lang w:val="en-US"/>
          </w:rPr>
          <w:t>C</w:t>
        </w:r>
        <w:r w:rsidRPr="00C80B1B">
          <w:rPr>
            <w:color w:val="0000EE"/>
            <w:szCs w:val="24"/>
            <w:u w:val="single" w:color="0000EE"/>
            <w:lang w:val="en-US"/>
          </w:rPr>
          <w:t>27186</w:t>
        </w:r>
        <w:r w:rsidRPr="00C80B1B">
          <w:rPr>
            <w:color w:val="0000EE"/>
            <w:spacing w:val="2"/>
            <w:szCs w:val="24"/>
            <w:u w:val="single" w:color="0000EE"/>
            <w:lang w:val="en-US"/>
          </w:rPr>
          <w:t>5</w:t>
        </w:r>
        <w:r w:rsidRPr="00C80B1B">
          <w:rPr>
            <w:color w:val="0000EE"/>
            <w:spacing w:val="1"/>
            <w:szCs w:val="24"/>
            <w:u w:val="single" w:color="0000EE"/>
            <w:lang w:val="en-US"/>
          </w:rPr>
          <w:t>9</w:t>
        </w:r>
      </w:hyperlink>
      <w:r w:rsidRPr="00C80B1B">
        <w:rPr>
          <w:color w:val="000000"/>
          <w:szCs w:val="24"/>
          <w:lang w:val="en-US"/>
        </w:rPr>
        <w:t xml:space="preserve">. </w:t>
      </w:r>
      <w:r w:rsidRPr="00C80B1B">
        <w:rPr>
          <w:color w:val="000000"/>
          <w:spacing w:val="1"/>
          <w:w w:val="106"/>
          <w:szCs w:val="24"/>
          <w:lang w:val="en-US"/>
        </w:rPr>
        <w:t>(</w:t>
      </w:r>
      <w:proofErr w:type="spellStart"/>
      <w:r w:rsidRPr="00C80B1B">
        <w:rPr>
          <w:color w:val="000000"/>
          <w:spacing w:val="-1"/>
          <w:w w:val="106"/>
          <w:szCs w:val="24"/>
          <w:lang w:val="en-US"/>
        </w:rPr>
        <w:t>B</w:t>
      </w:r>
      <w:r w:rsidRPr="00C80B1B">
        <w:rPr>
          <w:color w:val="000000"/>
          <w:spacing w:val="1"/>
          <w:w w:val="106"/>
          <w:szCs w:val="24"/>
          <w:lang w:val="en-US"/>
        </w:rPr>
        <w:t>i</w:t>
      </w:r>
      <w:r w:rsidRPr="00C80B1B">
        <w:rPr>
          <w:color w:val="000000"/>
          <w:w w:val="106"/>
          <w:szCs w:val="24"/>
          <w:lang w:val="en-US"/>
        </w:rPr>
        <w:t>o</w:t>
      </w:r>
      <w:r w:rsidRPr="00C80B1B">
        <w:rPr>
          <w:color w:val="000000"/>
          <w:spacing w:val="-1"/>
          <w:w w:val="106"/>
          <w:szCs w:val="24"/>
          <w:lang w:val="en-US"/>
        </w:rPr>
        <w:t>C</w:t>
      </w:r>
      <w:r w:rsidRPr="00C80B1B">
        <w:rPr>
          <w:color w:val="000000"/>
          <w:spacing w:val="1"/>
          <w:w w:val="106"/>
          <w:szCs w:val="24"/>
          <w:lang w:val="en-US"/>
        </w:rPr>
        <w:t>r</w:t>
      </w:r>
      <w:r w:rsidRPr="00C80B1B">
        <w:rPr>
          <w:color w:val="000000"/>
          <w:w w:val="106"/>
          <w:szCs w:val="24"/>
          <w:lang w:val="en-US"/>
        </w:rPr>
        <w:t>ea</w:t>
      </w:r>
      <w:r w:rsidRPr="00C80B1B">
        <w:rPr>
          <w:color w:val="000000"/>
          <w:spacing w:val="-2"/>
          <w:w w:val="106"/>
          <w:szCs w:val="24"/>
          <w:lang w:val="en-US"/>
        </w:rPr>
        <w:t>t</w:t>
      </w:r>
      <w:r w:rsidRPr="00C80B1B">
        <w:rPr>
          <w:color w:val="000000"/>
          <w:spacing w:val="1"/>
          <w:w w:val="106"/>
          <w:szCs w:val="24"/>
          <w:lang w:val="en-US"/>
        </w:rPr>
        <w:t>i</w:t>
      </w:r>
      <w:r w:rsidRPr="00C80B1B">
        <w:rPr>
          <w:color w:val="000000"/>
          <w:spacing w:val="-3"/>
          <w:w w:val="106"/>
          <w:szCs w:val="24"/>
          <w:lang w:val="en-US"/>
        </w:rPr>
        <w:t>v</w:t>
      </w:r>
      <w:r w:rsidRPr="00C80B1B">
        <w:rPr>
          <w:color w:val="000000"/>
          <w:w w:val="106"/>
          <w:szCs w:val="24"/>
          <w:lang w:val="en-US"/>
        </w:rPr>
        <w:t>e</w:t>
      </w:r>
      <w:proofErr w:type="spellEnd"/>
      <w:r w:rsidRPr="00C80B1B">
        <w:rPr>
          <w:color w:val="000000"/>
          <w:spacing w:val="9"/>
          <w:w w:val="106"/>
          <w:szCs w:val="24"/>
          <w:lang w:val="en-US"/>
        </w:rPr>
        <w:t xml:space="preserve"> </w:t>
      </w:r>
      <w:r w:rsidRPr="00C80B1B">
        <w:rPr>
          <w:color w:val="000000"/>
          <w:szCs w:val="24"/>
          <w:lang w:val="en-US"/>
        </w:rPr>
        <w:t>2</w:t>
      </w:r>
      <w:r w:rsidRPr="00C80B1B">
        <w:rPr>
          <w:color w:val="000000"/>
          <w:spacing w:val="1"/>
          <w:szCs w:val="24"/>
          <w:lang w:val="en-US"/>
        </w:rPr>
        <w:t xml:space="preserve"> </w:t>
      </w:r>
      <w:r w:rsidRPr="00C80B1B">
        <w:rPr>
          <w:color w:val="000000"/>
          <w:spacing w:val="-3"/>
          <w:szCs w:val="24"/>
          <w:lang w:val="en-US"/>
        </w:rPr>
        <w:t>T</w:t>
      </w:r>
      <w:r w:rsidRPr="00C80B1B">
        <w:rPr>
          <w:color w:val="000000"/>
          <w:szCs w:val="24"/>
          <w:lang w:val="en-US"/>
        </w:rPr>
        <w:t>op</w:t>
      </w:r>
      <w:r w:rsidRPr="00C80B1B">
        <w:rPr>
          <w:color w:val="000000"/>
          <w:spacing w:val="25"/>
          <w:szCs w:val="24"/>
          <w:lang w:val="en-US"/>
        </w:rPr>
        <w:t xml:space="preserve"> </w:t>
      </w:r>
      <w:r w:rsidRPr="00C80B1B">
        <w:rPr>
          <w:color w:val="000000"/>
          <w:spacing w:val="-3"/>
          <w:szCs w:val="24"/>
          <w:lang w:val="en-US"/>
        </w:rPr>
        <w:t>P</w:t>
      </w:r>
      <w:r w:rsidRPr="00C80B1B">
        <w:rPr>
          <w:color w:val="000000"/>
          <w:w w:val="106"/>
          <w:szCs w:val="24"/>
          <w:lang w:val="en-US"/>
        </w:rPr>
        <w:t>e</w:t>
      </w:r>
      <w:r w:rsidRPr="00C80B1B">
        <w:rPr>
          <w:color w:val="000000"/>
          <w:spacing w:val="1"/>
          <w:w w:val="106"/>
          <w:szCs w:val="24"/>
          <w:lang w:val="en-US"/>
        </w:rPr>
        <w:t>r</w:t>
      </w:r>
      <w:r w:rsidRPr="00C80B1B">
        <w:rPr>
          <w:color w:val="000000"/>
          <w:spacing w:val="1"/>
          <w:w w:val="120"/>
          <w:szCs w:val="24"/>
          <w:lang w:val="en-US"/>
        </w:rPr>
        <w:t>f</w:t>
      </w:r>
      <w:r w:rsidRPr="00C80B1B">
        <w:rPr>
          <w:color w:val="000000"/>
          <w:w w:val="112"/>
          <w:szCs w:val="24"/>
          <w:lang w:val="en-US"/>
        </w:rPr>
        <w:t>o</w:t>
      </w:r>
      <w:r w:rsidRPr="00C80B1B">
        <w:rPr>
          <w:color w:val="000000"/>
          <w:spacing w:val="-2"/>
          <w:w w:val="112"/>
          <w:szCs w:val="24"/>
          <w:lang w:val="en-US"/>
        </w:rPr>
        <w:t>r</w:t>
      </w:r>
      <w:r w:rsidRPr="00C80B1B">
        <w:rPr>
          <w:color w:val="000000"/>
          <w:spacing w:val="1"/>
          <w:w w:val="107"/>
          <w:szCs w:val="24"/>
          <w:lang w:val="en-US"/>
        </w:rPr>
        <w:t>m</w:t>
      </w:r>
      <w:r w:rsidRPr="00C80B1B">
        <w:rPr>
          <w:color w:val="000000"/>
          <w:w w:val="106"/>
          <w:szCs w:val="24"/>
          <w:lang w:val="en-US"/>
        </w:rPr>
        <w:t>e</w:t>
      </w:r>
      <w:r w:rsidRPr="00C80B1B">
        <w:rPr>
          <w:color w:val="000000"/>
          <w:spacing w:val="1"/>
          <w:w w:val="106"/>
          <w:szCs w:val="24"/>
          <w:lang w:val="en-US"/>
        </w:rPr>
        <w:t>r</w:t>
      </w:r>
      <w:r w:rsidRPr="00C80B1B">
        <w:rPr>
          <w:color w:val="000000"/>
          <w:szCs w:val="24"/>
          <w:lang w:val="en-US"/>
        </w:rPr>
        <w:t>)</w:t>
      </w:r>
    </w:p>
    <w:p w14:paraId="2E008C32" w14:textId="77777777" w:rsidR="00C80B1B" w:rsidRPr="00C80B1B" w:rsidRDefault="00C80B1B" w:rsidP="00154E34">
      <w:pPr>
        <w:autoSpaceDE w:val="0"/>
        <w:autoSpaceDN w:val="0"/>
        <w:spacing w:before="76" w:line="240" w:lineRule="auto"/>
        <w:ind w:left="851" w:right="440" w:hanging="360"/>
        <w:rPr>
          <w:szCs w:val="24"/>
          <w:lang w:val="en-US"/>
        </w:rPr>
      </w:pPr>
      <w:r w:rsidRPr="00C80B1B">
        <w:rPr>
          <w:szCs w:val="24"/>
          <w:lang w:val="en-US"/>
        </w:rPr>
        <w:t xml:space="preserve">b. </w:t>
      </w:r>
      <w:r w:rsidRPr="00C80B1B">
        <w:rPr>
          <w:spacing w:val="54"/>
          <w:szCs w:val="24"/>
          <w:lang w:val="en-US"/>
        </w:rPr>
        <w:t xml:space="preserve"> </w:t>
      </w:r>
      <w:proofErr w:type="spellStart"/>
      <w:r w:rsidRPr="00C80B1B">
        <w:rPr>
          <w:spacing w:val="-1"/>
          <w:szCs w:val="24"/>
          <w:lang w:val="en-US"/>
        </w:rPr>
        <w:t>K</w:t>
      </w:r>
      <w:r w:rsidRPr="00C80B1B">
        <w:rPr>
          <w:szCs w:val="24"/>
          <w:lang w:val="en-US"/>
        </w:rPr>
        <w:t>uo</w:t>
      </w:r>
      <w:proofErr w:type="spellEnd"/>
      <w:r w:rsidRPr="00C80B1B">
        <w:rPr>
          <w:spacing w:val="1"/>
          <w:szCs w:val="24"/>
          <w:lang w:val="en-US"/>
        </w:rPr>
        <w:t xml:space="preserve"> </w:t>
      </w:r>
      <w:r w:rsidRPr="00C80B1B">
        <w:rPr>
          <w:spacing w:val="-1"/>
          <w:szCs w:val="24"/>
          <w:lang w:val="en-US"/>
        </w:rPr>
        <w:t>C</w:t>
      </w:r>
      <w:r w:rsidRPr="00C80B1B">
        <w:rPr>
          <w:szCs w:val="24"/>
          <w:lang w:val="en-US"/>
        </w:rPr>
        <w:t>J,</w:t>
      </w:r>
      <w:r w:rsidRPr="00C80B1B">
        <w:rPr>
          <w:spacing w:val="3"/>
          <w:szCs w:val="24"/>
          <w:lang w:val="en-US"/>
        </w:rPr>
        <w:t xml:space="preserve"> </w:t>
      </w:r>
      <w:r w:rsidRPr="00C80B1B">
        <w:rPr>
          <w:szCs w:val="24"/>
          <w:lang w:val="en-US"/>
        </w:rPr>
        <w:t>L</w:t>
      </w:r>
      <w:r w:rsidRPr="00C80B1B">
        <w:rPr>
          <w:spacing w:val="-1"/>
          <w:szCs w:val="24"/>
          <w:lang w:val="en-US"/>
        </w:rPr>
        <w:t>i</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4"/>
          <w:szCs w:val="24"/>
          <w:lang w:val="en-US"/>
        </w:rPr>
        <w:t>M</w:t>
      </w:r>
      <w:r w:rsidRPr="00C80B1B">
        <w:rPr>
          <w:spacing w:val="-1"/>
          <w:szCs w:val="24"/>
          <w:lang w:val="en-US"/>
        </w:rPr>
        <w:t>H</w:t>
      </w:r>
      <w:r w:rsidRPr="00C80B1B">
        <w:rPr>
          <w:szCs w:val="24"/>
          <w:lang w:val="en-US"/>
        </w:rPr>
        <w:t>,</w:t>
      </w:r>
      <w:r w:rsidRPr="00C80B1B">
        <w:rPr>
          <w:spacing w:val="3"/>
          <w:szCs w:val="24"/>
          <w:lang w:val="en-US"/>
        </w:rPr>
        <w:t xml:space="preserve"> </w:t>
      </w:r>
      <w:r w:rsidRPr="00C80B1B">
        <w:rPr>
          <w:spacing w:val="-1"/>
          <w:szCs w:val="24"/>
          <w:lang w:val="en-US"/>
        </w:rPr>
        <w:t>H</w:t>
      </w:r>
      <w:r w:rsidRPr="00C80B1B">
        <w:rPr>
          <w:szCs w:val="24"/>
          <w:lang w:val="en-US"/>
        </w:rPr>
        <w:t>su</w:t>
      </w:r>
      <w:r w:rsidRPr="00C80B1B">
        <w:rPr>
          <w:spacing w:val="24"/>
          <w:szCs w:val="24"/>
          <w:lang w:val="en-US"/>
        </w:rPr>
        <w:t xml:space="preserve"> </w:t>
      </w:r>
      <w:r w:rsidRPr="00C80B1B">
        <w:rPr>
          <w:spacing w:val="-1"/>
          <w:szCs w:val="24"/>
          <w:lang w:val="en-US"/>
        </w:rPr>
        <w:t>CN</w:t>
      </w:r>
      <w:r w:rsidRPr="00C80B1B">
        <w:rPr>
          <w:szCs w:val="24"/>
          <w:lang w:val="en-US"/>
        </w:rPr>
        <w:t>.</w:t>
      </w:r>
      <w:r w:rsidRPr="00C80B1B">
        <w:rPr>
          <w:spacing w:val="3"/>
          <w:szCs w:val="24"/>
          <w:lang w:val="en-US"/>
        </w:rPr>
        <w:t xml:space="preserve"> </w:t>
      </w:r>
      <w:r w:rsidRPr="00C80B1B">
        <w:rPr>
          <w:spacing w:val="-1"/>
          <w:szCs w:val="24"/>
          <w:lang w:val="en-US"/>
        </w:rPr>
        <w:t>S</w:t>
      </w:r>
      <w:r w:rsidRPr="00C80B1B">
        <w:rPr>
          <w:spacing w:val="-3"/>
          <w:szCs w:val="24"/>
          <w:lang w:val="en-US"/>
        </w:rPr>
        <w:t>o</w:t>
      </w:r>
      <w:r w:rsidRPr="00C80B1B">
        <w:rPr>
          <w:spacing w:val="1"/>
          <w:szCs w:val="24"/>
          <w:lang w:val="en-US"/>
        </w:rPr>
        <w:t>f</w:t>
      </w:r>
      <w:r w:rsidRPr="00C80B1B">
        <w:rPr>
          <w:szCs w:val="24"/>
          <w:lang w:val="en-US"/>
        </w:rPr>
        <w:t xml:space="preserve">t </w:t>
      </w:r>
      <w:r w:rsidRPr="00C80B1B">
        <w:rPr>
          <w:spacing w:val="1"/>
          <w:szCs w:val="24"/>
          <w:lang w:val="en-US"/>
        </w:rPr>
        <w:t>t</w:t>
      </w:r>
      <w:r w:rsidRPr="00C80B1B">
        <w:rPr>
          <w:spacing w:val="-3"/>
          <w:szCs w:val="24"/>
          <w:lang w:val="en-US"/>
        </w:rPr>
        <w:t>a</w:t>
      </w:r>
      <w:r w:rsidRPr="00C80B1B">
        <w:rPr>
          <w:szCs w:val="24"/>
          <w:lang w:val="en-US"/>
        </w:rPr>
        <w:t>g</w:t>
      </w:r>
      <w:r w:rsidRPr="00C80B1B">
        <w:rPr>
          <w:spacing w:val="2"/>
          <w:szCs w:val="24"/>
          <w:lang w:val="en-US"/>
        </w:rPr>
        <w:t>g</w:t>
      </w:r>
      <w:r w:rsidRPr="00C80B1B">
        <w:rPr>
          <w:spacing w:val="-1"/>
          <w:szCs w:val="24"/>
          <w:lang w:val="en-US"/>
        </w:rPr>
        <w:t>i</w:t>
      </w:r>
      <w:r w:rsidRPr="00C80B1B">
        <w:rPr>
          <w:spacing w:val="-3"/>
          <w:szCs w:val="24"/>
          <w:lang w:val="en-US"/>
        </w:rPr>
        <w:t>n</w:t>
      </w:r>
      <w:r w:rsidRPr="00C80B1B">
        <w:rPr>
          <w:szCs w:val="24"/>
          <w:lang w:val="en-US"/>
        </w:rPr>
        <w:t>g</w:t>
      </w:r>
      <w:r w:rsidRPr="00C80B1B">
        <w:rPr>
          <w:spacing w:val="4"/>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zCs w:val="24"/>
          <w:lang w:val="en-US"/>
        </w:rPr>
        <w:t>o</w:t>
      </w:r>
      <w:r w:rsidRPr="00C80B1B">
        <w:rPr>
          <w:spacing w:val="-2"/>
          <w:szCs w:val="24"/>
          <w:lang w:val="en-US"/>
        </w:rPr>
        <w:t>v</w:t>
      </w:r>
      <w:r w:rsidRPr="00C80B1B">
        <w:rPr>
          <w:szCs w:val="24"/>
          <w:lang w:val="en-US"/>
        </w:rPr>
        <w:t>e</w:t>
      </w:r>
      <w:r w:rsidRPr="00C80B1B">
        <w:rPr>
          <w:spacing w:val="1"/>
          <w:szCs w:val="24"/>
          <w:lang w:val="en-US"/>
        </w:rPr>
        <w:t>r</w:t>
      </w:r>
      <w:r w:rsidRPr="00C80B1B">
        <w:rPr>
          <w:spacing w:val="-1"/>
          <w:szCs w:val="24"/>
          <w:lang w:val="en-US"/>
        </w:rPr>
        <w:t>l</w:t>
      </w:r>
      <w:r w:rsidRPr="00C80B1B">
        <w:rPr>
          <w:szCs w:val="24"/>
          <w:lang w:val="en-US"/>
        </w:rPr>
        <w:t>app</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zCs w:val="24"/>
          <w:lang w:val="en-US"/>
        </w:rPr>
        <w:t>h</w:t>
      </w:r>
      <w:r w:rsidRPr="00C80B1B">
        <w:rPr>
          <w:spacing w:val="-3"/>
          <w:szCs w:val="24"/>
          <w:lang w:val="en-US"/>
        </w:rPr>
        <w:t>i</w:t>
      </w:r>
      <w:r w:rsidRPr="00C80B1B">
        <w:rPr>
          <w:spacing w:val="2"/>
          <w:szCs w:val="24"/>
          <w:lang w:val="en-US"/>
        </w:rPr>
        <w:t>g</w:t>
      </w:r>
      <w:r w:rsidRPr="00C80B1B">
        <w:rPr>
          <w:szCs w:val="24"/>
          <w:lang w:val="en-US"/>
        </w:rPr>
        <w:t>h</w:t>
      </w:r>
      <w:r w:rsidRPr="00C80B1B">
        <w:rPr>
          <w:spacing w:val="-1"/>
          <w:szCs w:val="24"/>
          <w:lang w:val="en-US"/>
        </w:rPr>
        <w:t xml:space="preserve"> </w:t>
      </w:r>
      <w:r w:rsidRPr="00C80B1B">
        <w:rPr>
          <w:szCs w:val="24"/>
          <w:lang w:val="en-US"/>
        </w:rPr>
        <w:t>co</w:t>
      </w:r>
      <w:r w:rsidRPr="00C80B1B">
        <w:rPr>
          <w:spacing w:val="-3"/>
          <w:szCs w:val="24"/>
          <w:lang w:val="en-US"/>
        </w:rPr>
        <w:t>n</w:t>
      </w:r>
      <w:r w:rsidRPr="00C80B1B">
        <w:rPr>
          <w:spacing w:val="3"/>
          <w:szCs w:val="24"/>
          <w:lang w:val="en-US"/>
        </w:rPr>
        <w:t>f</w:t>
      </w:r>
      <w:r w:rsidRPr="00C80B1B">
        <w:rPr>
          <w:spacing w:val="-1"/>
          <w:szCs w:val="24"/>
          <w:lang w:val="en-US"/>
        </w:rPr>
        <w:t>i</w:t>
      </w:r>
      <w:r w:rsidRPr="00C80B1B">
        <w:rPr>
          <w:szCs w:val="24"/>
          <w:lang w:val="en-US"/>
        </w:rPr>
        <w:t>dence</w:t>
      </w:r>
      <w:r w:rsidRPr="00C80B1B">
        <w:rPr>
          <w:spacing w:val="-4"/>
          <w:szCs w:val="24"/>
          <w:lang w:val="en-US"/>
        </w:rPr>
        <w:t xml:space="preserve"> </w:t>
      </w:r>
      <w:r w:rsidRPr="00C80B1B">
        <w:rPr>
          <w:spacing w:val="2"/>
          <w:szCs w:val="24"/>
          <w:lang w:val="en-US"/>
        </w:rPr>
        <w:t>g</w:t>
      </w:r>
      <w:r w:rsidRPr="00C80B1B">
        <w:rPr>
          <w:spacing w:val="-3"/>
          <w:szCs w:val="24"/>
          <w:lang w:val="en-US"/>
        </w:rPr>
        <w:t>e</w:t>
      </w:r>
      <w:r w:rsidRPr="00C80B1B">
        <w:rPr>
          <w:szCs w:val="24"/>
          <w:lang w:val="en-US"/>
        </w:rPr>
        <w:t>ne</w:t>
      </w:r>
      <w:r w:rsidRPr="00C80B1B">
        <w:rPr>
          <w:spacing w:val="1"/>
          <w:szCs w:val="24"/>
          <w:lang w:val="en-US"/>
        </w:rPr>
        <w:t xml:space="preserve"> m</w:t>
      </w:r>
      <w:r w:rsidRPr="00C80B1B">
        <w:rPr>
          <w:szCs w:val="24"/>
          <w:lang w:val="en-US"/>
        </w:rPr>
        <w:t>e</w:t>
      </w:r>
      <w:r w:rsidRPr="00C80B1B">
        <w:rPr>
          <w:spacing w:val="-3"/>
          <w:szCs w:val="24"/>
          <w:lang w:val="en-US"/>
        </w:rPr>
        <w:t>n</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2"/>
          <w:szCs w:val="24"/>
          <w:lang w:val="en-US"/>
        </w:rPr>
        <w:t>v</w:t>
      </w:r>
      <w:r w:rsidRPr="00C80B1B">
        <w:rPr>
          <w:szCs w:val="24"/>
          <w:lang w:val="en-US"/>
        </w:rPr>
        <w:t>a</w:t>
      </w:r>
      <w:r w:rsidRPr="00C80B1B">
        <w:rPr>
          <w:spacing w:val="1"/>
          <w:szCs w:val="24"/>
          <w:lang w:val="en-US"/>
        </w:rPr>
        <w:t>r</w:t>
      </w:r>
      <w:r w:rsidRPr="00C80B1B">
        <w:rPr>
          <w:spacing w:val="-1"/>
          <w:szCs w:val="24"/>
          <w:lang w:val="en-US"/>
        </w:rPr>
        <w:t>i</w:t>
      </w:r>
      <w:r w:rsidRPr="00C80B1B">
        <w:rPr>
          <w:szCs w:val="24"/>
          <w:lang w:val="en-US"/>
        </w:rPr>
        <w:t>an</w:t>
      </w:r>
      <w:r w:rsidRPr="00C80B1B">
        <w:rPr>
          <w:spacing w:val="1"/>
          <w:szCs w:val="24"/>
          <w:lang w:val="en-US"/>
        </w:rPr>
        <w:t>t</w:t>
      </w:r>
      <w:r w:rsidRPr="00C80B1B">
        <w:rPr>
          <w:szCs w:val="24"/>
          <w:lang w:val="en-US"/>
        </w:rPr>
        <w:t>s</w:t>
      </w:r>
      <w:r w:rsidRPr="00C80B1B">
        <w:rPr>
          <w:spacing w:val="-1"/>
          <w:szCs w:val="24"/>
          <w:lang w:val="en-US"/>
        </w:rPr>
        <w:t xml:space="preserve"> </w:t>
      </w:r>
      <w:r w:rsidRPr="00C80B1B">
        <w:rPr>
          <w:spacing w:val="1"/>
          <w:szCs w:val="24"/>
          <w:lang w:val="en-US"/>
        </w:rPr>
        <w:t>f</w:t>
      </w:r>
      <w:r w:rsidRPr="00C80B1B">
        <w:rPr>
          <w:spacing w:val="-3"/>
          <w:szCs w:val="24"/>
          <w:lang w:val="en-US"/>
        </w:rPr>
        <w:t>o</w:t>
      </w:r>
      <w:r w:rsidRPr="00C80B1B">
        <w:rPr>
          <w:szCs w:val="24"/>
          <w:lang w:val="en-US"/>
        </w:rPr>
        <w:t>r c</w:t>
      </w:r>
      <w:r w:rsidRPr="00C80B1B">
        <w:rPr>
          <w:spacing w:val="1"/>
          <w:szCs w:val="24"/>
          <w:lang w:val="en-US"/>
        </w:rPr>
        <w:t>r</w:t>
      </w:r>
      <w:r w:rsidRPr="00C80B1B">
        <w:rPr>
          <w:szCs w:val="24"/>
          <w:lang w:val="en-US"/>
        </w:rPr>
        <w:t>oss</w:t>
      </w:r>
      <w:r w:rsidRPr="00C80B1B">
        <w:rPr>
          <w:spacing w:val="-2"/>
          <w:szCs w:val="24"/>
          <w:lang w:val="en-US"/>
        </w:rPr>
        <w:t>-</w:t>
      </w:r>
      <w:r w:rsidRPr="00C80B1B">
        <w:rPr>
          <w:szCs w:val="24"/>
          <w:lang w:val="en-US"/>
        </w:rPr>
        <w:t>spec</w:t>
      </w:r>
      <w:r w:rsidRPr="00C80B1B">
        <w:rPr>
          <w:spacing w:val="-1"/>
          <w:szCs w:val="24"/>
          <w:lang w:val="en-US"/>
        </w:rPr>
        <w:t>i</w:t>
      </w:r>
      <w:r w:rsidRPr="00C80B1B">
        <w:rPr>
          <w:szCs w:val="24"/>
          <w:lang w:val="en-US"/>
        </w:rPr>
        <w:t>es</w:t>
      </w:r>
      <w:r w:rsidRPr="00C80B1B">
        <w:rPr>
          <w:spacing w:val="-1"/>
          <w:szCs w:val="24"/>
          <w:lang w:val="en-US"/>
        </w:rPr>
        <w:t xml:space="preserve"> </w:t>
      </w:r>
      <w:r w:rsidRPr="00C80B1B">
        <w:rPr>
          <w:spacing w:val="1"/>
          <w:szCs w:val="24"/>
          <w:lang w:val="en-US"/>
        </w:rPr>
        <w:t>f</w:t>
      </w:r>
      <w:r w:rsidRPr="00C80B1B">
        <w:rPr>
          <w:szCs w:val="24"/>
          <w:lang w:val="en-US"/>
        </w:rPr>
        <w:t>u</w:t>
      </w:r>
      <w:r w:rsidRPr="00C80B1B">
        <w:rPr>
          <w:spacing w:val="-1"/>
          <w:szCs w:val="24"/>
          <w:lang w:val="en-US"/>
        </w:rPr>
        <w:t>ll</w:t>
      </w:r>
      <w:r w:rsidRPr="00C80B1B">
        <w:rPr>
          <w:spacing w:val="1"/>
          <w:szCs w:val="24"/>
          <w:lang w:val="en-US"/>
        </w:rPr>
        <w:t>-t</w:t>
      </w:r>
      <w:r w:rsidRPr="00C80B1B">
        <w:rPr>
          <w:szCs w:val="24"/>
          <w:lang w:val="en-US"/>
        </w:rPr>
        <w:t>e</w:t>
      </w:r>
      <w:r w:rsidRPr="00C80B1B">
        <w:rPr>
          <w:spacing w:val="-2"/>
          <w:szCs w:val="24"/>
          <w:lang w:val="en-US"/>
        </w:rPr>
        <w:t>x</w:t>
      </w:r>
      <w:r w:rsidRPr="00C80B1B">
        <w:rPr>
          <w:szCs w:val="24"/>
          <w:lang w:val="en-US"/>
        </w:rPr>
        <w:t xml:space="preserve">t </w:t>
      </w:r>
      <w:r w:rsidRPr="00C80B1B">
        <w:rPr>
          <w:spacing w:val="2"/>
          <w:szCs w:val="24"/>
          <w:lang w:val="en-US"/>
        </w:rPr>
        <w:t>g</w:t>
      </w:r>
      <w:r w:rsidRPr="00C80B1B">
        <w:rPr>
          <w:spacing w:val="-3"/>
          <w:szCs w:val="24"/>
          <w:lang w:val="en-US"/>
        </w:rPr>
        <w:t>e</w:t>
      </w:r>
      <w:r w:rsidRPr="00C80B1B">
        <w:rPr>
          <w:szCs w:val="24"/>
          <w:lang w:val="en-US"/>
        </w:rPr>
        <w:t>ne</w:t>
      </w:r>
      <w:r w:rsidRPr="00C80B1B">
        <w:rPr>
          <w:spacing w:val="1"/>
          <w:szCs w:val="24"/>
          <w:lang w:val="en-US"/>
        </w:rPr>
        <w:t xml:space="preserve"> </w:t>
      </w:r>
      <w:r w:rsidRPr="00C80B1B">
        <w:rPr>
          <w:szCs w:val="24"/>
          <w:lang w:val="en-US"/>
        </w:rPr>
        <w:t>no</w:t>
      </w:r>
      <w:r w:rsidRPr="00C80B1B">
        <w:rPr>
          <w:spacing w:val="-2"/>
          <w:szCs w:val="24"/>
          <w:lang w:val="en-US"/>
        </w:rPr>
        <w:t>r</w:t>
      </w:r>
      <w:r w:rsidRPr="00C80B1B">
        <w:rPr>
          <w:spacing w:val="1"/>
          <w:szCs w:val="24"/>
          <w:lang w:val="en-US"/>
        </w:rPr>
        <w:t>m</w:t>
      </w:r>
      <w:r w:rsidRPr="00C80B1B">
        <w:rPr>
          <w:szCs w:val="24"/>
          <w:lang w:val="en-US"/>
        </w:rPr>
        <w:t>a</w:t>
      </w:r>
      <w:r w:rsidRPr="00C80B1B">
        <w:rPr>
          <w:spacing w:val="-1"/>
          <w:szCs w:val="24"/>
          <w:lang w:val="en-US"/>
        </w:rPr>
        <w:t>li</w:t>
      </w:r>
      <w:r w:rsidRPr="00C80B1B">
        <w:rPr>
          <w:spacing w:val="-2"/>
          <w:szCs w:val="24"/>
          <w:lang w:val="en-US"/>
        </w:rPr>
        <w:t>z</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3"/>
          <w:szCs w:val="24"/>
          <w:lang w:val="en-US"/>
        </w:rPr>
        <w:t xml:space="preserve"> </w:t>
      </w:r>
      <w:r w:rsidRPr="00C80B1B">
        <w:rPr>
          <w:i/>
          <w:iCs/>
          <w:spacing w:val="-1"/>
          <w:szCs w:val="24"/>
          <w:lang w:val="en-US"/>
        </w:rPr>
        <w:t>B</w:t>
      </w:r>
      <w:r w:rsidRPr="00C80B1B">
        <w:rPr>
          <w:i/>
          <w:iCs/>
          <w:spacing w:val="-4"/>
          <w:szCs w:val="24"/>
          <w:lang w:val="en-US"/>
        </w:rPr>
        <w:t>M</w:t>
      </w:r>
      <w:r w:rsidRPr="00C80B1B">
        <w:rPr>
          <w:i/>
          <w:iCs/>
          <w:szCs w:val="24"/>
          <w:lang w:val="en-US"/>
        </w:rPr>
        <w:t xml:space="preserve">C </w:t>
      </w:r>
      <w:r w:rsidRPr="00C80B1B">
        <w:rPr>
          <w:i/>
          <w:iCs/>
          <w:spacing w:val="2"/>
          <w:szCs w:val="24"/>
          <w:lang w:val="en-US"/>
        </w:rPr>
        <w:t>B</w:t>
      </w:r>
      <w:r w:rsidRPr="00C80B1B">
        <w:rPr>
          <w:i/>
          <w:iCs/>
          <w:spacing w:val="-1"/>
          <w:szCs w:val="24"/>
          <w:lang w:val="en-US"/>
        </w:rPr>
        <w:t>i</w:t>
      </w:r>
      <w:r w:rsidRPr="00C80B1B">
        <w:rPr>
          <w:i/>
          <w:iCs/>
          <w:szCs w:val="24"/>
          <w:lang w:val="en-US"/>
        </w:rPr>
        <w:t>o</w:t>
      </w:r>
      <w:r w:rsidRPr="00C80B1B">
        <w:rPr>
          <w:i/>
          <w:iCs/>
          <w:spacing w:val="-1"/>
          <w:szCs w:val="24"/>
          <w:lang w:val="en-US"/>
        </w:rPr>
        <w:t>i</w:t>
      </w:r>
      <w:r w:rsidRPr="00C80B1B">
        <w:rPr>
          <w:i/>
          <w:iCs/>
          <w:szCs w:val="24"/>
          <w:lang w:val="en-US"/>
        </w:rPr>
        <w:t>n</w:t>
      </w:r>
      <w:r w:rsidRPr="00C80B1B">
        <w:rPr>
          <w:i/>
          <w:iCs/>
          <w:spacing w:val="3"/>
          <w:szCs w:val="24"/>
          <w:lang w:val="en-US"/>
        </w:rPr>
        <w:t>f</w:t>
      </w:r>
      <w:r w:rsidRPr="00C80B1B">
        <w:rPr>
          <w:i/>
          <w:iCs/>
          <w:szCs w:val="24"/>
          <w:lang w:val="en-US"/>
        </w:rPr>
        <w:t>o</w:t>
      </w:r>
      <w:r w:rsidRPr="00C80B1B">
        <w:rPr>
          <w:i/>
          <w:iCs/>
          <w:spacing w:val="-2"/>
          <w:szCs w:val="24"/>
          <w:lang w:val="en-US"/>
        </w:rPr>
        <w:t>r</w:t>
      </w:r>
      <w:r w:rsidRPr="00C80B1B">
        <w:rPr>
          <w:i/>
          <w:iCs/>
          <w:spacing w:val="1"/>
          <w:szCs w:val="24"/>
          <w:lang w:val="en-US"/>
        </w:rPr>
        <w:t>m</w:t>
      </w:r>
      <w:r w:rsidRPr="00C80B1B">
        <w:rPr>
          <w:i/>
          <w:iCs/>
          <w:szCs w:val="24"/>
          <w:lang w:val="en-US"/>
        </w:rPr>
        <w:t>a</w:t>
      </w:r>
      <w:r w:rsidRPr="00C80B1B">
        <w:rPr>
          <w:i/>
          <w:iCs/>
          <w:spacing w:val="1"/>
          <w:szCs w:val="24"/>
          <w:lang w:val="en-US"/>
        </w:rPr>
        <w:t>t</w:t>
      </w:r>
      <w:r w:rsidRPr="00C80B1B">
        <w:rPr>
          <w:i/>
          <w:iCs/>
          <w:spacing w:val="-1"/>
          <w:szCs w:val="24"/>
          <w:lang w:val="en-US"/>
        </w:rPr>
        <w:t>i</w:t>
      </w:r>
      <w:r w:rsidRPr="00C80B1B">
        <w:rPr>
          <w:i/>
          <w:iCs/>
          <w:szCs w:val="24"/>
          <w:lang w:val="en-US"/>
        </w:rPr>
        <w:t>c</w:t>
      </w:r>
      <w:r w:rsidRPr="00C80B1B">
        <w:rPr>
          <w:i/>
          <w:iCs/>
          <w:spacing w:val="-2"/>
          <w:szCs w:val="24"/>
          <w:lang w:val="en-US"/>
        </w:rPr>
        <w:t>s</w:t>
      </w:r>
      <w:r w:rsidRPr="00C80B1B">
        <w:rPr>
          <w:szCs w:val="24"/>
          <w:lang w:val="en-US"/>
        </w:rPr>
        <w:t>. 2011</w:t>
      </w:r>
      <w:r w:rsidRPr="00C80B1B">
        <w:rPr>
          <w:spacing w:val="-1"/>
          <w:szCs w:val="24"/>
          <w:lang w:val="en-US"/>
        </w:rPr>
        <w:t xml:space="preserve"> </w:t>
      </w:r>
      <w:r w:rsidRPr="00C80B1B">
        <w:rPr>
          <w:spacing w:val="1"/>
          <w:szCs w:val="24"/>
          <w:lang w:val="en-US"/>
        </w:rPr>
        <w:t>O</w:t>
      </w:r>
      <w:r w:rsidRPr="00C80B1B">
        <w:rPr>
          <w:szCs w:val="24"/>
          <w:lang w:val="en-US"/>
        </w:rPr>
        <w:t xml:space="preserve">ct </w:t>
      </w:r>
      <w:r w:rsidRPr="00C80B1B">
        <w:rPr>
          <w:spacing w:val="-3"/>
          <w:szCs w:val="24"/>
          <w:lang w:val="en-US"/>
        </w:rPr>
        <w:t>3</w:t>
      </w:r>
      <w:r w:rsidRPr="00C80B1B">
        <w:rPr>
          <w:spacing w:val="1"/>
          <w:szCs w:val="24"/>
          <w:lang w:val="en-US"/>
        </w:rPr>
        <w:t>;</w:t>
      </w:r>
      <w:r w:rsidRPr="00C80B1B">
        <w:rPr>
          <w:szCs w:val="24"/>
          <w:lang w:val="en-US"/>
        </w:rPr>
        <w:t>12</w:t>
      </w:r>
      <w:r w:rsidRPr="00C80B1B">
        <w:rPr>
          <w:spacing w:val="1"/>
          <w:szCs w:val="24"/>
          <w:lang w:val="en-US"/>
        </w:rPr>
        <w:t xml:space="preserve"> </w:t>
      </w:r>
      <w:proofErr w:type="spellStart"/>
      <w:r w:rsidRPr="00C80B1B">
        <w:rPr>
          <w:spacing w:val="-1"/>
          <w:szCs w:val="24"/>
          <w:lang w:val="en-US"/>
        </w:rPr>
        <w:t>S</w:t>
      </w:r>
      <w:r w:rsidRPr="00C80B1B">
        <w:rPr>
          <w:szCs w:val="24"/>
          <w:lang w:val="en-US"/>
        </w:rPr>
        <w:t>uppl</w:t>
      </w:r>
      <w:proofErr w:type="spellEnd"/>
      <w:r w:rsidRPr="00C80B1B">
        <w:rPr>
          <w:szCs w:val="24"/>
          <w:lang w:val="en-US"/>
        </w:rPr>
        <w:t xml:space="preserve"> </w:t>
      </w:r>
      <w:proofErr w:type="gramStart"/>
      <w:r w:rsidRPr="00C80B1B">
        <w:rPr>
          <w:spacing w:val="-3"/>
          <w:szCs w:val="24"/>
          <w:lang w:val="en-US"/>
        </w:rPr>
        <w:t>8</w:t>
      </w:r>
      <w:r w:rsidRPr="00C80B1B">
        <w:rPr>
          <w:spacing w:val="1"/>
          <w:szCs w:val="24"/>
          <w:lang w:val="en-US"/>
        </w:rPr>
        <w:t>:</w:t>
      </w:r>
      <w:r w:rsidRPr="00C80B1B">
        <w:rPr>
          <w:spacing w:val="-1"/>
          <w:szCs w:val="24"/>
          <w:lang w:val="en-US"/>
        </w:rPr>
        <w:t>S</w:t>
      </w:r>
      <w:proofErr w:type="gramEnd"/>
      <w:r w:rsidRPr="00C80B1B">
        <w:rPr>
          <w:szCs w:val="24"/>
          <w:lang w:val="en-US"/>
        </w:rPr>
        <w:t xml:space="preserve">6. </w:t>
      </w:r>
      <w:r w:rsidRPr="00C80B1B">
        <w:rPr>
          <w:spacing w:val="-1"/>
          <w:szCs w:val="24"/>
          <w:lang w:val="en-US"/>
        </w:rPr>
        <w:t>P</w:t>
      </w:r>
      <w:r w:rsidRPr="00C80B1B">
        <w:rPr>
          <w:szCs w:val="24"/>
          <w:lang w:val="en-US"/>
        </w:rPr>
        <w:t>ub</w:t>
      </w:r>
      <w:r w:rsidRPr="00C80B1B">
        <w:rPr>
          <w:spacing w:val="-4"/>
          <w:szCs w:val="24"/>
          <w:lang w:val="en-US"/>
        </w:rPr>
        <w:t>M</w:t>
      </w:r>
      <w:r w:rsidRPr="00C80B1B">
        <w:rPr>
          <w:szCs w:val="24"/>
          <w:lang w:val="en-US"/>
        </w:rPr>
        <w:t xml:space="preserve">ed </w:t>
      </w:r>
      <w:r w:rsidRPr="00C80B1B">
        <w:rPr>
          <w:spacing w:val="2"/>
          <w:szCs w:val="24"/>
          <w:lang w:val="en-US"/>
        </w:rPr>
        <w:t>P</w:t>
      </w:r>
      <w:r w:rsidRPr="00C80B1B">
        <w:rPr>
          <w:spacing w:val="-4"/>
          <w:szCs w:val="24"/>
          <w:lang w:val="en-US"/>
        </w:rPr>
        <w:t>M</w:t>
      </w:r>
      <w:r w:rsidRPr="00C80B1B">
        <w:rPr>
          <w:spacing w:val="1"/>
          <w:szCs w:val="24"/>
          <w:lang w:val="en-US"/>
        </w:rPr>
        <w:t>I</w:t>
      </w:r>
      <w:r w:rsidRPr="00C80B1B">
        <w:rPr>
          <w:spacing w:val="-1"/>
          <w:szCs w:val="24"/>
          <w:lang w:val="en-US"/>
        </w:rPr>
        <w:t>D</w:t>
      </w:r>
      <w:r w:rsidRPr="00C80B1B">
        <w:rPr>
          <w:szCs w:val="24"/>
          <w:lang w:val="en-US"/>
        </w:rPr>
        <w:t xml:space="preserve">: </w:t>
      </w:r>
      <w:r w:rsidRPr="00C80B1B">
        <w:rPr>
          <w:color w:val="0000EE"/>
          <w:spacing w:val="-59"/>
          <w:szCs w:val="24"/>
          <w:lang w:val="en-US"/>
        </w:rPr>
        <w:t xml:space="preserve"> </w:t>
      </w:r>
      <w:hyperlink r:id="rId60">
        <w:r w:rsidRPr="00C80B1B">
          <w:rPr>
            <w:color w:val="0000EE"/>
            <w:szCs w:val="24"/>
            <w:u w:val="single" w:color="0000EE"/>
            <w:lang w:val="en-US"/>
          </w:rPr>
          <w:t>2215202</w:t>
        </w:r>
        <w:r w:rsidRPr="00C80B1B">
          <w:rPr>
            <w:color w:val="0000EE"/>
            <w:spacing w:val="-2"/>
            <w:szCs w:val="24"/>
            <w:u w:val="single" w:color="0000EE"/>
            <w:lang w:val="en-US"/>
          </w:rPr>
          <w:t>1</w:t>
        </w:r>
      </w:hyperlink>
      <w:r w:rsidRPr="00C80B1B">
        <w:rPr>
          <w:color w:val="000000"/>
          <w:szCs w:val="24"/>
          <w:lang w:val="en-US"/>
        </w:rPr>
        <w:t>;</w:t>
      </w:r>
      <w:r w:rsidRPr="00C80B1B">
        <w:rPr>
          <w:color w:val="000000"/>
          <w:spacing w:val="3"/>
          <w:szCs w:val="24"/>
          <w:lang w:val="en-US"/>
        </w:rPr>
        <w:t xml:space="preserve"> </w:t>
      </w:r>
      <w:r w:rsidRPr="00C80B1B">
        <w:rPr>
          <w:color w:val="000000"/>
          <w:spacing w:val="-1"/>
          <w:szCs w:val="24"/>
          <w:lang w:val="en-US"/>
        </w:rPr>
        <w:t>P</w:t>
      </w:r>
      <w:r w:rsidRPr="00C80B1B">
        <w:rPr>
          <w:color w:val="000000"/>
          <w:szCs w:val="24"/>
          <w:lang w:val="en-US"/>
        </w:rPr>
        <w:t>ub</w:t>
      </w:r>
      <w:r w:rsidRPr="00C80B1B">
        <w:rPr>
          <w:color w:val="000000"/>
          <w:spacing w:val="-4"/>
          <w:szCs w:val="24"/>
          <w:lang w:val="en-US"/>
        </w:rPr>
        <w:t>M</w:t>
      </w:r>
      <w:r w:rsidRPr="00C80B1B">
        <w:rPr>
          <w:color w:val="000000"/>
          <w:szCs w:val="24"/>
          <w:lang w:val="en-US"/>
        </w:rPr>
        <w:t>ed</w:t>
      </w:r>
      <w:r w:rsidRPr="00C80B1B">
        <w:rPr>
          <w:color w:val="000000"/>
          <w:spacing w:val="1"/>
          <w:szCs w:val="24"/>
          <w:lang w:val="en-US"/>
        </w:rPr>
        <w:t xml:space="preserve"> </w:t>
      </w:r>
      <w:r w:rsidRPr="00C80B1B">
        <w:rPr>
          <w:color w:val="000000"/>
          <w:spacing w:val="-1"/>
          <w:szCs w:val="24"/>
          <w:lang w:val="en-US"/>
        </w:rPr>
        <w:t>C</w:t>
      </w:r>
      <w:r w:rsidRPr="00C80B1B">
        <w:rPr>
          <w:color w:val="000000"/>
          <w:szCs w:val="24"/>
          <w:lang w:val="en-US"/>
        </w:rPr>
        <w:t>en</w:t>
      </w:r>
      <w:r w:rsidRPr="00C80B1B">
        <w:rPr>
          <w:color w:val="000000"/>
          <w:spacing w:val="1"/>
          <w:szCs w:val="24"/>
          <w:lang w:val="en-US"/>
        </w:rPr>
        <w:t>tr</w:t>
      </w:r>
      <w:r w:rsidRPr="00C80B1B">
        <w:rPr>
          <w:color w:val="000000"/>
          <w:szCs w:val="24"/>
          <w:lang w:val="en-US"/>
        </w:rPr>
        <w:t>al</w:t>
      </w:r>
      <w:r w:rsidRPr="00C80B1B">
        <w:rPr>
          <w:color w:val="000000"/>
          <w:spacing w:val="-2"/>
          <w:szCs w:val="24"/>
          <w:lang w:val="en-US"/>
        </w:rPr>
        <w:t xml:space="preserve"> </w:t>
      </w:r>
      <w:r w:rsidRPr="00C80B1B">
        <w:rPr>
          <w:color w:val="000000"/>
          <w:spacing w:val="-1"/>
          <w:szCs w:val="24"/>
          <w:lang w:val="en-US"/>
        </w:rPr>
        <w:t>P</w:t>
      </w:r>
      <w:r w:rsidRPr="00C80B1B">
        <w:rPr>
          <w:color w:val="000000"/>
          <w:spacing w:val="-4"/>
          <w:szCs w:val="24"/>
          <w:lang w:val="en-US"/>
        </w:rPr>
        <w:t>M</w:t>
      </w:r>
      <w:r w:rsidRPr="00C80B1B">
        <w:rPr>
          <w:color w:val="000000"/>
          <w:spacing w:val="-1"/>
          <w:szCs w:val="24"/>
          <w:lang w:val="en-US"/>
        </w:rPr>
        <w:t>C</w:t>
      </w:r>
      <w:r w:rsidRPr="00C80B1B">
        <w:rPr>
          <w:color w:val="000000"/>
          <w:spacing w:val="1"/>
          <w:szCs w:val="24"/>
          <w:lang w:val="en-US"/>
        </w:rPr>
        <w:t>I</w:t>
      </w:r>
      <w:r w:rsidRPr="00C80B1B">
        <w:rPr>
          <w:color w:val="000000"/>
          <w:spacing w:val="-1"/>
          <w:szCs w:val="24"/>
          <w:lang w:val="en-US"/>
        </w:rPr>
        <w:t>D</w:t>
      </w:r>
      <w:r w:rsidRPr="00C80B1B">
        <w:rPr>
          <w:color w:val="000000"/>
          <w:szCs w:val="24"/>
          <w:lang w:val="en-US"/>
        </w:rPr>
        <w:t xml:space="preserve">: </w:t>
      </w:r>
      <w:r w:rsidRPr="00C80B1B">
        <w:rPr>
          <w:color w:val="0000EE"/>
          <w:spacing w:val="-58"/>
          <w:szCs w:val="24"/>
          <w:lang w:val="en-US"/>
        </w:rPr>
        <w:t xml:space="preserve"> </w:t>
      </w:r>
      <w:hyperlink r:id="rId61">
        <w:r w:rsidRPr="00C80B1B">
          <w:rPr>
            <w:color w:val="0000EE"/>
            <w:spacing w:val="-1"/>
            <w:szCs w:val="24"/>
            <w:u w:val="single" w:color="0000EE"/>
            <w:lang w:val="en-US"/>
          </w:rPr>
          <w:t>P</w:t>
        </w:r>
        <w:r w:rsidRPr="00C80B1B">
          <w:rPr>
            <w:color w:val="0000EE"/>
            <w:spacing w:val="-4"/>
            <w:szCs w:val="24"/>
            <w:u w:val="single" w:color="0000EE"/>
            <w:lang w:val="en-US"/>
          </w:rPr>
          <w:t>M</w:t>
        </w:r>
        <w:r w:rsidRPr="00C80B1B">
          <w:rPr>
            <w:color w:val="0000EE"/>
            <w:spacing w:val="1"/>
            <w:szCs w:val="24"/>
            <w:u w:val="single" w:color="0000EE"/>
            <w:lang w:val="en-US"/>
          </w:rPr>
          <w:t>C</w:t>
        </w:r>
        <w:r w:rsidRPr="00C80B1B">
          <w:rPr>
            <w:color w:val="0000EE"/>
            <w:szCs w:val="24"/>
            <w:u w:val="single" w:color="0000EE"/>
            <w:lang w:val="en-US"/>
          </w:rPr>
          <w:t>3269941</w:t>
        </w:r>
      </w:hyperlink>
      <w:r w:rsidRPr="00C80B1B">
        <w:rPr>
          <w:color w:val="000000"/>
          <w:szCs w:val="24"/>
          <w:lang w:val="en-US"/>
        </w:rPr>
        <w:t xml:space="preserve">. </w:t>
      </w:r>
      <w:r w:rsidRPr="00C80B1B">
        <w:rPr>
          <w:color w:val="000000"/>
          <w:spacing w:val="1"/>
          <w:w w:val="108"/>
          <w:szCs w:val="24"/>
          <w:lang w:val="en-US"/>
        </w:rPr>
        <w:t>(</w:t>
      </w:r>
      <w:proofErr w:type="spellStart"/>
      <w:r w:rsidRPr="00C80B1B">
        <w:rPr>
          <w:color w:val="000000"/>
          <w:spacing w:val="-1"/>
          <w:w w:val="108"/>
          <w:szCs w:val="24"/>
          <w:lang w:val="en-US"/>
        </w:rPr>
        <w:t>B</w:t>
      </w:r>
      <w:r w:rsidRPr="00C80B1B">
        <w:rPr>
          <w:color w:val="000000"/>
          <w:spacing w:val="1"/>
          <w:w w:val="108"/>
          <w:szCs w:val="24"/>
          <w:lang w:val="en-US"/>
        </w:rPr>
        <w:t>i</w:t>
      </w:r>
      <w:r w:rsidRPr="00C80B1B">
        <w:rPr>
          <w:color w:val="000000"/>
          <w:w w:val="108"/>
          <w:szCs w:val="24"/>
          <w:lang w:val="en-US"/>
        </w:rPr>
        <w:t>oC</w:t>
      </w:r>
      <w:r w:rsidRPr="00C80B1B">
        <w:rPr>
          <w:color w:val="000000"/>
          <w:spacing w:val="1"/>
          <w:w w:val="108"/>
          <w:szCs w:val="24"/>
          <w:lang w:val="en-US"/>
        </w:rPr>
        <w:t>r</w:t>
      </w:r>
      <w:r w:rsidRPr="00C80B1B">
        <w:rPr>
          <w:color w:val="000000"/>
          <w:w w:val="108"/>
          <w:szCs w:val="24"/>
          <w:lang w:val="en-US"/>
        </w:rPr>
        <w:t>e</w:t>
      </w:r>
      <w:r w:rsidRPr="00C80B1B">
        <w:rPr>
          <w:color w:val="000000"/>
          <w:spacing w:val="-3"/>
          <w:w w:val="108"/>
          <w:szCs w:val="24"/>
          <w:lang w:val="en-US"/>
        </w:rPr>
        <w:t>a</w:t>
      </w:r>
      <w:r w:rsidRPr="00C80B1B">
        <w:rPr>
          <w:color w:val="000000"/>
          <w:spacing w:val="1"/>
          <w:w w:val="108"/>
          <w:szCs w:val="24"/>
          <w:lang w:val="en-US"/>
        </w:rPr>
        <w:t>ti</w:t>
      </w:r>
      <w:r w:rsidRPr="00C80B1B">
        <w:rPr>
          <w:color w:val="000000"/>
          <w:spacing w:val="-3"/>
          <w:w w:val="108"/>
          <w:szCs w:val="24"/>
          <w:lang w:val="en-US"/>
        </w:rPr>
        <w:t>v</w:t>
      </w:r>
      <w:r w:rsidRPr="00C80B1B">
        <w:rPr>
          <w:color w:val="000000"/>
          <w:w w:val="108"/>
          <w:szCs w:val="24"/>
          <w:lang w:val="en-US"/>
        </w:rPr>
        <w:t>e</w:t>
      </w:r>
      <w:proofErr w:type="spellEnd"/>
      <w:r w:rsidRPr="00C80B1B">
        <w:rPr>
          <w:color w:val="000000"/>
          <w:w w:val="108"/>
          <w:szCs w:val="24"/>
          <w:lang w:val="en-US"/>
        </w:rPr>
        <w:t xml:space="preserve"> </w:t>
      </w:r>
      <w:r w:rsidRPr="00C80B1B">
        <w:rPr>
          <w:color w:val="000000"/>
          <w:szCs w:val="24"/>
          <w:lang w:val="en-US"/>
        </w:rPr>
        <w:t>3</w:t>
      </w:r>
      <w:r w:rsidRPr="00C80B1B">
        <w:rPr>
          <w:color w:val="000000"/>
          <w:spacing w:val="-1"/>
          <w:szCs w:val="24"/>
          <w:lang w:val="en-US"/>
        </w:rPr>
        <w:t xml:space="preserve"> </w:t>
      </w:r>
      <w:r w:rsidRPr="00C80B1B">
        <w:rPr>
          <w:color w:val="000000"/>
          <w:spacing w:val="-3"/>
          <w:szCs w:val="24"/>
          <w:lang w:val="en-US"/>
        </w:rPr>
        <w:t>T</w:t>
      </w:r>
      <w:r w:rsidRPr="00C80B1B">
        <w:rPr>
          <w:color w:val="000000"/>
          <w:szCs w:val="24"/>
          <w:lang w:val="en-US"/>
        </w:rPr>
        <w:t>op</w:t>
      </w:r>
      <w:r w:rsidRPr="00C80B1B">
        <w:rPr>
          <w:color w:val="000000"/>
          <w:spacing w:val="25"/>
          <w:szCs w:val="24"/>
          <w:lang w:val="en-US"/>
        </w:rPr>
        <w:t xml:space="preserve"> </w:t>
      </w:r>
      <w:r w:rsidRPr="00C80B1B">
        <w:rPr>
          <w:color w:val="000000"/>
          <w:spacing w:val="-1"/>
          <w:szCs w:val="24"/>
          <w:lang w:val="en-US"/>
        </w:rPr>
        <w:t>P</w:t>
      </w:r>
      <w:r w:rsidRPr="00C80B1B">
        <w:rPr>
          <w:color w:val="000000"/>
          <w:w w:val="106"/>
          <w:szCs w:val="24"/>
          <w:lang w:val="en-US"/>
        </w:rPr>
        <w:t>e</w:t>
      </w:r>
      <w:r w:rsidRPr="00C80B1B">
        <w:rPr>
          <w:color w:val="000000"/>
          <w:spacing w:val="1"/>
          <w:w w:val="106"/>
          <w:szCs w:val="24"/>
          <w:lang w:val="en-US"/>
        </w:rPr>
        <w:t>r</w:t>
      </w:r>
      <w:r w:rsidRPr="00C80B1B">
        <w:rPr>
          <w:color w:val="000000"/>
          <w:spacing w:val="1"/>
          <w:w w:val="120"/>
          <w:szCs w:val="24"/>
          <w:lang w:val="en-US"/>
        </w:rPr>
        <w:t>f</w:t>
      </w:r>
      <w:r w:rsidRPr="00C80B1B">
        <w:rPr>
          <w:color w:val="000000"/>
          <w:w w:val="112"/>
          <w:szCs w:val="24"/>
          <w:lang w:val="en-US"/>
        </w:rPr>
        <w:t>o</w:t>
      </w:r>
      <w:r w:rsidRPr="00C80B1B">
        <w:rPr>
          <w:color w:val="000000"/>
          <w:spacing w:val="-2"/>
          <w:w w:val="112"/>
          <w:szCs w:val="24"/>
          <w:lang w:val="en-US"/>
        </w:rPr>
        <w:t>r</w:t>
      </w:r>
      <w:r w:rsidRPr="00C80B1B">
        <w:rPr>
          <w:color w:val="000000"/>
          <w:spacing w:val="1"/>
          <w:w w:val="107"/>
          <w:szCs w:val="24"/>
          <w:lang w:val="en-US"/>
        </w:rPr>
        <w:t>m</w:t>
      </w:r>
      <w:r w:rsidRPr="00C80B1B">
        <w:rPr>
          <w:color w:val="000000"/>
          <w:w w:val="106"/>
          <w:szCs w:val="24"/>
          <w:lang w:val="en-US"/>
        </w:rPr>
        <w:t>e</w:t>
      </w:r>
      <w:r w:rsidRPr="00C80B1B">
        <w:rPr>
          <w:color w:val="000000"/>
          <w:spacing w:val="1"/>
          <w:w w:val="106"/>
          <w:szCs w:val="24"/>
          <w:lang w:val="en-US"/>
        </w:rPr>
        <w:t>r</w:t>
      </w:r>
      <w:r w:rsidRPr="00C80B1B">
        <w:rPr>
          <w:color w:val="000000"/>
          <w:szCs w:val="24"/>
          <w:lang w:val="en-US"/>
        </w:rPr>
        <w:t>)</w:t>
      </w:r>
    </w:p>
    <w:p w14:paraId="660F24B7" w14:textId="77777777" w:rsidR="00C80B1B" w:rsidRPr="00C80B1B" w:rsidRDefault="00C80B1B" w:rsidP="00154E34">
      <w:pPr>
        <w:autoSpaceDE w:val="0"/>
        <w:autoSpaceDN w:val="0"/>
        <w:spacing w:before="73" w:line="240" w:lineRule="auto"/>
        <w:ind w:left="851" w:right="366" w:hanging="360"/>
        <w:rPr>
          <w:szCs w:val="24"/>
          <w:lang w:val="en-US"/>
        </w:rPr>
      </w:pPr>
      <w:r w:rsidRPr="00C80B1B">
        <w:rPr>
          <w:szCs w:val="24"/>
          <w:lang w:val="en-US"/>
        </w:rPr>
        <w:t xml:space="preserve">c.  </w:t>
      </w:r>
      <w:r w:rsidRPr="00C80B1B">
        <w:rPr>
          <w:spacing w:val="6"/>
          <w:szCs w:val="24"/>
          <w:lang w:val="en-US"/>
        </w:rPr>
        <w:t xml:space="preserve"> </w:t>
      </w:r>
      <w:r w:rsidRPr="00C80B1B">
        <w:rPr>
          <w:szCs w:val="24"/>
          <w:lang w:val="en-US"/>
        </w:rPr>
        <w:t>L</w:t>
      </w:r>
      <w:r w:rsidRPr="00C80B1B">
        <w:rPr>
          <w:spacing w:val="-1"/>
          <w:szCs w:val="24"/>
          <w:lang w:val="en-US"/>
        </w:rPr>
        <w:t>i</w:t>
      </w:r>
      <w:r w:rsidRPr="00C80B1B">
        <w:rPr>
          <w:szCs w:val="24"/>
          <w:lang w:val="en-US"/>
        </w:rPr>
        <w:t>ang</w:t>
      </w:r>
      <w:r w:rsidRPr="00C80B1B">
        <w:rPr>
          <w:spacing w:val="4"/>
          <w:szCs w:val="24"/>
          <w:lang w:val="en-US"/>
        </w:rPr>
        <w:t xml:space="preserve"> </w:t>
      </w:r>
      <w:r w:rsidRPr="00C80B1B">
        <w:rPr>
          <w:spacing w:val="-3"/>
          <w:szCs w:val="24"/>
          <w:lang w:val="en-US"/>
        </w:rPr>
        <w:t>H</w:t>
      </w:r>
      <w:r w:rsidRPr="00C80B1B">
        <w:rPr>
          <w:szCs w:val="24"/>
          <w:lang w:val="en-US"/>
        </w:rPr>
        <w:t>,</w:t>
      </w:r>
      <w:r w:rsidRPr="00C80B1B">
        <w:rPr>
          <w:spacing w:val="3"/>
          <w:szCs w:val="24"/>
          <w:lang w:val="en-US"/>
        </w:rPr>
        <w:t xml:space="preserve"> </w:t>
      </w:r>
      <w:r w:rsidRPr="00C80B1B">
        <w:rPr>
          <w:spacing w:val="-3"/>
          <w:szCs w:val="24"/>
          <w:lang w:val="en-US"/>
        </w:rPr>
        <w:t>e</w:t>
      </w:r>
      <w:r w:rsidRPr="00C80B1B">
        <w:rPr>
          <w:szCs w:val="24"/>
          <w:lang w:val="en-US"/>
        </w:rPr>
        <w:t>t</w:t>
      </w:r>
      <w:r w:rsidRPr="00C80B1B">
        <w:rPr>
          <w:spacing w:val="3"/>
          <w:szCs w:val="24"/>
          <w:lang w:val="en-US"/>
        </w:rPr>
        <w:t xml:space="preserve"> </w:t>
      </w:r>
      <w:r w:rsidRPr="00C80B1B">
        <w:rPr>
          <w:szCs w:val="24"/>
          <w:lang w:val="en-US"/>
        </w:rPr>
        <w:t>a</w:t>
      </w:r>
      <w:r w:rsidRPr="00C80B1B">
        <w:rPr>
          <w:spacing w:val="-1"/>
          <w:szCs w:val="24"/>
          <w:lang w:val="en-US"/>
        </w:rPr>
        <w:t>l.</w:t>
      </w:r>
      <w:r w:rsidRPr="00C80B1B">
        <w:rPr>
          <w:szCs w:val="24"/>
          <w:lang w:val="en-US"/>
        </w:rPr>
        <w:t>,</w:t>
      </w:r>
      <w:r w:rsidRPr="00C80B1B">
        <w:rPr>
          <w:spacing w:val="2"/>
          <w:szCs w:val="24"/>
          <w:lang w:val="en-US"/>
        </w:rPr>
        <w:t xml:space="preserve"> </w:t>
      </w:r>
      <w:r w:rsidRPr="00C80B1B">
        <w:rPr>
          <w:spacing w:val="-1"/>
          <w:szCs w:val="24"/>
          <w:lang w:val="en-US"/>
        </w:rPr>
        <w:t>H</w:t>
      </w:r>
      <w:r w:rsidRPr="00C80B1B">
        <w:rPr>
          <w:szCs w:val="24"/>
          <w:lang w:val="en-US"/>
        </w:rPr>
        <w:t>su</w:t>
      </w:r>
      <w:r w:rsidRPr="00C80B1B">
        <w:rPr>
          <w:spacing w:val="22"/>
          <w:szCs w:val="24"/>
          <w:lang w:val="en-US"/>
        </w:rPr>
        <w:t xml:space="preserve"> </w:t>
      </w:r>
      <w:r w:rsidRPr="00C80B1B">
        <w:rPr>
          <w:spacing w:val="-1"/>
          <w:szCs w:val="24"/>
          <w:lang w:val="en-US"/>
        </w:rPr>
        <w:t>CN</w:t>
      </w:r>
      <w:r w:rsidRPr="00C80B1B">
        <w:rPr>
          <w:szCs w:val="24"/>
          <w:lang w:val="en-US"/>
        </w:rPr>
        <w:t xml:space="preserve">, </w:t>
      </w:r>
      <w:r w:rsidRPr="00C80B1B">
        <w:rPr>
          <w:spacing w:val="-1"/>
          <w:szCs w:val="24"/>
          <w:lang w:val="en-US"/>
        </w:rPr>
        <w:t>C</w:t>
      </w:r>
      <w:r w:rsidRPr="00C80B1B">
        <w:rPr>
          <w:szCs w:val="24"/>
          <w:lang w:val="en-US"/>
        </w:rPr>
        <w:t>a</w:t>
      </w:r>
      <w:r w:rsidRPr="00C80B1B">
        <w:rPr>
          <w:spacing w:val="1"/>
          <w:szCs w:val="24"/>
          <w:lang w:val="en-US"/>
        </w:rPr>
        <w:t>rt</w:t>
      </w:r>
      <w:r w:rsidRPr="00C80B1B">
        <w:rPr>
          <w:szCs w:val="24"/>
          <w:lang w:val="en-US"/>
        </w:rPr>
        <w:t xml:space="preserve">er </w:t>
      </w:r>
      <w:r w:rsidRPr="00C80B1B">
        <w:rPr>
          <w:spacing w:val="-1"/>
          <w:szCs w:val="24"/>
          <w:lang w:val="en-US"/>
        </w:rPr>
        <w:t>H</w:t>
      </w:r>
      <w:r w:rsidRPr="00C80B1B">
        <w:rPr>
          <w:szCs w:val="24"/>
          <w:lang w:val="en-US"/>
        </w:rPr>
        <w:t>, Zhu</w:t>
      </w:r>
      <w:r w:rsidRPr="00C80B1B">
        <w:rPr>
          <w:spacing w:val="1"/>
          <w:szCs w:val="24"/>
          <w:lang w:val="en-US"/>
        </w:rPr>
        <w:t xml:space="preserve"> </w:t>
      </w:r>
      <w:r w:rsidRPr="00C80B1B">
        <w:rPr>
          <w:spacing w:val="-3"/>
          <w:szCs w:val="24"/>
          <w:lang w:val="en-US"/>
        </w:rPr>
        <w:t>L</w:t>
      </w:r>
      <w:r w:rsidRPr="00C80B1B">
        <w:rPr>
          <w:szCs w:val="24"/>
          <w:lang w:val="en-US"/>
        </w:rPr>
        <w:t>,</w:t>
      </w:r>
      <w:r w:rsidRPr="00C80B1B">
        <w:rPr>
          <w:spacing w:val="3"/>
          <w:szCs w:val="24"/>
          <w:lang w:val="en-US"/>
        </w:rPr>
        <w:t xml:space="preserve"> </w:t>
      </w:r>
      <w:r w:rsidRPr="00C80B1B">
        <w:rPr>
          <w:szCs w:val="24"/>
          <w:lang w:val="en-US"/>
        </w:rPr>
        <w:t>Zha</w:t>
      </w:r>
      <w:r w:rsidRPr="00C80B1B">
        <w:rPr>
          <w:spacing w:val="-3"/>
          <w:szCs w:val="24"/>
          <w:lang w:val="en-US"/>
        </w:rPr>
        <w:t>n</w:t>
      </w:r>
      <w:r w:rsidRPr="00C80B1B">
        <w:rPr>
          <w:szCs w:val="24"/>
          <w:lang w:val="en-US"/>
        </w:rPr>
        <w:t>g</w:t>
      </w:r>
      <w:r w:rsidRPr="00C80B1B">
        <w:rPr>
          <w:spacing w:val="-1"/>
          <w:szCs w:val="24"/>
          <w:lang w:val="en-US"/>
        </w:rPr>
        <w:t xml:space="preserve"> K</w:t>
      </w:r>
      <w:r w:rsidRPr="00C80B1B">
        <w:rPr>
          <w:szCs w:val="24"/>
          <w:lang w:val="en-US"/>
        </w:rPr>
        <w:t>,</w:t>
      </w:r>
      <w:r w:rsidRPr="00C80B1B">
        <w:rPr>
          <w:spacing w:val="2"/>
          <w:szCs w:val="24"/>
          <w:lang w:val="en-US"/>
        </w:rPr>
        <w:t xml:space="preserve"> </w:t>
      </w:r>
      <w:r w:rsidRPr="00C80B1B">
        <w:rPr>
          <w:szCs w:val="24"/>
          <w:lang w:val="en-US"/>
        </w:rPr>
        <w:t>and</w:t>
      </w:r>
      <w:r w:rsidRPr="00C80B1B">
        <w:rPr>
          <w:spacing w:val="-1"/>
          <w:szCs w:val="24"/>
          <w:lang w:val="en-US"/>
        </w:rPr>
        <w:t xml:space="preserve"> </w:t>
      </w:r>
      <w:r w:rsidRPr="00C80B1B">
        <w:rPr>
          <w:spacing w:val="2"/>
          <w:szCs w:val="24"/>
          <w:lang w:val="en-US"/>
        </w:rPr>
        <w:t>X</w:t>
      </w:r>
      <w:r w:rsidRPr="00C80B1B">
        <w:rPr>
          <w:spacing w:val="-1"/>
          <w:szCs w:val="24"/>
          <w:lang w:val="en-US"/>
        </w:rPr>
        <w:t>i</w:t>
      </w:r>
      <w:r w:rsidRPr="00C80B1B">
        <w:rPr>
          <w:szCs w:val="24"/>
          <w:lang w:val="en-US"/>
        </w:rPr>
        <w:t>a</w:t>
      </w:r>
      <w:r w:rsidRPr="00C80B1B">
        <w:rPr>
          <w:spacing w:val="-1"/>
          <w:szCs w:val="24"/>
          <w:lang w:val="en-US"/>
        </w:rPr>
        <w:t xml:space="preserve"> H</w:t>
      </w:r>
      <w:r w:rsidRPr="00C80B1B">
        <w:rPr>
          <w:szCs w:val="24"/>
          <w:lang w:val="en-US"/>
        </w:rPr>
        <w:t>.</w:t>
      </w:r>
      <w:r w:rsidRPr="00C80B1B">
        <w:rPr>
          <w:spacing w:val="2"/>
          <w:szCs w:val="24"/>
          <w:lang w:val="en-US"/>
        </w:rPr>
        <w:t xml:space="preserve"> </w:t>
      </w:r>
      <w:r w:rsidRPr="00C80B1B">
        <w:rPr>
          <w:spacing w:val="-1"/>
          <w:szCs w:val="24"/>
          <w:lang w:val="en-US"/>
        </w:rPr>
        <w:t>E</w:t>
      </w:r>
      <w:r w:rsidRPr="00C80B1B">
        <w:rPr>
          <w:spacing w:val="-2"/>
          <w:szCs w:val="24"/>
          <w:lang w:val="en-US"/>
        </w:rPr>
        <w:t>v</w:t>
      </w:r>
      <w:r w:rsidRPr="00C80B1B">
        <w:rPr>
          <w:szCs w:val="24"/>
          <w:lang w:val="en-US"/>
        </w:rPr>
        <w:t>a</w:t>
      </w:r>
      <w:r w:rsidRPr="00C80B1B">
        <w:rPr>
          <w:spacing w:val="-1"/>
          <w:szCs w:val="24"/>
          <w:lang w:val="en-US"/>
        </w:rPr>
        <w:t>l</w:t>
      </w:r>
      <w:r w:rsidRPr="00C80B1B">
        <w:rPr>
          <w:szCs w:val="24"/>
          <w:lang w:val="en-US"/>
        </w:rPr>
        <w:t>ua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zCs w:val="24"/>
          <w:lang w:val="en-US"/>
        </w:rPr>
        <w:t>and</w:t>
      </w:r>
      <w:r w:rsidRPr="00C80B1B">
        <w:rPr>
          <w:spacing w:val="1"/>
          <w:szCs w:val="24"/>
          <w:lang w:val="en-US"/>
        </w:rPr>
        <w:t xml:space="preserve"> </w:t>
      </w:r>
      <w:r w:rsidRPr="00C80B1B">
        <w:rPr>
          <w:szCs w:val="24"/>
          <w:lang w:val="en-US"/>
        </w:rPr>
        <w:t>accu</w:t>
      </w:r>
      <w:r w:rsidRPr="00C80B1B">
        <w:rPr>
          <w:spacing w:val="1"/>
          <w:szCs w:val="24"/>
          <w:lang w:val="en-US"/>
        </w:rPr>
        <w:t>r</w:t>
      </w:r>
      <w:r w:rsidRPr="00C80B1B">
        <w:rPr>
          <w:spacing w:val="-3"/>
          <w:szCs w:val="24"/>
          <w:lang w:val="en-US"/>
        </w:rPr>
        <w:t>a</w:t>
      </w:r>
      <w:r w:rsidRPr="00C80B1B">
        <w:rPr>
          <w:spacing w:val="1"/>
          <w:szCs w:val="24"/>
          <w:lang w:val="en-US"/>
        </w:rPr>
        <w:t>t</w:t>
      </w:r>
      <w:r w:rsidRPr="00C80B1B">
        <w:rPr>
          <w:szCs w:val="24"/>
          <w:lang w:val="en-US"/>
        </w:rPr>
        <w:t>e</w:t>
      </w:r>
      <w:r w:rsidRPr="00C80B1B">
        <w:rPr>
          <w:spacing w:val="-1"/>
          <w:szCs w:val="24"/>
          <w:lang w:val="en-US"/>
        </w:rPr>
        <w:t xml:space="preserve"> </w:t>
      </w:r>
      <w:r w:rsidRPr="00C80B1B">
        <w:rPr>
          <w:szCs w:val="24"/>
          <w:lang w:val="en-US"/>
        </w:rPr>
        <w:t>d</w:t>
      </w:r>
      <w:r w:rsidRPr="00C80B1B">
        <w:rPr>
          <w:spacing w:val="-1"/>
          <w:szCs w:val="24"/>
          <w:lang w:val="en-US"/>
        </w:rPr>
        <w:t>i</w:t>
      </w:r>
      <w:r w:rsidRPr="00C80B1B">
        <w:rPr>
          <w:szCs w:val="24"/>
          <w:lang w:val="en-US"/>
        </w:rPr>
        <w:t>a</w:t>
      </w:r>
      <w:r w:rsidRPr="00C80B1B">
        <w:rPr>
          <w:spacing w:val="2"/>
          <w:szCs w:val="24"/>
          <w:lang w:val="en-US"/>
        </w:rPr>
        <w:t>g</w:t>
      </w:r>
      <w:r w:rsidRPr="00C80B1B">
        <w:rPr>
          <w:szCs w:val="24"/>
          <w:lang w:val="en-US"/>
        </w:rPr>
        <w:t>nos</w:t>
      </w:r>
      <w:r w:rsidRPr="00C80B1B">
        <w:rPr>
          <w:spacing w:val="-3"/>
          <w:szCs w:val="24"/>
          <w:lang w:val="en-US"/>
        </w:rPr>
        <w:t>e</w:t>
      </w:r>
      <w:r w:rsidRPr="00C80B1B">
        <w:rPr>
          <w:szCs w:val="24"/>
          <w:lang w:val="en-US"/>
        </w:rPr>
        <w:t>s</w:t>
      </w:r>
      <w:r w:rsidRPr="00C80B1B">
        <w:rPr>
          <w:spacing w:val="-1"/>
          <w:szCs w:val="24"/>
          <w:lang w:val="en-US"/>
        </w:rPr>
        <w:t xml:space="preserve"> </w:t>
      </w:r>
      <w:r w:rsidRPr="00C80B1B">
        <w:rPr>
          <w:spacing w:val="-3"/>
          <w:szCs w:val="24"/>
          <w:lang w:val="en-US"/>
        </w:rPr>
        <w:t>o</w:t>
      </w:r>
      <w:r w:rsidRPr="00C80B1B">
        <w:rPr>
          <w:szCs w:val="24"/>
          <w:lang w:val="en-US"/>
        </w:rPr>
        <w:t>f ped</w:t>
      </w:r>
      <w:r w:rsidRPr="00C80B1B">
        <w:rPr>
          <w:spacing w:val="-1"/>
          <w:szCs w:val="24"/>
          <w:lang w:val="en-US"/>
        </w:rPr>
        <w:t>i</w:t>
      </w:r>
      <w:r w:rsidRPr="00C80B1B">
        <w:rPr>
          <w:szCs w:val="24"/>
          <w:lang w:val="en-US"/>
        </w:rPr>
        <w:t>a</w:t>
      </w:r>
      <w:r w:rsidRPr="00C80B1B">
        <w:rPr>
          <w:spacing w:val="1"/>
          <w:szCs w:val="24"/>
          <w:lang w:val="en-US"/>
        </w:rPr>
        <w:t>tr</w:t>
      </w:r>
      <w:r w:rsidRPr="00C80B1B">
        <w:rPr>
          <w:spacing w:val="-1"/>
          <w:szCs w:val="24"/>
          <w:lang w:val="en-US"/>
        </w:rPr>
        <w:t>i</w:t>
      </w:r>
      <w:r w:rsidRPr="00C80B1B">
        <w:rPr>
          <w:szCs w:val="24"/>
          <w:lang w:val="en-US"/>
        </w:rPr>
        <w:t>c</w:t>
      </w:r>
      <w:r w:rsidRPr="00C80B1B">
        <w:rPr>
          <w:spacing w:val="2"/>
          <w:szCs w:val="24"/>
          <w:lang w:val="en-US"/>
        </w:rPr>
        <w:t xml:space="preserve"> </w:t>
      </w:r>
      <w:r w:rsidRPr="00C80B1B">
        <w:rPr>
          <w:szCs w:val="24"/>
          <w:lang w:val="en-US"/>
        </w:rPr>
        <w:t>d</w:t>
      </w:r>
      <w:r w:rsidRPr="00C80B1B">
        <w:rPr>
          <w:spacing w:val="-1"/>
          <w:szCs w:val="24"/>
          <w:lang w:val="en-US"/>
        </w:rPr>
        <w:t>i</w:t>
      </w:r>
      <w:r w:rsidRPr="00C80B1B">
        <w:rPr>
          <w:szCs w:val="24"/>
          <w:lang w:val="en-US"/>
        </w:rPr>
        <w:t>seases</w:t>
      </w:r>
      <w:r w:rsidRPr="00C80B1B">
        <w:rPr>
          <w:spacing w:val="-1"/>
          <w:szCs w:val="24"/>
          <w:lang w:val="en-US"/>
        </w:rPr>
        <w:t xml:space="preserve"> </w:t>
      </w:r>
      <w:r w:rsidRPr="00C80B1B">
        <w:rPr>
          <w:szCs w:val="24"/>
          <w:lang w:val="en-US"/>
        </w:rPr>
        <w:t>us</w:t>
      </w:r>
      <w:r w:rsidRPr="00C80B1B">
        <w:rPr>
          <w:spacing w:val="-1"/>
          <w:szCs w:val="24"/>
          <w:lang w:val="en-US"/>
        </w:rPr>
        <w:t>i</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zCs w:val="24"/>
          <w:lang w:val="en-US"/>
        </w:rPr>
        <w:t>a</w:t>
      </w:r>
      <w:r w:rsidRPr="00C80B1B">
        <w:rPr>
          <w:spacing w:val="1"/>
          <w:szCs w:val="24"/>
          <w:lang w:val="en-US"/>
        </w:rPr>
        <w:t>rt</w:t>
      </w:r>
      <w:r w:rsidRPr="00C80B1B">
        <w:rPr>
          <w:spacing w:val="-3"/>
          <w:szCs w:val="24"/>
          <w:lang w:val="en-US"/>
        </w:rPr>
        <w:t>i</w:t>
      </w:r>
      <w:r w:rsidRPr="00C80B1B">
        <w:rPr>
          <w:spacing w:val="3"/>
          <w:szCs w:val="24"/>
          <w:lang w:val="en-US"/>
        </w:rPr>
        <w:t>f</w:t>
      </w:r>
      <w:r w:rsidRPr="00C80B1B">
        <w:rPr>
          <w:spacing w:val="-1"/>
          <w:szCs w:val="24"/>
          <w:lang w:val="en-US"/>
        </w:rPr>
        <w:t>i</w:t>
      </w:r>
      <w:r w:rsidRPr="00C80B1B">
        <w:rPr>
          <w:szCs w:val="24"/>
          <w:lang w:val="en-US"/>
        </w:rPr>
        <w:t>c</w:t>
      </w:r>
      <w:r w:rsidRPr="00C80B1B">
        <w:rPr>
          <w:spacing w:val="-1"/>
          <w:szCs w:val="24"/>
          <w:lang w:val="en-US"/>
        </w:rPr>
        <w:t>i</w:t>
      </w:r>
      <w:r w:rsidRPr="00C80B1B">
        <w:rPr>
          <w:szCs w:val="24"/>
          <w:lang w:val="en-US"/>
        </w:rPr>
        <w:t xml:space="preserve">al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e</w:t>
      </w:r>
      <w:r w:rsidRPr="00C80B1B">
        <w:rPr>
          <w:spacing w:val="-1"/>
          <w:szCs w:val="24"/>
          <w:lang w:val="en-US"/>
        </w:rPr>
        <w:t>lli</w:t>
      </w:r>
      <w:r w:rsidRPr="00C80B1B">
        <w:rPr>
          <w:spacing w:val="2"/>
          <w:szCs w:val="24"/>
          <w:lang w:val="en-US"/>
        </w:rPr>
        <w:t>g</w:t>
      </w:r>
      <w:r w:rsidRPr="00C80B1B">
        <w:rPr>
          <w:szCs w:val="24"/>
          <w:lang w:val="en-US"/>
        </w:rPr>
        <w:t>enc</w:t>
      </w:r>
      <w:r w:rsidRPr="00C80B1B">
        <w:rPr>
          <w:spacing w:val="-3"/>
          <w:szCs w:val="24"/>
          <w:lang w:val="en-US"/>
        </w:rPr>
        <w:t>e</w:t>
      </w:r>
      <w:r w:rsidRPr="00C80B1B">
        <w:rPr>
          <w:szCs w:val="24"/>
          <w:lang w:val="en-US"/>
        </w:rPr>
        <w:t>.</w:t>
      </w:r>
      <w:r w:rsidRPr="00C80B1B">
        <w:rPr>
          <w:spacing w:val="3"/>
          <w:szCs w:val="24"/>
          <w:lang w:val="en-US"/>
        </w:rPr>
        <w:t xml:space="preserve"> </w:t>
      </w:r>
      <w:r w:rsidRPr="00C80B1B">
        <w:rPr>
          <w:i/>
          <w:iCs/>
          <w:spacing w:val="-1"/>
          <w:szCs w:val="24"/>
          <w:lang w:val="en-US"/>
        </w:rPr>
        <w:t>N</w:t>
      </w:r>
      <w:r w:rsidRPr="00C80B1B">
        <w:rPr>
          <w:i/>
          <w:iCs/>
          <w:szCs w:val="24"/>
          <w:lang w:val="en-US"/>
        </w:rPr>
        <w:t>a</w:t>
      </w:r>
      <w:r w:rsidRPr="00C80B1B">
        <w:rPr>
          <w:i/>
          <w:iCs/>
          <w:spacing w:val="-2"/>
          <w:szCs w:val="24"/>
          <w:lang w:val="en-US"/>
        </w:rPr>
        <w:t>t</w:t>
      </w:r>
      <w:r w:rsidRPr="00C80B1B">
        <w:rPr>
          <w:i/>
          <w:iCs/>
          <w:szCs w:val="24"/>
          <w:lang w:val="en-US"/>
        </w:rPr>
        <w:t>u</w:t>
      </w:r>
      <w:r w:rsidRPr="00C80B1B">
        <w:rPr>
          <w:i/>
          <w:iCs/>
          <w:spacing w:val="1"/>
          <w:szCs w:val="24"/>
          <w:lang w:val="en-US"/>
        </w:rPr>
        <w:t>r</w:t>
      </w:r>
      <w:r w:rsidRPr="00C80B1B">
        <w:rPr>
          <w:i/>
          <w:iCs/>
          <w:szCs w:val="24"/>
          <w:lang w:val="en-US"/>
        </w:rPr>
        <w:t>e</w:t>
      </w:r>
      <w:r w:rsidRPr="00C80B1B">
        <w:rPr>
          <w:i/>
          <w:iCs/>
          <w:spacing w:val="35"/>
          <w:szCs w:val="24"/>
          <w:lang w:val="en-US"/>
        </w:rPr>
        <w:t xml:space="preserve"> </w:t>
      </w:r>
      <w:r w:rsidRPr="00C80B1B">
        <w:rPr>
          <w:i/>
          <w:iCs/>
          <w:spacing w:val="1"/>
          <w:szCs w:val="24"/>
          <w:lang w:val="en-US"/>
        </w:rPr>
        <w:t>M</w:t>
      </w:r>
      <w:r w:rsidRPr="00C80B1B">
        <w:rPr>
          <w:i/>
          <w:iCs/>
          <w:szCs w:val="24"/>
          <w:lang w:val="en-US"/>
        </w:rPr>
        <w:t>ed</w:t>
      </w:r>
      <w:r w:rsidRPr="00C80B1B">
        <w:rPr>
          <w:i/>
          <w:iCs/>
          <w:spacing w:val="1"/>
          <w:szCs w:val="24"/>
          <w:lang w:val="en-US"/>
        </w:rPr>
        <w:t>i</w:t>
      </w:r>
      <w:r w:rsidRPr="00C80B1B">
        <w:rPr>
          <w:i/>
          <w:iCs/>
          <w:spacing w:val="-3"/>
          <w:szCs w:val="24"/>
          <w:lang w:val="en-US"/>
        </w:rPr>
        <w:t>c</w:t>
      </w:r>
      <w:r w:rsidRPr="00C80B1B">
        <w:rPr>
          <w:i/>
          <w:iCs/>
          <w:spacing w:val="1"/>
          <w:szCs w:val="24"/>
          <w:lang w:val="en-US"/>
        </w:rPr>
        <w:t>i</w:t>
      </w:r>
      <w:r w:rsidRPr="00C80B1B">
        <w:rPr>
          <w:i/>
          <w:iCs/>
          <w:szCs w:val="24"/>
          <w:lang w:val="en-US"/>
        </w:rPr>
        <w:t>ne</w:t>
      </w:r>
      <w:r w:rsidRPr="00C80B1B">
        <w:rPr>
          <w:szCs w:val="24"/>
          <w:lang w:val="en-US"/>
        </w:rPr>
        <w:t>.</w:t>
      </w:r>
      <w:r w:rsidRPr="00C80B1B">
        <w:rPr>
          <w:spacing w:val="60"/>
          <w:szCs w:val="24"/>
          <w:lang w:val="en-US"/>
        </w:rPr>
        <w:t xml:space="preserve"> </w:t>
      </w:r>
      <w:r w:rsidRPr="00C80B1B">
        <w:rPr>
          <w:szCs w:val="24"/>
          <w:lang w:val="en-US"/>
        </w:rPr>
        <w:t>2019</w:t>
      </w:r>
      <w:r w:rsidRPr="00C80B1B">
        <w:rPr>
          <w:spacing w:val="1"/>
          <w:szCs w:val="24"/>
          <w:lang w:val="en-US"/>
        </w:rPr>
        <w:t xml:space="preserve"> </w:t>
      </w:r>
      <w:r w:rsidRPr="00C80B1B">
        <w:rPr>
          <w:szCs w:val="24"/>
          <w:lang w:val="en-US"/>
        </w:rPr>
        <w:t>Feb</w:t>
      </w:r>
      <w:r w:rsidRPr="00C80B1B">
        <w:rPr>
          <w:spacing w:val="-1"/>
          <w:szCs w:val="24"/>
          <w:lang w:val="en-US"/>
        </w:rPr>
        <w:t xml:space="preserve"> </w:t>
      </w:r>
      <w:r w:rsidRPr="00C80B1B">
        <w:rPr>
          <w:szCs w:val="24"/>
          <w:lang w:val="en-US"/>
        </w:rPr>
        <w:t xml:space="preserve">11: p1. </w:t>
      </w:r>
      <w:r w:rsidRPr="00C80B1B">
        <w:rPr>
          <w:spacing w:val="-1"/>
          <w:szCs w:val="24"/>
          <w:lang w:val="en-US"/>
        </w:rPr>
        <w:t>P</w:t>
      </w:r>
      <w:r w:rsidRPr="00C80B1B">
        <w:rPr>
          <w:spacing w:val="-4"/>
          <w:szCs w:val="24"/>
          <w:lang w:val="en-US"/>
        </w:rPr>
        <w:t>M</w:t>
      </w:r>
      <w:r w:rsidRPr="00C80B1B">
        <w:rPr>
          <w:spacing w:val="1"/>
          <w:szCs w:val="24"/>
          <w:lang w:val="en-US"/>
        </w:rPr>
        <w:t>I</w:t>
      </w:r>
      <w:r w:rsidRPr="00C80B1B">
        <w:rPr>
          <w:spacing w:val="-1"/>
          <w:szCs w:val="24"/>
          <w:lang w:val="en-US"/>
        </w:rPr>
        <w:t>D</w:t>
      </w:r>
      <w:r w:rsidRPr="00C80B1B">
        <w:rPr>
          <w:szCs w:val="24"/>
          <w:lang w:val="en-US"/>
        </w:rPr>
        <w:t>:</w:t>
      </w:r>
      <w:r w:rsidRPr="00C80B1B">
        <w:rPr>
          <w:spacing w:val="3"/>
          <w:szCs w:val="24"/>
          <w:lang w:val="en-US"/>
        </w:rPr>
        <w:t xml:space="preserve"> </w:t>
      </w:r>
      <w:hyperlink r:id="rId62" w:history="1">
        <w:r w:rsidRPr="00C80B1B">
          <w:rPr>
            <w:color w:val="0000FF"/>
            <w:szCs w:val="24"/>
            <w:u w:val="single"/>
            <w:lang w:val="en-US"/>
          </w:rPr>
          <w:t>3074212</w:t>
        </w:r>
        <w:r w:rsidRPr="00C80B1B">
          <w:rPr>
            <w:color w:val="0000FF"/>
            <w:spacing w:val="-3"/>
            <w:szCs w:val="24"/>
            <w:u w:val="single"/>
            <w:lang w:val="en-US"/>
          </w:rPr>
          <w:t>1</w:t>
        </w:r>
      </w:hyperlink>
      <w:r w:rsidRPr="00C80B1B">
        <w:rPr>
          <w:szCs w:val="24"/>
          <w:lang w:val="en-US"/>
        </w:rPr>
        <w:t>.</w:t>
      </w:r>
    </w:p>
    <w:p w14:paraId="6E00766A" w14:textId="77777777" w:rsidR="00C80B1B" w:rsidRPr="00C80B1B" w:rsidRDefault="00C80B1B" w:rsidP="00154E34">
      <w:pPr>
        <w:autoSpaceDE w:val="0"/>
        <w:autoSpaceDN w:val="0"/>
        <w:spacing w:before="69" w:line="240" w:lineRule="auto"/>
        <w:ind w:left="851" w:right="718" w:hanging="360"/>
        <w:rPr>
          <w:color w:val="0000FF"/>
          <w:szCs w:val="24"/>
          <w:u w:val="single" w:color="0000FF"/>
          <w:lang w:val="en-US"/>
        </w:rPr>
      </w:pPr>
      <w:r w:rsidRPr="00C80B1B">
        <w:rPr>
          <w:szCs w:val="24"/>
          <w:lang w:val="en-US"/>
        </w:rPr>
        <w:t xml:space="preserve">d. </w:t>
      </w:r>
      <w:r w:rsidRPr="00C80B1B">
        <w:rPr>
          <w:spacing w:val="54"/>
          <w:szCs w:val="24"/>
          <w:lang w:val="en-US"/>
        </w:rPr>
        <w:t xml:space="preserve"> </w:t>
      </w:r>
      <w:r w:rsidRPr="00C80B1B">
        <w:rPr>
          <w:spacing w:val="5"/>
          <w:szCs w:val="24"/>
          <w:lang w:val="en-US"/>
        </w:rPr>
        <w:t>W</w:t>
      </w:r>
      <w:r w:rsidRPr="00C80B1B">
        <w:rPr>
          <w:spacing w:val="-2"/>
          <w:szCs w:val="24"/>
          <w:lang w:val="en-US"/>
        </w:rPr>
        <w:t>r</w:t>
      </w:r>
      <w:r w:rsidRPr="00C80B1B">
        <w:rPr>
          <w:spacing w:val="-3"/>
          <w:szCs w:val="24"/>
          <w:lang w:val="en-US"/>
        </w:rPr>
        <w:t>i</w:t>
      </w:r>
      <w:r w:rsidRPr="00C80B1B">
        <w:rPr>
          <w:szCs w:val="24"/>
          <w:lang w:val="en-US"/>
        </w:rPr>
        <w:t xml:space="preserve">ght </w:t>
      </w:r>
      <w:r w:rsidRPr="00C80B1B">
        <w:rPr>
          <w:spacing w:val="-1"/>
          <w:szCs w:val="24"/>
          <w:lang w:val="en-US"/>
        </w:rPr>
        <w:t>D</w:t>
      </w:r>
      <w:r w:rsidRPr="00C80B1B">
        <w:rPr>
          <w:szCs w:val="24"/>
          <w:lang w:val="en-US"/>
        </w:rPr>
        <w:t xml:space="preserve">, </w:t>
      </w:r>
      <w:r w:rsidRPr="00C80B1B">
        <w:rPr>
          <w:spacing w:val="-4"/>
          <w:szCs w:val="24"/>
          <w:lang w:val="en-US"/>
        </w:rPr>
        <w:t>M</w:t>
      </w:r>
      <w:r w:rsidRPr="00C80B1B">
        <w:rPr>
          <w:szCs w:val="24"/>
          <w:lang w:val="en-US"/>
        </w:rPr>
        <w:t>eh</w:t>
      </w:r>
      <w:r w:rsidRPr="00C80B1B">
        <w:rPr>
          <w:spacing w:val="1"/>
          <w:szCs w:val="24"/>
          <w:lang w:val="en-US"/>
        </w:rPr>
        <w:t>t</w:t>
      </w:r>
      <w:r w:rsidRPr="00C80B1B">
        <w:rPr>
          <w:szCs w:val="24"/>
          <w:lang w:val="en-US"/>
        </w:rPr>
        <w:t>a</w:t>
      </w:r>
      <w:r w:rsidRPr="00C80B1B">
        <w:rPr>
          <w:spacing w:val="1"/>
          <w:szCs w:val="24"/>
          <w:lang w:val="en-US"/>
        </w:rPr>
        <w:t xml:space="preserve"> </w:t>
      </w:r>
      <w:r w:rsidRPr="00C80B1B">
        <w:rPr>
          <w:spacing w:val="-1"/>
          <w:szCs w:val="24"/>
          <w:lang w:val="en-US"/>
        </w:rPr>
        <w:t>R</w:t>
      </w:r>
      <w:r w:rsidRPr="00C80B1B">
        <w:rPr>
          <w:szCs w:val="24"/>
          <w:lang w:val="en-US"/>
        </w:rPr>
        <w:t>,</w:t>
      </w:r>
      <w:r w:rsidRPr="00C80B1B">
        <w:rPr>
          <w:spacing w:val="3"/>
          <w:szCs w:val="24"/>
          <w:lang w:val="en-US"/>
        </w:rPr>
        <w:t xml:space="preserve"> </w:t>
      </w:r>
      <w:proofErr w:type="spellStart"/>
      <w:r w:rsidRPr="00C80B1B">
        <w:rPr>
          <w:spacing w:val="-1"/>
          <w:szCs w:val="24"/>
          <w:lang w:val="en-US"/>
        </w:rPr>
        <w:t>K</w:t>
      </w:r>
      <w:r w:rsidRPr="00C80B1B">
        <w:rPr>
          <w:spacing w:val="-3"/>
          <w:szCs w:val="24"/>
          <w:lang w:val="en-US"/>
        </w:rPr>
        <w:t>a</w:t>
      </w:r>
      <w:r w:rsidRPr="00C80B1B">
        <w:rPr>
          <w:spacing w:val="1"/>
          <w:szCs w:val="24"/>
          <w:lang w:val="en-US"/>
        </w:rPr>
        <w:t>t</w:t>
      </w:r>
      <w:r w:rsidRPr="00C80B1B">
        <w:rPr>
          <w:szCs w:val="24"/>
          <w:lang w:val="en-US"/>
        </w:rPr>
        <w:t>s</w:t>
      </w:r>
      <w:r w:rsidRPr="00C80B1B">
        <w:rPr>
          <w:spacing w:val="-1"/>
          <w:szCs w:val="24"/>
          <w:lang w:val="en-US"/>
        </w:rPr>
        <w:t>i</w:t>
      </w:r>
      <w:r w:rsidRPr="00C80B1B">
        <w:rPr>
          <w:szCs w:val="24"/>
          <w:lang w:val="en-US"/>
        </w:rPr>
        <w:t>s</w:t>
      </w:r>
      <w:proofErr w:type="spellEnd"/>
      <w:r w:rsidRPr="00C80B1B">
        <w:rPr>
          <w:spacing w:val="2"/>
          <w:szCs w:val="24"/>
          <w:lang w:val="en-US"/>
        </w:rPr>
        <w:t xml:space="preserve"> </w:t>
      </w:r>
      <w:r w:rsidRPr="00C80B1B">
        <w:rPr>
          <w:spacing w:val="-1"/>
          <w:szCs w:val="24"/>
          <w:lang w:val="en-US"/>
        </w:rPr>
        <w:t>Y</w:t>
      </w:r>
      <w:r w:rsidRPr="00C80B1B">
        <w:rPr>
          <w:szCs w:val="24"/>
          <w:lang w:val="en-US"/>
        </w:rPr>
        <w:t>, and</w:t>
      </w:r>
      <w:r w:rsidRPr="00C80B1B">
        <w:rPr>
          <w:spacing w:val="1"/>
          <w:szCs w:val="24"/>
          <w:lang w:val="en-US"/>
        </w:rPr>
        <w:t xml:space="preserve"> </w:t>
      </w:r>
      <w:r w:rsidRPr="00C80B1B">
        <w:rPr>
          <w:spacing w:val="-1"/>
          <w:szCs w:val="24"/>
          <w:lang w:val="en-US"/>
        </w:rPr>
        <w:t>H</w:t>
      </w:r>
      <w:r w:rsidRPr="00C80B1B">
        <w:rPr>
          <w:szCs w:val="24"/>
          <w:lang w:val="en-US"/>
        </w:rPr>
        <w:t>su</w:t>
      </w:r>
      <w:r w:rsidRPr="00C80B1B">
        <w:rPr>
          <w:spacing w:val="22"/>
          <w:szCs w:val="24"/>
          <w:lang w:val="en-US"/>
        </w:rPr>
        <w:t xml:space="preserve"> </w:t>
      </w:r>
      <w:r w:rsidRPr="00C80B1B">
        <w:rPr>
          <w:spacing w:val="-1"/>
          <w:szCs w:val="24"/>
          <w:lang w:val="en-US"/>
        </w:rPr>
        <w:t>CN</w:t>
      </w:r>
      <w:r w:rsidRPr="00C80B1B">
        <w:rPr>
          <w:szCs w:val="24"/>
          <w:lang w:val="en-US"/>
        </w:rPr>
        <w:t>.</w:t>
      </w:r>
      <w:r w:rsidRPr="00C80B1B">
        <w:rPr>
          <w:spacing w:val="3"/>
          <w:szCs w:val="24"/>
          <w:lang w:val="en-US"/>
        </w:rPr>
        <w:t xml:space="preserve"> </w:t>
      </w:r>
      <w:proofErr w:type="spellStart"/>
      <w:r w:rsidRPr="00C80B1B">
        <w:rPr>
          <w:spacing w:val="-1"/>
          <w:szCs w:val="24"/>
          <w:lang w:val="en-US"/>
        </w:rPr>
        <w:t>N</w:t>
      </w:r>
      <w:r w:rsidRPr="00C80B1B">
        <w:rPr>
          <w:szCs w:val="24"/>
          <w:lang w:val="en-US"/>
        </w:rPr>
        <w:t>o</w:t>
      </w:r>
      <w:r w:rsidRPr="00C80B1B">
        <w:rPr>
          <w:spacing w:val="-2"/>
          <w:szCs w:val="24"/>
          <w:lang w:val="en-US"/>
        </w:rPr>
        <w:t>rm</w:t>
      </w:r>
      <w:r w:rsidRPr="00C80B1B">
        <w:rPr>
          <w:spacing w:val="-1"/>
          <w:szCs w:val="24"/>
          <w:lang w:val="en-US"/>
        </w:rPr>
        <w:t>C</w:t>
      </w:r>
      <w:r w:rsidRPr="00C80B1B">
        <w:rPr>
          <w:szCs w:val="24"/>
          <w:lang w:val="en-US"/>
        </w:rPr>
        <w:t>o</w:t>
      </w:r>
      <w:proofErr w:type="spellEnd"/>
      <w:r w:rsidRPr="00C80B1B">
        <w:rPr>
          <w:szCs w:val="24"/>
          <w:lang w:val="en-US"/>
        </w:rPr>
        <w:t>:</w:t>
      </w:r>
      <w:r w:rsidRPr="00C80B1B">
        <w:rPr>
          <w:spacing w:val="3"/>
          <w:szCs w:val="24"/>
          <w:lang w:val="en-US"/>
        </w:rPr>
        <w:t xml:space="preserve"> </w:t>
      </w:r>
      <w:r w:rsidRPr="00C80B1B">
        <w:rPr>
          <w:spacing w:val="-1"/>
          <w:szCs w:val="24"/>
          <w:lang w:val="en-US"/>
        </w:rPr>
        <w:t>D</w:t>
      </w:r>
      <w:r w:rsidRPr="00C80B1B">
        <w:rPr>
          <w:szCs w:val="24"/>
          <w:lang w:val="en-US"/>
        </w:rPr>
        <w:t>eep</w:t>
      </w:r>
      <w:r w:rsidRPr="00C80B1B">
        <w:rPr>
          <w:spacing w:val="1"/>
          <w:szCs w:val="24"/>
          <w:lang w:val="en-US"/>
        </w:rPr>
        <w:t xml:space="preserve"> </w:t>
      </w:r>
      <w:r w:rsidRPr="00C80B1B">
        <w:rPr>
          <w:spacing w:val="-1"/>
          <w:szCs w:val="24"/>
          <w:lang w:val="en-US"/>
        </w:rPr>
        <w:t>Di</w:t>
      </w:r>
      <w:r w:rsidRPr="00C80B1B">
        <w:rPr>
          <w:szCs w:val="24"/>
          <w:lang w:val="en-US"/>
        </w:rPr>
        <w:t>sease</w:t>
      </w:r>
      <w:r w:rsidRPr="00C80B1B">
        <w:rPr>
          <w:spacing w:val="-1"/>
          <w:szCs w:val="24"/>
          <w:lang w:val="en-US"/>
        </w:rPr>
        <w:t xml:space="preserve"> N</w:t>
      </w:r>
      <w:r w:rsidRPr="00C80B1B">
        <w:rPr>
          <w:szCs w:val="24"/>
          <w:lang w:val="en-US"/>
        </w:rPr>
        <w:t>o</w:t>
      </w:r>
      <w:r w:rsidRPr="00C80B1B">
        <w:rPr>
          <w:spacing w:val="1"/>
          <w:szCs w:val="24"/>
          <w:lang w:val="en-US"/>
        </w:rPr>
        <w:t>r</w:t>
      </w:r>
      <w:r w:rsidRPr="00C80B1B">
        <w:rPr>
          <w:spacing w:val="-2"/>
          <w:szCs w:val="24"/>
          <w:lang w:val="en-US"/>
        </w:rPr>
        <w:t>m</w:t>
      </w:r>
      <w:r w:rsidRPr="00C80B1B">
        <w:rPr>
          <w:szCs w:val="24"/>
          <w:lang w:val="en-US"/>
        </w:rPr>
        <w:t>a</w:t>
      </w:r>
      <w:r w:rsidRPr="00C80B1B">
        <w:rPr>
          <w:spacing w:val="-1"/>
          <w:szCs w:val="24"/>
          <w:lang w:val="en-US"/>
        </w:rPr>
        <w:t>l</w:t>
      </w:r>
      <w:r w:rsidRPr="00C80B1B">
        <w:rPr>
          <w:spacing w:val="1"/>
          <w:szCs w:val="24"/>
          <w:lang w:val="en-US"/>
        </w:rPr>
        <w:t>i</w:t>
      </w:r>
      <w:r w:rsidRPr="00C80B1B">
        <w:rPr>
          <w:spacing w:val="-2"/>
          <w:szCs w:val="24"/>
          <w:lang w:val="en-US"/>
        </w:rPr>
        <w:t>z</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3"/>
          <w:szCs w:val="24"/>
          <w:lang w:val="en-US"/>
        </w:rPr>
        <w:t>f</w:t>
      </w:r>
      <w:r w:rsidRPr="00C80B1B">
        <w:rPr>
          <w:szCs w:val="24"/>
          <w:lang w:val="en-US"/>
        </w:rPr>
        <w:t xml:space="preserve">or </w:t>
      </w:r>
      <w:r w:rsidRPr="00C80B1B">
        <w:rPr>
          <w:spacing w:val="-1"/>
          <w:szCs w:val="24"/>
          <w:lang w:val="en-US"/>
        </w:rPr>
        <w:t>Bi</w:t>
      </w:r>
      <w:r w:rsidRPr="00C80B1B">
        <w:rPr>
          <w:szCs w:val="24"/>
          <w:lang w:val="en-US"/>
        </w:rPr>
        <w:t>o</w:t>
      </w:r>
      <w:r w:rsidRPr="00C80B1B">
        <w:rPr>
          <w:spacing w:val="1"/>
          <w:szCs w:val="24"/>
          <w:lang w:val="en-US"/>
        </w:rPr>
        <w:t>m</w:t>
      </w:r>
      <w:r w:rsidRPr="00C80B1B">
        <w:rPr>
          <w:szCs w:val="24"/>
          <w:lang w:val="en-US"/>
        </w:rPr>
        <w:t>ed</w:t>
      </w:r>
      <w:r w:rsidRPr="00C80B1B">
        <w:rPr>
          <w:spacing w:val="-1"/>
          <w:szCs w:val="24"/>
          <w:lang w:val="en-US"/>
        </w:rPr>
        <w:t>i</w:t>
      </w:r>
      <w:r w:rsidRPr="00C80B1B">
        <w:rPr>
          <w:szCs w:val="24"/>
          <w:lang w:val="en-US"/>
        </w:rPr>
        <w:t xml:space="preserve">cal </w:t>
      </w:r>
      <w:r w:rsidRPr="00C80B1B">
        <w:rPr>
          <w:spacing w:val="-1"/>
          <w:szCs w:val="24"/>
          <w:lang w:val="en-US"/>
        </w:rPr>
        <w:t>K</w:t>
      </w:r>
      <w:r w:rsidRPr="00C80B1B">
        <w:rPr>
          <w:szCs w:val="24"/>
          <w:lang w:val="en-US"/>
        </w:rPr>
        <w:t>no</w:t>
      </w:r>
      <w:r w:rsidRPr="00C80B1B">
        <w:rPr>
          <w:spacing w:val="-1"/>
          <w:szCs w:val="24"/>
          <w:lang w:val="en-US"/>
        </w:rPr>
        <w:t>wl</w:t>
      </w:r>
      <w:r w:rsidRPr="00C80B1B">
        <w:rPr>
          <w:szCs w:val="24"/>
          <w:lang w:val="en-US"/>
        </w:rPr>
        <w:t>ed</w:t>
      </w:r>
      <w:r w:rsidRPr="00C80B1B">
        <w:rPr>
          <w:spacing w:val="2"/>
          <w:szCs w:val="24"/>
          <w:lang w:val="en-US"/>
        </w:rPr>
        <w:t>g</w:t>
      </w:r>
      <w:r w:rsidRPr="00C80B1B">
        <w:rPr>
          <w:szCs w:val="24"/>
          <w:lang w:val="en-US"/>
        </w:rPr>
        <w:t>e</w:t>
      </w:r>
      <w:r w:rsidRPr="00C80B1B">
        <w:rPr>
          <w:spacing w:val="1"/>
          <w:szCs w:val="24"/>
          <w:lang w:val="en-US"/>
        </w:rPr>
        <w:t xml:space="preserve"> </w:t>
      </w:r>
      <w:r w:rsidRPr="00C80B1B">
        <w:rPr>
          <w:spacing w:val="-1"/>
          <w:szCs w:val="24"/>
          <w:lang w:val="en-US"/>
        </w:rPr>
        <w:t>B</w:t>
      </w:r>
      <w:r w:rsidRPr="00C80B1B">
        <w:rPr>
          <w:szCs w:val="24"/>
          <w:lang w:val="en-US"/>
        </w:rPr>
        <w:t>ase</w:t>
      </w:r>
      <w:r w:rsidRPr="00C80B1B">
        <w:rPr>
          <w:spacing w:val="1"/>
          <w:szCs w:val="24"/>
          <w:lang w:val="en-US"/>
        </w:rPr>
        <w:t xml:space="preserve"> </w:t>
      </w:r>
      <w:r w:rsidRPr="00C80B1B">
        <w:rPr>
          <w:spacing w:val="-1"/>
          <w:szCs w:val="24"/>
          <w:lang w:val="en-US"/>
        </w:rPr>
        <w:t>C</w:t>
      </w:r>
      <w:r w:rsidRPr="00C80B1B">
        <w:rPr>
          <w:szCs w:val="24"/>
          <w:lang w:val="en-US"/>
        </w:rPr>
        <w:t>on</w:t>
      </w:r>
      <w:r w:rsidRPr="00C80B1B">
        <w:rPr>
          <w:spacing w:val="-2"/>
          <w:szCs w:val="24"/>
          <w:lang w:val="en-US"/>
        </w:rPr>
        <w:t>s</w:t>
      </w:r>
      <w:r w:rsidRPr="00C80B1B">
        <w:rPr>
          <w:spacing w:val="1"/>
          <w:szCs w:val="24"/>
          <w:lang w:val="en-US"/>
        </w:rPr>
        <w:t>t</w:t>
      </w:r>
      <w:r w:rsidRPr="00C80B1B">
        <w:rPr>
          <w:spacing w:val="-1"/>
          <w:szCs w:val="24"/>
          <w:lang w:val="en-US"/>
        </w:rPr>
        <w:t>r</w:t>
      </w:r>
      <w:r w:rsidRPr="00C80B1B">
        <w:rPr>
          <w:szCs w:val="24"/>
          <w:lang w:val="en-US"/>
        </w:rPr>
        <w:t>uc</w:t>
      </w:r>
      <w:r w:rsidRPr="00C80B1B">
        <w:rPr>
          <w:spacing w:val="1"/>
          <w:szCs w:val="24"/>
          <w:lang w:val="en-US"/>
        </w:rPr>
        <w:t>t</w:t>
      </w:r>
      <w:r w:rsidRPr="00C80B1B">
        <w:rPr>
          <w:spacing w:val="-1"/>
          <w:szCs w:val="24"/>
          <w:lang w:val="en-US"/>
        </w:rPr>
        <w:t>i</w:t>
      </w:r>
      <w:r w:rsidRPr="00C80B1B">
        <w:rPr>
          <w:szCs w:val="24"/>
          <w:lang w:val="en-US"/>
        </w:rPr>
        <w:t>on.</w:t>
      </w:r>
      <w:r w:rsidRPr="00C80B1B">
        <w:rPr>
          <w:spacing w:val="3"/>
          <w:szCs w:val="24"/>
          <w:lang w:val="en-US"/>
        </w:rPr>
        <w:t xml:space="preserve"> </w:t>
      </w:r>
      <w:r w:rsidRPr="00C80B1B">
        <w:rPr>
          <w:spacing w:val="-3"/>
          <w:szCs w:val="24"/>
          <w:lang w:val="en-US"/>
        </w:rPr>
        <w:t>P</w:t>
      </w:r>
      <w:r w:rsidRPr="00C80B1B">
        <w:rPr>
          <w:spacing w:val="1"/>
          <w:szCs w:val="24"/>
          <w:lang w:val="en-US"/>
        </w:rPr>
        <w:t>r</w:t>
      </w:r>
      <w:r w:rsidRPr="00C80B1B">
        <w:rPr>
          <w:szCs w:val="24"/>
          <w:lang w:val="en-US"/>
        </w:rPr>
        <w:t>oceed</w:t>
      </w:r>
      <w:r w:rsidRPr="00C80B1B">
        <w:rPr>
          <w:spacing w:val="-1"/>
          <w:szCs w:val="24"/>
          <w:lang w:val="en-US"/>
        </w:rPr>
        <w:t>i</w:t>
      </w:r>
      <w:r w:rsidRPr="00C80B1B">
        <w:rPr>
          <w:spacing w:val="-3"/>
          <w:szCs w:val="24"/>
          <w:lang w:val="en-US"/>
        </w:rPr>
        <w:t>n</w:t>
      </w:r>
      <w:r w:rsidRPr="00C80B1B">
        <w:rPr>
          <w:spacing w:val="2"/>
          <w:szCs w:val="24"/>
          <w:lang w:val="en-US"/>
        </w:rPr>
        <w:t>g</w:t>
      </w:r>
      <w:r w:rsidRPr="00C80B1B">
        <w:rPr>
          <w:szCs w:val="24"/>
          <w:lang w:val="en-US"/>
        </w:rPr>
        <w:t>s</w:t>
      </w:r>
      <w:r w:rsidRPr="00C80B1B">
        <w:rPr>
          <w:spacing w:val="1"/>
          <w:szCs w:val="24"/>
          <w:lang w:val="en-US"/>
        </w:rPr>
        <w:t xml:space="preserve"> </w:t>
      </w:r>
      <w:r w:rsidRPr="00C80B1B">
        <w:rPr>
          <w:spacing w:val="-3"/>
          <w:szCs w:val="24"/>
          <w:lang w:val="en-US"/>
        </w:rPr>
        <w:t>o</w:t>
      </w:r>
      <w:r w:rsidRPr="00C80B1B">
        <w:rPr>
          <w:szCs w:val="24"/>
          <w:lang w:val="en-US"/>
        </w:rPr>
        <w:t xml:space="preserve">f </w:t>
      </w:r>
      <w:r w:rsidRPr="00C80B1B">
        <w:rPr>
          <w:spacing w:val="1"/>
          <w:szCs w:val="24"/>
          <w:lang w:val="en-US"/>
        </w:rPr>
        <w:t>t</w:t>
      </w:r>
      <w:r w:rsidRPr="00C80B1B">
        <w:rPr>
          <w:spacing w:val="-3"/>
          <w:szCs w:val="24"/>
          <w:lang w:val="en-US"/>
        </w:rPr>
        <w:t>h</w:t>
      </w:r>
      <w:r w:rsidRPr="00C80B1B">
        <w:rPr>
          <w:szCs w:val="24"/>
          <w:lang w:val="en-US"/>
        </w:rPr>
        <w:t>e</w:t>
      </w:r>
      <w:r w:rsidRPr="00C80B1B">
        <w:rPr>
          <w:spacing w:val="1"/>
          <w:szCs w:val="24"/>
          <w:lang w:val="en-US"/>
        </w:rPr>
        <w:t xml:space="preserve"> </w:t>
      </w:r>
      <w:r w:rsidRPr="00C80B1B">
        <w:rPr>
          <w:spacing w:val="-1"/>
          <w:szCs w:val="24"/>
          <w:lang w:val="en-US"/>
        </w:rPr>
        <w:t>C</w:t>
      </w:r>
      <w:r w:rsidRPr="00C80B1B">
        <w:rPr>
          <w:szCs w:val="24"/>
          <w:lang w:val="en-US"/>
        </w:rPr>
        <w:t>o</w:t>
      </w:r>
      <w:r w:rsidRPr="00C80B1B">
        <w:rPr>
          <w:spacing w:val="-3"/>
          <w:szCs w:val="24"/>
          <w:lang w:val="en-US"/>
        </w:rPr>
        <w:t>n</w:t>
      </w:r>
      <w:r w:rsidRPr="00C80B1B">
        <w:rPr>
          <w:spacing w:val="3"/>
          <w:szCs w:val="24"/>
          <w:lang w:val="en-US"/>
        </w:rPr>
        <w:t>f</w:t>
      </w:r>
      <w:r w:rsidRPr="00C80B1B">
        <w:rPr>
          <w:szCs w:val="24"/>
          <w:lang w:val="en-US"/>
        </w:rPr>
        <w:t>e</w:t>
      </w:r>
      <w:r w:rsidRPr="00C80B1B">
        <w:rPr>
          <w:spacing w:val="1"/>
          <w:szCs w:val="24"/>
          <w:lang w:val="en-US"/>
        </w:rPr>
        <w:t>r</w:t>
      </w:r>
      <w:r w:rsidRPr="00C80B1B">
        <w:rPr>
          <w:szCs w:val="24"/>
          <w:lang w:val="en-US"/>
        </w:rPr>
        <w:t>e</w:t>
      </w:r>
      <w:r w:rsidRPr="00C80B1B">
        <w:rPr>
          <w:spacing w:val="-3"/>
          <w:szCs w:val="24"/>
          <w:lang w:val="en-US"/>
        </w:rPr>
        <w:t>n</w:t>
      </w:r>
      <w:r w:rsidRPr="00C80B1B">
        <w:rPr>
          <w:szCs w:val="24"/>
          <w:lang w:val="en-US"/>
        </w:rPr>
        <w:t>ce</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2"/>
          <w:szCs w:val="24"/>
          <w:lang w:val="en-US"/>
        </w:rPr>
        <w:t xml:space="preserve"> </w:t>
      </w:r>
      <w:r w:rsidRPr="00C80B1B">
        <w:rPr>
          <w:spacing w:val="-1"/>
          <w:szCs w:val="24"/>
          <w:lang w:val="en-US"/>
        </w:rPr>
        <w:t>A</w:t>
      </w:r>
      <w:r w:rsidRPr="00C80B1B">
        <w:rPr>
          <w:spacing w:val="-3"/>
          <w:szCs w:val="24"/>
          <w:lang w:val="en-US"/>
        </w:rPr>
        <w:t>u</w:t>
      </w:r>
      <w:r w:rsidRPr="00C80B1B">
        <w:rPr>
          <w:spacing w:val="1"/>
          <w:szCs w:val="24"/>
          <w:lang w:val="en-US"/>
        </w:rPr>
        <w:t>t</w:t>
      </w:r>
      <w:r w:rsidRPr="00C80B1B">
        <w:rPr>
          <w:szCs w:val="24"/>
          <w:lang w:val="en-US"/>
        </w:rPr>
        <w:t>o</w:t>
      </w:r>
      <w:r w:rsidRPr="00C80B1B">
        <w:rPr>
          <w:spacing w:val="1"/>
          <w:szCs w:val="24"/>
          <w:lang w:val="en-US"/>
        </w:rPr>
        <w:t>m</w:t>
      </w:r>
      <w:r w:rsidRPr="00C80B1B">
        <w:rPr>
          <w:spacing w:val="-3"/>
          <w:szCs w:val="24"/>
          <w:lang w:val="en-US"/>
        </w:rPr>
        <w:t>a</w:t>
      </w:r>
      <w:r w:rsidRPr="00C80B1B">
        <w:rPr>
          <w:spacing w:val="-1"/>
          <w:szCs w:val="24"/>
          <w:lang w:val="en-US"/>
        </w:rPr>
        <w:t>t</w:t>
      </w:r>
      <w:r w:rsidRPr="00C80B1B">
        <w:rPr>
          <w:szCs w:val="24"/>
          <w:lang w:val="en-US"/>
        </w:rPr>
        <w:t>ed</w:t>
      </w:r>
      <w:r w:rsidRPr="00C80B1B">
        <w:rPr>
          <w:spacing w:val="1"/>
          <w:szCs w:val="24"/>
          <w:lang w:val="en-US"/>
        </w:rPr>
        <w:t xml:space="preserve"> </w:t>
      </w:r>
      <w:r w:rsidRPr="00C80B1B">
        <w:rPr>
          <w:spacing w:val="-1"/>
          <w:szCs w:val="24"/>
          <w:lang w:val="en-US"/>
        </w:rPr>
        <w:t>C</w:t>
      </w:r>
      <w:r w:rsidRPr="00C80B1B">
        <w:rPr>
          <w:szCs w:val="24"/>
          <w:lang w:val="en-US"/>
        </w:rPr>
        <w:t>ons</w:t>
      </w:r>
      <w:r w:rsidRPr="00C80B1B">
        <w:rPr>
          <w:spacing w:val="-1"/>
          <w:szCs w:val="24"/>
          <w:lang w:val="en-US"/>
        </w:rPr>
        <w:t>t</w:t>
      </w:r>
      <w:r w:rsidRPr="00C80B1B">
        <w:rPr>
          <w:spacing w:val="1"/>
          <w:szCs w:val="24"/>
          <w:lang w:val="en-US"/>
        </w:rPr>
        <w:t>r</w:t>
      </w:r>
      <w:r w:rsidRPr="00C80B1B">
        <w:rPr>
          <w:szCs w:val="24"/>
          <w:lang w:val="en-US"/>
        </w:rPr>
        <w:t>uc</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3"/>
          <w:szCs w:val="24"/>
          <w:lang w:val="en-US"/>
        </w:rPr>
        <w:t>o</w:t>
      </w:r>
      <w:r w:rsidRPr="00C80B1B">
        <w:rPr>
          <w:szCs w:val="24"/>
          <w:lang w:val="en-US"/>
        </w:rPr>
        <w:t xml:space="preserve">f </w:t>
      </w:r>
      <w:r w:rsidRPr="00C80B1B">
        <w:rPr>
          <w:spacing w:val="-1"/>
          <w:szCs w:val="24"/>
          <w:lang w:val="en-US"/>
        </w:rPr>
        <w:t>K</w:t>
      </w:r>
      <w:r w:rsidRPr="00C80B1B">
        <w:rPr>
          <w:szCs w:val="24"/>
          <w:lang w:val="en-US"/>
        </w:rPr>
        <w:t>no</w:t>
      </w:r>
      <w:r w:rsidRPr="00C80B1B">
        <w:rPr>
          <w:spacing w:val="-1"/>
          <w:szCs w:val="24"/>
          <w:lang w:val="en-US"/>
        </w:rPr>
        <w:t>wl</w:t>
      </w:r>
      <w:r w:rsidRPr="00C80B1B">
        <w:rPr>
          <w:szCs w:val="24"/>
          <w:lang w:val="en-US"/>
        </w:rPr>
        <w:t>ed</w:t>
      </w:r>
      <w:r w:rsidRPr="00C80B1B">
        <w:rPr>
          <w:spacing w:val="2"/>
          <w:szCs w:val="24"/>
          <w:lang w:val="en-US"/>
        </w:rPr>
        <w:t>g</w:t>
      </w:r>
      <w:r w:rsidRPr="00C80B1B">
        <w:rPr>
          <w:szCs w:val="24"/>
          <w:lang w:val="en-US"/>
        </w:rPr>
        <w:t>e</w:t>
      </w:r>
      <w:r w:rsidRPr="00C80B1B">
        <w:rPr>
          <w:spacing w:val="1"/>
          <w:szCs w:val="24"/>
          <w:lang w:val="en-US"/>
        </w:rPr>
        <w:t xml:space="preserve"> </w:t>
      </w:r>
      <w:r w:rsidRPr="00C80B1B">
        <w:rPr>
          <w:spacing w:val="-1"/>
          <w:szCs w:val="24"/>
          <w:lang w:val="en-US"/>
        </w:rPr>
        <w:t>B</w:t>
      </w:r>
      <w:r w:rsidRPr="00C80B1B">
        <w:rPr>
          <w:szCs w:val="24"/>
          <w:lang w:val="en-US"/>
        </w:rPr>
        <w:t>ases</w:t>
      </w:r>
      <w:r w:rsidRPr="00C80B1B">
        <w:rPr>
          <w:spacing w:val="-1"/>
          <w:szCs w:val="24"/>
          <w:lang w:val="en-US"/>
        </w:rPr>
        <w:t xml:space="preserve"> </w:t>
      </w:r>
      <w:r w:rsidRPr="00C80B1B">
        <w:rPr>
          <w:spacing w:val="1"/>
          <w:szCs w:val="24"/>
          <w:lang w:val="en-US"/>
        </w:rPr>
        <w:t>(</w:t>
      </w:r>
      <w:r w:rsidRPr="00C80B1B">
        <w:rPr>
          <w:spacing w:val="-1"/>
          <w:szCs w:val="24"/>
          <w:lang w:val="en-US"/>
        </w:rPr>
        <w:t>AK</w:t>
      </w:r>
      <w:r w:rsidRPr="00C80B1B">
        <w:rPr>
          <w:spacing w:val="-3"/>
          <w:szCs w:val="24"/>
          <w:lang w:val="en-US"/>
        </w:rPr>
        <w:t>B</w:t>
      </w:r>
      <w:r w:rsidRPr="00C80B1B">
        <w:rPr>
          <w:spacing w:val="-1"/>
          <w:szCs w:val="24"/>
          <w:lang w:val="en-US"/>
        </w:rPr>
        <w:t>C</w:t>
      </w:r>
      <w:r w:rsidRPr="00C80B1B">
        <w:rPr>
          <w:spacing w:val="1"/>
          <w:szCs w:val="24"/>
          <w:lang w:val="en-US"/>
        </w:rPr>
        <w:t>)</w:t>
      </w:r>
      <w:r w:rsidRPr="00C80B1B">
        <w:rPr>
          <w:szCs w:val="24"/>
          <w:lang w:val="en-US"/>
        </w:rPr>
        <w:t>,</w:t>
      </w:r>
      <w:r w:rsidRPr="00C80B1B">
        <w:rPr>
          <w:spacing w:val="3"/>
          <w:szCs w:val="24"/>
          <w:lang w:val="en-US"/>
        </w:rPr>
        <w:t xml:space="preserve"> </w:t>
      </w:r>
      <w:r w:rsidRPr="00C80B1B">
        <w:rPr>
          <w:spacing w:val="-4"/>
          <w:szCs w:val="24"/>
          <w:lang w:val="en-US"/>
        </w:rPr>
        <w:t>M</w:t>
      </w:r>
      <w:r w:rsidRPr="00C80B1B">
        <w:rPr>
          <w:szCs w:val="24"/>
          <w:lang w:val="en-US"/>
        </w:rPr>
        <w:t>ay</w:t>
      </w:r>
      <w:r w:rsidRPr="00C80B1B">
        <w:rPr>
          <w:spacing w:val="-1"/>
          <w:szCs w:val="24"/>
          <w:lang w:val="en-US"/>
        </w:rPr>
        <w:t xml:space="preserve"> </w:t>
      </w:r>
      <w:r w:rsidRPr="00C80B1B">
        <w:rPr>
          <w:szCs w:val="24"/>
          <w:lang w:val="en-US"/>
        </w:rPr>
        <w:t>21,</w:t>
      </w:r>
      <w:r w:rsidRPr="00C80B1B">
        <w:rPr>
          <w:spacing w:val="3"/>
          <w:szCs w:val="24"/>
          <w:lang w:val="en-US"/>
        </w:rPr>
        <w:t xml:space="preserve"> </w:t>
      </w:r>
      <w:r w:rsidRPr="00C80B1B">
        <w:rPr>
          <w:szCs w:val="24"/>
          <w:lang w:val="en-US"/>
        </w:rPr>
        <w:t>2019. 15</w:t>
      </w:r>
      <w:r w:rsidRPr="00C80B1B">
        <w:rPr>
          <w:spacing w:val="1"/>
          <w:szCs w:val="24"/>
          <w:lang w:val="en-US"/>
        </w:rPr>
        <w:t xml:space="preserve"> </w:t>
      </w:r>
      <w:r w:rsidRPr="00C80B1B">
        <w:rPr>
          <w:szCs w:val="24"/>
          <w:lang w:val="en-US"/>
        </w:rPr>
        <w:t>p</w:t>
      </w:r>
      <w:r w:rsidRPr="00C80B1B">
        <w:rPr>
          <w:spacing w:val="-3"/>
          <w:szCs w:val="24"/>
          <w:lang w:val="en-US"/>
        </w:rPr>
        <w:t>a</w:t>
      </w:r>
      <w:r w:rsidRPr="00C80B1B">
        <w:rPr>
          <w:spacing w:val="2"/>
          <w:szCs w:val="24"/>
          <w:lang w:val="en-US"/>
        </w:rPr>
        <w:t>g</w:t>
      </w:r>
      <w:r w:rsidRPr="00C80B1B">
        <w:rPr>
          <w:szCs w:val="24"/>
          <w:lang w:val="en-US"/>
        </w:rPr>
        <w:t>e</w:t>
      </w:r>
      <w:r w:rsidRPr="00C80B1B">
        <w:rPr>
          <w:spacing w:val="-2"/>
          <w:szCs w:val="24"/>
          <w:lang w:val="en-US"/>
        </w:rPr>
        <w:t>s</w:t>
      </w:r>
      <w:r w:rsidRPr="00C80B1B">
        <w:rPr>
          <w:szCs w:val="24"/>
          <w:lang w:val="en-US"/>
        </w:rPr>
        <w:t xml:space="preserve">. </w:t>
      </w:r>
      <w:r w:rsidRPr="00C80B1B">
        <w:rPr>
          <w:spacing w:val="1"/>
          <w:szCs w:val="24"/>
          <w:lang w:val="en-US"/>
        </w:rPr>
        <w:t>(</w:t>
      </w:r>
      <w:r w:rsidRPr="00C80B1B">
        <w:rPr>
          <w:spacing w:val="-1"/>
          <w:szCs w:val="24"/>
          <w:lang w:val="en-US"/>
        </w:rPr>
        <w:t>B</w:t>
      </w:r>
      <w:r w:rsidRPr="00C80B1B">
        <w:rPr>
          <w:szCs w:val="24"/>
          <w:lang w:val="en-US"/>
        </w:rPr>
        <w:t>est</w:t>
      </w:r>
      <w:r w:rsidRPr="00C80B1B">
        <w:rPr>
          <w:spacing w:val="35"/>
          <w:szCs w:val="24"/>
          <w:lang w:val="en-US"/>
        </w:rPr>
        <w:t xml:space="preserve"> </w:t>
      </w:r>
      <w:r w:rsidRPr="00C80B1B">
        <w:rPr>
          <w:w w:val="110"/>
          <w:szCs w:val="24"/>
          <w:lang w:val="en-US"/>
        </w:rPr>
        <w:t>app</w:t>
      </w:r>
      <w:r w:rsidRPr="00C80B1B">
        <w:rPr>
          <w:spacing w:val="-1"/>
          <w:w w:val="110"/>
          <w:szCs w:val="24"/>
          <w:lang w:val="en-US"/>
        </w:rPr>
        <w:t>l</w:t>
      </w:r>
      <w:r w:rsidRPr="00C80B1B">
        <w:rPr>
          <w:spacing w:val="1"/>
          <w:w w:val="110"/>
          <w:szCs w:val="24"/>
          <w:lang w:val="en-US"/>
        </w:rPr>
        <w:t>i</w:t>
      </w:r>
      <w:r w:rsidRPr="00C80B1B">
        <w:rPr>
          <w:w w:val="110"/>
          <w:szCs w:val="24"/>
          <w:lang w:val="en-US"/>
        </w:rPr>
        <w:t>ca</w:t>
      </w:r>
      <w:r w:rsidRPr="00C80B1B">
        <w:rPr>
          <w:spacing w:val="-2"/>
          <w:w w:val="110"/>
          <w:szCs w:val="24"/>
          <w:lang w:val="en-US"/>
        </w:rPr>
        <w:t>t</w:t>
      </w:r>
      <w:r w:rsidRPr="00C80B1B">
        <w:rPr>
          <w:spacing w:val="1"/>
          <w:w w:val="110"/>
          <w:szCs w:val="24"/>
          <w:lang w:val="en-US"/>
        </w:rPr>
        <w:t>i</w:t>
      </w:r>
      <w:r w:rsidRPr="00C80B1B">
        <w:rPr>
          <w:w w:val="110"/>
          <w:szCs w:val="24"/>
          <w:lang w:val="en-US"/>
        </w:rPr>
        <w:t xml:space="preserve">on </w:t>
      </w:r>
      <w:r w:rsidRPr="00C80B1B">
        <w:rPr>
          <w:spacing w:val="-3"/>
          <w:szCs w:val="24"/>
          <w:lang w:val="en-US"/>
        </w:rPr>
        <w:t>p</w:t>
      </w:r>
      <w:r w:rsidRPr="00C80B1B">
        <w:rPr>
          <w:szCs w:val="24"/>
          <w:lang w:val="en-US"/>
        </w:rPr>
        <w:t>aper</w:t>
      </w:r>
      <w:r w:rsidRPr="00C80B1B">
        <w:rPr>
          <w:spacing w:val="36"/>
          <w:szCs w:val="24"/>
          <w:lang w:val="en-US"/>
        </w:rPr>
        <w:t xml:space="preserve"> </w:t>
      </w:r>
      <w:r w:rsidRPr="00C80B1B">
        <w:rPr>
          <w:spacing w:val="-5"/>
          <w:szCs w:val="24"/>
          <w:lang w:val="en-US"/>
        </w:rPr>
        <w:t>a</w:t>
      </w:r>
      <w:r w:rsidRPr="00C80B1B">
        <w:rPr>
          <w:spacing w:val="3"/>
          <w:w w:val="108"/>
          <w:szCs w:val="24"/>
          <w:lang w:val="en-US"/>
        </w:rPr>
        <w:t>w</w:t>
      </w:r>
      <w:r w:rsidRPr="00C80B1B">
        <w:rPr>
          <w:w w:val="106"/>
          <w:szCs w:val="24"/>
          <w:lang w:val="en-US"/>
        </w:rPr>
        <w:t>a</w:t>
      </w:r>
      <w:r w:rsidRPr="00C80B1B">
        <w:rPr>
          <w:spacing w:val="1"/>
          <w:w w:val="106"/>
          <w:szCs w:val="24"/>
          <w:lang w:val="en-US"/>
        </w:rPr>
        <w:t>r</w:t>
      </w:r>
      <w:r w:rsidRPr="00C80B1B">
        <w:rPr>
          <w:w w:val="106"/>
          <w:szCs w:val="24"/>
          <w:lang w:val="en-US"/>
        </w:rPr>
        <w:t xml:space="preserve">d) </w:t>
      </w:r>
      <w:hyperlink r:id="rId63">
        <w:r w:rsidRPr="00C80B1B">
          <w:rPr>
            <w:color w:val="0000FF"/>
            <w:szCs w:val="24"/>
            <w:u w:val="single" w:color="0000FF"/>
            <w:lang w:val="en-US"/>
          </w:rPr>
          <w:t>h</w:t>
        </w:r>
        <w:r w:rsidRPr="00C80B1B">
          <w:rPr>
            <w:color w:val="0000FF"/>
            <w:spacing w:val="1"/>
            <w:szCs w:val="24"/>
            <w:u w:val="single" w:color="0000FF"/>
            <w:lang w:val="en-US"/>
          </w:rPr>
          <w:t>tt</w:t>
        </w:r>
        <w:r w:rsidRPr="00C80B1B">
          <w:rPr>
            <w:color w:val="0000FF"/>
            <w:szCs w:val="24"/>
            <w:u w:val="single" w:color="0000FF"/>
            <w:lang w:val="en-US"/>
          </w:rPr>
          <w:t>p</w:t>
        </w:r>
        <w:r w:rsidRPr="00C80B1B">
          <w:rPr>
            <w:color w:val="0000FF"/>
            <w:spacing w:val="-2"/>
            <w:szCs w:val="24"/>
            <w:u w:val="single" w:color="0000FF"/>
            <w:lang w:val="en-US"/>
          </w:rPr>
          <w:t>s</w:t>
        </w:r>
        <w:r w:rsidRPr="00C80B1B">
          <w:rPr>
            <w:color w:val="0000FF"/>
            <w:spacing w:val="1"/>
            <w:szCs w:val="24"/>
            <w:u w:val="single" w:color="0000FF"/>
            <w:lang w:val="en-US"/>
          </w:rPr>
          <w:t>:</w:t>
        </w:r>
        <w:r w:rsidRPr="00C80B1B">
          <w:rPr>
            <w:color w:val="0000FF"/>
            <w:spacing w:val="-1"/>
            <w:szCs w:val="24"/>
            <w:u w:val="single" w:color="0000FF"/>
            <w:lang w:val="en-US"/>
          </w:rPr>
          <w:t>/</w:t>
        </w:r>
        <w:r w:rsidRPr="00C80B1B">
          <w:rPr>
            <w:color w:val="0000FF"/>
            <w:spacing w:val="1"/>
            <w:szCs w:val="24"/>
            <w:u w:val="single" w:color="0000FF"/>
            <w:lang w:val="en-US"/>
          </w:rPr>
          <w:t>/</w:t>
        </w:r>
        <w:r w:rsidRPr="00C80B1B">
          <w:rPr>
            <w:color w:val="0000FF"/>
            <w:szCs w:val="24"/>
            <w:u w:val="single" w:color="0000FF"/>
            <w:lang w:val="en-US"/>
          </w:rPr>
          <w:t>open</w:t>
        </w:r>
        <w:r w:rsidRPr="00C80B1B">
          <w:rPr>
            <w:color w:val="0000FF"/>
            <w:spacing w:val="1"/>
            <w:szCs w:val="24"/>
            <w:u w:val="single" w:color="0000FF"/>
            <w:lang w:val="en-US"/>
          </w:rPr>
          <w:t>r</w:t>
        </w:r>
        <w:r w:rsidRPr="00C80B1B">
          <w:rPr>
            <w:color w:val="0000FF"/>
            <w:szCs w:val="24"/>
            <w:u w:val="single" w:color="0000FF"/>
            <w:lang w:val="en-US"/>
          </w:rPr>
          <w:t>e</w:t>
        </w:r>
        <w:r w:rsidRPr="00C80B1B">
          <w:rPr>
            <w:color w:val="0000FF"/>
            <w:spacing w:val="-2"/>
            <w:szCs w:val="24"/>
            <w:u w:val="single" w:color="0000FF"/>
            <w:lang w:val="en-US"/>
          </w:rPr>
          <w:t>v</w:t>
        </w:r>
        <w:r w:rsidRPr="00C80B1B">
          <w:rPr>
            <w:color w:val="0000FF"/>
            <w:spacing w:val="-1"/>
            <w:szCs w:val="24"/>
            <w:u w:val="single" w:color="0000FF"/>
            <w:lang w:val="en-US"/>
          </w:rPr>
          <w:t>i</w:t>
        </w:r>
        <w:r w:rsidRPr="00C80B1B">
          <w:rPr>
            <w:color w:val="0000FF"/>
            <w:szCs w:val="24"/>
            <w:u w:val="single" w:color="0000FF"/>
            <w:lang w:val="en-US"/>
          </w:rPr>
          <w:t>e</w:t>
        </w:r>
        <w:r w:rsidRPr="00C80B1B">
          <w:rPr>
            <w:color w:val="0000FF"/>
            <w:spacing w:val="-3"/>
            <w:szCs w:val="24"/>
            <w:u w:val="single" w:color="0000FF"/>
            <w:lang w:val="en-US"/>
          </w:rPr>
          <w:t>w</w:t>
        </w:r>
        <w:r w:rsidRPr="00C80B1B">
          <w:rPr>
            <w:color w:val="0000FF"/>
            <w:spacing w:val="1"/>
            <w:szCs w:val="24"/>
            <w:u w:val="single" w:color="0000FF"/>
            <w:lang w:val="en-US"/>
          </w:rPr>
          <w:t>.</w:t>
        </w:r>
        <w:r w:rsidRPr="00C80B1B">
          <w:rPr>
            <w:color w:val="0000FF"/>
            <w:szCs w:val="24"/>
            <w:u w:val="single" w:color="0000FF"/>
            <w:lang w:val="en-US"/>
          </w:rPr>
          <w:t>ne</w:t>
        </w:r>
        <w:r w:rsidRPr="00C80B1B">
          <w:rPr>
            <w:color w:val="0000FF"/>
            <w:spacing w:val="1"/>
            <w:szCs w:val="24"/>
            <w:u w:val="single" w:color="0000FF"/>
            <w:lang w:val="en-US"/>
          </w:rPr>
          <w:t>t/</w:t>
        </w:r>
        <w:r w:rsidRPr="00C80B1B">
          <w:rPr>
            <w:color w:val="0000FF"/>
            <w:spacing w:val="-3"/>
            <w:szCs w:val="24"/>
            <w:u w:val="single" w:color="0000FF"/>
            <w:lang w:val="en-US"/>
          </w:rPr>
          <w:t>pd</w:t>
        </w:r>
        <w:r w:rsidRPr="00C80B1B">
          <w:rPr>
            <w:color w:val="0000FF"/>
            <w:spacing w:val="3"/>
            <w:szCs w:val="24"/>
            <w:u w:val="single" w:color="0000FF"/>
            <w:lang w:val="en-US"/>
          </w:rPr>
          <w:t>f</w:t>
        </w:r>
        <w:r w:rsidRPr="00C80B1B">
          <w:rPr>
            <w:color w:val="0000FF"/>
            <w:szCs w:val="24"/>
            <w:u w:val="single" w:color="0000FF"/>
            <w:lang w:val="en-US"/>
          </w:rPr>
          <w:t>?</w:t>
        </w:r>
        <w:r w:rsidRPr="00C80B1B">
          <w:rPr>
            <w:color w:val="0000FF"/>
            <w:spacing w:val="-1"/>
            <w:szCs w:val="24"/>
            <w:u w:val="single" w:color="0000FF"/>
            <w:lang w:val="en-US"/>
          </w:rPr>
          <w:t>i</w:t>
        </w:r>
        <w:r w:rsidRPr="00C80B1B">
          <w:rPr>
            <w:color w:val="0000FF"/>
            <w:szCs w:val="24"/>
            <w:u w:val="single" w:color="0000FF"/>
            <w:lang w:val="en-US"/>
          </w:rPr>
          <w:t>d</w:t>
        </w:r>
        <w:r w:rsidRPr="00C80B1B">
          <w:rPr>
            <w:color w:val="0000FF"/>
            <w:spacing w:val="1"/>
            <w:szCs w:val="24"/>
            <w:u w:val="single" w:color="0000FF"/>
            <w:lang w:val="en-US"/>
          </w:rPr>
          <w:t>=</w:t>
        </w:r>
        <w:r w:rsidRPr="00C80B1B">
          <w:rPr>
            <w:color w:val="0000FF"/>
            <w:spacing w:val="-1"/>
            <w:szCs w:val="24"/>
            <w:u w:val="single" w:color="0000FF"/>
            <w:lang w:val="en-US"/>
          </w:rPr>
          <w:t>B</w:t>
        </w:r>
        <w:r w:rsidRPr="00C80B1B">
          <w:rPr>
            <w:color w:val="0000FF"/>
            <w:szCs w:val="24"/>
            <w:u w:val="single" w:color="0000FF"/>
            <w:lang w:val="en-US"/>
          </w:rPr>
          <w:t>Je</w:t>
        </w:r>
        <w:r w:rsidRPr="00C80B1B">
          <w:rPr>
            <w:color w:val="0000FF"/>
            <w:spacing w:val="-2"/>
            <w:szCs w:val="24"/>
            <w:u w:val="single" w:color="0000FF"/>
            <w:lang w:val="en-US"/>
          </w:rPr>
          <w:t>r</w:t>
        </w:r>
        <w:r w:rsidRPr="00C80B1B">
          <w:rPr>
            <w:color w:val="0000FF"/>
            <w:spacing w:val="-4"/>
            <w:szCs w:val="24"/>
            <w:u w:val="single" w:color="0000FF"/>
            <w:lang w:val="en-US"/>
          </w:rPr>
          <w:t>Q</w:t>
        </w:r>
        <w:r w:rsidRPr="00C80B1B">
          <w:rPr>
            <w:color w:val="0000FF"/>
            <w:spacing w:val="5"/>
            <w:szCs w:val="24"/>
            <w:u w:val="single" w:color="0000FF"/>
            <w:lang w:val="en-US"/>
          </w:rPr>
          <w:t>W</w:t>
        </w:r>
        <w:r w:rsidRPr="00C80B1B">
          <w:rPr>
            <w:color w:val="0000FF"/>
            <w:spacing w:val="-2"/>
            <w:szCs w:val="24"/>
            <w:u w:val="single" w:color="0000FF"/>
            <w:lang w:val="en-US"/>
          </w:rPr>
          <w:t>c</w:t>
        </w:r>
        <w:r w:rsidRPr="00C80B1B">
          <w:rPr>
            <w:color w:val="0000FF"/>
            <w:szCs w:val="24"/>
            <w:u w:val="single" w:color="0000FF"/>
            <w:lang w:val="en-US"/>
          </w:rPr>
          <w:t>p6Q</w:t>
        </w:r>
      </w:hyperlink>
    </w:p>
    <w:p w14:paraId="22CBBCF7" w14:textId="77777777" w:rsidR="00C80B1B" w:rsidRPr="00C80B1B" w:rsidRDefault="00C80B1B" w:rsidP="00154E34">
      <w:pPr>
        <w:autoSpaceDE w:val="0"/>
        <w:autoSpaceDN w:val="0"/>
        <w:spacing w:before="69" w:line="240" w:lineRule="auto"/>
        <w:ind w:left="851" w:right="718" w:hanging="360"/>
        <w:rPr>
          <w:szCs w:val="24"/>
          <w:lang w:val="en-US"/>
        </w:rPr>
      </w:pPr>
      <w:r w:rsidRPr="00C80B1B">
        <w:rPr>
          <w:szCs w:val="24"/>
          <w:lang w:val="en-US"/>
        </w:rPr>
        <w:t xml:space="preserve">e.   Badal VD, Wright D, </w:t>
      </w:r>
      <w:proofErr w:type="spellStart"/>
      <w:r w:rsidRPr="00C80B1B">
        <w:rPr>
          <w:szCs w:val="24"/>
          <w:lang w:val="en-US"/>
        </w:rPr>
        <w:t>Katsis</w:t>
      </w:r>
      <w:proofErr w:type="spellEnd"/>
      <w:r w:rsidRPr="00C80B1B">
        <w:rPr>
          <w:szCs w:val="24"/>
          <w:lang w:val="en-US"/>
        </w:rPr>
        <w:t xml:space="preserve"> Y, Kim HC, Swafford AD, Knight R, Hsu CN. Challenges in the construction of knowledge bases for human microbiome-disease associations. </w:t>
      </w:r>
      <w:r w:rsidRPr="00C80B1B">
        <w:rPr>
          <w:i/>
          <w:iCs/>
          <w:szCs w:val="24"/>
          <w:lang w:val="en-US"/>
        </w:rPr>
        <w:t>Microbiome</w:t>
      </w:r>
      <w:r w:rsidRPr="00C80B1B">
        <w:rPr>
          <w:szCs w:val="24"/>
          <w:lang w:val="en-US"/>
        </w:rPr>
        <w:t>. 2019 Sep 5;7(1):129. </w:t>
      </w:r>
      <w:proofErr w:type="spellStart"/>
      <w:r w:rsidRPr="00C80B1B">
        <w:rPr>
          <w:szCs w:val="24"/>
          <w:lang w:val="en-US"/>
        </w:rPr>
        <w:t>doi</w:t>
      </w:r>
      <w:proofErr w:type="spellEnd"/>
      <w:r w:rsidRPr="00C80B1B">
        <w:rPr>
          <w:szCs w:val="24"/>
          <w:lang w:val="en-US"/>
        </w:rPr>
        <w:t xml:space="preserve">: 10.1186/s40168-019-0742 2. Review. PubMed PMID: </w:t>
      </w:r>
      <w:hyperlink r:id="rId64" w:history="1">
        <w:r w:rsidRPr="00C80B1B">
          <w:rPr>
            <w:color w:val="0000FF"/>
            <w:szCs w:val="24"/>
            <w:u w:val="single"/>
            <w:lang w:val="en-US"/>
          </w:rPr>
          <w:t>31488215</w:t>
        </w:r>
      </w:hyperlink>
      <w:r w:rsidRPr="00C80B1B">
        <w:rPr>
          <w:szCs w:val="24"/>
          <w:lang w:val="en-US"/>
        </w:rPr>
        <w:t xml:space="preserve">; PubMed Central PMCID: </w:t>
      </w:r>
      <w:hyperlink r:id="rId65" w:history="1">
        <w:r w:rsidRPr="00C80B1B">
          <w:rPr>
            <w:color w:val="0000FF"/>
            <w:szCs w:val="24"/>
            <w:u w:val="single"/>
            <w:lang w:val="en-US"/>
          </w:rPr>
          <w:t>PMC6728997</w:t>
        </w:r>
      </w:hyperlink>
      <w:r w:rsidRPr="00C80B1B">
        <w:rPr>
          <w:szCs w:val="24"/>
          <w:lang w:val="en-US"/>
        </w:rPr>
        <w:t>.</w:t>
      </w:r>
    </w:p>
    <w:p w14:paraId="7D1D1E54" w14:textId="77777777" w:rsidR="00C80B1B" w:rsidRPr="00C80B1B" w:rsidRDefault="00C80B1B" w:rsidP="00154E34">
      <w:pPr>
        <w:autoSpaceDE w:val="0"/>
        <w:autoSpaceDN w:val="0"/>
        <w:spacing w:before="5" w:line="240" w:lineRule="auto"/>
        <w:rPr>
          <w:rFonts w:eastAsia="Times New Roman" w:cs="Times New Roman"/>
          <w:sz w:val="18"/>
          <w:szCs w:val="18"/>
          <w:lang w:val="en-US"/>
        </w:rPr>
      </w:pPr>
    </w:p>
    <w:p w14:paraId="5A16EEE8" w14:textId="5EDA1AA7" w:rsidR="00C80B1B" w:rsidRPr="00154E34" w:rsidRDefault="00C80B1B" w:rsidP="00154E34">
      <w:pPr>
        <w:autoSpaceDE w:val="0"/>
        <w:autoSpaceDN w:val="0"/>
        <w:spacing w:before="32" w:line="240" w:lineRule="auto"/>
        <w:ind w:left="114" w:right="-20"/>
        <w:rPr>
          <w:b/>
          <w:bCs/>
          <w:szCs w:val="24"/>
          <w:lang w:val="en-US"/>
        </w:rPr>
      </w:pPr>
      <w:r w:rsidRPr="00C80B1B">
        <w:rPr>
          <w:b/>
          <w:bCs/>
          <w:szCs w:val="24"/>
          <w:lang w:val="en-US"/>
        </w:rPr>
        <w:t xml:space="preserve">2. </w:t>
      </w:r>
      <w:r w:rsidRPr="00C80B1B">
        <w:rPr>
          <w:b/>
          <w:bCs/>
          <w:spacing w:val="54"/>
          <w:szCs w:val="24"/>
          <w:lang w:val="en-US"/>
        </w:rPr>
        <w:t xml:space="preserve"> </w:t>
      </w:r>
      <w:r w:rsidRPr="00C80B1B">
        <w:rPr>
          <w:b/>
          <w:bCs/>
          <w:szCs w:val="24"/>
          <w:lang w:val="en-US"/>
        </w:rPr>
        <w:t>La</w:t>
      </w:r>
      <w:r w:rsidRPr="00C80B1B">
        <w:rPr>
          <w:b/>
          <w:bCs/>
          <w:spacing w:val="-2"/>
          <w:szCs w:val="24"/>
          <w:lang w:val="en-US"/>
        </w:rPr>
        <w:t>r</w:t>
      </w:r>
      <w:r w:rsidRPr="00C80B1B">
        <w:rPr>
          <w:b/>
          <w:bCs/>
          <w:spacing w:val="2"/>
          <w:szCs w:val="24"/>
          <w:lang w:val="en-US"/>
        </w:rPr>
        <w:t>g</w:t>
      </w:r>
      <w:r w:rsidRPr="00C80B1B">
        <w:rPr>
          <w:b/>
          <w:bCs/>
          <w:szCs w:val="24"/>
          <w:lang w:val="en-US"/>
        </w:rPr>
        <w:t>e</w:t>
      </w:r>
      <w:r w:rsidRPr="00C80B1B">
        <w:rPr>
          <w:b/>
          <w:bCs/>
          <w:spacing w:val="1"/>
          <w:szCs w:val="24"/>
          <w:lang w:val="en-US"/>
        </w:rPr>
        <w:t>-</w:t>
      </w:r>
      <w:r w:rsidRPr="00C80B1B">
        <w:rPr>
          <w:b/>
          <w:bCs/>
          <w:szCs w:val="24"/>
          <w:lang w:val="en-US"/>
        </w:rPr>
        <w:t>sca</w:t>
      </w:r>
      <w:r w:rsidRPr="00C80B1B">
        <w:rPr>
          <w:b/>
          <w:bCs/>
          <w:spacing w:val="-1"/>
          <w:szCs w:val="24"/>
          <w:lang w:val="en-US"/>
        </w:rPr>
        <w:t>l</w:t>
      </w:r>
      <w:r w:rsidRPr="00C80B1B">
        <w:rPr>
          <w:b/>
          <w:bCs/>
          <w:szCs w:val="24"/>
          <w:lang w:val="en-US"/>
        </w:rPr>
        <w:t>e</w:t>
      </w:r>
      <w:r w:rsidRPr="00C80B1B">
        <w:rPr>
          <w:b/>
          <w:bCs/>
          <w:spacing w:val="-1"/>
          <w:szCs w:val="24"/>
          <w:lang w:val="en-US"/>
        </w:rPr>
        <w:t xml:space="preserve"> </w:t>
      </w:r>
      <w:r w:rsidRPr="00C80B1B">
        <w:rPr>
          <w:b/>
          <w:bCs/>
          <w:spacing w:val="-4"/>
          <w:szCs w:val="24"/>
          <w:lang w:val="en-US"/>
        </w:rPr>
        <w:t>M</w:t>
      </w:r>
      <w:r w:rsidRPr="00C80B1B">
        <w:rPr>
          <w:b/>
          <w:bCs/>
          <w:szCs w:val="24"/>
          <w:lang w:val="en-US"/>
        </w:rPr>
        <w:t>ach</w:t>
      </w:r>
      <w:r w:rsidRPr="00C80B1B">
        <w:rPr>
          <w:b/>
          <w:bCs/>
          <w:spacing w:val="-1"/>
          <w:szCs w:val="24"/>
          <w:lang w:val="en-US"/>
        </w:rPr>
        <w:t>i</w:t>
      </w:r>
      <w:r w:rsidRPr="00C80B1B">
        <w:rPr>
          <w:b/>
          <w:bCs/>
          <w:szCs w:val="24"/>
          <w:lang w:val="en-US"/>
        </w:rPr>
        <w:t>ne</w:t>
      </w:r>
      <w:r w:rsidRPr="00C80B1B">
        <w:rPr>
          <w:b/>
          <w:bCs/>
          <w:spacing w:val="1"/>
          <w:szCs w:val="24"/>
          <w:lang w:val="en-US"/>
        </w:rPr>
        <w:t xml:space="preserve"> </w:t>
      </w:r>
      <w:r w:rsidRPr="00C80B1B">
        <w:rPr>
          <w:b/>
          <w:bCs/>
          <w:szCs w:val="24"/>
          <w:lang w:val="en-US"/>
        </w:rPr>
        <w:t>Lea</w:t>
      </w:r>
      <w:r w:rsidRPr="00C80B1B">
        <w:rPr>
          <w:b/>
          <w:bCs/>
          <w:spacing w:val="1"/>
          <w:szCs w:val="24"/>
          <w:lang w:val="en-US"/>
        </w:rPr>
        <w:t>r</w:t>
      </w:r>
      <w:r w:rsidRPr="00C80B1B">
        <w:rPr>
          <w:b/>
          <w:bCs/>
          <w:szCs w:val="24"/>
          <w:lang w:val="en-US"/>
        </w:rPr>
        <w:t>n</w:t>
      </w:r>
      <w:r w:rsidRPr="00C80B1B">
        <w:rPr>
          <w:b/>
          <w:bCs/>
          <w:spacing w:val="-1"/>
          <w:szCs w:val="24"/>
          <w:lang w:val="en-US"/>
        </w:rPr>
        <w:t>i</w:t>
      </w:r>
      <w:r w:rsidRPr="00C80B1B">
        <w:rPr>
          <w:b/>
          <w:bCs/>
          <w:szCs w:val="24"/>
          <w:lang w:val="en-US"/>
        </w:rPr>
        <w:t>ng</w:t>
      </w:r>
    </w:p>
    <w:p w14:paraId="3CD81D0A" w14:textId="77777777" w:rsidR="00C80B1B" w:rsidRPr="00C80B1B" w:rsidRDefault="00C80B1B" w:rsidP="00154E34">
      <w:pPr>
        <w:autoSpaceDE w:val="0"/>
        <w:autoSpaceDN w:val="0"/>
        <w:spacing w:line="240" w:lineRule="auto"/>
        <w:ind w:left="474" w:right="58"/>
        <w:jc w:val="both"/>
        <w:rPr>
          <w:szCs w:val="24"/>
          <w:lang w:val="en-US"/>
        </w:rPr>
      </w:pPr>
      <w:r w:rsidRPr="00C80B1B">
        <w:rPr>
          <w:szCs w:val="24"/>
          <w:lang w:val="en-US"/>
        </w:rPr>
        <w:t>I</w:t>
      </w:r>
      <w:r w:rsidRPr="00C80B1B">
        <w:rPr>
          <w:spacing w:val="3"/>
          <w:szCs w:val="24"/>
          <w:lang w:val="en-US"/>
        </w:rPr>
        <w:t xml:space="preserve"> </w:t>
      </w:r>
      <w:r w:rsidRPr="00C80B1B">
        <w:rPr>
          <w:szCs w:val="24"/>
          <w:lang w:val="en-US"/>
        </w:rPr>
        <w:t>ha</w:t>
      </w:r>
      <w:r w:rsidRPr="00C80B1B">
        <w:rPr>
          <w:spacing w:val="-2"/>
          <w:szCs w:val="24"/>
          <w:lang w:val="en-US"/>
        </w:rPr>
        <w:t>v</w:t>
      </w:r>
      <w:r w:rsidRPr="00C80B1B">
        <w:rPr>
          <w:szCs w:val="24"/>
          <w:lang w:val="en-US"/>
        </w:rPr>
        <w:t>e</w:t>
      </w:r>
      <w:r w:rsidRPr="00C80B1B">
        <w:rPr>
          <w:spacing w:val="4"/>
          <w:szCs w:val="24"/>
          <w:lang w:val="en-US"/>
        </w:rPr>
        <w:t xml:space="preserve"> </w:t>
      </w:r>
      <w:r w:rsidRPr="00C80B1B">
        <w:rPr>
          <w:szCs w:val="24"/>
          <w:lang w:val="en-US"/>
        </w:rPr>
        <w:t>con</w:t>
      </w:r>
      <w:r w:rsidRPr="00C80B1B">
        <w:rPr>
          <w:spacing w:val="-1"/>
          <w:szCs w:val="24"/>
          <w:lang w:val="en-US"/>
        </w:rPr>
        <w:t>t</w:t>
      </w:r>
      <w:r w:rsidRPr="00C80B1B">
        <w:rPr>
          <w:spacing w:val="1"/>
          <w:szCs w:val="24"/>
          <w:lang w:val="en-US"/>
        </w:rPr>
        <w:t>r</w:t>
      </w:r>
      <w:r w:rsidRPr="00C80B1B">
        <w:rPr>
          <w:spacing w:val="-1"/>
          <w:szCs w:val="24"/>
          <w:lang w:val="en-US"/>
        </w:rPr>
        <w:t>i</w:t>
      </w:r>
      <w:r w:rsidRPr="00C80B1B">
        <w:rPr>
          <w:szCs w:val="24"/>
          <w:lang w:val="en-US"/>
        </w:rPr>
        <w:t>bu</w:t>
      </w:r>
      <w:r w:rsidRPr="00C80B1B">
        <w:rPr>
          <w:spacing w:val="1"/>
          <w:szCs w:val="24"/>
          <w:lang w:val="en-US"/>
        </w:rPr>
        <w:t>t</w:t>
      </w:r>
      <w:r w:rsidRPr="00C80B1B">
        <w:rPr>
          <w:szCs w:val="24"/>
          <w:lang w:val="en-US"/>
        </w:rPr>
        <w:t>ed</w:t>
      </w:r>
      <w:r w:rsidRPr="00C80B1B">
        <w:rPr>
          <w:spacing w:val="2"/>
          <w:szCs w:val="24"/>
          <w:lang w:val="en-US"/>
        </w:rPr>
        <w:t xml:space="preserve"> </w:t>
      </w:r>
      <w:r w:rsidRPr="00C80B1B">
        <w:rPr>
          <w:spacing w:val="-1"/>
          <w:szCs w:val="24"/>
          <w:lang w:val="en-US"/>
        </w:rPr>
        <w:t>i</w:t>
      </w:r>
      <w:r w:rsidRPr="00C80B1B">
        <w:rPr>
          <w:szCs w:val="24"/>
          <w:lang w:val="en-US"/>
        </w:rPr>
        <w:t>n</w:t>
      </w:r>
      <w:r w:rsidRPr="00C80B1B">
        <w:rPr>
          <w:spacing w:val="2"/>
          <w:szCs w:val="24"/>
          <w:lang w:val="en-US"/>
        </w:rPr>
        <w:t xml:space="preserve"> </w:t>
      </w:r>
      <w:r w:rsidRPr="00C80B1B">
        <w:rPr>
          <w:spacing w:val="-1"/>
          <w:szCs w:val="24"/>
          <w:lang w:val="en-US"/>
        </w:rPr>
        <w:t>l</w:t>
      </w:r>
      <w:r w:rsidRPr="00C80B1B">
        <w:rPr>
          <w:szCs w:val="24"/>
          <w:lang w:val="en-US"/>
        </w:rPr>
        <w:t>a</w:t>
      </w:r>
      <w:r w:rsidRPr="00C80B1B">
        <w:rPr>
          <w:spacing w:val="-2"/>
          <w:szCs w:val="24"/>
          <w:lang w:val="en-US"/>
        </w:rPr>
        <w:t>y</w:t>
      </w:r>
      <w:r w:rsidRPr="00C80B1B">
        <w:rPr>
          <w:spacing w:val="1"/>
          <w:szCs w:val="24"/>
          <w:lang w:val="en-US"/>
        </w:rPr>
        <w:t>i</w:t>
      </w:r>
      <w:r w:rsidRPr="00C80B1B">
        <w:rPr>
          <w:szCs w:val="24"/>
          <w:lang w:val="en-US"/>
        </w:rPr>
        <w:t>ng</w:t>
      </w:r>
      <w:r w:rsidRPr="00C80B1B">
        <w:rPr>
          <w:spacing w:val="2"/>
          <w:szCs w:val="24"/>
          <w:lang w:val="en-US"/>
        </w:rPr>
        <w:t xml:space="preserve"> </w:t>
      </w:r>
      <w:r w:rsidRPr="00C80B1B">
        <w:rPr>
          <w:spacing w:val="1"/>
          <w:szCs w:val="24"/>
          <w:lang w:val="en-US"/>
        </w:rPr>
        <w:t>t</w:t>
      </w:r>
      <w:r w:rsidRPr="00C80B1B">
        <w:rPr>
          <w:szCs w:val="24"/>
          <w:lang w:val="en-US"/>
        </w:rPr>
        <w:t xml:space="preserve">he </w:t>
      </w:r>
      <w:r w:rsidRPr="00C80B1B">
        <w:rPr>
          <w:spacing w:val="3"/>
          <w:szCs w:val="24"/>
          <w:lang w:val="en-US"/>
        </w:rPr>
        <w:t>f</w:t>
      </w:r>
      <w:r w:rsidRPr="00C80B1B">
        <w:rPr>
          <w:szCs w:val="24"/>
          <w:lang w:val="en-US"/>
        </w:rPr>
        <w:t>ound</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ons</w:t>
      </w:r>
      <w:r w:rsidRPr="00C80B1B">
        <w:rPr>
          <w:spacing w:val="5"/>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zCs w:val="24"/>
          <w:lang w:val="en-US"/>
        </w:rPr>
        <w:t>a</w:t>
      </w:r>
      <w:r w:rsidRPr="00C80B1B">
        <w:rPr>
          <w:spacing w:val="-3"/>
          <w:szCs w:val="24"/>
          <w:lang w:val="en-US"/>
        </w:rPr>
        <w:t>p</w:t>
      </w:r>
      <w:r w:rsidRPr="00C80B1B">
        <w:rPr>
          <w:szCs w:val="24"/>
          <w:lang w:val="en-US"/>
        </w:rPr>
        <w:t>p</w:t>
      </w:r>
      <w:r w:rsidRPr="00C80B1B">
        <w:rPr>
          <w:spacing w:val="-1"/>
          <w:szCs w:val="24"/>
          <w:lang w:val="en-US"/>
        </w:rPr>
        <w:t>l</w:t>
      </w:r>
      <w:r w:rsidRPr="00C80B1B">
        <w:rPr>
          <w:szCs w:val="24"/>
          <w:lang w:val="en-US"/>
        </w:rPr>
        <w:t>y</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pacing w:val="1"/>
          <w:szCs w:val="24"/>
          <w:lang w:val="en-US"/>
        </w:rPr>
        <w:t>m</w:t>
      </w:r>
      <w:r w:rsidRPr="00C80B1B">
        <w:rPr>
          <w:szCs w:val="24"/>
          <w:lang w:val="en-US"/>
        </w:rPr>
        <w:t>ach</w:t>
      </w:r>
      <w:r w:rsidRPr="00C80B1B">
        <w:rPr>
          <w:spacing w:val="-1"/>
          <w:szCs w:val="24"/>
          <w:lang w:val="en-US"/>
        </w:rPr>
        <w:t>i</w:t>
      </w:r>
      <w:r w:rsidRPr="00C80B1B">
        <w:rPr>
          <w:szCs w:val="24"/>
          <w:lang w:val="en-US"/>
        </w:rPr>
        <w:t>ne</w:t>
      </w:r>
      <w:r w:rsidRPr="00C80B1B">
        <w:rPr>
          <w:spacing w:val="2"/>
          <w:szCs w:val="24"/>
          <w:lang w:val="en-US"/>
        </w:rPr>
        <w:t xml:space="preserve"> </w:t>
      </w:r>
      <w:r w:rsidRPr="00C80B1B">
        <w:rPr>
          <w:spacing w:val="-1"/>
          <w:szCs w:val="24"/>
          <w:lang w:val="en-US"/>
        </w:rPr>
        <w:t>l</w:t>
      </w:r>
      <w:r w:rsidRPr="00C80B1B">
        <w:rPr>
          <w:szCs w:val="24"/>
          <w:lang w:val="en-US"/>
        </w:rPr>
        <w:t>ea</w:t>
      </w:r>
      <w:r w:rsidRPr="00C80B1B">
        <w:rPr>
          <w:spacing w:val="1"/>
          <w:szCs w:val="24"/>
          <w:lang w:val="en-US"/>
        </w:rPr>
        <w:t>r</w:t>
      </w:r>
      <w:r w:rsidRPr="00C80B1B">
        <w:rPr>
          <w:szCs w:val="24"/>
          <w:lang w:val="en-US"/>
        </w:rPr>
        <w:t>n</w:t>
      </w:r>
      <w:r w:rsidRPr="00C80B1B">
        <w:rPr>
          <w:spacing w:val="-1"/>
          <w:szCs w:val="24"/>
          <w:lang w:val="en-US"/>
        </w:rPr>
        <w:t>i</w:t>
      </w:r>
      <w:r w:rsidRPr="00C80B1B">
        <w:rPr>
          <w:spacing w:val="-3"/>
          <w:szCs w:val="24"/>
          <w:lang w:val="en-US"/>
        </w:rPr>
        <w:t>n</w:t>
      </w:r>
      <w:r w:rsidRPr="00C80B1B">
        <w:rPr>
          <w:szCs w:val="24"/>
          <w:lang w:val="en-US"/>
        </w:rPr>
        <w:t>g</w:t>
      </w:r>
      <w:r w:rsidRPr="00C80B1B">
        <w:rPr>
          <w:spacing w:val="2"/>
          <w:szCs w:val="24"/>
          <w:lang w:val="en-US"/>
        </w:rPr>
        <w:t xml:space="preserve"> </w:t>
      </w:r>
      <w:r w:rsidRPr="00C80B1B">
        <w:rPr>
          <w:spacing w:val="1"/>
          <w:szCs w:val="24"/>
          <w:lang w:val="en-US"/>
        </w:rPr>
        <w:t>t</w:t>
      </w:r>
      <w:r w:rsidRPr="00C80B1B">
        <w:rPr>
          <w:szCs w:val="24"/>
          <w:lang w:val="en-US"/>
        </w:rPr>
        <w:t>o</w:t>
      </w:r>
      <w:r w:rsidRPr="00C80B1B">
        <w:rPr>
          <w:spacing w:val="2"/>
          <w:szCs w:val="24"/>
          <w:lang w:val="en-US"/>
        </w:rPr>
        <w:t xml:space="preserve"> </w:t>
      </w:r>
      <w:r w:rsidRPr="00C80B1B">
        <w:rPr>
          <w:spacing w:val="-1"/>
          <w:szCs w:val="24"/>
          <w:lang w:val="en-US"/>
        </w:rPr>
        <w:t>l</w:t>
      </w:r>
      <w:r w:rsidRPr="00C80B1B">
        <w:rPr>
          <w:szCs w:val="24"/>
          <w:lang w:val="en-US"/>
        </w:rPr>
        <w:t>a</w:t>
      </w:r>
      <w:r w:rsidRPr="00C80B1B">
        <w:rPr>
          <w:spacing w:val="-2"/>
          <w:szCs w:val="24"/>
          <w:lang w:val="en-US"/>
        </w:rPr>
        <w:t>r</w:t>
      </w:r>
      <w:r w:rsidRPr="00C80B1B">
        <w:rPr>
          <w:spacing w:val="2"/>
          <w:szCs w:val="24"/>
          <w:lang w:val="en-US"/>
        </w:rPr>
        <w:t>g</w:t>
      </w:r>
      <w:r w:rsidRPr="00C80B1B">
        <w:rPr>
          <w:szCs w:val="24"/>
          <w:lang w:val="en-US"/>
        </w:rPr>
        <w:t>e</w:t>
      </w:r>
      <w:r w:rsidRPr="00C80B1B">
        <w:rPr>
          <w:spacing w:val="2"/>
          <w:szCs w:val="24"/>
          <w:lang w:val="en-US"/>
        </w:rPr>
        <w:t xml:space="preserve"> </w:t>
      </w:r>
      <w:r w:rsidRPr="00C80B1B">
        <w:rPr>
          <w:szCs w:val="24"/>
          <w:lang w:val="en-US"/>
        </w:rPr>
        <w:t>da</w:t>
      </w:r>
      <w:r w:rsidRPr="00C80B1B">
        <w:rPr>
          <w:spacing w:val="1"/>
          <w:szCs w:val="24"/>
          <w:lang w:val="en-US"/>
        </w:rPr>
        <w:t>t</w:t>
      </w:r>
      <w:r w:rsidRPr="00C80B1B">
        <w:rPr>
          <w:szCs w:val="24"/>
          <w:lang w:val="en-US"/>
        </w:rPr>
        <w:t>a</w:t>
      </w:r>
      <w:r w:rsidRPr="00C80B1B">
        <w:rPr>
          <w:spacing w:val="2"/>
          <w:szCs w:val="24"/>
          <w:lang w:val="en-US"/>
        </w:rPr>
        <w:t xml:space="preserve"> </w:t>
      </w:r>
      <w:r w:rsidRPr="00C80B1B">
        <w:rPr>
          <w:szCs w:val="24"/>
          <w:lang w:val="en-US"/>
        </w:rPr>
        <w:t>s</w:t>
      </w:r>
      <w:r w:rsidRPr="00C80B1B">
        <w:rPr>
          <w:spacing w:val="-3"/>
          <w:szCs w:val="24"/>
          <w:lang w:val="en-US"/>
        </w:rPr>
        <w:t>e</w:t>
      </w:r>
      <w:r w:rsidRPr="00C80B1B">
        <w:rPr>
          <w:spacing w:val="1"/>
          <w:szCs w:val="24"/>
          <w:lang w:val="en-US"/>
        </w:rPr>
        <w:t>t</w:t>
      </w:r>
      <w:r w:rsidRPr="00C80B1B">
        <w:rPr>
          <w:spacing w:val="-2"/>
          <w:szCs w:val="24"/>
          <w:lang w:val="en-US"/>
        </w:rPr>
        <w:t>s</w:t>
      </w:r>
      <w:r w:rsidRPr="00C80B1B">
        <w:rPr>
          <w:szCs w:val="24"/>
          <w:lang w:val="en-US"/>
        </w:rPr>
        <w:t>,</w:t>
      </w:r>
      <w:r w:rsidRPr="00C80B1B">
        <w:rPr>
          <w:spacing w:val="6"/>
          <w:szCs w:val="24"/>
          <w:lang w:val="en-US"/>
        </w:rPr>
        <w:t xml:space="preserve"> </w:t>
      </w:r>
      <w:r w:rsidRPr="00C80B1B">
        <w:rPr>
          <w:spacing w:val="-3"/>
          <w:szCs w:val="24"/>
          <w:lang w:val="en-US"/>
        </w:rPr>
        <w:t>w</w:t>
      </w:r>
      <w:r w:rsidRPr="00C80B1B">
        <w:rPr>
          <w:szCs w:val="24"/>
          <w:lang w:val="en-US"/>
        </w:rPr>
        <w:t>hat</w:t>
      </w:r>
      <w:r w:rsidRPr="00C80B1B">
        <w:rPr>
          <w:spacing w:val="1"/>
          <w:szCs w:val="24"/>
          <w:lang w:val="en-US"/>
        </w:rPr>
        <w:t xml:space="preserve"> r</w:t>
      </w:r>
      <w:r w:rsidRPr="00C80B1B">
        <w:rPr>
          <w:szCs w:val="24"/>
          <w:lang w:val="en-US"/>
        </w:rPr>
        <w:t>ecen</w:t>
      </w:r>
      <w:r w:rsidRPr="00C80B1B">
        <w:rPr>
          <w:spacing w:val="1"/>
          <w:szCs w:val="24"/>
          <w:lang w:val="en-US"/>
        </w:rPr>
        <w:t>t</w:t>
      </w:r>
      <w:r w:rsidRPr="00C80B1B">
        <w:rPr>
          <w:spacing w:val="-1"/>
          <w:szCs w:val="24"/>
          <w:lang w:val="en-US"/>
        </w:rPr>
        <w:t>l</w:t>
      </w:r>
      <w:r w:rsidRPr="00C80B1B">
        <w:rPr>
          <w:szCs w:val="24"/>
          <w:lang w:val="en-US"/>
        </w:rPr>
        <w:t xml:space="preserve">y </w:t>
      </w:r>
      <w:r w:rsidRPr="00C80B1B">
        <w:rPr>
          <w:spacing w:val="2"/>
          <w:szCs w:val="24"/>
          <w:lang w:val="en-US"/>
        </w:rPr>
        <w:t>k</w:t>
      </w:r>
      <w:r w:rsidRPr="00C80B1B">
        <w:rPr>
          <w:szCs w:val="24"/>
          <w:lang w:val="en-US"/>
        </w:rPr>
        <w:t>no</w:t>
      </w:r>
      <w:r w:rsidRPr="00C80B1B">
        <w:rPr>
          <w:spacing w:val="-3"/>
          <w:szCs w:val="24"/>
          <w:lang w:val="en-US"/>
        </w:rPr>
        <w:t>w</w:t>
      </w:r>
      <w:r w:rsidRPr="00C80B1B">
        <w:rPr>
          <w:szCs w:val="24"/>
          <w:lang w:val="en-US"/>
        </w:rPr>
        <w:t>n</w:t>
      </w:r>
      <w:r w:rsidRPr="00C80B1B">
        <w:rPr>
          <w:spacing w:val="4"/>
          <w:szCs w:val="24"/>
          <w:lang w:val="en-US"/>
        </w:rPr>
        <w:t xml:space="preserve"> </w:t>
      </w:r>
      <w:r w:rsidRPr="00C80B1B">
        <w:rPr>
          <w:szCs w:val="24"/>
          <w:lang w:val="en-US"/>
        </w:rPr>
        <w:t>as</w:t>
      </w:r>
      <w:r w:rsidRPr="00C80B1B">
        <w:rPr>
          <w:spacing w:val="2"/>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 xml:space="preserve"> "</w:t>
      </w:r>
      <w:r w:rsidRPr="00C80B1B">
        <w:rPr>
          <w:spacing w:val="-1"/>
          <w:szCs w:val="24"/>
          <w:lang w:val="en-US"/>
        </w:rPr>
        <w:t>Bi</w:t>
      </w:r>
      <w:r w:rsidRPr="00C80B1B">
        <w:rPr>
          <w:szCs w:val="24"/>
          <w:lang w:val="en-US"/>
        </w:rPr>
        <w:t>g</w:t>
      </w:r>
      <w:r w:rsidRPr="00C80B1B">
        <w:rPr>
          <w:spacing w:val="4"/>
          <w:szCs w:val="24"/>
          <w:lang w:val="en-US"/>
        </w:rPr>
        <w:t xml:space="preserve"> </w:t>
      </w:r>
      <w:r w:rsidRPr="00C80B1B">
        <w:rPr>
          <w:spacing w:val="-1"/>
          <w:szCs w:val="24"/>
          <w:lang w:val="en-US"/>
        </w:rPr>
        <w:t>D</w:t>
      </w:r>
      <w:r w:rsidRPr="00C80B1B">
        <w:rPr>
          <w:szCs w:val="24"/>
          <w:lang w:val="en-US"/>
        </w:rPr>
        <w:t>a</w:t>
      </w:r>
      <w:r w:rsidRPr="00C80B1B">
        <w:rPr>
          <w:spacing w:val="1"/>
          <w:szCs w:val="24"/>
          <w:lang w:val="en-US"/>
        </w:rPr>
        <w:t>t</w:t>
      </w:r>
      <w:r w:rsidRPr="00C80B1B">
        <w:rPr>
          <w:spacing w:val="-3"/>
          <w:szCs w:val="24"/>
          <w:lang w:val="en-US"/>
        </w:rPr>
        <w:t>a</w:t>
      </w:r>
      <w:r w:rsidRPr="00C80B1B">
        <w:rPr>
          <w:spacing w:val="1"/>
          <w:szCs w:val="24"/>
          <w:lang w:val="en-US"/>
        </w:rPr>
        <w:t>.</w:t>
      </w:r>
      <w:r w:rsidRPr="00C80B1B">
        <w:rPr>
          <w:szCs w:val="24"/>
          <w:lang w:val="en-US"/>
        </w:rPr>
        <w:t xml:space="preserve">" </w:t>
      </w:r>
      <w:r w:rsidRPr="00C80B1B">
        <w:rPr>
          <w:spacing w:val="2"/>
          <w:szCs w:val="24"/>
          <w:lang w:val="en-US"/>
        </w:rPr>
        <w:t>T</w:t>
      </w:r>
      <w:r w:rsidRPr="00C80B1B">
        <w:rPr>
          <w:szCs w:val="24"/>
          <w:lang w:val="en-US"/>
        </w:rPr>
        <w:t>o</w:t>
      </w:r>
      <w:r w:rsidRPr="00C80B1B">
        <w:rPr>
          <w:spacing w:val="4"/>
          <w:szCs w:val="24"/>
          <w:lang w:val="en-US"/>
        </w:rPr>
        <w:t xml:space="preserve"> </w:t>
      </w:r>
      <w:r w:rsidRPr="00C80B1B">
        <w:rPr>
          <w:szCs w:val="24"/>
          <w:lang w:val="en-US"/>
        </w:rPr>
        <w:t>acce</w:t>
      </w:r>
      <w:r w:rsidRPr="00C80B1B">
        <w:rPr>
          <w:spacing w:val="-1"/>
          <w:szCs w:val="24"/>
          <w:lang w:val="en-US"/>
        </w:rPr>
        <w:t>l</w:t>
      </w:r>
      <w:r w:rsidRPr="00C80B1B">
        <w:rPr>
          <w:spacing w:val="-3"/>
          <w:szCs w:val="24"/>
          <w:lang w:val="en-US"/>
        </w:rPr>
        <w:t>e</w:t>
      </w:r>
      <w:r w:rsidRPr="00C80B1B">
        <w:rPr>
          <w:spacing w:val="1"/>
          <w:szCs w:val="24"/>
          <w:lang w:val="en-US"/>
        </w:rPr>
        <w:t>r</w:t>
      </w:r>
      <w:r w:rsidRPr="00C80B1B">
        <w:rPr>
          <w:szCs w:val="24"/>
          <w:lang w:val="en-US"/>
        </w:rPr>
        <w:t>a</w:t>
      </w:r>
      <w:r w:rsidRPr="00C80B1B">
        <w:rPr>
          <w:spacing w:val="1"/>
          <w:szCs w:val="24"/>
          <w:lang w:val="en-US"/>
        </w:rPr>
        <w:t>t</w:t>
      </w:r>
      <w:r w:rsidRPr="00C80B1B">
        <w:rPr>
          <w:szCs w:val="24"/>
          <w:lang w:val="en-US"/>
        </w:rPr>
        <w:t>e</w:t>
      </w:r>
      <w:r w:rsidRPr="00C80B1B">
        <w:rPr>
          <w:spacing w:val="1"/>
          <w:szCs w:val="24"/>
          <w:lang w:val="en-US"/>
        </w:rPr>
        <w:t xml:space="preserve"> t</w:t>
      </w:r>
      <w:r w:rsidRPr="00C80B1B">
        <w:rPr>
          <w:szCs w:val="24"/>
          <w:lang w:val="en-US"/>
        </w:rPr>
        <w:t>he</w:t>
      </w:r>
      <w:r w:rsidRPr="00C80B1B">
        <w:rPr>
          <w:spacing w:val="1"/>
          <w:szCs w:val="24"/>
          <w:lang w:val="en-US"/>
        </w:rPr>
        <w:t xml:space="preserve"> </w:t>
      </w:r>
      <w:r w:rsidRPr="00C80B1B">
        <w:rPr>
          <w:spacing w:val="-1"/>
          <w:szCs w:val="24"/>
          <w:lang w:val="en-US"/>
        </w:rPr>
        <w:t>t</w:t>
      </w:r>
      <w:r w:rsidRPr="00C80B1B">
        <w:rPr>
          <w:spacing w:val="1"/>
          <w:szCs w:val="24"/>
          <w:lang w:val="en-US"/>
        </w:rPr>
        <w:t>r</w:t>
      </w:r>
      <w:r w:rsidRPr="00C80B1B">
        <w:rPr>
          <w:szCs w:val="24"/>
          <w:lang w:val="en-US"/>
        </w:rPr>
        <w:t>a</w:t>
      </w:r>
      <w:r w:rsidRPr="00C80B1B">
        <w:rPr>
          <w:spacing w:val="-1"/>
          <w:szCs w:val="24"/>
          <w:lang w:val="en-US"/>
        </w:rPr>
        <w:t>i</w:t>
      </w:r>
      <w:r w:rsidRPr="00C80B1B">
        <w:rPr>
          <w:szCs w:val="24"/>
          <w:lang w:val="en-US"/>
        </w:rPr>
        <w:t>n</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pacing w:val="-3"/>
          <w:szCs w:val="24"/>
          <w:lang w:val="en-US"/>
        </w:rPr>
        <w:t>o</w:t>
      </w:r>
      <w:r w:rsidRPr="00C80B1B">
        <w:rPr>
          <w:szCs w:val="24"/>
          <w:lang w:val="en-US"/>
        </w:rPr>
        <w:t>f</w:t>
      </w:r>
      <w:r w:rsidRPr="00C80B1B">
        <w:rPr>
          <w:spacing w:val="5"/>
          <w:szCs w:val="24"/>
          <w:lang w:val="en-US"/>
        </w:rPr>
        <w:t xml:space="preserve"> </w:t>
      </w:r>
      <w:r w:rsidRPr="00C80B1B">
        <w:rPr>
          <w:spacing w:val="-2"/>
          <w:szCs w:val="24"/>
          <w:lang w:val="en-US"/>
        </w:rPr>
        <w:t>v</w:t>
      </w:r>
      <w:r w:rsidRPr="00C80B1B">
        <w:rPr>
          <w:szCs w:val="24"/>
          <w:lang w:val="en-US"/>
        </w:rPr>
        <w:t>a</w:t>
      </w:r>
      <w:r w:rsidRPr="00C80B1B">
        <w:rPr>
          <w:spacing w:val="1"/>
          <w:szCs w:val="24"/>
          <w:lang w:val="en-US"/>
        </w:rPr>
        <w:t>r</w:t>
      </w:r>
      <w:r w:rsidRPr="00C80B1B">
        <w:rPr>
          <w:spacing w:val="-1"/>
          <w:szCs w:val="24"/>
          <w:lang w:val="en-US"/>
        </w:rPr>
        <w:t>i</w:t>
      </w:r>
      <w:r w:rsidRPr="00C80B1B">
        <w:rPr>
          <w:szCs w:val="24"/>
          <w:lang w:val="en-US"/>
        </w:rPr>
        <w:t>ous</w:t>
      </w:r>
      <w:r w:rsidRPr="00C80B1B">
        <w:rPr>
          <w:spacing w:val="4"/>
          <w:szCs w:val="24"/>
          <w:lang w:val="en-US"/>
        </w:rPr>
        <w:t xml:space="preserve"> </w:t>
      </w:r>
      <w:r w:rsidRPr="00C80B1B">
        <w:rPr>
          <w:spacing w:val="1"/>
          <w:szCs w:val="24"/>
          <w:lang w:val="en-US"/>
        </w:rPr>
        <w:t>m</w:t>
      </w:r>
      <w:r w:rsidRPr="00C80B1B">
        <w:rPr>
          <w:spacing w:val="-3"/>
          <w:szCs w:val="24"/>
          <w:lang w:val="en-US"/>
        </w:rPr>
        <w:t>a</w:t>
      </w:r>
      <w:r w:rsidRPr="00C80B1B">
        <w:rPr>
          <w:szCs w:val="24"/>
          <w:lang w:val="en-US"/>
        </w:rPr>
        <w:t>ch</w:t>
      </w:r>
      <w:r w:rsidRPr="00C80B1B">
        <w:rPr>
          <w:spacing w:val="-1"/>
          <w:szCs w:val="24"/>
          <w:lang w:val="en-US"/>
        </w:rPr>
        <w:t>i</w:t>
      </w:r>
      <w:r w:rsidRPr="00C80B1B">
        <w:rPr>
          <w:szCs w:val="24"/>
          <w:lang w:val="en-US"/>
        </w:rPr>
        <w:t>ne</w:t>
      </w:r>
      <w:r w:rsidRPr="00C80B1B">
        <w:rPr>
          <w:spacing w:val="3"/>
          <w:szCs w:val="24"/>
          <w:lang w:val="en-US"/>
        </w:rPr>
        <w:t>-</w:t>
      </w:r>
      <w:r w:rsidRPr="00C80B1B">
        <w:rPr>
          <w:spacing w:val="-1"/>
          <w:szCs w:val="24"/>
          <w:lang w:val="en-US"/>
        </w:rPr>
        <w:t>l</w:t>
      </w:r>
      <w:r w:rsidRPr="00C80B1B">
        <w:rPr>
          <w:szCs w:val="24"/>
          <w:lang w:val="en-US"/>
        </w:rPr>
        <w:t>ea</w:t>
      </w:r>
      <w:r w:rsidRPr="00C80B1B">
        <w:rPr>
          <w:spacing w:val="1"/>
          <w:szCs w:val="24"/>
          <w:lang w:val="en-US"/>
        </w:rPr>
        <w:t>r</w:t>
      </w:r>
      <w:r w:rsidRPr="00C80B1B">
        <w:rPr>
          <w:szCs w:val="24"/>
          <w:lang w:val="en-US"/>
        </w:rPr>
        <w:t>n</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zCs w:val="24"/>
          <w:lang w:val="en-US"/>
        </w:rPr>
        <w:t>a</w:t>
      </w:r>
      <w:r w:rsidRPr="00C80B1B">
        <w:rPr>
          <w:spacing w:val="-1"/>
          <w:szCs w:val="24"/>
          <w:lang w:val="en-US"/>
        </w:rPr>
        <w:t>l</w:t>
      </w:r>
      <w:r w:rsidRPr="00C80B1B">
        <w:rPr>
          <w:spacing w:val="2"/>
          <w:szCs w:val="24"/>
          <w:lang w:val="en-US"/>
        </w:rPr>
        <w:t>g</w:t>
      </w:r>
      <w:r w:rsidRPr="00C80B1B">
        <w:rPr>
          <w:spacing w:val="-3"/>
          <w:szCs w:val="24"/>
          <w:lang w:val="en-US"/>
        </w:rPr>
        <w:t>o</w:t>
      </w:r>
      <w:r w:rsidRPr="00C80B1B">
        <w:rPr>
          <w:spacing w:val="1"/>
          <w:szCs w:val="24"/>
          <w:lang w:val="en-US"/>
        </w:rPr>
        <w:t>r</w:t>
      </w:r>
      <w:r w:rsidRPr="00C80B1B">
        <w:rPr>
          <w:spacing w:val="-1"/>
          <w:szCs w:val="24"/>
          <w:lang w:val="en-US"/>
        </w:rPr>
        <w:t>i</w:t>
      </w:r>
      <w:r w:rsidRPr="00C80B1B">
        <w:rPr>
          <w:spacing w:val="1"/>
          <w:szCs w:val="24"/>
          <w:lang w:val="en-US"/>
        </w:rPr>
        <w:t>t</w:t>
      </w:r>
      <w:r w:rsidRPr="00C80B1B">
        <w:rPr>
          <w:spacing w:val="-3"/>
          <w:szCs w:val="24"/>
          <w:lang w:val="en-US"/>
        </w:rPr>
        <w:t>h</w:t>
      </w:r>
      <w:r w:rsidRPr="00C80B1B">
        <w:rPr>
          <w:spacing w:val="1"/>
          <w:szCs w:val="24"/>
          <w:lang w:val="en-US"/>
        </w:rPr>
        <w:t>m</w:t>
      </w:r>
      <w:r w:rsidRPr="00C80B1B">
        <w:rPr>
          <w:szCs w:val="24"/>
          <w:lang w:val="en-US"/>
        </w:rPr>
        <w:t>s</w:t>
      </w:r>
      <w:r w:rsidRPr="00C80B1B">
        <w:rPr>
          <w:spacing w:val="4"/>
          <w:szCs w:val="24"/>
          <w:lang w:val="en-US"/>
        </w:rPr>
        <w:t xml:space="preserve"> </w:t>
      </w:r>
      <w:r w:rsidRPr="00C80B1B">
        <w:rPr>
          <w:spacing w:val="-3"/>
          <w:szCs w:val="24"/>
          <w:lang w:val="en-US"/>
        </w:rPr>
        <w:t>w</w:t>
      </w:r>
      <w:r w:rsidRPr="00C80B1B">
        <w:rPr>
          <w:spacing w:val="-1"/>
          <w:szCs w:val="24"/>
          <w:lang w:val="en-US"/>
        </w:rPr>
        <w:t>i</w:t>
      </w:r>
      <w:r w:rsidRPr="00C80B1B">
        <w:rPr>
          <w:spacing w:val="1"/>
          <w:szCs w:val="24"/>
          <w:lang w:val="en-US"/>
        </w:rPr>
        <w:t>t</w:t>
      </w:r>
      <w:r w:rsidRPr="00C80B1B">
        <w:rPr>
          <w:szCs w:val="24"/>
          <w:lang w:val="en-US"/>
        </w:rPr>
        <w:t>h</w:t>
      </w:r>
      <w:r w:rsidRPr="00C80B1B">
        <w:rPr>
          <w:spacing w:val="4"/>
          <w:szCs w:val="24"/>
          <w:lang w:val="en-US"/>
        </w:rPr>
        <w:t xml:space="preserve"> </w:t>
      </w:r>
      <w:r w:rsidRPr="00C80B1B">
        <w:rPr>
          <w:spacing w:val="-1"/>
          <w:szCs w:val="24"/>
          <w:lang w:val="en-US"/>
        </w:rPr>
        <w:t>l</w:t>
      </w:r>
      <w:r w:rsidRPr="00C80B1B">
        <w:rPr>
          <w:szCs w:val="24"/>
          <w:lang w:val="en-US"/>
        </w:rPr>
        <w:t>a</w:t>
      </w:r>
      <w:r w:rsidRPr="00C80B1B">
        <w:rPr>
          <w:spacing w:val="-2"/>
          <w:szCs w:val="24"/>
          <w:lang w:val="en-US"/>
        </w:rPr>
        <w:t>r</w:t>
      </w:r>
      <w:r w:rsidRPr="00C80B1B">
        <w:rPr>
          <w:spacing w:val="2"/>
          <w:szCs w:val="24"/>
          <w:lang w:val="en-US"/>
        </w:rPr>
        <w:t>g</w:t>
      </w:r>
      <w:r w:rsidRPr="00C80B1B">
        <w:rPr>
          <w:szCs w:val="24"/>
          <w:lang w:val="en-US"/>
        </w:rPr>
        <w:t>e</w:t>
      </w:r>
      <w:r w:rsidRPr="00C80B1B">
        <w:rPr>
          <w:spacing w:val="1"/>
          <w:szCs w:val="24"/>
          <w:lang w:val="en-US"/>
        </w:rPr>
        <w:t xml:space="preserve"> </w:t>
      </w:r>
      <w:r w:rsidRPr="00C80B1B">
        <w:rPr>
          <w:szCs w:val="24"/>
          <w:lang w:val="en-US"/>
        </w:rPr>
        <w:t>h</w:t>
      </w:r>
      <w:r w:rsidRPr="00C80B1B">
        <w:rPr>
          <w:spacing w:val="-1"/>
          <w:szCs w:val="24"/>
          <w:lang w:val="en-US"/>
        </w:rPr>
        <w:t>i</w:t>
      </w:r>
      <w:r w:rsidRPr="00C80B1B">
        <w:rPr>
          <w:spacing w:val="2"/>
          <w:szCs w:val="24"/>
          <w:lang w:val="en-US"/>
        </w:rPr>
        <w:t>g</w:t>
      </w:r>
      <w:r w:rsidRPr="00C80B1B">
        <w:rPr>
          <w:spacing w:val="-2"/>
          <w:szCs w:val="24"/>
          <w:lang w:val="en-US"/>
        </w:rPr>
        <w:t>h</w:t>
      </w:r>
      <w:r w:rsidRPr="00C80B1B">
        <w:rPr>
          <w:szCs w:val="24"/>
          <w:lang w:val="en-US"/>
        </w:rPr>
        <w:t>- d</w:t>
      </w:r>
      <w:r w:rsidRPr="00C80B1B">
        <w:rPr>
          <w:spacing w:val="-1"/>
          <w:szCs w:val="24"/>
          <w:lang w:val="en-US"/>
        </w:rPr>
        <w:t>i</w:t>
      </w:r>
      <w:r w:rsidRPr="00C80B1B">
        <w:rPr>
          <w:spacing w:val="1"/>
          <w:szCs w:val="24"/>
          <w:lang w:val="en-US"/>
        </w:rPr>
        <w:t>m</w:t>
      </w:r>
      <w:r w:rsidRPr="00C80B1B">
        <w:rPr>
          <w:szCs w:val="24"/>
          <w:lang w:val="en-US"/>
        </w:rPr>
        <w:t>ens</w:t>
      </w:r>
      <w:r w:rsidRPr="00C80B1B">
        <w:rPr>
          <w:spacing w:val="-1"/>
          <w:szCs w:val="24"/>
          <w:lang w:val="en-US"/>
        </w:rPr>
        <w:t>i</w:t>
      </w:r>
      <w:r w:rsidRPr="00C80B1B">
        <w:rPr>
          <w:szCs w:val="24"/>
          <w:lang w:val="en-US"/>
        </w:rPr>
        <w:t>onal</w:t>
      </w:r>
      <w:r w:rsidRPr="00C80B1B">
        <w:rPr>
          <w:spacing w:val="-2"/>
          <w:szCs w:val="24"/>
          <w:lang w:val="en-US"/>
        </w:rPr>
        <w:t xml:space="preserve"> </w:t>
      </w:r>
      <w:r w:rsidRPr="00C80B1B">
        <w:rPr>
          <w:spacing w:val="-1"/>
          <w:szCs w:val="24"/>
          <w:lang w:val="en-US"/>
        </w:rPr>
        <w:t>t</w:t>
      </w:r>
      <w:r w:rsidRPr="00C80B1B">
        <w:rPr>
          <w:spacing w:val="1"/>
          <w:szCs w:val="24"/>
          <w:lang w:val="en-US"/>
        </w:rPr>
        <w:t>r</w:t>
      </w:r>
      <w:r w:rsidRPr="00C80B1B">
        <w:rPr>
          <w:szCs w:val="24"/>
          <w:lang w:val="en-US"/>
        </w:rPr>
        <w:t>a</w:t>
      </w:r>
      <w:r w:rsidRPr="00C80B1B">
        <w:rPr>
          <w:spacing w:val="-1"/>
          <w:szCs w:val="24"/>
          <w:lang w:val="en-US"/>
        </w:rPr>
        <w:t>i</w:t>
      </w:r>
      <w:r w:rsidRPr="00C80B1B">
        <w:rPr>
          <w:szCs w:val="24"/>
          <w:lang w:val="en-US"/>
        </w:rPr>
        <w:t>n</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zCs w:val="24"/>
          <w:lang w:val="en-US"/>
        </w:rPr>
        <w:t>co</w:t>
      </w:r>
      <w:r w:rsidRPr="00C80B1B">
        <w:rPr>
          <w:spacing w:val="2"/>
          <w:szCs w:val="24"/>
          <w:lang w:val="en-US"/>
        </w:rPr>
        <w:t>r</w:t>
      </w:r>
      <w:r w:rsidRPr="00C80B1B">
        <w:rPr>
          <w:spacing w:val="-3"/>
          <w:szCs w:val="24"/>
          <w:lang w:val="en-US"/>
        </w:rPr>
        <w:t>p</w:t>
      </w:r>
      <w:r w:rsidRPr="00C80B1B">
        <w:rPr>
          <w:szCs w:val="24"/>
          <w:lang w:val="en-US"/>
        </w:rPr>
        <w:t>o</w:t>
      </w:r>
      <w:r w:rsidRPr="00C80B1B">
        <w:rPr>
          <w:spacing w:val="1"/>
          <w:szCs w:val="24"/>
          <w:lang w:val="en-US"/>
        </w:rPr>
        <w:t>r</w:t>
      </w:r>
      <w:r w:rsidRPr="00C80B1B">
        <w:rPr>
          <w:szCs w:val="24"/>
          <w:lang w:val="en-US"/>
        </w:rPr>
        <w:t>a</w:t>
      </w:r>
      <w:r w:rsidRPr="00C80B1B">
        <w:rPr>
          <w:spacing w:val="-1"/>
          <w:szCs w:val="24"/>
          <w:lang w:val="en-US"/>
        </w:rPr>
        <w:t xml:space="preserve"> i</w:t>
      </w:r>
      <w:r w:rsidRPr="00C80B1B">
        <w:rPr>
          <w:szCs w:val="24"/>
          <w:lang w:val="en-US"/>
        </w:rPr>
        <w:t>n</w:t>
      </w:r>
      <w:r w:rsidRPr="00C80B1B">
        <w:rPr>
          <w:spacing w:val="-4"/>
          <w:szCs w:val="24"/>
          <w:lang w:val="en-US"/>
        </w:rPr>
        <w:t xml:space="preserve"> </w:t>
      </w:r>
      <w:r w:rsidRPr="00C80B1B">
        <w:rPr>
          <w:szCs w:val="24"/>
          <w:lang w:val="en-US"/>
        </w:rPr>
        <w:t>b</w:t>
      </w:r>
      <w:r w:rsidRPr="00C80B1B">
        <w:rPr>
          <w:spacing w:val="-1"/>
          <w:szCs w:val="24"/>
          <w:lang w:val="en-US"/>
        </w:rPr>
        <w:t>i</w:t>
      </w:r>
      <w:r w:rsidRPr="00C80B1B">
        <w:rPr>
          <w:szCs w:val="24"/>
          <w:lang w:val="en-US"/>
        </w:rPr>
        <w:t>o</w:t>
      </w:r>
      <w:r w:rsidRPr="00C80B1B">
        <w:rPr>
          <w:spacing w:val="-1"/>
          <w:szCs w:val="24"/>
          <w:lang w:val="en-US"/>
        </w:rPr>
        <w:t>l</w:t>
      </w:r>
      <w:r w:rsidRPr="00C80B1B">
        <w:rPr>
          <w:szCs w:val="24"/>
          <w:lang w:val="en-US"/>
        </w:rPr>
        <w:t>o</w:t>
      </w:r>
      <w:r w:rsidRPr="00C80B1B">
        <w:rPr>
          <w:spacing w:val="2"/>
          <w:szCs w:val="24"/>
          <w:lang w:val="en-US"/>
        </w:rPr>
        <w:t>g</w:t>
      </w:r>
      <w:r w:rsidRPr="00C80B1B">
        <w:rPr>
          <w:spacing w:val="-1"/>
          <w:szCs w:val="24"/>
          <w:lang w:val="en-US"/>
        </w:rPr>
        <w:t>i</w:t>
      </w:r>
      <w:r w:rsidRPr="00C80B1B">
        <w:rPr>
          <w:szCs w:val="24"/>
          <w:lang w:val="en-US"/>
        </w:rPr>
        <w:t>cal</w:t>
      </w:r>
      <w:r w:rsidRPr="00C80B1B">
        <w:rPr>
          <w:spacing w:val="-4"/>
          <w:szCs w:val="24"/>
          <w:lang w:val="en-US"/>
        </w:rPr>
        <w:t xml:space="preserve"> </w:t>
      </w:r>
      <w:r w:rsidRPr="00C80B1B">
        <w:rPr>
          <w:spacing w:val="1"/>
          <w:szCs w:val="24"/>
          <w:lang w:val="en-US"/>
        </w:rPr>
        <w:t>t</w:t>
      </w:r>
      <w:r w:rsidRPr="00C80B1B">
        <w:rPr>
          <w:szCs w:val="24"/>
          <w:lang w:val="en-US"/>
        </w:rPr>
        <w:t>e</w:t>
      </w:r>
      <w:r w:rsidRPr="00C80B1B">
        <w:rPr>
          <w:spacing w:val="-2"/>
          <w:szCs w:val="24"/>
          <w:lang w:val="en-US"/>
        </w:rPr>
        <w:t>x</w:t>
      </w:r>
      <w:r w:rsidRPr="00C80B1B">
        <w:rPr>
          <w:szCs w:val="24"/>
          <w:lang w:val="en-US"/>
        </w:rPr>
        <w:t>t</w:t>
      </w:r>
      <w:r w:rsidRPr="00C80B1B">
        <w:rPr>
          <w:spacing w:val="-2"/>
          <w:szCs w:val="24"/>
          <w:lang w:val="en-US"/>
        </w:rPr>
        <w:t xml:space="preserve"> </w:t>
      </w:r>
      <w:r w:rsidRPr="00C80B1B">
        <w:rPr>
          <w:spacing w:val="1"/>
          <w:szCs w:val="24"/>
          <w:lang w:val="en-US"/>
        </w:rPr>
        <w:t>m</w:t>
      </w:r>
      <w:r w:rsidRPr="00C80B1B">
        <w:rPr>
          <w:spacing w:val="-1"/>
          <w:szCs w:val="24"/>
          <w:lang w:val="en-US"/>
        </w:rPr>
        <w:t>i</w:t>
      </w:r>
      <w:r w:rsidRPr="00C80B1B">
        <w:rPr>
          <w:szCs w:val="24"/>
          <w:lang w:val="en-US"/>
        </w:rPr>
        <w:t>n</w:t>
      </w:r>
      <w:r w:rsidRPr="00C80B1B">
        <w:rPr>
          <w:spacing w:val="-1"/>
          <w:szCs w:val="24"/>
          <w:lang w:val="en-US"/>
        </w:rPr>
        <w:t>i</w:t>
      </w:r>
      <w:r w:rsidRPr="00C80B1B">
        <w:rPr>
          <w:szCs w:val="24"/>
          <w:lang w:val="en-US"/>
        </w:rPr>
        <w:t>ng,</w:t>
      </w:r>
      <w:r w:rsidRPr="00C80B1B">
        <w:rPr>
          <w:spacing w:val="-2"/>
          <w:szCs w:val="24"/>
          <w:lang w:val="en-US"/>
        </w:rPr>
        <w:t xml:space="preserve"> </w:t>
      </w:r>
      <w:r w:rsidRPr="00C80B1B">
        <w:rPr>
          <w:szCs w:val="24"/>
          <w:lang w:val="en-US"/>
        </w:rPr>
        <w:t>I</w:t>
      </w:r>
      <w:r w:rsidRPr="00C80B1B">
        <w:rPr>
          <w:spacing w:val="-2"/>
          <w:szCs w:val="24"/>
          <w:lang w:val="en-US"/>
        </w:rPr>
        <w:t xml:space="preserve"> </w:t>
      </w:r>
      <w:r w:rsidRPr="00C80B1B">
        <w:rPr>
          <w:szCs w:val="24"/>
          <w:lang w:val="en-US"/>
        </w:rPr>
        <w:t>de</w:t>
      </w:r>
      <w:r w:rsidRPr="00C80B1B">
        <w:rPr>
          <w:spacing w:val="-2"/>
          <w:szCs w:val="24"/>
          <w:lang w:val="en-US"/>
        </w:rPr>
        <w:t>v</w:t>
      </w:r>
      <w:r w:rsidRPr="00C80B1B">
        <w:rPr>
          <w:szCs w:val="24"/>
          <w:lang w:val="en-US"/>
        </w:rPr>
        <w:t>e</w:t>
      </w:r>
      <w:r w:rsidRPr="00C80B1B">
        <w:rPr>
          <w:spacing w:val="-1"/>
          <w:szCs w:val="24"/>
          <w:lang w:val="en-US"/>
        </w:rPr>
        <w:t>l</w:t>
      </w:r>
      <w:r w:rsidRPr="00C80B1B">
        <w:rPr>
          <w:szCs w:val="24"/>
          <w:lang w:val="en-US"/>
        </w:rPr>
        <w:t>oped</w:t>
      </w:r>
      <w:r w:rsidRPr="00C80B1B">
        <w:rPr>
          <w:spacing w:val="-1"/>
          <w:szCs w:val="24"/>
          <w:lang w:val="en-US"/>
        </w:rPr>
        <w:t xml:space="preserve"> </w:t>
      </w:r>
      <w:r w:rsidRPr="00C80B1B">
        <w:rPr>
          <w:szCs w:val="24"/>
          <w:lang w:val="en-US"/>
        </w:rPr>
        <w:t>an</w:t>
      </w:r>
      <w:r w:rsidRPr="00C80B1B">
        <w:rPr>
          <w:spacing w:val="-1"/>
          <w:szCs w:val="24"/>
          <w:lang w:val="en-US"/>
        </w:rPr>
        <w:t xml:space="preserve"> </w:t>
      </w:r>
      <w:r w:rsidRPr="00C80B1B">
        <w:rPr>
          <w:szCs w:val="24"/>
          <w:lang w:val="en-US"/>
        </w:rPr>
        <w:t>e</w:t>
      </w:r>
      <w:r w:rsidRPr="00C80B1B">
        <w:rPr>
          <w:spacing w:val="-2"/>
          <w:szCs w:val="24"/>
          <w:lang w:val="en-US"/>
        </w:rPr>
        <w:t>x</w:t>
      </w:r>
      <w:r w:rsidRPr="00C80B1B">
        <w:rPr>
          <w:spacing w:val="1"/>
          <w:szCs w:val="24"/>
          <w:lang w:val="en-US"/>
        </w:rPr>
        <w:t>tr</w:t>
      </w:r>
      <w:r w:rsidRPr="00C80B1B">
        <w:rPr>
          <w:spacing w:val="-3"/>
          <w:szCs w:val="24"/>
          <w:lang w:val="en-US"/>
        </w:rPr>
        <w:t>a</w:t>
      </w:r>
      <w:r w:rsidRPr="00C80B1B">
        <w:rPr>
          <w:szCs w:val="24"/>
          <w:lang w:val="en-US"/>
        </w:rPr>
        <w:t>po</w:t>
      </w:r>
      <w:r w:rsidRPr="00C80B1B">
        <w:rPr>
          <w:spacing w:val="-1"/>
          <w:szCs w:val="24"/>
          <w:lang w:val="en-US"/>
        </w:rPr>
        <w:t>l</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m</w:t>
      </w:r>
      <w:r w:rsidRPr="00C80B1B">
        <w:rPr>
          <w:spacing w:val="-3"/>
          <w:szCs w:val="24"/>
          <w:lang w:val="en-US"/>
        </w:rPr>
        <w:t>e</w:t>
      </w:r>
      <w:r w:rsidRPr="00C80B1B">
        <w:rPr>
          <w:spacing w:val="1"/>
          <w:szCs w:val="24"/>
          <w:lang w:val="en-US"/>
        </w:rPr>
        <w:t>t</w:t>
      </w:r>
      <w:r w:rsidRPr="00C80B1B">
        <w:rPr>
          <w:szCs w:val="24"/>
          <w:lang w:val="en-US"/>
        </w:rPr>
        <w:t>hod</w:t>
      </w:r>
      <w:r w:rsidRPr="00C80B1B">
        <w:rPr>
          <w:spacing w:val="-4"/>
          <w:szCs w:val="24"/>
          <w:lang w:val="en-US"/>
        </w:rPr>
        <w:t xml:space="preserve"> </w:t>
      </w:r>
      <w:r w:rsidRPr="00C80B1B">
        <w:rPr>
          <w:szCs w:val="24"/>
          <w:lang w:val="en-US"/>
        </w:rPr>
        <w:t>ca</w:t>
      </w:r>
      <w:r w:rsidRPr="00C80B1B">
        <w:rPr>
          <w:spacing w:val="-1"/>
          <w:szCs w:val="24"/>
          <w:lang w:val="en-US"/>
        </w:rPr>
        <w:t>ll</w:t>
      </w:r>
      <w:r w:rsidRPr="00C80B1B">
        <w:rPr>
          <w:szCs w:val="24"/>
          <w:lang w:val="en-US"/>
        </w:rPr>
        <w:t>ed</w:t>
      </w:r>
      <w:r w:rsidRPr="00C80B1B">
        <w:rPr>
          <w:spacing w:val="-1"/>
          <w:szCs w:val="24"/>
          <w:lang w:val="en-US"/>
        </w:rPr>
        <w:t xml:space="preserve"> </w:t>
      </w:r>
      <w:r w:rsidRPr="00C80B1B">
        <w:rPr>
          <w:spacing w:val="1"/>
          <w:szCs w:val="24"/>
          <w:lang w:val="en-US"/>
        </w:rPr>
        <w:t>t</w:t>
      </w:r>
      <w:r w:rsidRPr="00C80B1B">
        <w:rPr>
          <w:spacing w:val="-3"/>
          <w:szCs w:val="24"/>
          <w:lang w:val="en-US"/>
        </w:rPr>
        <w:t>h</w:t>
      </w:r>
      <w:r w:rsidRPr="00C80B1B">
        <w:rPr>
          <w:szCs w:val="24"/>
          <w:lang w:val="en-US"/>
        </w:rPr>
        <w:t>e</w:t>
      </w:r>
      <w:r w:rsidRPr="00C80B1B">
        <w:rPr>
          <w:spacing w:val="-1"/>
          <w:szCs w:val="24"/>
          <w:lang w:val="en-US"/>
        </w:rPr>
        <w:t xml:space="preserve"> </w:t>
      </w:r>
      <w:r w:rsidRPr="00C80B1B">
        <w:rPr>
          <w:spacing w:val="-2"/>
          <w:szCs w:val="24"/>
          <w:lang w:val="en-US"/>
        </w:rPr>
        <w:t>“</w:t>
      </w:r>
      <w:r w:rsidRPr="00C80B1B">
        <w:rPr>
          <w:szCs w:val="24"/>
          <w:lang w:val="en-US"/>
        </w:rPr>
        <w:t>T</w:t>
      </w:r>
      <w:r w:rsidRPr="00C80B1B">
        <w:rPr>
          <w:spacing w:val="1"/>
          <w:szCs w:val="24"/>
          <w:lang w:val="en-US"/>
        </w:rPr>
        <w:t>r</w:t>
      </w:r>
      <w:r w:rsidRPr="00C80B1B">
        <w:rPr>
          <w:spacing w:val="-1"/>
          <w:szCs w:val="24"/>
          <w:lang w:val="en-US"/>
        </w:rPr>
        <w:t>i</w:t>
      </w:r>
      <w:r w:rsidRPr="00C80B1B">
        <w:rPr>
          <w:szCs w:val="24"/>
          <w:lang w:val="en-US"/>
        </w:rPr>
        <w:t>p</w:t>
      </w:r>
      <w:r w:rsidRPr="00C80B1B">
        <w:rPr>
          <w:spacing w:val="-3"/>
          <w:szCs w:val="24"/>
          <w:lang w:val="en-US"/>
        </w:rPr>
        <w:t>l</w:t>
      </w:r>
      <w:r w:rsidRPr="00C80B1B">
        <w:rPr>
          <w:szCs w:val="24"/>
          <w:lang w:val="en-US"/>
        </w:rPr>
        <w:t>e Ju</w:t>
      </w:r>
      <w:r w:rsidRPr="00C80B1B">
        <w:rPr>
          <w:spacing w:val="1"/>
          <w:szCs w:val="24"/>
          <w:lang w:val="en-US"/>
        </w:rPr>
        <w:t>m</w:t>
      </w:r>
      <w:r w:rsidRPr="00C80B1B">
        <w:rPr>
          <w:szCs w:val="24"/>
          <w:lang w:val="en-US"/>
        </w:rPr>
        <w:t>p”</w:t>
      </w:r>
      <w:r w:rsidRPr="00C80B1B">
        <w:rPr>
          <w:spacing w:val="-14"/>
          <w:szCs w:val="24"/>
          <w:lang w:val="en-US"/>
        </w:rPr>
        <w:t xml:space="preserve"> </w:t>
      </w:r>
      <w:r w:rsidRPr="00C80B1B">
        <w:rPr>
          <w:spacing w:val="1"/>
          <w:szCs w:val="24"/>
          <w:lang w:val="en-US"/>
        </w:rPr>
        <w:t>m</w:t>
      </w:r>
      <w:r w:rsidRPr="00C80B1B">
        <w:rPr>
          <w:spacing w:val="-3"/>
          <w:szCs w:val="24"/>
          <w:lang w:val="en-US"/>
        </w:rPr>
        <w:t>e</w:t>
      </w:r>
      <w:r w:rsidRPr="00C80B1B">
        <w:rPr>
          <w:spacing w:val="1"/>
          <w:szCs w:val="24"/>
          <w:lang w:val="en-US"/>
        </w:rPr>
        <w:t>t</w:t>
      </w:r>
      <w:r w:rsidRPr="00C80B1B">
        <w:rPr>
          <w:szCs w:val="24"/>
          <w:lang w:val="en-US"/>
        </w:rPr>
        <w:t>hod</w:t>
      </w:r>
      <w:r w:rsidRPr="00C80B1B">
        <w:rPr>
          <w:spacing w:val="-13"/>
          <w:szCs w:val="24"/>
          <w:lang w:val="en-US"/>
        </w:rPr>
        <w:t xml:space="preserve"> </w:t>
      </w:r>
      <w:r w:rsidRPr="00C80B1B">
        <w:rPr>
          <w:spacing w:val="1"/>
          <w:szCs w:val="24"/>
          <w:lang w:val="en-US"/>
        </w:rPr>
        <w:t>[</w:t>
      </w:r>
      <w:r w:rsidRPr="00C80B1B">
        <w:rPr>
          <w:spacing w:val="-3"/>
          <w:szCs w:val="24"/>
          <w:lang w:val="en-US"/>
        </w:rPr>
        <w:t>b</w:t>
      </w:r>
      <w:r w:rsidRPr="00C80B1B">
        <w:rPr>
          <w:spacing w:val="1"/>
          <w:szCs w:val="24"/>
          <w:lang w:val="en-US"/>
        </w:rPr>
        <w:t>]</w:t>
      </w:r>
      <w:r w:rsidRPr="00C80B1B">
        <w:rPr>
          <w:szCs w:val="24"/>
          <w:lang w:val="en-US"/>
        </w:rPr>
        <w:t>,</w:t>
      </w:r>
      <w:r w:rsidRPr="00C80B1B">
        <w:rPr>
          <w:spacing w:val="-14"/>
          <w:szCs w:val="24"/>
          <w:lang w:val="en-US"/>
        </w:rPr>
        <w:t xml:space="preserve"> </w:t>
      </w:r>
      <w:r w:rsidRPr="00C80B1B">
        <w:rPr>
          <w:spacing w:val="-3"/>
          <w:szCs w:val="24"/>
          <w:lang w:val="en-US"/>
        </w:rPr>
        <w:t>w</w:t>
      </w:r>
      <w:r w:rsidRPr="00C80B1B">
        <w:rPr>
          <w:szCs w:val="24"/>
          <w:lang w:val="en-US"/>
        </w:rPr>
        <w:t>h</w:t>
      </w:r>
      <w:r w:rsidRPr="00C80B1B">
        <w:rPr>
          <w:spacing w:val="-1"/>
          <w:szCs w:val="24"/>
          <w:lang w:val="en-US"/>
        </w:rPr>
        <w:t>i</w:t>
      </w:r>
      <w:r w:rsidRPr="00C80B1B">
        <w:rPr>
          <w:szCs w:val="24"/>
          <w:lang w:val="en-US"/>
        </w:rPr>
        <w:t>ch</w:t>
      </w:r>
      <w:r w:rsidRPr="00C80B1B">
        <w:rPr>
          <w:spacing w:val="-13"/>
          <w:szCs w:val="24"/>
          <w:lang w:val="en-US"/>
        </w:rPr>
        <w:t xml:space="preserve"> </w:t>
      </w:r>
      <w:r w:rsidRPr="00C80B1B">
        <w:rPr>
          <w:spacing w:val="1"/>
          <w:szCs w:val="24"/>
          <w:lang w:val="en-US"/>
        </w:rPr>
        <w:t>i</w:t>
      </w:r>
      <w:r w:rsidRPr="00C80B1B">
        <w:rPr>
          <w:szCs w:val="24"/>
          <w:lang w:val="en-US"/>
        </w:rPr>
        <w:t>s</w:t>
      </w:r>
      <w:r w:rsidRPr="00C80B1B">
        <w:rPr>
          <w:spacing w:val="-13"/>
          <w:szCs w:val="24"/>
          <w:lang w:val="en-US"/>
        </w:rPr>
        <w:t xml:space="preserve"> </w:t>
      </w:r>
      <w:r w:rsidRPr="00C80B1B">
        <w:rPr>
          <w:szCs w:val="24"/>
          <w:lang w:val="en-US"/>
        </w:rPr>
        <w:t>app</w:t>
      </w:r>
      <w:r w:rsidRPr="00C80B1B">
        <w:rPr>
          <w:spacing w:val="-1"/>
          <w:szCs w:val="24"/>
          <w:lang w:val="en-US"/>
        </w:rPr>
        <w:t>li</w:t>
      </w:r>
      <w:r w:rsidRPr="00C80B1B">
        <w:rPr>
          <w:szCs w:val="24"/>
          <w:lang w:val="en-US"/>
        </w:rPr>
        <w:t>cab</w:t>
      </w:r>
      <w:r w:rsidRPr="00C80B1B">
        <w:rPr>
          <w:spacing w:val="-1"/>
          <w:szCs w:val="24"/>
          <w:lang w:val="en-US"/>
        </w:rPr>
        <w:t>l</w:t>
      </w:r>
      <w:r w:rsidRPr="00C80B1B">
        <w:rPr>
          <w:szCs w:val="24"/>
          <w:lang w:val="en-US"/>
        </w:rPr>
        <w:t>e</w:t>
      </w:r>
      <w:r w:rsidRPr="00C80B1B">
        <w:rPr>
          <w:spacing w:val="-13"/>
          <w:szCs w:val="24"/>
          <w:lang w:val="en-US"/>
        </w:rPr>
        <w:t xml:space="preserve"> </w:t>
      </w:r>
      <w:r w:rsidRPr="00C80B1B">
        <w:rPr>
          <w:spacing w:val="1"/>
          <w:szCs w:val="24"/>
          <w:lang w:val="en-US"/>
        </w:rPr>
        <w:t>t</w:t>
      </w:r>
      <w:r w:rsidRPr="00C80B1B">
        <w:rPr>
          <w:szCs w:val="24"/>
          <w:lang w:val="en-US"/>
        </w:rPr>
        <w:t>o</w:t>
      </w:r>
      <w:r w:rsidRPr="00C80B1B">
        <w:rPr>
          <w:spacing w:val="-13"/>
          <w:szCs w:val="24"/>
          <w:lang w:val="en-US"/>
        </w:rPr>
        <w:t xml:space="preserve"> </w:t>
      </w:r>
      <w:r w:rsidRPr="00C80B1B">
        <w:rPr>
          <w:spacing w:val="1"/>
          <w:szCs w:val="24"/>
          <w:lang w:val="en-US"/>
        </w:rPr>
        <w:t>tr</w:t>
      </w:r>
      <w:r w:rsidRPr="00C80B1B">
        <w:rPr>
          <w:szCs w:val="24"/>
          <w:lang w:val="en-US"/>
        </w:rPr>
        <w:t>a</w:t>
      </w:r>
      <w:r w:rsidRPr="00C80B1B">
        <w:rPr>
          <w:spacing w:val="-1"/>
          <w:szCs w:val="24"/>
          <w:lang w:val="en-US"/>
        </w:rPr>
        <w:t>i</w:t>
      </w:r>
      <w:r w:rsidRPr="00C80B1B">
        <w:rPr>
          <w:szCs w:val="24"/>
          <w:lang w:val="en-US"/>
        </w:rPr>
        <w:t>n</w:t>
      </w:r>
      <w:r w:rsidRPr="00C80B1B">
        <w:rPr>
          <w:spacing w:val="-1"/>
          <w:szCs w:val="24"/>
          <w:lang w:val="en-US"/>
        </w:rPr>
        <w:t>i</w:t>
      </w:r>
      <w:r w:rsidRPr="00C80B1B">
        <w:rPr>
          <w:spacing w:val="-3"/>
          <w:szCs w:val="24"/>
          <w:lang w:val="en-US"/>
        </w:rPr>
        <w:t>n</w:t>
      </w:r>
      <w:r w:rsidRPr="00C80B1B">
        <w:rPr>
          <w:szCs w:val="24"/>
          <w:lang w:val="en-US"/>
        </w:rPr>
        <w:t>g</w:t>
      </w:r>
      <w:r w:rsidRPr="00C80B1B">
        <w:rPr>
          <w:spacing w:val="-11"/>
          <w:szCs w:val="24"/>
          <w:lang w:val="en-US"/>
        </w:rPr>
        <w:t xml:space="preserve"> </w:t>
      </w:r>
      <w:r w:rsidRPr="00C80B1B">
        <w:rPr>
          <w:szCs w:val="24"/>
          <w:lang w:val="en-US"/>
        </w:rPr>
        <w:t>a</w:t>
      </w:r>
      <w:r w:rsidRPr="00C80B1B">
        <w:rPr>
          <w:spacing w:val="-1"/>
          <w:szCs w:val="24"/>
          <w:lang w:val="en-US"/>
        </w:rPr>
        <w:t>l</w:t>
      </w:r>
      <w:r w:rsidRPr="00C80B1B">
        <w:rPr>
          <w:spacing w:val="2"/>
          <w:szCs w:val="24"/>
          <w:lang w:val="en-US"/>
        </w:rPr>
        <w:t>g</w:t>
      </w:r>
      <w:r w:rsidRPr="00C80B1B">
        <w:rPr>
          <w:spacing w:val="-3"/>
          <w:szCs w:val="24"/>
          <w:lang w:val="en-US"/>
        </w:rPr>
        <w:t>o</w:t>
      </w:r>
      <w:r w:rsidRPr="00C80B1B">
        <w:rPr>
          <w:spacing w:val="1"/>
          <w:szCs w:val="24"/>
          <w:lang w:val="en-US"/>
        </w:rPr>
        <w:t>r</w:t>
      </w:r>
      <w:r w:rsidRPr="00C80B1B">
        <w:rPr>
          <w:spacing w:val="-1"/>
          <w:szCs w:val="24"/>
          <w:lang w:val="en-US"/>
        </w:rPr>
        <w:t>i</w:t>
      </w:r>
      <w:r w:rsidRPr="00C80B1B">
        <w:rPr>
          <w:spacing w:val="1"/>
          <w:szCs w:val="24"/>
          <w:lang w:val="en-US"/>
        </w:rPr>
        <w:t>t</w:t>
      </w:r>
      <w:r w:rsidRPr="00C80B1B">
        <w:rPr>
          <w:szCs w:val="24"/>
          <w:lang w:val="en-US"/>
        </w:rPr>
        <w:t>h</w:t>
      </w:r>
      <w:r w:rsidRPr="00C80B1B">
        <w:rPr>
          <w:spacing w:val="1"/>
          <w:szCs w:val="24"/>
          <w:lang w:val="en-US"/>
        </w:rPr>
        <w:t>m</w:t>
      </w:r>
      <w:r w:rsidRPr="00C80B1B">
        <w:rPr>
          <w:szCs w:val="24"/>
          <w:lang w:val="en-US"/>
        </w:rPr>
        <w:t>s</w:t>
      </w:r>
      <w:r w:rsidRPr="00C80B1B">
        <w:rPr>
          <w:spacing w:val="-18"/>
          <w:szCs w:val="24"/>
          <w:lang w:val="en-US"/>
        </w:rPr>
        <w:t xml:space="preserve"> </w:t>
      </w:r>
      <w:r w:rsidRPr="00C80B1B">
        <w:rPr>
          <w:spacing w:val="3"/>
          <w:szCs w:val="24"/>
          <w:lang w:val="en-US"/>
        </w:rPr>
        <w:t>f</w:t>
      </w:r>
      <w:r w:rsidRPr="00C80B1B">
        <w:rPr>
          <w:spacing w:val="-3"/>
          <w:szCs w:val="24"/>
          <w:lang w:val="en-US"/>
        </w:rPr>
        <w:t>o</w:t>
      </w:r>
      <w:r w:rsidRPr="00C80B1B">
        <w:rPr>
          <w:szCs w:val="24"/>
          <w:lang w:val="en-US"/>
        </w:rPr>
        <w:t>r</w:t>
      </w:r>
      <w:r w:rsidRPr="00C80B1B">
        <w:rPr>
          <w:spacing w:val="-12"/>
          <w:szCs w:val="24"/>
          <w:lang w:val="en-US"/>
        </w:rPr>
        <w:t xml:space="preserve"> </w:t>
      </w:r>
      <w:r w:rsidRPr="00C80B1B">
        <w:rPr>
          <w:szCs w:val="24"/>
          <w:lang w:val="en-US"/>
        </w:rPr>
        <w:t>cond</w:t>
      </w:r>
      <w:r w:rsidRPr="00C80B1B">
        <w:rPr>
          <w:spacing w:val="-1"/>
          <w:szCs w:val="24"/>
          <w:lang w:val="en-US"/>
        </w:rPr>
        <w:t>i</w:t>
      </w:r>
      <w:r w:rsidRPr="00C80B1B">
        <w:rPr>
          <w:spacing w:val="1"/>
          <w:szCs w:val="24"/>
          <w:lang w:val="en-US"/>
        </w:rPr>
        <w:t>t</w:t>
      </w:r>
      <w:r w:rsidRPr="00C80B1B">
        <w:rPr>
          <w:spacing w:val="-1"/>
          <w:szCs w:val="24"/>
          <w:lang w:val="en-US"/>
        </w:rPr>
        <w:t>i</w:t>
      </w:r>
      <w:r w:rsidRPr="00C80B1B">
        <w:rPr>
          <w:szCs w:val="24"/>
          <w:lang w:val="en-US"/>
        </w:rPr>
        <w:t>onal</w:t>
      </w:r>
      <w:r w:rsidRPr="00C80B1B">
        <w:rPr>
          <w:spacing w:val="-14"/>
          <w:szCs w:val="24"/>
          <w:lang w:val="en-US"/>
        </w:rPr>
        <w:t xml:space="preserve"> </w:t>
      </w:r>
      <w:r w:rsidRPr="00C80B1B">
        <w:rPr>
          <w:spacing w:val="-2"/>
          <w:szCs w:val="24"/>
          <w:lang w:val="en-US"/>
        </w:rPr>
        <w:t>r</w:t>
      </w:r>
      <w:r w:rsidRPr="00C80B1B">
        <w:rPr>
          <w:szCs w:val="24"/>
          <w:lang w:val="en-US"/>
        </w:rPr>
        <w:t>andom</w:t>
      </w:r>
      <w:r w:rsidRPr="00C80B1B">
        <w:rPr>
          <w:spacing w:val="-14"/>
          <w:szCs w:val="24"/>
          <w:lang w:val="en-US"/>
        </w:rPr>
        <w:t xml:space="preserve"> </w:t>
      </w:r>
      <w:r w:rsidRPr="00C80B1B">
        <w:rPr>
          <w:spacing w:val="3"/>
          <w:szCs w:val="24"/>
          <w:lang w:val="en-US"/>
        </w:rPr>
        <w:t>f</w:t>
      </w:r>
      <w:r w:rsidRPr="00C80B1B">
        <w:rPr>
          <w:spacing w:val="-1"/>
          <w:szCs w:val="24"/>
          <w:lang w:val="en-US"/>
        </w:rPr>
        <w:t>i</w:t>
      </w:r>
      <w:r w:rsidRPr="00C80B1B">
        <w:rPr>
          <w:szCs w:val="24"/>
          <w:lang w:val="en-US"/>
        </w:rPr>
        <w:t>e</w:t>
      </w:r>
      <w:r w:rsidRPr="00C80B1B">
        <w:rPr>
          <w:spacing w:val="-1"/>
          <w:szCs w:val="24"/>
          <w:lang w:val="en-US"/>
        </w:rPr>
        <w:t>l</w:t>
      </w:r>
      <w:r w:rsidRPr="00C80B1B">
        <w:rPr>
          <w:szCs w:val="24"/>
          <w:lang w:val="en-US"/>
        </w:rPr>
        <w:t>ds,</w:t>
      </w:r>
      <w:r w:rsidRPr="00C80B1B">
        <w:rPr>
          <w:spacing w:val="-12"/>
          <w:szCs w:val="24"/>
          <w:lang w:val="en-US"/>
        </w:rPr>
        <w:t xml:space="preserve"> </w:t>
      </w:r>
      <w:r w:rsidRPr="00C80B1B">
        <w:rPr>
          <w:spacing w:val="-1"/>
          <w:szCs w:val="24"/>
          <w:lang w:val="en-US"/>
        </w:rPr>
        <w:t>B</w:t>
      </w:r>
      <w:r w:rsidRPr="00C80B1B">
        <w:rPr>
          <w:szCs w:val="24"/>
          <w:lang w:val="en-US"/>
        </w:rPr>
        <w:t>a</w:t>
      </w:r>
      <w:r w:rsidRPr="00C80B1B">
        <w:rPr>
          <w:spacing w:val="-2"/>
          <w:szCs w:val="24"/>
          <w:lang w:val="en-US"/>
        </w:rPr>
        <w:t>y</w:t>
      </w:r>
      <w:r w:rsidRPr="00C80B1B">
        <w:rPr>
          <w:szCs w:val="24"/>
          <w:lang w:val="en-US"/>
        </w:rPr>
        <w:t>es</w:t>
      </w:r>
      <w:r w:rsidRPr="00C80B1B">
        <w:rPr>
          <w:spacing w:val="-1"/>
          <w:szCs w:val="24"/>
          <w:lang w:val="en-US"/>
        </w:rPr>
        <w:t>i</w:t>
      </w:r>
      <w:r w:rsidRPr="00C80B1B">
        <w:rPr>
          <w:szCs w:val="24"/>
          <w:lang w:val="en-US"/>
        </w:rPr>
        <w:t>an</w:t>
      </w:r>
      <w:r w:rsidRPr="00C80B1B">
        <w:rPr>
          <w:spacing w:val="-13"/>
          <w:szCs w:val="24"/>
          <w:lang w:val="en-US"/>
        </w:rPr>
        <w:t xml:space="preserve"> </w:t>
      </w:r>
      <w:r w:rsidRPr="00C80B1B">
        <w:rPr>
          <w:szCs w:val="24"/>
          <w:lang w:val="en-US"/>
        </w:rPr>
        <w:t>ne</w:t>
      </w:r>
      <w:r w:rsidRPr="00C80B1B">
        <w:rPr>
          <w:spacing w:val="1"/>
          <w:szCs w:val="24"/>
          <w:lang w:val="en-US"/>
        </w:rPr>
        <w:t>t</w:t>
      </w:r>
      <w:r w:rsidRPr="00C80B1B">
        <w:rPr>
          <w:spacing w:val="-3"/>
          <w:szCs w:val="24"/>
          <w:lang w:val="en-US"/>
        </w:rPr>
        <w:t>w</w:t>
      </w:r>
      <w:r w:rsidRPr="00C80B1B">
        <w:rPr>
          <w:szCs w:val="24"/>
          <w:lang w:val="en-US"/>
        </w:rPr>
        <w:t>o</w:t>
      </w:r>
      <w:r w:rsidRPr="00C80B1B">
        <w:rPr>
          <w:spacing w:val="1"/>
          <w:szCs w:val="24"/>
          <w:lang w:val="en-US"/>
        </w:rPr>
        <w:t>r</w:t>
      </w:r>
      <w:r w:rsidRPr="00C80B1B">
        <w:rPr>
          <w:szCs w:val="24"/>
          <w:lang w:val="en-US"/>
        </w:rPr>
        <w:t>k</w:t>
      </w:r>
      <w:r w:rsidRPr="00C80B1B">
        <w:rPr>
          <w:spacing w:val="1"/>
          <w:szCs w:val="24"/>
          <w:lang w:val="en-US"/>
        </w:rPr>
        <w:t>s</w:t>
      </w:r>
      <w:r w:rsidRPr="00C80B1B">
        <w:rPr>
          <w:szCs w:val="24"/>
          <w:lang w:val="en-US"/>
        </w:rPr>
        <w:t>, suppo</w:t>
      </w:r>
      <w:r w:rsidRPr="00C80B1B">
        <w:rPr>
          <w:spacing w:val="1"/>
          <w:szCs w:val="24"/>
          <w:lang w:val="en-US"/>
        </w:rPr>
        <w:t>r</w:t>
      </w:r>
      <w:r w:rsidRPr="00C80B1B">
        <w:rPr>
          <w:szCs w:val="24"/>
          <w:lang w:val="en-US"/>
        </w:rPr>
        <w:t>t</w:t>
      </w:r>
      <w:r w:rsidRPr="00C80B1B">
        <w:rPr>
          <w:spacing w:val="17"/>
          <w:szCs w:val="24"/>
          <w:lang w:val="en-US"/>
        </w:rPr>
        <w:t xml:space="preserve"> </w:t>
      </w:r>
      <w:r w:rsidRPr="00C80B1B">
        <w:rPr>
          <w:spacing w:val="-2"/>
          <w:szCs w:val="24"/>
          <w:lang w:val="en-US"/>
        </w:rPr>
        <w:t>v</w:t>
      </w:r>
      <w:r w:rsidRPr="00C80B1B">
        <w:rPr>
          <w:szCs w:val="24"/>
          <w:lang w:val="en-US"/>
        </w:rPr>
        <w:t>ec</w:t>
      </w:r>
      <w:r w:rsidRPr="00C80B1B">
        <w:rPr>
          <w:spacing w:val="1"/>
          <w:szCs w:val="24"/>
          <w:lang w:val="en-US"/>
        </w:rPr>
        <w:t>t</w:t>
      </w:r>
      <w:r w:rsidRPr="00C80B1B">
        <w:rPr>
          <w:szCs w:val="24"/>
          <w:lang w:val="en-US"/>
        </w:rPr>
        <w:t>or</w:t>
      </w:r>
      <w:r w:rsidRPr="00C80B1B">
        <w:rPr>
          <w:spacing w:val="17"/>
          <w:szCs w:val="24"/>
          <w:lang w:val="en-US"/>
        </w:rPr>
        <w:t xml:space="preserve"> </w:t>
      </w:r>
      <w:r w:rsidRPr="00C80B1B">
        <w:rPr>
          <w:spacing w:val="1"/>
          <w:szCs w:val="24"/>
          <w:lang w:val="en-US"/>
        </w:rPr>
        <w:t>m</w:t>
      </w:r>
      <w:r w:rsidRPr="00C80B1B">
        <w:rPr>
          <w:spacing w:val="-3"/>
          <w:szCs w:val="24"/>
          <w:lang w:val="en-US"/>
        </w:rPr>
        <w:t>a</w:t>
      </w:r>
      <w:r w:rsidRPr="00C80B1B">
        <w:rPr>
          <w:szCs w:val="24"/>
          <w:lang w:val="en-US"/>
        </w:rPr>
        <w:t>ch</w:t>
      </w:r>
      <w:r w:rsidRPr="00C80B1B">
        <w:rPr>
          <w:spacing w:val="-1"/>
          <w:szCs w:val="24"/>
          <w:lang w:val="en-US"/>
        </w:rPr>
        <w:t>i</w:t>
      </w:r>
      <w:r w:rsidRPr="00C80B1B">
        <w:rPr>
          <w:szCs w:val="24"/>
          <w:lang w:val="en-US"/>
        </w:rPr>
        <w:t>ne</w:t>
      </w:r>
      <w:r w:rsidRPr="00C80B1B">
        <w:rPr>
          <w:spacing w:val="1"/>
          <w:szCs w:val="24"/>
          <w:lang w:val="en-US"/>
        </w:rPr>
        <w:t>s</w:t>
      </w:r>
      <w:r w:rsidRPr="00C80B1B">
        <w:rPr>
          <w:szCs w:val="24"/>
          <w:lang w:val="en-US"/>
        </w:rPr>
        <w:t>,</w:t>
      </w:r>
      <w:r w:rsidRPr="00C80B1B">
        <w:rPr>
          <w:spacing w:val="19"/>
          <w:szCs w:val="24"/>
          <w:lang w:val="en-US"/>
        </w:rPr>
        <w:t xml:space="preserve"> </w:t>
      </w:r>
      <w:r w:rsidRPr="00C80B1B">
        <w:rPr>
          <w:szCs w:val="24"/>
          <w:lang w:val="en-US"/>
        </w:rPr>
        <w:t>and</w:t>
      </w:r>
      <w:r w:rsidRPr="00C80B1B">
        <w:rPr>
          <w:spacing w:val="16"/>
          <w:szCs w:val="24"/>
          <w:lang w:val="en-US"/>
        </w:rPr>
        <w:t xml:space="preserve"> </w:t>
      </w:r>
      <w:r w:rsidRPr="00C80B1B">
        <w:rPr>
          <w:szCs w:val="24"/>
          <w:lang w:val="en-US"/>
        </w:rPr>
        <w:t>deep</w:t>
      </w:r>
      <w:r w:rsidRPr="00C80B1B">
        <w:rPr>
          <w:spacing w:val="42"/>
          <w:szCs w:val="24"/>
          <w:lang w:val="en-US"/>
        </w:rPr>
        <w:t xml:space="preserve"> </w:t>
      </w:r>
      <w:r w:rsidRPr="00C80B1B">
        <w:rPr>
          <w:w w:val="111"/>
          <w:szCs w:val="24"/>
          <w:lang w:val="en-US"/>
        </w:rPr>
        <w:t>con</w:t>
      </w:r>
      <w:r w:rsidRPr="00C80B1B">
        <w:rPr>
          <w:spacing w:val="-3"/>
          <w:w w:val="111"/>
          <w:szCs w:val="24"/>
          <w:lang w:val="en-US"/>
        </w:rPr>
        <w:t>v</w:t>
      </w:r>
      <w:r w:rsidRPr="00C80B1B">
        <w:rPr>
          <w:w w:val="111"/>
          <w:szCs w:val="24"/>
          <w:lang w:val="en-US"/>
        </w:rPr>
        <w:t>o</w:t>
      </w:r>
      <w:r w:rsidRPr="00C80B1B">
        <w:rPr>
          <w:spacing w:val="1"/>
          <w:w w:val="111"/>
          <w:szCs w:val="24"/>
          <w:lang w:val="en-US"/>
        </w:rPr>
        <w:t>l</w:t>
      </w:r>
      <w:r w:rsidRPr="00C80B1B">
        <w:rPr>
          <w:w w:val="111"/>
          <w:szCs w:val="24"/>
          <w:lang w:val="en-US"/>
        </w:rPr>
        <w:t>u</w:t>
      </w:r>
      <w:r w:rsidRPr="00C80B1B">
        <w:rPr>
          <w:spacing w:val="-2"/>
          <w:w w:val="111"/>
          <w:szCs w:val="24"/>
          <w:lang w:val="en-US"/>
        </w:rPr>
        <w:t>t</w:t>
      </w:r>
      <w:r w:rsidRPr="00C80B1B">
        <w:rPr>
          <w:spacing w:val="1"/>
          <w:w w:val="111"/>
          <w:szCs w:val="24"/>
          <w:lang w:val="en-US"/>
        </w:rPr>
        <w:t>i</w:t>
      </w:r>
      <w:r w:rsidRPr="00C80B1B">
        <w:rPr>
          <w:w w:val="111"/>
          <w:szCs w:val="24"/>
          <w:lang w:val="en-US"/>
        </w:rPr>
        <w:t>o</w:t>
      </w:r>
      <w:r w:rsidRPr="00C80B1B">
        <w:rPr>
          <w:spacing w:val="-3"/>
          <w:w w:val="111"/>
          <w:szCs w:val="24"/>
          <w:lang w:val="en-US"/>
        </w:rPr>
        <w:t>n</w:t>
      </w:r>
      <w:r w:rsidRPr="00C80B1B">
        <w:rPr>
          <w:w w:val="111"/>
          <w:szCs w:val="24"/>
          <w:lang w:val="en-US"/>
        </w:rPr>
        <w:t>al</w:t>
      </w:r>
      <w:r w:rsidRPr="00C80B1B">
        <w:rPr>
          <w:spacing w:val="15"/>
          <w:w w:val="111"/>
          <w:szCs w:val="24"/>
          <w:lang w:val="en-US"/>
        </w:rPr>
        <w:t xml:space="preserve"> </w:t>
      </w:r>
      <w:proofErr w:type="gramStart"/>
      <w:r w:rsidRPr="00C80B1B">
        <w:rPr>
          <w:szCs w:val="24"/>
          <w:lang w:val="en-US"/>
        </w:rPr>
        <w:t>neu</w:t>
      </w:r>
      <w:r w:rsidRPr="00C80B1B">
        <w:rPr>
          <w:spacing w:val="1"/>
          <w:szCs w:val="24"/>
          <w:lang w:val="en-US"/>
        </w:rPr>
        <w:t>r</w:t>
      </w:r>
      <w:r w:rsidRPr="00C80B1B">
        <w:rPr>
          <w:spacing w:val="-3"/>
          <w:szCs w:val="24"/>
          <w:lang w:val="en-US"/>
        </w:rPr>
        <w:t>a</w:t>
      </w:r>
      <w:r w:rsidRPr="00C80B1B">
        <w:rPr>
          <w:szCs w:val="24"/>
          <w:lang w:val="en-US"/>
        </w:rPr>
        <w:t xml:space="preserve">l </w:t>
      </w:r>
      <w:r w:rsidRPr="00C80B1B">
        <w:rPr>
          <w:spacing w:val="3"/>
          <w:szCs w:val="24"/>
          <w:lang w:val="en-US"/>
        </w:rPr>
        <w:t xml:space="preserve"> </w:t>
      </w:r>
      <w:r w:rsidRPr="00C80B1B">
        <w:rPr>
          <w:w w:val="109"/>
          <w:szCs w:val="24"/>
          <w:lang w:val="en-US"/>
        </w:rPr>
        <w:t>ne</w:t>
      </w:r>
      <w:r w:rsidRPr="00C80B1B">
        <w:rPr>
          <w:spacing w:val="-4"/>
          <w:w w:val="109"/>
          <w:szCs w:val="24"/>
          <w:lang w:val="en-US"/>
        </w:rPr>
        <w:t>t</w:t>
      </w:r>
      <w:r w:rsidRPr="00C80B1B">
        <w:rPr>
          <w:spacing w:val="3"/>
          <w:w w:val="109"/>
          <w:szCs w:val="24"/>
          <w:lang w:val="en-US"/>
        </w:rPr>
        <w:t>w</w:t>
      </w:r>
      <w:r w:rsidRPr="00C80B1B">
        <w:rPr>
          <w:w w:val="109"/>
          <w:szCs w:val="24"/>
          <w:lang w:val="en-US"/>
        </w:rPr>
        <w:t>o</w:t>
      </w:r>
      <w:r w:rsidRPr="00C80B1B">
        <w:rPr>
          <w:spacing w:val="1"/>
          <w:w w:val="109"/>
          <w:szCs w:val="24"/>
          <w:lang w:val="en-US"/>
        </w:rPr>
        <w:t>r</w:t>
      </w:r>
      <w:r w:rsidRPr="00C80B1B">
        <w:rPr>
          <w:w w:val="109"/>
          <w:szCs w:val="24"/>
          <w:lang w:val="en-US"/>
        </w:rPr>
        <w:t>k</w:t>
      </w:r>
      <w:r w:rsidRPr="00C80B1B">
        <w:rPr>
          <w:spacing w:val="-3"/>
          <w:w w:val="109"/>
          <w:szCs w:val="24"/>
          <w:lang w:val="en-US"/>
        </w:rPr>
        <w:t>s</w:t>
      </w:r>
      <w:proofErr w:type="gramEnd"/>
      <w:r w:rsidRPr="00C80B1B">
        <w:rPr>
          <w:w w:val="109"/>
          <w:szCs w:val="24"/>
          <w:lang w:val="en-US"/>
        </w:rPr>
        <w:t>.</w:t>
      </w:r>
      <w:r w:rsidRPr="00C80B1B">
        <w:rPr>
          <w:spacing w:val="7"/>
          <w:w w:val="109"/>
          <w:szCs w:val="24"/>
          <w:lang w:val="en-US"/>
        </w:rPr>
        <w:t xml:space="preserve"> </w:t>
      </w:r>
      <w:r w:rsidRPr="00C80B1B">
        <w:rPr>
          <w:spacing w:val="8"/>
          <w:szCs w:val="24"/>
          <w:lang w:val="en-US"/>
        </w:rPr>
        <w:t>W</w:t>
      </w:r>
      <w:r w:rsidRPr="00C80B1B">
        <w:rPr>
          <w:spacing w:val="-3"/>
          <w:szCs w:val="24"/>
          <w:lang w:val="en-US"/>
        </w:rPr>
        <w:t>i</w:t>
      </w:r>
      <w:r w:rsidRPr="00C80B1B">
        <w:rPr>
          <w:spacing w:val="-1"/>
          <w:szCs w:val="24"/>
          <w:lang w:val="en-US"/>
        </w:rPr>
        <w:t>t</w:t>
      </w:r>
      <w:r w:rsidRPr="00C80B1B">
        <w:rPr>
          <w:szCs w:val="24"/>
          <w:lang w:val="en-US"/>
        </w:rPr>
        <w:t>h</w:t>
      </w:r>
      <w:r w:rsidRPr="00C80B1B">
        <w:rPr>
          <w:spacing w:val="18"/>
          <w:szCs w:val="24"/>
          <w:lang w:val="en-US"/>
        </w:rPr>
        <w:t xml:space="preserve"> </w:t>
      </w:r>
      <w:r w:rsidRPr="00C80B1B">
        <w:rPr>
          <w:spacing w:val="1"/>
          <w:szCs w:val="24"/>
          <w:lang w:val="en-US"/>
        </w:rPr>
        <w:t>t</w:t>
      </w:r>
      <w:r w:rsidRPr="00C80B1B">
        <w:rPr>
          <w:szCs w:val="24"/>
          <w:lang w:val="en-US"/>
        </w:rPr>
        <w:t>he</w:t>
      </w:r>
      <w:r w:rsidRPr="00C80B1B">
        <w:rPr>
          <w:spacing w:val="16"/>
          <w:szCs w:val="24"/>
          <w:lang w:val="en-US"/>
        </w:rPr>
        <w:t xml:space="preserve"> </w:t>
      </w:r>
      <w:r w:rsidRPr="00C80B1B">
        <w:rPr>
          <w:spacing w:val="1"/>
          <w:szCs w:val="24"/>
          <w:lang w:val="en-US"/>
        </w:rPr>
        <w:t>m</w:t>
      </w:r>
      <w:r w:rsidRPr="00C80B1B">
        <w:rPr>
          <w:spacing w:val="-3"/>
          <w:szCs w:val="24"/>
          <w:lang w:val="en-US"/>
        </w:rPr>
        <w:t>e</w:t>
      </w:r>
      <w:r w:rsidRPr="00C80B1B">
        <w:rPr>
          <w:spacing w:val="1"/>
          <w:szCs w:val="24"/>
          <w:lang w:val="en-US"/>
        </w:rPr>
        <w:t>t</w:t>
      </w:r>
      <w:r w:rsidRPr="00C80B1B">
        <w:rPr>
          <w:szCs w:val="24"/>
          <w:lang w:val="en-US"/>
        </w:rPr>
        <w:t>ho</w:t>
      </w:r>
      <w:r w:rsidRPr="00C80B1B">
        <w:rPr>
          <w:spacing w:val="-3"/>
          <w:szCs w:val="24"/>
          <w:lang w:val="en-US"/>
        </w:rPr>
        <w:t>d</w:t>
      </w:r>
      <w:r w:rsidRPr="00C80B1B">
        <w:rPr>
          <w:szCs w:val="24"/>
          <w:lang w:val="en-US"/>
        </w:rPr>
        <w:t>,</w:t>
      </w:r>
      <w:r w:rsidRPr="00C80B1B">
        <w:rPr>
          <w:spacing w:val="17"/>
          <w:szCs w:val="24"/>
          <w:lang w:val="en-US"/>
        </w:rPr>
        <w:t xml:space="preserve"> </w:t>
      </w:r>
      <w:r w:rsidRPr="00C80B1B">
        <w:rPr>
          <w:spacing w:val="1"/>
          <w:szCs w:val="24"/>
          <w:lang w:val="en-US"/>
        </w:rPr>
        <w:t>m</w:t>
      </w:r>
      <w:r w:rsidRPr="00C80B1B">
        <w:rPr>
          <w:szCs w:val="24"/>
          <w:lang w:val="en-US"/>
        </w:rPr>
        <w:t>y</w:t>
      </w:r>
      <w:r w:rsidRPr="00C80B1B">
        <w:rPr>
          <w:spacing w:val="16"/>
          <w:szCs w:val="24"/>
          <w:lang w:val="en-US"/>
        </w:rPr>
        <w:t xml:space="preserve"> </w:t>
      </w:r>
      <w:r w:rsidRPr="00C80B1B">
        <w:rPr>
          <w:szCs w:val="24"/>
          <w:lang w:val="en-US"/>
        </w:rPr>
        <w:t>pos</w:t>
      </w:r>
      <w:r w:rsidRPr="00C80B1B">
        <w:rPr>
          <w:spacing w:val="-1"/>
          <w:szCs w:val="24"/>
          <w:lang w:val="en-US"/>
        </w:rPr>
        <w:t>t</w:t>
      </w:r>
      <w:r w:rsidRPr="00C80B1B">
        <w:rPr>
          <w:spacing w:val="1"/>
          <w:szCs w:val="24"/>
          <w:lang w:val="en-US"/>
        </w:rPr>
        <w:t>-</w:t>
      </w:r>
      <w:r w:rsidRPr="00C80B1B">
        <w:rPr>
          <w:spacing w:val="-3"/>
          <w:szCs w:val="24"/>
          <w:lang w:val="en-US"/>
        </w:rPr>
        <w:t>d</w:t>
      </w:r>
      <w:r w:rsidRPr="00C80B1B">
        <w:rPr>
          <w:szCs w:val="24"/>
          <w:lang w:val="en-US"/>
        </w:rPr>
        <w:t>oc</w:t>
      </w:r>
      <w:r w:rsidRPr="00C80B1B">
        <w:rPr>
          <w:spacing w:val="18"/>
          <w:szCs w:val="24"/>
          <w:lang w:val="en-US"/>
        </w:rPr>
        <w:t xml:space="preserve"> </w:t>
      </w:r>
      <w:r w:rsidRPr="00C80B1B">
        <w:rPr>
          <w:spacing w:val="-3"/>
          <w:szCs w:val="24"/>
          <w:lang w:val="en-US"/>
        </w:rPr>
        <w:t>w</w:t>
      </w:r>
      <w:r w:rsidRPr="00C80B1B">
        <w:rPr>
          <w:szCs w:val="24"/>
          <w:lang w:val="en-US"/>
        </w:rPr>
        <w:t xml:space="preserve">on </w:t>
      </w:r>
      <w:r w:rsidRPr="00C80B1B">
        <w:rPr>
          <w:spacing w:val="1"/>
          <w:szCs w:val="24"/>
          <w:lang w:val="en-US"/>
        </w:rPr>
        <w:t>t</w:t>
      </w:r>
      <w:r w:rsidRPr="00C80B1B">
        <w:rPr>
          <w:szCs w:val="24"/>
          <w:lang w:val="en-US"/>
        </w:rPr>
        <w:t xml:space="preserve">he </w:t>
      </w:r>
      <w:r w:rsidRPr="00C80B1B">
        <w:rPr>
          <w:spacing w:val="1"/>
          <w:szCs w:val="24"/>
          <w:lang w:val="en-US"/>
        </w:rPr>
        <w:t>“</w:t>
      </w:r>
      <w:r w:rsidRPr="00C80B1B">
        <w:rPr>
          <w:szCs w:val="24"/>
          <w:lang w:val="en-US"/>
        </w:rPr>
        <w:t>best</w:t>
      </w:r>
      <w:r w:rsidRPr="00C80B1B">
        <w:rPr>
          <w:spacing w:val="1"/>
          <w:szCs w:val="24"/>
          <w:lang w:val="en-US"/>
        </w:rPr>
        <w:t xml:space="preserve"> </w:t>
      </w:r>
      <w:r w:rsidRPr="00C80B1B">
        <w:rPr>
          <w:szCs w:val="24"/>
          <w:lang w:val="en-US"/>
        </w:rPr>
        <w:t>ne</w:t>
      </w:r>
      <w:r w:rsidRPr="00C80B1B">
        <w:rPr>
          <w:spacing w:val="-3"/>
          <w:szCs w:val="24"/>
          <w:lang w:val="en-US"/>
        </w:rPr>
        <w:t>w</w:t>
      </w:r>
      <w:r w:rsidRPr="00C80B1B">
        <w:rPr>
          <w:szCs w:val="24"/>
          <w:lang w:val="en-US"/>
        </w:rPr>
        <w:t>co</w:t>
      </w:r>
      <w:r w:rsidRPr="00C80B1B">
        <w:rPr>
          <w:spacing w:val="1"/>
          <w:szCs w:val="24"/>
          <w:lang w:val="en-US"/>
        </w:rPr>
        <w:t>m</w:t>
      </w:r>
      <w:r w:rsidRPr="00C80B1B">
        <w:rPr>
          <w:szCs w:val="24"/>
          <w:lang w:val="en-US"/>
        </w:rPr>
        <w:t>er</w:t>
      </w:r>
      <w:r w:rsidRPr="00C80B1B">
        <w:rPr>
          <w:spacing w:val="1"/>
          <w:szCs w:val="24"/>
          <w:lang w:val="en-US"/>
        </w:rPr>
        <w:t xml:space="preserve"> </w:t>
      </w:r>
      <w:r w:rsidRPr="00C80B1B">
        <w:rPr>
          <w:szCs w:val="24"/>
          <w:lang w:val="en-US"/>
        </w:rPr>
        <w:t>a</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d”</w:t>
      </w:r>
      <w:r w:rsidRPr="00C80B1B">
        <w:rPr>
          <w:spacing w:val="1"/>
          <w:szCs w:val="24"/>
          <w:lang w:val="en-US"/>
        </w:rPr>
        <w:t xml:space="preserve"> </w:t>
      </w:r>
      <w:r w:rsidRPr="00C80B1B">
        <w:rPr>
          <w:spacing w:val="-1"/>
          <w:szCs w:val="24"/>
          <w:lang w:val="en-US"/>
        </w:rPr>
        <w:t>i</w:t>
      </w:r>
      <w:r w:rsidRPr="00C80B1B">
        <w:rPr>
          <w:szCs w:val="24"/>
          <w:lang w:val="en-US"/>
        </w:rPr>
        <w:t xml:space="preserve">n </w:t>
      </w:r>
      <w:r w:rsidRPr="00C80B1B">
        <w:rPr>
          <w:spacing w:val="1"/>
          <w:szCs w:val="24"/>
          <w:lang w:val="en-US"/>
        </w:rPr>
        <w:t>t</w:t>
      </w:r>
      <w:r w:rsidRPr="00C80B1B">
        <w:rPr>
          <w:szCs w:val="24"/>
          <w:lang w:val="en-US"/>
        </w:rPr>
        <w:t>he</w:t>
      </w:r>
      <w:r w:rsidRPr="00C80B1B">
        <w:rPr>
          <w:spacing w:val="2"/>
          <w:szCs w:val="24"/>
          <w:lang w:val="en-US"/>
        </w:rPr>
        <w:t xml:space="preserve"> </w:t>
      </w:r>
      <w:r w:rsidRPr="00C80B1B">
        <w:rPr>
          <w:szCs w:val="24"/>
          <w:lang w:val="en-US"/>
        </w:rPr>
        <w:t>L</w:t>
      </w:r>
      <w:r w:rsidRPr="00C80B1B">
        <w:rPr>
          <w:spacing w:val="-3"/>
          <w:szCs w:val="24"/>
          <w:lang w:val="en-US"/>
        </w:rPr>
        <w:t>a</w:t>
      </w:r>
      <w:r w:rsidRPr="00C80B1B">
        <w:rPr>
          <w:spacing w:val="-2"/>
          <w:szCs w:val="24"/>
          <w:lang w:val="en-US"/>
        </w:rPr>
        <w:t>r</w:t>
      </w:r>
      <w:r w:rsidRPr="00C80B1B">
        <w:rPr>
          <w:spacing w:val="2"/>
          <w:szCs w:val="24"/>
          <w:lang w:val="en-US"/>
        </w:rPr>
        <w:t>g</w:t>
      </w:r>
      <w:r w:rsidRPr="00C80B1B">
        <w:rPr>
          <w:szCs w:val="24"/>
          <w:lang w:val="en-US"/>
        </w:rPr>
        <w:t>e</w:t>
      </w:r>
      <w:r w:rsidRPr="00C80B1B">
        <w:rPr>
          <w:spacing w:val="2"/>
          <w:szCs w:val="24"/>
          <w:lang w:val="en-US"/>
        </w:rPr>
        <w:t>-</w:t>
      </w:r>
      <w:r w:rsidRPr="00C80B1B">
        <w:rPr>
          <w:spacing w:val="-1"/>
          <w:szCs w:val="24"/>
          <w:lang w:val="en-US"/>
        </w:rPr>
        <w:t>S</w:t>
      </w:r>
      <w:r w:rsidRPr="00C80B1B">
        <w:rPr>
          <w:szCs w:val="24"/>
          <w:lang w:val="en-US"/>
        </w:rPr>
        <w:t>ca</w:t>
      </w:r>
      <w:r w:rsidRPr="00C80B1B">
        <w:rPr>
          <w:spacing w:val="-1"/>
          <w:szCs w:val="24"/>
          <w:lang w:val="en-US"/>
        </w:rPr>
        <w:t>l</w:t>
      </w:r>
      <w:r w:rsidRPr="00C80B1B">
        <w:rPr>
          <w:szCs w:val="24"/>
          <w:lang w:val="en-US"/>
        </w:rPr>
        <w:t>e Lea</w:t>
      </w:r>
      <w:r w:rsidRPr="00C80B1B">
        <w:rPr>
          <w:spacing w:val="1"/>
          <w:szCs w:val="24"/>
          <w:lang w:val="en-US"/>
        </w:rPr>
        <w:t>r</w:t>
      </w:r>
      <w:r w:rsidRPr="00C80B1B">
        <w:rPr>
          <w:szCs w:val="24"/>
          <w:lang w:val="en-US"/>
        </w:rPr>
        <w:t>n</w:t>
      </w:r>
      <w:r w:rsidRPr="00C80B1B">
        <w:rPr>
          <w:spacing w:val="-1"/>
          <w:szCs w:val="24"/>
          <w:lang w:val="en-US"/>
        </w:rPr>
        <w:t>i</w:t>
      </w:r>
      <w:r w:rsidRPr="00C80B1B">
        <w:rPr>
          <w:spacing w:val="-3"/>
          <w:szCs w:val="24"/>
          <w:lang w:val="en-US"/>
        </w:rPr>
        <w:t>n</w:t>
      </w:r>
      <w:r w:rsidRPr="00C80B1B">
        <w:rPr>
          <w:szCs w:val="24"/>
          <w:lang w:val="en-US"/>
        </w:rPr>
        <w:t>g</w:t>
      </w:r>
      <w:r w:rsidRPr="00C80B1B">
        <w:rPr>
          <w:spacing w:val="2"/>
          <w:szCs w:val="24"/>
          <w:lang w:val="en-US"/>
        </w:rPr>
        <w:t xml:space="preserve"> </w:t>
      </w:r>
      <w:r w:rsidRPr="00C80B1B">
        <w:rPr>
          <w:szCs w:val="24"/>
          <w:lang w:val="en-US"/>
        </w:rPr>
        <w:t>cha</w:t>
      </w:r>
      <w:r w:rsidRPr="00C80B1B">
        <w:rPr>
          <w:spacing w:val="-1"/>
          <w:szCs w:val="24"/>
          <w:lang w:val="en-US"/>
        </w:rPr>
        <w:t>ll</w:t>
      </w:r>
      <w:r w:rsidRPr="00C80B1B">
        <w:rPr>
          <w:szCs w:val="24"/>
          <w:lang w:val="en-US"/>
        </w:rPr>
        <w:t>en</w:t>
      </w:r>
      <w:r w:rsidRPr="00C80B1B">
        <w:rPr>
          <w:spacing w:val="2"/>
          <w:szCs w:val="24"/>
          <w:lang w:val="en-US"/>
        </w:rPr>
        <w:t>g</w:t>
      </w:r>
      <w:r w:rsidRPr="00C80B1B">
        <w:rPr>
          <w:szCs w:val="24"/>
          <w:lang w:val="en-US"/>
        </w:rPr>
        <w:t xml:space="preserve">e </w:t>
      </w:r>
      <w:r w:rsidRPr="00C80B1B">
        <w:rPr>
          <w:spacing w:val="-1"/>
          <w:szCs w:val="24"/>
          <w:lang w:val="en-US"/>
        </w:rPr>
        <w:t>i</w:t>
      </w:r>
      <w:r w:rsidRPr="00C80B1B">
        <w:rPr>
          <w:szCs w:val="24"/>
          <w:lang w:val="en-US"/>
        </w:rPr>
        <w:t xml:space="preserve">n </w:t>
      </w:r>
      <w:r w:rsidRPr="00C80B1B">
        <w:rPr>
          <w:spacing w:val="1"/>
          <w:szCs w:val="24"/>
          <w:lang w:val="en-US"/>
        </w:rPr>
        <w:t>t</w:t>
      </w:r>
      <w:r w:rsidRPr="00C80B1B">
        <w:rPr>
          <w:szCs w:val="24"/>
          <w:lang w:val="en-US"/>
        </w:rPr>
        <w:t>he</w:t>
      </w:r>
      <w:r w:rsidRPr="00C80B1B">
        <w:rPr>
          <w:spacing w:val="1"/>
          <w:szCs w:val="24"/>
          <w:lang w:val="en-US"/>
        </w:rPr>
        <w:t xml:space="preserve"> I</w:t>
      </w:r>
      <w:r w:rsidRPr="00C80B1B">
        <w:rPr>
          <w:szCs w:val="24"/>
          <w:lang w:val="en-US"/>
        </w:rPr>
        <w:t>n</w:t>
      </w:r>
      <w:r w:rsidRPr="00C80B1B">
        <w:rPr>
          <w:spacing w:val="1"/>
          <w:szCs w:val="24"/>
          <w:lang w:val="en-US"/>
        </w:rPr>
        <w:t>t</w:t>
      </w:r>
      <w:r w:rsidRPr="00C80B1B">
        <w:rPr>
          <w:spacing w:val="-3"/>
          <w:szCs w:val="24"/>
          <w:lang w:val="en-US"/>
        </w:rPr>
        <w:t>e</w:t>
      </w:r>
      <w:r w:rsidRPr="00C80B1B">
        <w:rPr>
          <w:spacing w:val="1"/>
          <w:szCs w:val="24"/>
          <w:lang w:val="en-US"/>
        </w:rPr>
        <w:t>r</w:t>
      </w:r>
      <w:r w:rsidRPr="00C80B1B">
        <w:rPr>
          <w:szCs w:val="24"/>
          <w:lang w:val="en-US"/>
        </w:rPr>
        <w:t>na</w:t>
      </w:r>
      <w:r w:rsidRPr="00C80B1B">
        <w:rPr>
          <w:spacing w:val="1"/>
          <w:szCs w:val="24"/>
          <w:lang w:val="en-US"/>
        </w:rPr>
        <w:t>t</w:t>
      </w:r>
      <w:r w:rsidRPr="00C80B1B">
        <w:rPr>
          <w:spacing w:val="-1"/>
          <w:szCs w:val="24"/>
          <w:lang w:val="en-US"/>
        </w:rPr>
        <w:t>i</w:t>
      </w:r>
      <w:r w:rsidRPr="00C80B1B">
        <w:rPr>
          <w:szCs w:val="24"/>
          <w:lang w:val="en-US"/>
        </w:rPr>
        <w:t>onal</w:t>
      </w:r>
      <w:r w:rsidRPr="00C80B1B">
        <w:rPr>
          <w:spacing w:val="2"/>
          <w:szCs w:val="24"/>
          <w:lang w:val="en-US"/>
        </w:rPr>
        <w:t xml:space="preserve"> </w:t>
      </w:r>
      <w:r w:rsidRPr="00C80B1B">
        <w:rPr>
          <w:spacing w:val="-1"/>
          <w:szCs w:val="24"/>
          <w:lang w:val="en-US"/>
        </w:rPr>
        <w:t>C</w:t>
      </w:r>
      <w:r w:rsidRPr="00C80B1B">
        <w:rPr>
          <w:szCs w:val="24"/>
          <w:lang w:val="en-US"/>
        </w:rPr>
        <w:t>o</w:t>
      </w:r>
      <w:r w:rsidRPr="00C80B1B">
        <w:rPr>
          <w:spacing w:val="-3"/>
          <w:szCs w:val="24"/>
          <w:lang w:val="en-US"/>
        </w:rPr>
        <w:t>n</w:t>
      </w:r>
      <w:r w:rsidRPr="00C80B1B">
        <w:rPr>
          <w:spacing w:val="1"/>
          <w:szCs w:val="24"/>
          <w:lang w:val="en-US"/>
        </w:rPr>
        <w:t>f</w:t>
      </w:r>
      <w:r w:rsidRPr="00C80B1B">
        <w:rPr>
          <w:szCs w:val="24"/>
          <w:lang w:val="en-US"/>
        </w:rPr>
        <w:t>e</w:t>
      </w:r>
      <w:r w:rsidRPr="00C80B1B">
        <w:rPr>
          <w:spacing w:val="-2"/>
          <w:szCs w:val="24"/>
          <w:lang w:val="en-US"/>
        </w:rPr>
        <w:t>r</w:t>
      </w:r>
      <w:r w:rsidRPr="00C80B1B">
        <w:rPr>
          <w:szCs w:val="24"/>
          <w:lang w:val="en-US"/>
        </w:rPr>
        <w:t>ence</w:t>
      </w:r>
      <w:r w:rsidRPr="00C80B1B">
        <w:rPr>
          <w:spacing w:val="2"/>
          <w:szCs w:val="24"/>
          <w:lang w:val="en-US"/>
        </w:rPr>
        <w:t xml:space="preserve"> </w:t>
      </w:r>
      <w:r w:rsidRPr="00C80B1B">
        <w:rPr>
          <w:spacing w:val="-3"/>
          <w:szCs w:val="24"/>
          <w:lang w:val="en-US"/>
        </w:rPr>
        <w:t>o</w:t>
      </w:r>
      <w:r w:rsidRPr="00C80B1B">
        <w:rPr>
          <w:szCs w:val="24"/>
          <w:lang w:val="en-US"/>
        </w:rPr>
        <w:t xml:space="preserve">n </w:t>
      </w:r>
      <w:r w:rsidRPr="00C80B1B">
        <w:rPr>
          <w:spacing w:val="-4"/>
          <w:szCs w:val="24"/>
          <w:lang w:val="en-US"/>
        </w:rPr>
        <w:t>M</w:t>
      </w:r>
      <w:r w:rsidRPr="00C80B1B">
        <w:rPr>
          <w:szCs w:val="24"/>
          <w:lang w:val="en-US"/>
        </w:rPr>
        <w:t>ac</w:t>
      </w:r>
      <w:r w:rsidRPr="00C80B1B">
        <w:rPr>
          <w:spacing w:val="2"/>
          <w:szCs w:val="24"/>
          <w:lang w:val="en-US"/>
        </w:rPr>
        <w:t>h</w:t>
      </w:r>
      <w:r w:rsidRPr="00C80B1B">
        <w:rPr>
          <w:spacing w:val="-1"/>
          <w:szCs w:val="24"/>
          <w:lang w:val="en-US"/>
        </w:rPr>
        <w:t>i</w:t>
      </w:r>
      <w:r w:rsidRPr="00C80B1B">
        <w:rPr>
          <w:szCs w:val="24"/>
          <w:lang w:val="en-US"/>
        </w:rPr>
        <w:t>ne</w:t>
      </w:r>
      <w:r w:rsidRPr="00C80B1B">
        <w:rPr>
          <w:spacing w:val="3"/>
          <w:szCs w:val="24"/>
          <w:lang w:val="en-US"/>
        </w:rPr>
        <w:t xml:space="preserve"> </w:t>
      </w:r>
      <w:r w:rsidRPr="00C80B1B">
        <w:rPr>
          <w:szCs w:val="24"/>
          <w:lang w:val="en-US"/>
        </w:rPr>
        <w:t>Lea</w:t>
      </w:r>
      <w:r w:rsidRPr="00C80B1B">
        <w:rPr>
          <w:spacing w:val="1"/>
          <w:szCs w:val="24"/>
          <w:lang w:val="en-US"/>
        </w:rPr>
        <w:t>r</w:t>
      </w:r>
      <w:r w:rsidRPr="00C80B1B">
        <w:rPr>
          <w:szCs w:val="24"/>
          <w:lang w:val="en-US"/>
        </w:rPr>
        <w:t>n</w:t>
      </w:r>
      <w:r w:rsidRPr="00C80B1B">
        <w:rPr>
          <w:spacing w:val="-1"/>
          <w:szCs w:val="24"/>
          <w:lang w:val="en-US"/>
        </w:rPr>
        <w:t>i</w:t>
      </w:r>
      <w:r w:rsidRPr="00C80B1B">
        <w:rPr>
          <w:szCs w:val="24"/>
          <w:lang w:val="en-US"/>
        </w:rPr>
        <w:t>ng</w:t>
      </w:r>
      <w:r w:rsidRPr="00C80B1B">
        <w:rPr>
          <w:spacing w:val="3"/>
          <w:szCs w:val="24"/>
          <w:lang w:val="en-US"/>
        </w:rPr>
        <w:t xml:space="preserve"> </w:t>
      </w:r>
      <w:r w:rsidRPr="00C80B1B">
        <w:rPr>
          <w:spacing w:val="-1"/>
          <w:szCs w:val="24"/>
          <w:lang w:val="en-US"/>
        </w:rPr>
        <w:t>(</w:t>
      </w:r>
      <w:r w:rsidRPr="00C80B1B">
        <w:rPr>
          <w:spacing w:val="1"/>
          <w:szCs w:val="24"/>
          <w:lang w:val="en-US"/>
        </w:rPr>
        <w:t>I</w:t>
      </w:r>
      <w:r w:rsidRPr="00C80B1B">
        <w:rPr>
          <w:spacing w:val="-1"/>
          <w:szCs w:val="24"/>
          <w:lang w:val="en-US"/>
        </w:rPr>
        <w:t>C</w:t>
      </w:r>
      <w:r w:rsidRPr="00C80B1B">
        <w:rPr>
          <w:spacing w:val="-2"/>
          <w:szCs w:val="24"/>
          <w:lang w:val="en-US"/>
        </w:rPr>
        <w:t>M</w:t>
      </w:r>
      <w:r w:rsidRPr="00C80B1B">
        <w:rPr>
          <w:szCs w:val="24"/>
          <w:lang w:val="en-US"/>
        </w:rPr>
        <w:t>L)</w:t>
      </w:r>
      <w:r w:rsidRPr="00C80B1B">
        <w:rPr>
          <w:spacing w:val="4"/>
          <w:szCs w:val="24"/>
          <w:lang w:val="en-US"/>
        </w:rPr>
        <w:t xml:space="preserve"> </w:t>
      </w:r>
      <w:r w:rsidRPr="00C80B1B">
        <w:rPr>
          <w:szCs w:val="24"/>
          <w:lang w:val="en-US"/>
        </w:rPr>
        <w:t xml:space="preserve">2008. </w:t>
      </w:r>
      <w:r w:rsidRPr="00C80B1B">
        <w:rPr>
          <w:spacing w:val="2"/>
          <w:szCs w:val="24"/>
          <w:lang w:val="en-US"/>
        </w:rPr>
        <w:t>T</w:t>
      </w:r>
      <w:r w:rsidRPr="00C80B1B">
        <w:rPr>
          <w:szCs w:val="24"/>
          <w:lang w:val="en-US"/>
        </w:rPr>
        <w:t>hen</w:t>
      </w:r>
      <w:r w:rsidRPr="00C80B1B">
        <w:rPr>
          <w:spacing w:val="1"/>
          <w:szCs w:val="24"/>
          <w:lang w:val="en-US"/>
        </w:rPr>
        <w:t xml:space="preserve"> </w:t>
      </w:r>
      <w:r w:rsidRPr="00C80B1B">
        <w:rPr>
          <w:szCs w:val="24"/>
          <w:lang w:val="en-US"/>
        </w:rPr>
        <w:t>I</w:t>
      </w:r>
      <w:r w:rsidRPr="00C80B1B">
        <w:rPr>
          <w:spacing w:val="5"/>
          <w:szCs w:val="24"/>
          <w:lang w:val="en-US"/>
        </w:rPr>
        <w:t xml:space="preserve"> </w:t>
      </w:r>
      <w:r w:rsidRPr="00C80B1B">
        <w:rPr>
          <w:szCs w:val="24"/>
          <w:lang w:val="en-US"/>
        </w:rPr>
        <w:t>e</w:t>
      </w:r>
      <w:r w:rsidRPr="00C80B1B">
        <w:rPr>
          <w:spacing w:val="-2"/>
          <w:szCs w:val="24"/>
          <w:lang w:val="en-US"/>
        </w:rPr>
        <w:t>x</w:t>
      </w:r>
      <w:r w:rsidRPr="00C80B1B">
        <w:rPr>
          <w:spacing w:val="1"/>
          <w:szCs w:val="24"/>
          <w:lang w:val="en-US"/>
        </w:rPr>
        <w:t>t</w:t>
      </w:r>
      <w:r w:rsidRPr="00C80B1B">
        <w:rPr>
          <w:szCs w:val="24"/>
          <w:lang w:val="en-US"/>
        </w:rPr>
        <w:t>en</w:t>
      </w:r>
      <w:r w:rsidRPr="00C80B1B">
        <w:rPr>
          <w:spacing w:val="-3"/>
          <w:szCs w:val="24"/>
          <w:lang w:val="en-US"/>
        </w:rPr>
        <w:t>d</w:t>
      </w:r>
      <w:r w:rsidRPr="00C80B1B">
        <w:rPr>
          <w:szCs w:val="24"/>
          <w:lang w:val="en-US"/>
        </w:rPr>
        <w:t>ed</w:t>
      </w:r>
      <w:r w:rsidRPr="00C80B1B">
        <w:rPr>
          <w:spacing w:val="3"/>
          <w:szCs w:val="24"/>
          <w:lang w:val="en-US"/>
        </w:rPr>
        <w:t xml:space="preserve"> </w:t>
      </w:r>
      <w:r w:rsidRPr="00C80B1B">
        <w:rPr>
          <w:szCs w:val="24"/>
          <w:lang w:val="en-US"/>
        </w:rPr>
        <w:t>our</w:t>
      </w:r>
      <w:r w:rsidRPr="00C80B1B">
        <w:rPr>
          <w:spacing w:val="2"/>
          <w:szCs w:val="24"/>
          <w:lang w:val="en-US"/>
        </w:rPr>
        <w:t xml:space="preserve"> </w:t>
      </w:r>
      <w:r w:rsidRPr="00C80B1B">
        <w:rPr>
          <w:spacing w:val="1"/>
          <w:szCs w:val="24"/>
          <w:lang w:val="en-US"/>
        </w:rPr>
        <w:t>m</w:t>
      </w:r>
      <w:r w:rsidRPr="00C80B1B">
        <w:rPr>
          <w:spacing w:val="-3"/>
          <w:szCs w:val="24"/>
          <w:lang w:val="en-US"/>
        </w:rPr>
        <w:t>e</w:t>
      </w:r>
      <w:r w:rsidRPr="00C80B1B">
        <w:rPr>
          <w:spacing w:val="1"/>
          <w:szCs w:val="24"/>
          <w:lang w:val="en-US"/>
        </w:rPr>
        <w:t>t</w:t>
      </w:r>
      <w:r w:rsidRPr="00C80B1B">
        <w:rPr>
          <w:szCs w:val="24"/>
          <w:lang w:val="en-US"/>
        </w:rPr>
        <w:t>hod</w:t>
      </w:r>
      <w:r w:rsidRPr="00C80B1B">
        <w:rPr>
          <w:spacing w:val="1"/>
          <w:szCs w:val="24"/>
          <w:lang w:val="en-US"/>
        </w:rPr>
        <w:t xml:space="preserve"> t</w:t>
      </w:r>
      <w:r w:rsidRPr="00C80B1B">
        <w:rPr>
          <w:szCs w:val="24"/>
          <w:lang w:val="en-US"/>
        </w:rPr>
        <w:t>o</w:t>
      </w:r>
      <w:r w:rsidRPr="00C80B1B">
        <w:rPr>
          <w:spacing w:val="3"/>
          <w:szCs w:val="24"/>
          <w:lang w:val="en-US"/>
        </w:rPr>
        <w:t xml:space="preserve"> </w:t>
      </w:r>
      <w:r w:rsidRPr="00C80B1B">
        <w:rPr>
          <w:szCs w:val="24"/>
          <w:lang w:val="en-US"/>
        </w:rPr>
        <w:t>on</w:t>
      </w:r>
      <w:r w:rsidRPr="00C80B1B">
        <w:rPr>
          <w:spacing w:val="2"/>
          <w:szCs w:val="24"/>
          <w:lang w:val="en-US"/>
        </w:rPr>
        <w:t>-</w:t>
      </w:r>
      <w:r w:rsidRPr="00C80B1B">
        <w:rPr>
          <w:spacing w:val="-1"/>
          <w:szCs w:val="24"/>
          <w:lang w:val="en-US"/>
        </w:rPr>
        <w:t>li</w:t>
      </w:r>
      <w:r w:rsidRPr="00C80B1B">
        <w:rPr>
          <w:spacing w:val="-3"/>
          <w:szCs w:val="24"/>
          <w:lang w:val="en-US"/>
        </w:rPr>
        <w:t>n</w:t>
      </w:r>
      <w:r w:rsidRPr="00C80B1B">
        <w:rPr>
          <w:szCs w:val="24"/>
          <w:lang w:val="en-US"/>
        </w:rPr>
        <w:t>e</w:t>
      </w:r>
      <w:r w:rsidRPr="00C80B1B">
        <w:rPr>
          <w:spacing w:val="3"/>
          <w:szCs w:val="24"/>
          <w:lang w:val="en-US"/>
        </w:rPr>
        <w:t xml:space="preserve"> </w:t>
      </w:r>
      <w:r w:rsidRPr="00C80B1B">
        <w:rPr>
          <w:spacing w:val="-1"/>
          <w:szCs w:val="24"/>
          <w:lang w:val="en-US"/>
        </w:rPr>
        <w:t>l</w:t>
      </w:r>
      <w:r w:rsidRPr="00C80B1B">
        <w:rPr>
          <w:szCs w:val="24"/>
          <w:lang w:val="en-US"/>
        </w:rPr>
        <w:t>ea</w:t>
      </w:r>
      <w:r w:rsidRPr="00C80B1B">
        <w:rPr>
          <w:spacing w:val="1"/>
          <w:szCs w:val="24"/>
          <w:lang w:val="en-US"/>
        </w:rPr>
        <w:t>r</w:t>
      </w:r>
      <w:r w:rsidRPr="00C80B1B">
        <w:rPr>
          <w:szCs w:val="24"/>
          <w:lang w:val="en-US"/>
        </w:rPr>
        <w:t>n</w:t>
      </w:r>
      <w:r w:rsidRPr="00C80B1B">
        <w:rPr>
          <w:spacing w:val="-1"/>
          <w:szCs w:val="24"/>
          <w:lang w:val="en-US"/>
        </w:rPr>
        <w:t>i</w:t>
      </w:r>
      <w:r w:rsidRPr="00C80B1B">
        <w:rPr>
          <w:szCs w:val="24"/>
          <w:lang w:val="en-US"/>
        </w:rPr>
        <w:t>ng</w:t>
      </w:r>
      <w:r w:rsidRPr="00C80B1B">
        <w:rPr>
          <w:spacing w:val="3"/>
          <w:szCs w:val="24"/>
          <w:lang w:val="en-US"/>
        </w:rPr>
        <w:t xml:space="preserve"> </w:t>
      </w:r>
      <w:r w:rsidRPr="00C80B1B">
        <w:rPr>
          <w:szCs w:val="24"/>
          <w:lang w:val="en-US"/>
        </w:rPr>
        <w:t>and</w:t>
      </w:r>
      <w:r w:rsidRPr="00C80B1B">
        <w:rPr>
          <w:spacing w:val="3"/>
          <w:szCs w:val="24"/>
          <w:lang w:val="en-US"/>
        </w:rPr>
        <w:t xml:space="preserve"> </w:t>
      </w:r>
      <w:r w:rsidRPr="00C80B1B">
        <w:rPr>
          <w:szCs w:val="24"/>
          <w:lang w:val="en-US"/>
        </w:rPr>
        <w:t>de</w:t>
      </w:r>
      <w:r w:rsidRPr="00C80B1B">
        <w:rPr>
          <w:spacing w:val="-2"/>
          <w:szCs w:val="24"/>
          <w:lang w:val="en-US"/>
        </w:rPr>
        <w:t>v</w:t>
      </w:r>
      <w:r w:rsidRPr="00C80B1B">
        <w:rPr>
          <w:szCs w:val="24"/>
          <w:lang w:val="en-US"/>
        </w:rPr>
        <w:t>e</w:t>
      </w:r>
      <w:r w:rsidRPr="00C80B1B">
        <w:rPr>
          <w:spacing w:val="-1"/>
          <w:szCs w:val="24"/>
          <w:lang w:val="en-US"/>
        </w:rPr>
        <w:t>l</w:t>
      </w:r>
      <w:r w:rsidRPr="00C80B1B">
        <w:rPr>
          <w:szCs w:val="24"/>
          <w:lang w:val="en-US"/>
        </w:rPr>
        <w:t>oped</w:t>
      </w:r>
      <w:r w:rsidRPr="00C80B1B">
        <w:rPr>
          <w:spacing w:val="3"/>
          <w:szCs w:val="24"/>
          <w:lang w:val="en-US"/>
        </w:rPr>
        <w:t xml:space="preserve"> </w:t>
      </w:r>
      <w:r w:rsidRPr="00C80B1B">
        <w:rPr>
          <w:szCs w:val="24"/>
          <w:lang w:val="en-US"/>
        </w:rPr>
        <w:t>a</w:t>
      </w:r>
      <w:r w:rsidRPr="00C80B1B">
        <w:rPr>
          <w:spacing w:val="3"/>
          <w:szCs w:val="24"/>
          <w:lang w:val="en-US"/>
        </w:rPr>
        <w:t xml:space="preserve"> </w:t>
      </w:r>
      <w:r w:rsidRPr="00C80B1B">
        <w:rPr>
          <w:szCs w:val="24"/>
          <w:lang w:val="en-US"/>
        </w:rPr>
        <w:t>new a</w:t>
      </w:r>
      <w:r w:rsidRPr="00C80B1B">
        <w:rPr>
          <w:spacing w:val="-1"/>
          <w:szCs w:val="24"/>
          <w:lang w:val="en-US"/>
        </w:rPr>
        <w:t>l</w:t>
      </w:r>
      <w:r w:rsidRPr="00C80B1B">
        <w:rPr>
          <w:spacing w:val="2"/>
          <w:szCs w:val="24"/>
          <w:lang w:val="en-US"/>
        </w:rPr>
        <w:t>g</w:t>
      </w:r>
      <w:r w:rsidRPr="00C80B1B">
        <w:rPr>
          <w:szCs w:val="24"/>
          <w:lang w:val="en-US"/>
        </w:rPr>
        <w:t>o</w:t>
      </w:r>
      <w:r w:rsidRPr="00C80B1B">
        <w:rPr>
          <w:spacing w:val="1"/>
          <w:szCs w:val="24"/>
          <w:lang w:val="en-US"/>
        </w:rPr>
        <w:t>r</w:t>
      </w:r>
      <w:r w:rsidRPr="00C80B1B">
        <w:rPr>
          <w:spacing w:val="-1"/>
          <w:szCs w:val="24"/>
          <w:lang w:val="en-US"/>
        </w:rPr>
        <w:t>i</w:t>
      </w:r>
      <w:r w:rsidRPr="00C80B1B">
        <w:rPr>
          <w:spacing w:val="1"/>
          <w:szCs w:val="24"/>
          <w:lang w:val="en-US"/>
        </w:rPr>
        <w:t>t</w:t>
      </w:r>
      <w:r w:rsidRPr="00C80B1B">
        <w:rPr>
          <w:spacing w:val="-3"/>
          <w:szCs w:val="24"/>
          <w:lang w:val="en-US"/>
        </w:rPr>
        <w:t>h</w:t>
      </w:r>
      <w:r w:rsidRPr="00C80B1B">
        <w:rPr>
          <w:szCs w:val="24"/>
          <w:lang w:val="en-US"/>
        </w:rPr>
        <w:t>m</w:t>
      </w:r>
      <w:r w:rsidRPr="00C80B1B">
        <w:rPr>
          <w:spacing w:val="-14"/>
          <w:szCs w:val="24"/>
          <w:lang w:val="en-US"/>
        </w:rPr>
        <w:t xml:space="preserve"> </w:t>
      </w:r>
      <w:r w:rsidRPr="00C80B1B">
        <w:rPr>
          <w:szCs w:val="24"/>
          <w:lang w:val="en-US"/>
        </w:rPr>
        <w:t>ca</w:t>
      </w:r>
      <w:r w:rsidRPr="00C80B1B">
        <w:rPr>
          <w:spacing w:val="-1"/>
          <w:szCs w:val="24"/>
          <w:lang w:val="en-US"/>
        </w:rPr>
        <w:t>ll</w:t>
      </w:r>
      <w:r w:rsidRPr="00C80B1B">
        <w:rPr>
          <w:szCs w:val="24"/>
          <w:lang w:val="en-US"/>
        </w:rPr>
        <w:t>ed</w:t>
      </w:r>
      <w:r w:rsidRPr="00C80B1B">
        <w:rPr>
          <w:spacing w:val="-13"/>
          <w:szCs w:val="24"/>
          <w:lang w:val="en-US"/>
        </w:rPr>
        <w:t xml:space="preserve"> </w:t>
      </w:r>
      <w:r w:rsidRPr="00C80B1B">
        <w:rPr>
          <w:spacing w:val="-1"/>
          <w:szCs w:val="24"/>
          <w:lang w:val="en-US"/>
        </w:rPr>
        <w:t>P</w:t>
      </w:r>
      <w:r w:rsidRPr="00C80B1B">
        <w:rPr>
          <w:spacing w:val="-3"/>
          <w:szCs w:val="24"/>
          <w:lang w:val="en-US"/>
        </w:rPr>
        <w:t>e</w:t>
      </w:r>
      <w:r w:rsidRPr="00C80B1B">
        <w:rPr>
          <w:spacing w:val="1"/>
          <w:szCs w:val="24"/>
          <w:lang w:val="en-US"/>
        </w:rPr>
        <w:t>r</w:t>
      </w:r>
      <w:r w:rsidRPr="00C80B1B">
        <w:rPr>
          <w:spacing w:val="-1"/>
          <w:szCs w:val="24"/>
          <w:lang w:val="en-US"/>
        </w:rPr>
        <w:t>i</w:t>
      </w:r>
      <w:r w:rsidRPr="00C80B1B">
        <w:rPr>
          <w:szCs w:val="24"/>
          <w:lang w:val="en-US"/>
        </w:rPr>
        <w:t>od</w:t>
      </w:r>
      <w:r w:rsidRPr="00C80B1B">
        <w:rPr>
          <w:spacing w:val="-1"/>
          <w:szCs w:val="24"/>
          <w:lang w:val="en-US"/>
        </w:rPr>
        <w:t>i</w:t>
      </w:r>
      <w:r w:rsidRPr="00C80B1B">
        <w:rPr>
          <w:szCs w:val="24"/>
          <w:lang w:val="en-US"/>
        </w:rPr>
        <w:t>c</w:t>
      </w:r>
      <w:r w:rsidRPr="00C80B1B">
        <w:rPr>
          <w:spacing w:val="-15"/>
          <w:szCs w:val="24"/>
          <w:lang w:val="en-US"/>
        </w:rPr>
        <w:t xml:space="preserve"> </w:t>
      </w:r>
      <w:r w:rsidRPr="00C80B1B">
        <w:rPr>
          <w:spacing w:val="-1"/>
          <w:szCs w:val="24"/>
          <w:lang w:val="en-US"/>
        </w:rPr>
        <w:t>S</w:t>
      </w:r>
      <w:r w:rsidRPr="00C80B1B">
        <w:rPr>
          <w:spacing w:val="1"/>
          <w:szCs w:val="24"/>
          <w:lang w:val="en-US"/>
        </w:rPr>
        <w:t>t</w:t>
      </w:r>
      <w:r w:rsidRPr="00C80B1B">
        <w:rPr>
          <w:szCs w:val="24"/>
          <w:lang w:val="en-US"/>
        </w:rPr>
        <w:t>ep</w:t>
      </w:r>
      <w:r w:rsidRPr="00C80B1B">
        <w:rPr>
          <w:spacing w:val="2"/>
          <w:szCs w:val="24"/>
          <w:lang w:val="en-US"/>
        </w:rPr>
        <w:t>-</w:t>
      </w:r>
      <w:r w:rsidRPr="00C80B1B">
        <w:rPr>
          <w:szCs w:val="24"/>
          <w:lang w:val="en-US"/>
        </w:rPr>
        <w:t>s</w:t>
      </w:r>
      <w:r w:rsidRPr="00C80B1B">
        <w:rPr>
          <w:spacing w:val="-1"/>
          <w:szCs w:val="24"/>
          <w:lang w:val="en-US"/>
        </w:rPr>
        <w:t>i</w:t>
      </w:r>
      <w:r w:rsidRPr="00C80B1B">
        <w:rPr>
          <w:spacing w:val="-2"/>
          <w:szCs w:val="24"/>
          <w:lang w:val="en-US"/>
        </w:rPr>
        <w:t>z</w:t>
      </w:r>
      <w:r w:rsidRPr="00C80B1B">
        <w:rPr>
          <w:szCs w:val="24"/>
          <w:lang w:val="en-US"/>
        </w:rPr>
        <w:t>e</w:t>
      </w:r>
      <w:r w:rsidRPr="00C80B1B">
        <w:rPr>
          <w:spacing w:val="-13"/>
          <w:szCs w:val="24"/>
          <w:lang w:val="en-US"/>
        </w:rPr>
        <w:t xml:space="preserve"> </w:t>
      </w:r>
      <w:r w:rsidRPr="00C80B1B">
        <w:rPr>
          <w:spacing w:val="-1"/>
          <w:szCs w:val="24"/>
          <w:lang w:val="en-US"/>
        </w:rPr>
        <w:t>A</w:t>
      </w:r>
      <w:r w:rsidRPr="00C80B1B">
        <w:rPr>
          <w:szCs w:val="24"/>
          <w:lang w:val="en-US"/>
        </w:rPr>
        <w:t>dap</w:t>
      </w:r>
      <w:r w:rsidRPr="00C80B1B">
        <w:rPr>
          <w:spacing w:val="1"/>
          <w:szCs w:val="24"/>
          <w:lang w:val="en-US"/>
        </w:rPr>
        <w:t>t</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9"/>
          <w:szCs w:val="24"/>
          <w:lang w:val="en-US"/>
        </w:rPr>
        <w:t xml:space="preserve"> </w:t>
      </w:r>
      <w:r w:rsidRPr="00C80B1B">
        <w:rPr>
          <w:spacing w:val="8"/>
          <w:szCs w:val="24"/>
          <w:lang w:val="en-US"/>
        </w:rPr>
        <w:t>W</w:t>
      </w:r>
      <w:r w:rsidRPr="00C80B1B">
        <w:rPr>
          <w:szCs w:val="24"/>
          <w:lang w:val="en-US"/>
        </w:rPr>
        <w:t>e</w:t>
      </w:r>
      <w:r w:rsidRPr="00C80B1B">
        <w:rPr>
          <w:spacing w:val="-18"/>
          <w:szCs w:val="24"/>
          <w:lang w:val="en-US"/>
        </w:rPr>
        <w:t xml:space="preserve"> </w:t>
      </w:r>
      <w:r w:rsidRPr="00C80B1B">
        <w:rPr>
          <w:szCs w:val="24"/>
          <w:lang w:val="en-US"/>
        </w:rPr>
        <w:t>sho</w:t>
      </w:r>
      <w:r w:rsidRPr="00C80B1B">
        <w:rPr>
          <w:spacing w:val="-3"/>
          <w:szCs w:val="24"/>
          <w:lang w:val="en-US"/>
        </w:rPr>
        <w:t>w</w:t>
      </w:r>
      <w:r w:rsidRPr="00C80B1B">
        <w:rPr>
          <w:szCs w:val="24"/>
          <w:lang w:val="en-US"/>
        </w:rPr>
        <w:t>ed</w:t>
      </w:r>
      <w:r w:rsidRPr="00C80B1B">
        <w:rPr>
          <w:spacing w:val="-13"/>
          <w:szCs w:val="24"/>
          <w:lang w:val="en-US"/>
        </w:rPr>
        <w:t xml:space="preserve"> </w:t>
      </w:r>
      <w:r w:rsidRPr="00C80B1B">
        <w:rPr>
          <w:spacing w:val="1"/>
          <w:szCs w:val="24"/>
          <w:lang w:val="en-US"/>
        </w:rPr>
        <w:t>t</w:t>
      </w:r>
      <w:r w:rsidRPr="00C80B1B">
        <w:rPr>
          <w:szCs w:val="24"/>
          <w:lang w:val="en-US"/>
        </w:rPr>
        <w:t>h</w:t>
      </w:r>
      <w:r w:rsidRPr="00C80B1B">
        <w:rPr>
          <w:spacing w:val="-3"/>
          <w:szCs w:val="24"/>
          <w:lang w:val="en-US"/>
        </w:rPr>
        <w:t>a</w:t>
      </w:r>
      <w:r w:rsidRPr="00C80B1B">
        <w:rPr>
          <w:szCs w:val="24"/>
          <w:lang w:val="en-US"/>
        </w:rPr>
        <w:t>t</w:t>
      </w:r>
      <w:r w:rsidRPr="00C80B1B">
        <w:rPr>
          <w:spacing w:val="-14"/>
          <w:szCs w:val="24"/>
          <w:lang w:val="en-US"/>
        </w:rPr>
        <w:t xml:space="preserve"> </w:t>
      </w:r>
      <w:r w:rsidRPr="00C80B1B">
        <w:rPr>
          <w:spacing w:val="-1"/>
          <w:szCs w:val="24"/>
          <w:lang w:val="en-US"/>
        </w:rPr>
        <w:t>PS</w:t>
      </w:r>
      <w:r w:rsidRPr="00C80B1B">
        <w:rPr>
          <w:szCs w:val="24"/>
          <w:lang w:val="en-US"/>
        </w:rPr>
        <w:t>A</w:t>
      </w:r>
      <w:r w:rsidRPr="00C80B1B">
        <w:rPr>
          <w:spacing w:val="-14"/>
          <w:szCs w:val="24"/>
          <w:lang w:val="en-US"/>
        </w:rPr>
        <w:t xml:space="preserve"> </w:t>
      </w:r>
      <w:r w:rsidRPr="00C80B1B">
        <w:rPr>
          <w:szCs w:val="24"/>
          <w:lang w:val="en-US"/>
        </w:rPr>
        <w:t>cou</w:t>
      </w:r>
      <w:r w:rsidRPr="00C80B1B">
        <w:rPr>
          <w:spacing w:val="-1"/>
          <w:szCs w:val="24"/>
          <w:lang w:val="en-US"/>
        </w:rPr>
        <w:t>l</w:t>
      </w:r>
      <w:r w:rsidRPr="00C80B1B">
        <w:rPr>
          <w:szCs w:val="24"/>
          <w:lang w:val="en-US"/>
        </w:rPr>
        <w:t>d</w:t>
      </w:r>
      <w:r w:rsidRPr="00C80B1B">
        <w:rPr>
          <w:spacing w:val="-16"/>
          <w:szCs w:val="24"/>
          <w:lang w:val="en-US"/>
        </w:rPr>
        <w:t xml:space="preserve"> </w:t>
      </w:r>
      <w:r w:rsidRPr="00C80B1B">
        <w:rPr>
          <w:spacing w:val="-2"/>
          <w:szCs w:val="24"/>
          <w:lang w:val="en-US"/>
        </w:rPr>
        <w:t>c</w:t>
      </w:r>
      <w:r w:rsidRPr="00C80B1B">
        <w:rPr>
          <w:szCs w:val="24"/>
          <w:lang w:val="en-US"/>
        </w:rPr>
        <w:t>on</w:t>
      </w:r>
      <w:r w:rsidRPr="00C80B1B">
        <w:rPr>
          <w:spacing w:val="-2"/>
          <w:szCs w:val="24"/>
          <w:lang w:val="en-US"/>
        </w:rPr>
        <w:t>v</w:t>
      </w:r>
      <w:r w:rsidRPr="00C80B1B">
        <w:rPr>
          <w:szCs w:val="24"/>
          <w:lang w:val="en-US"/>
        </w:rPr>
        <w:t>e</w:t>
      </w:r>
      <w:r w:rsidRPr="00C80B1B">
        <w:rPr>
          <w:spacing w:val="1"/>
          <w:szCs w:val="24"/>
          <w:lang w:val="en-US"/>
        </w:rPr>
        <w:t>r</w:t>
      </w:r>
      <w:r w:rsidRPr="00C80B1B">
        <w:rPr>
          <w:spacing w:val="2"/>
          <w:szCs w:val="24"/>
          <w:lang w:val="en-US"/>
        </w:rPr>
        <w:t>g</w:t>
      </w:r>
      <w:r w:rsidRPr="00C80B1B">
        <w:rPr>
          <w:szCs w:val="24"/>
          <w:lang w:val="en-US"/>
        </w:rPr>
        <w:t>e</w:t>
      </w:r>
      <w:r w:rsidRPr="00C80B1B">
        <w:rPr>
          <w:spacing w:val="-16"/>
          <w:szCs w:val="24"/>
          <w:lang w:val="en-US"/>
        </w:rPr>
        <w:t xml:space="preserve"> </w:t>
      </w:r>
      <w:r w:rsidRPr="00C80B1B">
        <w:rPr>
          <w:spacing w:val="1"/>
          <w:szCs w:val="24"/>
          <w:lang w:val="en-US"/>
        </w:rPr>
        <w:t>t</w:t>
      </w:r>
      <w:r w:rsidRPr="00C80B1B">
        <w:rPr>
          <w:szCs w:val="24"/>
          <w:lang w:val="en-US"/>
        </w:rPr>
        <w:t>o</w:t>
      </w:r>
      <w:r w:rsidRPr="00C80B1B">
        <w:rPr>
          <w:spacing w:val="-16"/>
          <w:szCs w:val="24"/>
          <w:lang w:val="en-US"/>
        </w:rPr>
        <w:t xml:space="preserve"> </w:t>
      </w:r>
      <w:r w:rsidRPr="00C80B1B">
        <w:rPr>
          <w:szCs w:val="24"/>
          <w:lang w:val="en-US"/>
        </w:rPr>
        <w:t>an</w:t>
      </w:r>
      <w:r w:rsidRPr="00C80B1B">
        <w:rPr>
          <w:spacing w:val="-16"/>
          <w:szCs w:val="24"/>
          <w:lang w:val="en-US"/>
        </w:rPr>
        <w:t xml:space="preserve"> </w:t>
      </w:r>
      <w:r w:rsidRPr="00C80B1B">
        <w:rPr>
          <w:spacing w:val="-3"/>
          <w:szCs w:val="24"/>
          <w:lang w:val="en-US"/>
        </w:rPr>
        <w:t>e</w:t>
      </w:r>
      <w:r w:rsidRPr="00C80B1B">
        <w:rPr>
          <w:spacing w:val="1"/>
          <w:szCs w:val="24"/>
          <w:lang w:val="en-US"/>
        </w:rPr>
        <w:t>m</w:t>
      </w:r>
      <w:r w:rsidRPr="00C80B1B">
        <w:rPr>
          <w:szCs w:val="24"/>
          <w:lang w:val="en-US"/>
        </w:rPr>
        <w:t>p</w:t>
      </w:r>
      <w:r w:rsidRPr="00C80B1B">
        <w:rPr>
          <w:spacing w:val="-1"/>
          <w:szCs w:val="24"/>
          <w:lang w:val="en-US"/>
        </w:rPr>
        <w:t>i</w:t>
      </w:r>
      <w:r w:rsidRPr="00C80B1B">
        <w:rPr>
          <w:spacing w:val="1"/>
          <w:szCs w:val="24"/>
          <w:lang w:val="en-US"/>
        </w:rPr>
        <w:t>r</w:t>
      </w:r>
      <w:r w:rsidRPr="00C80B1B">
        <w:rPr>
          <w:spacing w:val="-1"/>
          <w:szCs w:val="24"/>
          <w:lang w:val="en-US"/>
        </w:rPr>
        <w:t>i</w:t>
      </w:r>
      <w:r w:rsidRPr="00C80B1B">
        <w:rPr>
          <w:szCs w:val="24"/>
          <w:lang w:val="en-US"/>
        </w:rPr>
        <w:t>cal</w:t>
      </w:r>
      <w:r w:rsidRPr="00C80B1B">
        <w:rPr>
          <w:spacing w:val="-14"/>
          <w:szCs w:val="24"/>
          <w:lang w:val="en-US"/>
        </w:rPr>
        <w:t xml:space="preserve"> </w:t>
      </w:r>
      <w:r w:rsidRPr="00C80B1B">
        <w:rPr>
          <w:spacing w:val="-3"/>
          <w:szCs w:val="24"/>
          <w:lang w:val="en-US"/>
        </w:rPr>
        <w:t>o</w:t>
      </w:r>
      <w:r w:rsidRPr="00C80B1B">
        <w:rPr>
          <w:szCs w:val="24"/>
          <w:lang w:val="en-US"/>
        </w:rPr>
        <w:t>p</w:t>
      </w:r>
      <w:r w:rsidRPr="00C80B1B">
        <w:rPr>
          <w:spacing w:val="1"/>
          <w:szCs w:val="24"/>
          <w:lang w:val="en-US"/>
        </w:rPr>
        <w:t>t</w:t>
      </w:r>
      <w:r w:rsidRPr="00C80B1B">
        <w:rPr>
          <w:spacing w:val="-1"/>
          <w:szCs w:val="24"/>
          <w:lang w:val="en-US"/>
        </w:rPr>
        <w:t>i</w:t>
      </w:r>
      <w:r w:rsidRPr="00C80B1B">
        <w:rPr>
          <w:spacing w:val="1"/>
          <w:szCs w:val="24"/>
          <w:lang w:val="en-US"/>
        </w:rPr>
        <w:t>m</w:t>
      </w:r>
      <w:r w:rsidRPr="00C80B1B">
        <w:rPr>
          <w:spacing w:val="-3"/>
          <w:szCs w:val="24"/>
          <w:lang w:val="en-US"/>
        </w:rPr>
        <w:t>u</w:t>
      </w:r>
      <w:r w:rsidRPr="00C80B1B">
        <w:rPr>
          <w:szCs w:val="24"/>
          <w:lang w:val="en-US"/>
        </w:rPr>
        <w:t xml:space="preserve">m </w:t>
      </w:r>
      <w:r w:rsidRPr="00C80B1B">
        <w:rPr>
          <w:spacing w:val="-1"/>
          <w:szCs w:val="24"/>
          <w:lang w:val="en-US"/>
        </w:rPr>
        <w:t>i</w:t>
      </w:r>
      <w:r w:rsidRPr="00C80B1B">
        <w:rPr>
          <w:szCs w:val="24"/>
          <w:lang w:val="en-US"/>
        </w:rPr>
        <w:t>n</w:t>
      </w:r>
      <w:r w:rsidRPr="00C80B1B">
        <w:rPr>
          <w:spacing w:val="4"/>
          <w:szCs w:val="24"/>
          <w:lang w:val="en-US"/>
        </w:rPr>
        <w:t xml:space="preserve"> </w:t>
      </w:r>
      <w:r w:rsidRPr="00C80B1B">
        <w:rPr>
          <w:szCs w:val="24"/>
          <w:lang w:val="en-US"/>
        </w:rPr>
        <w:t>a</w:t>
      </w:r>
      <w:r w:rsidRPr="00C80B1B">
        <w:rPr>
          <w:spacing w:val="2"/>
          <w:szCs w:val="24"/>
          <w:lang w:val="en-US"/>
        </w:rPr>
        <w:t xml:space="preserve"> </w:t>
      </w:r>
      <w:r w:rsidRPr="00C80B1B">
        <w:rPr>
          <w:szCs w:val="24"/>
          <w:lang w:val="en-US"/>
        </w:rPr>
        <w:t>s</w:t>
      </w:r>
      <w:r w:rsidRPr="00C80B1B">
        <w:rPr>
          <w:spacing w:val="-1"/>
          <w:szCs w:val="24"/>
          <w:lang w:val="en-US"/>
        </w:rPr>
        <w:t>i</w:t>
      </w:r>
      <w:r w:rsidRPr="00C80B1B">
        <w:rPr>
          <w:szCs w:val="24"/>
          <w:lang w:val="en-US"/>
        </w:rPr>
        <w:t>n</w:t>
      </w:r>
      <w:r w:rsidRPr="00C80B1B">
        <w:rPr>
          <w:spacing w:val="2"/>
          <w:szCs w:val="24"/>
          <w:lang w:val="en-US"/>
        </w:rPr>
        <w:t>g</w:t>
      </w:r>
      <w:r w:rsidRPr="00C80B1B">
        <w:rPr>
          <w:spacing w:val="-1"/>
          <w:szCs w:val="24"/>
          <w:lang w:val="en-US"/>
        </w:rPr>
        <w:t>l</w:t>
      </w:r>
      <w:r w:rsidRPr="00C80B1B">
        <w:rPr>
          <w:szCs w:val="24"/>
          <w:lang w:val="en-US"/>
        </w:rPr>
        <w:t>e</w:t>
      </w:r>
      <w:r w:rsidRPr="00C80B1B">
        <w:rPr>
          <w:spacing w:val="2"/>
          <w:szCs w:val="24"/>
          <w:lang w:val="en-US"/>
        </w:rPr>
        <w:t xml:space="preserve"> </w:t>
      </w:r>
      <w:r w:rsidRPr="00C80B1B">
        <w:rPr>
          <w:szCs w:val="24"/>
          <w:lang w:val="en-US"/>
        </w:rPr>
        <w:t xml:space="preserve">pass </w:t>
      </w:r>
      <w:r w:rsidRPr="00C80B1B">
        <w:rPr>
          <w:spacing w:val="1"/>
          <w:szCs w:val="24"/>
          <w:lang w:val="en-US"/>
        </w:rPr>
        <w:t>t</w:t>
      </w:r>
      <w:r w:rsidRPr="00C80B1B">
        <w:rPr>
          <w:szCs w:val="24"/>
          <w:lang w:val="en-US"/>
        </w:rPr>
        <w:t>h</w:t>
      </w:r>
      <w:r w:rsidRPr="00C80B1B">
        <w:rPr>
          <w:spacing w:val="1"/>
          <w:szCs w:val="24"/>
          <w:lang w:val="en-US"/>
        </w:rPr>
        <w:t>r</w:t>
      </w:r>
      <w:r w:rsidRPr="00C80B1B">
        <w:rPr>
          <w:szCs w:val="24"/>
          <w:lang w:val="en-US"/>
        </w:rPr>
        <w:t>o</w:t>
      </w:r>
      <w:r w:rsidRPr="00C80B1B">
        <w:rPr>
          <w:spacing w:val="-3"/>
          <w:szCs w:val="24"/>
          <w:lang w:val="en-US"/>
        </w:rPr>
        <w:t>u</w:t>
      </w:r>
      <w:r w:rsidRPr="00C80B1B">
        <w:rPr>
          <w:spacing w:val="2"/>
          <w:szCs w:val="24"/>
          <w:lang w:val="en-US"/>
        </w:rPr>
        <w:t>g</w:t>
      </w:r>
      <w:r w:rsidRPr="00C80B1B">
        <w:rPr>
          <w:szCs w:val="24"/>
          <w:lang w:val="en-US"/>
        </w:rPr>
        <w:t xml:space="preserve">h </w:t>
      </w:r>
      <w:r w:rsidRPr="00C80B1B">
        <w:rPr>
          <w:spacing w:val="1"/>
          <w:szCs w:val="24"/>
          <w:lang w:val="en-US"/>
        </w:rPr>
        <w:t>t</w:t>
      </w:r>
      <w:r w:rsidRPr="00C80B1B">
        <w:rPr>
          <w:szCs w:val="24"/>
          <w:lang w:val="en-US"/>
        </w:rPr>
        <w:t>he</w:t>
      </w:r>
      <w:r w:rsidRPr="00C80B1B">
        <w:rPr>
          <w:spacing w:val="2"/>
          <w:szCs w:val="24"/>
          <w:lang w:val="en-US"/>
        </w:rPr>
        <w:t xml:space="preserve"> </w:t>
      </w:r>
      <w:r w:rsidRPr="00C80B1B">
        <w:rPr>
          <w:spacing w:val="1"/>
          <w:szCs w:val="24"/>
          <w:lang w:val="en-US"/>
        </w:rPr>
        <w:t>tr</w:t>
      </w:r>
      <w:r w:rsidRPr="00C80B1B">
        <w:rPr>
          <w:szCs w:val="24"/>
          <w:lang w:val="en-US"/>
        </w:rPr>
        <w:t>a</w:t>
      </w:r>
      <w:r w:rsidRPr="00C80B1B">
        <w:rPr>
          <w:spacing w:val="-1"/>
          <w:szCs w:val="24"/>
          <w:lang w:val="en-US"/>
        </w:rPr>
        <w:t>i</w:t>
      </w:r>
      <w:r w:rsidRPr="00C80B1B">
        <w:rPr>
          <w:szCs w:val="24"/>
          <w:lang w:val="en-US"/>
        </w:rPr>
        <w:t>n</w:t>
      </w:r>
      <w:r w:rsidRPr="00C80B1B">
        <w:rPr>
          <w:spacing w:val="-1"/>
          <w:szCs w:val="24"/>
          <w:lang w:val="en-US"/>
        </w:rPr>
        <w:t>i</w:t>
      </w:r>
      <w:r w:rsidRPr="00C80B1B">
        <w:rPr>
          <w:spacing w:val="-3"/>
          <w:szCs w:val="24"/>
          <w:lang w:val="en-US"/>
        </w:rPr>
        <w:t>n</w:t>
      </w:r>
      <w:r w:rsidRPr="00C80B1B">
        <w:rPr>
          <w:szCs w:val="24"/>
          <w:lang w:val="en-US"/>
        </w:rPr>
        <w:t>g</w:t>
      </w:r>
      <w:r w:rsidRPr="00C80B1B">
        <w:rPr>
          <w:spacing w:val="4"/>
          <w:szCs w:val="24"/>
          <w:lang w:val="en-US"/>
        </w:rPr>
        <w:t xml:space="preserve"> </w:t>
      </w:r>
      <w:r w:rsidRPr="00C80B1B">
        <w:rPr>
          <w:szCs w:val="24"/>
          <w:lang w:val="en-US"/>
        </w:rPr>
        <w:t>e</w:t>
      </w:r>
      <w:r w:rsidRPr="00C80B1B">
        <w:rPr>
          <w:spacing w:val="-2"/>
          <w:szCs w:val="24"/>
          <w:lang w:val="en-US"/>
        </w:rPr>
        <w:t>x</w:t>
      </w:r>
      <w:r w:rsidRPr="00C80B1B">
        <w:rPr>
          <w:szCs w:val="24"/>
          <w:lang w:val="en-US"/>
        </w:rPr>
        <w:t>a</w:t>
      </w:r>
      <w:r w:rsidRPr="00C80B1B">
        <w:rPr>
          <w:spacing w:val="1"/>
          <w:szCs w:val="24"/>
          <w:lang w:val="en-US"/>
        </w:rPr>
        <w:t>m</w:t>
      </w:r>
      <w:r w:rsidRPr="00C80B1B">
        <w:rPr>
          <w:szCs w:val="24"/>
          <w:lang w:val="en-US"/>
        </w:rPr>
        <w:t>p</w:t>
      </w:r>
      <w:r w:rsidRPr="00C80B1B">
        <w:rPr>
          <w:spacing w:val="-1"/>
          <w:szCs w:val="24"/>
          <w:lang w:val="en-US"/>
        </w:rPr>
        <w:t>l</w:t>
      </w:r>
      <w:r w:rsidRPr="00C80B1B">
        <w:rPr>
          <w:szCs w:val="24"/>
          <w:lang w:val="en-US"/>
        </w:rPr>
        <w:t>es.</w:t>
      </w:r>
      <w:r w:rsidRPr="00C80B1B">
        <w:rPr>
          <w:spacing w:val="3"/>
          <w:szCs w:val="24"/>
          <w:lang w:val="en-US"/>
        </w:rPr>
        <w:t xml:space="preserve"> </w:t>
      </w:r>
      <w:r w:rsidRPr="00C80B1B">
        <w:rPr>
          <w:spacing w:val="-1"/>
          <w:szCs w:val="24"/>
          <w:lang w:val="en-US"/>
        </w:rPr>
        <w:t>Si</w:t>
      </w:r>
      <w:r w:rsidRPr="00C80B1B">
        <w:rPr>
          <w:szCs w:val="24"/>
          <w:lang w:val="en-US"/>
        </w:rPr>
        <w:t>n</w:t>
      </w:r>
      <w:r w:rsidRPr="00C80B1B">
        <w:rPr>
          <w:spacing w:val="2"/>
          <w:szCs w:val="24"/>
          <w:lang w:val="en-US"/>
        </w:rPr>
        <w:t>g</w:t>
      </w:r>
      <w:r w:rsidRPr="00C80B1B">
        <w:rPr>
          <w:spacing w:val="-1"/>
          <w:szCs w:val="24"/>
          <w:lang w:val="en-US"/>
        </w:rPr>
        <w:t>l</w:t>
      </w:r>
      <w:r w:rsidRPr="00C80B1B">
        <w:rPr>
          <w:szCs w:val="24"/>
          <w:lang w:val="en-US"/>
        </w:rPr>
        <w:t>e</w:t>
      </w:r>
      <w:r w:rsidRPr="00C80B1B">
        <w:rPr>
          <w:spacing w:val="2"/>
          <w:szCs w:val="24"/>
          <w:lang w:val="en-US"/>
        </w:rPr>
        <w:t>-</w:t>
      </w:r>
      <w:r w:rsidRPr="00C80B1B">
        <w:rPr>
          <w:szCs w:val="24"/>
          <w:lang w:val="en-US"/>
        </w:rPr>
        <w:t>pa</w:t>
      </w:r>
      <w:r w:rsidRPr="00C80B1B">
        <w:rPr>
          <w:spacing w:val="-2"/>
          <w:szCs w:val="24"/>
          <w:lang w:val="en-US"/>
        </w:rPr>
        <w:t>s</w:t>
      </w:r>
      <w:r w:rsidRPr="00C80B1B">
        <w:rPr>
          <w:szCs w:val="24"/>
          <w:lang w:val="en-US"/>
        </w:rPr>
        <w:t>s</w:t>
      </w:r>
      <w:r w:rsidRPr="00C80B1B">
        <w:rPr>
          <w:spacing w:val="5"/>
          <w:szCs w:val="24"/>
          <w:lang w:val="en-US"/>
        </w:rPr>
        <w:t xml:space="preserve"> </w:t>
      </w:r>
      <w:r w:rsidRPr="00C80B1B">
        <w:rPr>
          <w:szCs w:val="24"/>
          <w:lang w:val="en-US"/>
        </w:rPr>
        <w:t>on</w:t>
      </w:r>
      <w:r w:rsidRPr="00C80B1B">
        <w:rPr>
          <w:spacing w:val="-1"/>
          <w:szCs w:val="24"/>
          <w:lang w:val="en-US"/>
        </w:rPr>
        <w:t>li</w:t>
      </w:r>
      <w:r w:rsidRPr="00C80B1B">
        <w:rPr>
          <w:szCs w:val="24"/>
          <w:lang w:val="en-US"/>
        </w:rPr>
        <w:t>ne</w:t>
      </w:r>
      <w:r w:rsidRPr="00C80B1B">
        <w:rPr>
          <w:spacing w:val="2"/>
          <w:szCs w:val="24"/>
          <w:lang w:val="en-US"/>
        </w:rPr>
        <w:t xml:space="preserve"> </w:t>
      </w:r>
      <w:r w:rsidRPr="00C80B1B">
        <w:rPr>
          <w:spacing w:val="-1"/>
          <w:szCs w:val="24"/>
          <w:lang w:val="en-US"/>
        </w:rPr>
        <w:t>l</w:t>
      </w:r>
      <w:r w:rsidRPr="00C80B1B">
        <w:rPr>
          <w:szCs w:val="24"/>
          <w:lang w:val="en-US"/>
        </w:rPr>
        <w:t>ea</w:t>
      </w:r>
      <w:r w:rsidRPr="00C80B1B">
        <w:rPr>
          <w:spacing w:val="1"/>
          <w:szCs w:val="24"/>
          <w:lang w:val="en-US"/>
        </w:rPr>
        <w:t>r</w:t>
      </w:r>
      <w:r w:rsidRPr="00C80B1B">
        <w:rPr>
          <w:szCs w:val="24"/>
          <w:lang w:val="en-US"/>
        </w:rPr>
        <w:t>n</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pacing w:val="-1"/>
          <w:szCs w:val="24"/>
          <w:lang w:val="en-US"/>
        </w:rPr>
        <w:t>i</w:t>
      </w:r>
      <w:r w:rsidRPr="00C80B1B">
        <w:rPr>
          <w:szCs w:val="24"/>
          <w:lang w:val="en-US"/>
        </w:rPr>
        <w:t>s</w:t>
      </w:r>
      <w:r w:rsidRPr="00C80B1B">
        <w:rPr>
          <w:spacing w:val="3"/>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e</w:t>
      </w:r>
      <w:r w:rsidRPr="00C80B1B">
        <w:rPr>
          <w:spacing w:val="1"/>
          <w:szCs w:val="24"/>
          <w:lang w:val="en-US"/>
        </w:rPr>
        <w:t>r</w:t>
      </w:r>
      <w:r w:rsidRPr="00C80B1B">
        <w:rPr>
          <w:szCs w:val="24"/>
          <w:lang w:val="en-US"/>
        </w:rPr>
        <w:t>e</w:t>
      </w:r>
      <w:r w:rsidRPr="00C80B1B">
        <w:rPr>
          <w:spacing w:val="-2"/>
          <w:szCs w:val="24"/>
          <w:lang w:val="en-US"/>
        </w:rPr>
        <w:t>s</w:t>
      </w:r>
      <w:r w:rsidRPr="00C80B1B">
        <w:rPr>
          <w:spacing w:val="1"/>
          <w:szCs w:val="24"/>
          <w:lang w:val="en-US"/>
        </w:rPr>
        <w:t>t</w:t>
      </w:r>
      <w:r w:rsidRPr="00C80B1B">
        <w:rPr>
          <w:spacing w:val="-1"/>
          <w:szCs w:val="24"/>
          <w:lang w:val="en-US"/>
        </w:rPr>
        <w:t>i</w:t>
      </w:r>
      <w:r w:rsidRPr="00C80B1B">
        <w:rPr>
          <w:spacing w:val="-3"/>
          <w:szCs w:val="24"/>
          <w:lang w:val="en-US"/>
        </w:rPr>
        <w:t>n</w:t>
      </w:r>
      <w:r w:rsidRPr="00C80B1B">
        <w:rPr>
          <w:szCs w:val="24"/>
          <w:lang w:val="en-US"/>
        </w:rPr>
        <w:t>g</w:t>
      </w:r>
      <w:r w:rsidRPr="00C80B1B">
        <w:rPr>
          <w:spacing w:val="4"/>
          <w:szCs w:val="24"/>
          <w:lang w:val="en-US"/>
        </w:rPr>
        <w:t xml:space="preserve"> </w:t>
      </w:r>
      <w:r w:rsidRPr="00C80B1B">
        <w:rPr>
          <w:szCs w:val="24"/>
          <w:lang w:val="en-US"/>
        </w:rPr>
        <w:t xml:space="preserve">because </w:t>
      </w:r>
      <w:r w:rsidRPr="00C80B1B">
        <w:rPr>
          <w:spacing w:val="1"/>
          <w:szCs w:val="24"/>
          <w:lang w:val="en-US"/>
        </w:rPr>
        <w:t>t</w:t>
      </w:r>
      <w:r w:rsidRPr="00C80B1B">
        <w:rPr>
          <w:szCs w:val="24"/>
          <w:lang w:val="en-US"/>
        </w:rPr>
        <w:t>hat</w:t>
      </w:r>
      <w:r w:rsidRPr="00C80B1B">
        <w:rPr>
          <w:spacing w:val="4"/>
          <w:szCs w:val="24"/>
          <w:lang w:val="en-US"/>
        </w:rPr>
        <w:t xml:space="preserve"> </w:t>
      </w:r>
      <w:r w:rsidRPr="00C80B1B">
        <w:rPr>
          <w:spacing w:val="-3"/>
          <w:szCs w:val="24"/>
          <w:lang w:val="en-US"/>
        </w:rPr>
        <w:t>w</w:t>
      </w:r>
      <w:r w:rsidRPr="00C80B1B">
        <w:rPr>
          <w:spacing w:val="-1"/>
          <w:szCs w:val="24"/>
          <w:lang w:val="en-US"/>
        </w:rPr>
        <w:t>il</w:t>
      </w:r>
      <w:r w:rsidRPr="00C80B1B">
        <w:rPr>
          <w:szCs w:val="24"/>
          <w:lang w:val="en-US"/>
        </w:rPr>
        <w:t xml:space="preserve">l </w:t>
      </w:r>
      <w:r w:rsidRPr="00C80B1B">
        <w:rPr>
          <w:spacing w:val="1"/>
          <w:szCs w:val="24"/>
          <w:lang w:val="en-US"/>
        </w:rPr>
        <w:t>m</w:t>
      </w:r>
      <w:r w:rsidRPr="00C80B1B">
        <w:rPr>
          <w:spacing w:val="-1"/>
          <w:szCs w:val="24"/>
          <w:lang w:val="en-US"/>
        </w:rPr>
        <w:t>i</w:t>
      </w:r>
      <w:r w:rsidRPr="00C80B1B">
        <w:rPr>
          <w:szCs w:val="24"/>
          <w:lang w:val="en-US"/>
        </w:rPr>
        <w:t>n</w:t>
      </w:r>
      <w:r w:rsidRPr="00C80B1B">
        <w:rPr>
          <w:spacing w:val="-1"/>
          <w:szCs w:val="24"/>
          <w:lang w:val="en-US"/>
        </w:rPr>
        <w:t>i</w:t>
      </w:r>
      <w:r w:rsidRPr="00C80B1B">
        <w:rPr>
          <w:spacing w:val="1"/>
          <w:szCs w:val="24"/>
          <w:lang w:val="en-US"/>
        </w:rPr>
        <w:t>m</w:t>
      </w:r>
      <w:r w:rsidRPr="00C80B1B">
        <w:rPr>
          <w:spacing w:val="-1"/>
          <w:szCs w:val="24"/>
          <w:lang w:val="en-US"/>
        </w:rPr>
        <w:t>i</w:t>
      </w:r>
      <w:r w:rsidRPr="00C80B1B">
        <w:rPr>
          <w:spacing w:val="-2"/>
          <w:szCs w:val="24"/>
          <w:lang w:val="en-US"/>
        </w:rPr>
        <w:t>z</w:t>
      </w:r>
      <w:r w:rsidRPr="00C80B1B">
        <w:rPr>
          <w:szCs w:val="24"/>
          <w:lang w:val="en-US"/>
        </w:rPr>
        <w:t>e</w:t>
      </w:r>
      <w:r w:rsidRPr="00C80B1B">
        <w:rPr>
          <w:spacing w:val="8"/>
          <w:szCs w:val="24"/>
          <w:lang w:val="en-US"/>
        </w:rPr>
        <w:t xml:space="preserve"> </w:t>
      </w:r>
      <w:r w:rsidRPr="00C80B1B">
        <w:rPr>
          <w:szCs w:val="24"/>
          <w:lang w:val="en-US"/>
        </w:rPr>
        <w:t>d</w:t>
      </w:r>
      <w:r w:rsidRPr="00C80B1B">
        <w:rPr>
          <w:spacing w:val="-1"/>
          <w:szCs w:val="24"/>
          <w:lang w:val="en-US"/>
        </w:rPr>
        <w:t>i</w:t>
      </w:r>
      <w:r w:rsidRPr="00C80B1B">
        <w:rPr>
          <w:szCs w:val="24"/>
          <w:lang w:val="en-US"/>
        </w:rPr>
        <w:t>sk</w:t>
      </w:r>
      <w:r w:rsidRPr="00C80B1B">
        <w:rPr>
          <w:spacing w:val="9"/>
          <w:szCs w:val="24"/>
          <w:lang w:val="en-US"/>
        </w:rPr>
        <w:t xml:space="preserve"> </w:t>
      </w:r>
      <w:r w:rsidRPr="00C80B1B">
        <w:rPr>
          <w:spacing w:val="-1"/>
          <w:szCs w:val="24"/>
          <w:lang w:val="en-US"/>
        </w:rPr>
        <w:t>I/</w:t>
      </w:r>
      <w:r w:rsidRPr="00C80B1B">
        <w:rPr>
          <w:szCs w:val="24"/>
          <w:lang w:val="en-US"/>
        </w:rPr>
        <w:t>O</w:t>
      </w:r>
      <w:r w:rsidRPr="00C80B1B">
        <w:rPr>
          <w:spacing w:val="10"/>
          <w:szCs w:val="24"/>
          <w:lang w:val="en-US"/>
        </w:rPr>
        <w:t xml:space="preserve"> </w:t>
      </w:r>
      <w:r w:rsidRPr="00C80B1B">
        <w:rPr>
          <w:spacing w:val="-3"/>
          <w:szCs w:val="24"/>
          <w:lang w:val="en-US"/>
        </w:rPr>
        <w:t>w</w:t>
      </w:r>
      <w:r w:rsidRPr="00C80B1B">
        <w:rPr>
          <w:szCs w:val="24"/>
          <w:lang w:val="en-US"/>
        </w:rPr>
        <w:t>hen</w:t>
      </w:r>
      <w:r w:rsidRPr="00C80B1B">
        <w:rPr>
          <w:spacing w:val="6"/>
          <w:szCs w:val="24"/>
          <w:lang w:val="en-US"/>
        </w:rPr>
        <w:t xml:space="preserve"> </w:t>
      </w:r>
      <w:r w:rsidRPr="00C80B1B">
        <w:rPr>
          <w:spacing w:val="-1"/>
          <w:szCs w:val="24"/>
          <w:lang w:val="en-US"/>
        </w:rPr>
        <w:t>t</w:t>
      </w:r>
      <w:r w:rsidRPr="00C80B1B">
        <w:rPr>
          <w:szCs w:val="24"/>
          <w:lang w:val="en-US"/>
        </w:rPr>
        <w:t>he</w:t>
      </w:r>
      <w:r w:rsidRPr="00C80B1B">
        <w:rPr>
          <w:spacing w:val="8"/>
          <w:szCs w:val="24"/>
          <w:lang w:val="en-US"/>
        </w:rPr>
        <w:t xml:space="preserve"> </w:t>
      </w:r>
      <w:r w:rsidRPr="00C80B1B">
        <w:rPr>
          <w:szCs w:val="24"/>
          <w:lang w:val="en-US"/>
        </w:rPr>
        <w:t>s</w:t>
      </w:r>
      <w:r w:rsidRPr="00C80B1B">
        <w:rPr>
          <w:spacing w:val="-1"/>
          <w:szCs w:val="24"/>
          <w:lang w:val="en-US"/>
        </w:rPr>
        <w:t>i</w:t>
      </w:r>
      <w:r w:rsidRPr="00C80B1B">
        <w:rPr>
          <w:spacing w:val="-2"/>
          <w:szCs w:val="24"/>
          <w:lang w:val="en-US"/>
        </w:rPr>
        <w:t>z</w:t>
      </w:r>
      <w:r w:rsidRPr="00C80B1B">
        <w:rPr>
          <w:szCs w:val="24"/>
          <w:lang w:val="en-US"/>
        </w:rPr>
        <w:t>e</w:t>
      </w:r>
      <w:r w:rsidRPr="00C80B1B">
        <w:rPr>
          <w:spacing w:val="8"/>
          <w:szCs w:val="24"/>
          <w:lang w:val="en-US"/>
        </w:rPr>
        <w:t xml:space="preserve"> </w:t>
      </w:r>
      <w:r w:rsidRPr="00C80B1B">
        <w:rPr>
          <w:spacing w:val="-3"/>
          <w:szCs w:val="24"/>
          <w:lang w:val="en-US"/>
        </w:rPr>
        <w:t>o</w:t>
      </w:r>
      <w:r w:rsidRPr="00C80B1B">
        <w:rPr>
          <w:szCs w:val="24"/>
          <w:lang w:val="en-US"/>
        </w:rPr>
        <w:t>f</w:t>
      </w:r>
      <w:r w:rsidRPr="00C80B1B">
        <w:rPr>
          <w:spacing w:val="10"/>
          <w:szCs w:val="24"/>
          <w:lang w:val="en-US"/>
        </w:rPr>
        <w:t xml:space="preserve"> </w:t>
      </w:r>
      <w:r w:rsidRPr="00C80B1B">
        <w:rPr>
          <w:spacing w:val="-1"/>
          <w:szCs w:val="24"/>
          <w:lang w:val="en-US"/>
        </w:rPr>
        <w:t>t</w:t>
      </w:r>
      <w:r w:rsidRPr="00C80B1B">
        <w:rPr>
          <w:spacing w:val="1"/>
          <w:szCs w:val="24"/>
          <w:lang w:val="en-US"/>
        </w:rPr>
        <w:t>r</w:t>
      </w:r>
      <w:r w:rsidRPr="00C80B1B">
        <w:rPr>
          <w:szCs w:val="24"/>
          <w:lang w:val="en-US"/>
        </w:rPr>
        <w:t>a</w:t>
      </w:r>
      <w:r w:rsidRPr="00C80B1B">
        <w:rPr>
          <w:spacing w:val="-1"/>
          <w:szCs w:val="24"/>
          <w:lang w:val="en-US"/>
        </w:rPr>
        <w:t>i</w:t>
      </w:r>
      <w:r w:rsidRPr="00C80B1B">
        <w:rPr>
          <w:szCs w:val="24"/>
          <w:lang w:val="en-US"/>
        </w:rPr>
        <w:t>n</w:t>
      </w:r>
      <w:r w:rsidRPr="00C80B1B">
        <w:rPr>
          <w:spacing w:val="-1"/>
          <w:szCs w:val="24"/>
          <w:lang w:val="en-US"/>
        </w:rPr>
        <w:t>i</w:t>
      </w:r>
      <w:r w:rsidRPr="00C80B1B">
        <w:rPr>
          <w:szCs w:val="24"/>
          <w:lang w:val="en-US"/>
        </w:rPr>
        <w:t>ng</w:t>
      </w:r>
      <w:r w:rsidRPr="00C80B1B">
        <w:rPr>
          <w:spacing w:val="8"/>
          <w:szCs w:val="24"/>
          <w:lang w:val="en-US"/>
        </w:rPr>
        <w:t xml:space="preserve"> </w:t>
      </w:r>
      <w:r w:rsidRPr="00C80B1B">
        <w:rPr>
          <w:szCs w:val="24"/>
          <w:lang w:val="en-US"/>
        </w:rPr>
        <w:t>e</w:t>
      </w:r>
      <w:r w:rsidRPr="00C80B1B">
        <w:rPr>
          <w:spacing w:val="-2"/>
          <w:szCs w:val="24"/>
          <w:lang w:val="en-US"/>
        </w:rPr>
        <w:t>x</w:t>
      </w:r>
      <w:r w:rsidRPr="00C80B1B">
        <w:rPr>
          <w:szCs w:val="24"/>
          <w:lang w:val="en-US"/>
        </w:rPr>
        <w:t>a</w:t>
      </w:r>
      <w:r w:rsidRPr="00C80B1B">
        <w:rPr>
          <w:spacing w:val="-2"/>
          <w:szCs w:val="24"/>
          <w:lang w:val="en-US"/>
        </w:rPr>
        <w:t>m</w:t>
      </w:r>
      <w:r w:rsidRPr="00C80B1B">
        <w:rPr>
          <w:szCs w:val="24"/>
          <w:lang w:val="en-US"/>
        </w:rPr>
        <w:t>p</w:t>
      </w:r>
      <w:r w:rsidRPr="00C80B1B">
        <w:rPr>
          <w:spacing w:val="-1"/>
          <w:szCs w:val="24"/>
          <w:lang w:val="en-US"/>
        </w:rPr>
        <w:t>l</w:t>
      </w:r>
      <w:r w:rsidRPr="00C80B1B">
        <w:rPr>
          <w:szCs w:val="24"/>
          <w:lang w:val="en-US"/>
        </w:rPr>
        <w:t>es</w:t>
      </w:r>
      <w:r w:rsidRPr="00C80B1B">
        <w:rPr>
          <w:spacing w:val="9"/>
          <w:szCs w:val="24"/>
          <w:lang w:val="en-US"/>
        </w:rPr>
        <w:t xml:space="preserve"> </w:t>
      </w:r>
      <w:r w:rsidRPr="00C80B1B">
        <w:rPr>
          <w:spacing w:val="-1"/>
          <w:szCs w:val="24"/>
          <w:lang w:val="en-US"/>
        </w:rPr>
        <w:t>i</w:t>
      </w:r>
      <w:r w:rsidRPr="00C80B1B">
        <w:rPr>
          <w:szCs w:val="24"/>
          <w:lang w:val="en-US"/>
        </w:rPr>
        <w:t>s</w:t>
      </w:r>
      <w:r w:rsidRPr="00C80B1B">
        <w:rPr>
          <w:spacing w:val="6"/>
          <w:szCs w:val="24"/>
          <w:lang w:val="en-US"/>
        </w:rPr>
        <w:t xml:space="preserve"> </w:t>
      </w:r>
      <w:r w:rsidRPr="00C80B1B">
        <w:rPr>
          <w:spacing w:val="1"/>
          <w:szCs w:val="24"/>
          <w:lang w:val="en-US"/>
        </w:rPr>
        <w:t>t</w:t>
      </w:r>
      <w:r w:rsidRPr="00C80B1B">
        <w:rPr>
          <w:szCs w:val="24"/>
          <w:lang w:val="en-US"/>
        </w:rPr>
        <w:t>oo</w:t>
      </w:r>
      <w:r w:rsidRPr="00C80B1B">
        <w:rPr>
          <w:spacing w:val="6"/>
          <w:szCs w:val="24"/>
          <w:lang w:val="en-US"/>
        </w:rPr>
        <w:t xml:space="preserve"> </w:t>
      </w:r>
      <w:r w:rsidRPr="00C80B1B">
        <w:rPr>
          <w:spacing w:val="-1"/>
          <w:szCs w:val="24"/>
          <w:lang w:val="en-US"/>
        </w:rPr>
        <w:t>l</w:t>
      </w:r>
      <w:r w:rsidRPr="00C80B1B">
        <w:rPr>
          <w:szCs w:val="24"/>
          <w:lang w:val="en-US"/>
        </w:rPr>
        <w:t>a</w:t>
      </w:r>
      <w:r w:rsidRPr="00C80B1B">
        <w:rPr>
          <w:spacing w:val="-2"/>
          <w:szCs w:val="24"/>
          <w:lang w:val="en-US"/>
        </w:rPr>
        <w:t>r</w:t>
      </w:r>
      <w:r w:rsidRPr="00C80B1B">
        <w:rPr>
          <w:spacing w:val="2"/>
          <w:szCs w:val="24"/>
          <w:lang w:val="en-US"/>
        </w:rPr>
        <w:t>g</w:t>
      </w:r>
      <w:r w:rsidRPr="00C80B1B">
        <w:rPr>
          <w:szCs w:val="24"/>
          <w:lang w:val="en-US"/>
        </w:rPr>
        <w:t>e</w:t>
      </w:r>
      <w:r w:rsidRPr="00C80B1B">
        <w:rPr>
          <w:spacing w:val="6"/>
          <w:szCs w:val="24"/>
          <w:lang w:val="en-US"/>
        </w:rPr>
        <w:t xml:space="preserve"> </w:t>
      </w:r>
      <w:r w:rsidRPr="00C80B1B">
        <w:rPr>
          <w:spacing w:val="1"/>
          <w:szCs w:val="24"/>
          <w:lang w:val="en-US"/>
        </w:rPr>
        <w:t>t</w:t>
      </w:r>
      <w:r w:rsidRPr="00C80B1B">
        <w:rPr>
          <w:szCs w:val="24"/>
          <w:lang w:val="en-US"/>
        </w:rPr>
        <w:t>o</w:t>
      </w:r>
      <w:r w:rsidRPr="00C80B1B">
        <w:rPr>
          <w:spacing w:val="3"/>
          <w:szCs w:val="24"/>
          <w:lang w:val="en-US"/>
        </w:rPr>
        <w:t xml:space="preserve"> f</w:t>
      </w:r>
      <w:r w:rsidRPr="00C80B1B">
        <w:rPr>
          <w:spacing w:val="-1"/>
          <w:szCs w:val="24"/>
          <w:lang w:val="en-US"/>
        </w:rPr>
        <w:t>i</w:t>
      </w:r>
      <w:r w:rsidRPr="00C80B1B">
        <w:rPr>
          <w:szCs w:val="24"/>
          <w:lang w:val="en-US"/>
        </w:rPr>
        <w:t>t</w:t>
      </w:r>
      <w:r w:rsidRPr="00C80B1B">
        <w:rPr>
          <w:spacing w:val="7"/>
          <w:szCs w:val="24"/>
          <w:lang w:val="en-US"/>
        </w:rPr>
        <w:t xml:space="preserve"> </w:t>
      </w:r>
      <w:r w:rsidRPr="00C80B1B">
        <w:rPr>
          <w:spacing w:val="-1"/>
          <w:szCs w:val="24"/>
          <w:lang w:val="en-US"/>
        </w:rPr>
        <w:t>i</w:t>
      </w:r>
      <w:r w:rsidRPr="00C80B1B">
        <w:rPr>
          <w:szCs w:val="24"/>
          <w:lang w:val="en-US"/>
        </w:rPr>
        <w:t>n</w:t>
      </w:r>
      <w:r w:rsidRPr="00C80B1B">
        <w:rPr>
          <w:spacing w:val="4"/>
          <w:szCs w:val="24"/>
          <w:lang w:val="en-US"/>
        </w:rPr>
        <w:t xml:space="preserve"> </w:t>
      </w:r>
      <w:r w:rsidRPr="00C80B1B">
        <w:rPr>
          <w:szCs w:val="24"/>
          <w:lang w:val="en-US"/>
        </w:rPr>
        <w:t>a</w:t>
      </w:r>
      <w:r w:rsidRPr="00C80B1B">
        <w:rPr>
          <w:spacing w:val="8"/>
          <w:szCs w:val="24"/>
          <w:lang w:val="en-US"/>
        </w:rPr>
        <w:t xml:space="preserve"> </w:t>
      </w:r>
      <w:r w:rsidRPr="00C80B1B">
        <w:rPr>
          <w:szCs w:val="24"/>
          <w:lang w:val="en-US"/>
        </w:rPr>
        <w:t>c</w:t>
      </w:r>
      <w:r w:rsidRPr="00C80B1B">
        <w:rPr>
          <w:spacing w:val="-3"/>
          <w:szCs w:val="24"/>
          <w:lang w:val="en-US"/>
        </w:rPr>
        <w:t>o</w:t>
      </w:r>
      <w:r w:rsidRPr="00C80B1B">
        <w:rPr>
          <w:spacing w:val="1"/>
          <w:szCs w:val="24"/>
          <w:lang w:val="en-US"/>
        </w:rPr>
        <w:t>m</w:t>
      </w:r>
      <w:r w:rsidRPr="00C80B1B">
        <w:rPr>
          <w:szCs w:val="24"/>
          <w:lang w:val="en-US"/>
        </w:rPr>
        <w:t>pu</w:t>
      </w:r>
      <w:r w:rsidRPr="00C80B1B">
        <w:rPr>
          <w:spacing w:val="1"/>
          <w:szCs w:val="24"/>
          <w:lang w:val="en-US"/>
        </w:rPr>
        <w:t>t</w:t>
      </w:r>
      <w:r w:rsidRPr="00C80B1B">
        <w:rPr>
          <w:spacing w:val="-3"/>
          <w:szCs w:val="24"/>
          <w:lang w:val="en-US"/>
        </w:rPr>
        <w:t>e</w:t>
      </w:r>
      <w:r w:rsidRPr="00C80B1B">
        <w:rPr>
          <w:spacing w:val="1"/>
          <w:szCs w:val="24"/>
          <w:lang w:val="en-US"/>
        </w:rPr>
        <w:t>r'</w:t>
      </w:r>
      <w:r w:rsidRPr="00C80B1B">
        <w:rPr>
          <w:szCs w:val="24"/>
          <w:lang w:val="en-US"/>
        </w:rPr>
        <w:t>s</w:t>
      </w:r>
      <w:r w:rsidRPr="00C80B1B">
        <w:rPr>
          <w:spacing w:val="4"/>
          <w:szCs w:val="24"/>
          <w:lang w:val="en-US"/>
        </w:rPr>
        <w:t xml:space="preserve"> </w:t>
      </w:r>
      <w:r w:rsidRPr="00C80B1B">
        <w:rPr>
          <w:spacing w:val="1"/>
          <w:szCs w:val="24"/>
          <w:lang w:val="en-US"/>
        </w:rPr>
        <w:t>m</w:t>
      </w:r>
      <w:r w:rsidRPr="00C80B1B">
        <w:rPr>
          <w:szCs w:val="24"/>
          <w:lang w:val="en-US"/>
        </w:rPr>
        <w:t>e</w:t>
      </w:r>
      <w:r w:rsidRPr="00C80B1B">
        <w:rPr>
          <w:spacing w:val="1"/>
          <w:szCs w:val="24"/>
          <w:lang w:val="en-US"/>
        </w:rPr>
        <w:t>m</w:t>
      </w:r>
      <w:r w:rsidRPr="00C80B1B">
        <w:rPr>
          <w:spacing w:val="-3"/>
          <w:szCs w:val="24"/>
          <w:lang w:val="en-US"/>
        </w:rPr>
        <w:t>o</w:t>
      </w:r>
      <w:r w:rsidRPr="00C80B1B">
        <w:rPr>
          <w:spacing w:val="1"/>
          <w:szCs w:val="24"/>
          <w:lang w:val="en-US"/>
        </w:rPr>
        <w:t>r</w:t>
      </w:r>
      <w:r w:rsidRPr="00C80B1B">
        <w:rPr>
          <w:szCs w:val="24"/>
          <w:lang w:val="en-US"/>
        </w:rPr>
        <w:t>y</w:t>
      </w:r>
      <w:r w:rsidRPr="00C80B1B">
        <w:rPr>
          <w:spacing w:val="6"/>
          <w:szCs w:val="24"/>
          <w:lang w:val="en-US"/>
        </w:rPr>
        <w:t xml:space="preserve"> </w:t>
      </w:r>
      <w:r w:rsidRPr="00C80B1B">
        <w:rPr>
          <w:spacing w:val="1"/>
          <w:szCs w:val="24"/>
          <w:lang w:val="en-US"/>
        </w:rPr>
        <w:t>[</w:t>
      </w:r>
      <w:proofErr w:type="spellStart"/>
      <w:proofErr w:type="gramStart"/>
      <w:r w:rsidRPr="00C80B1B">
        <w:rPr>
          <w:spacing w:val="-3"/>
          <w:szCs w:val="24"/>
          <w:lang w:val="en-US"/>
        </w:rPr>
        <w:t>a</w:t>
      </w:r>
      <w:r w:rsidRPr="00C80B1B">
        <w:rPr>
          <w:spacing w:val="-1"/>
          <w:szCs w:val="24"/>
          <w:lang w:val="en-US"/>
        </w:rPr>
        <w:t>,</w:t>
      </w:r>
      <w:r w:rsidRPr="00C80B1B">
        <w:rPr>
          <w:szCs w:val="24"/>
          <w:lang w:val="en-US"/>
        </w:rPr>
        <w:t>b</w:t>
      </w:r>
      <w:proofErr w:type="spellEnd"/>
      <w:proofErr w:type="gramEnd"/>
      <w:r w:rsidRPr="00C80B1B">
        <w:rPr>
          <w:spacing w:val="1"/>
          <w:szCs w:val="24"/>
          <w:lang w:val="en-US"/>
        </w:rPr>
        <w:t>]</w:t>
      </w:r>
      <w:r w:rsidRPr="00C80B1B">
        <w:rPr>
          <w:szCs w:val="24"/>
          <w:lang w:val="en-US"/>
        </w:rPr>
        <w:t>,</w:t>
      </w:r>
      <w:r w:rsidRPr="00C80B1B">
        <w:rPr>
          <w:spacing w:val="7"/>
          <w:szCs w:val="24"/>
          <w:lang w:val="en-US"/>
        </w:rPr>
        <w:t xml:space="preserve"> </w:t>
      </w:r>
      <w:r w:rsidRPr="00C80B1B">
        <w:rPr>
          <w:spacing w:val="-3"/>
          <w:szCs w:val="24"/>
          <w:lang w:val="en-US"/>
        </w:rPr>
        <w:t>w</w:t>
      </w:r>
      <w:r w:rsidRPr="00C80B1B">
        <w:rPr>
          <w:szCs w:val="24"/>
          <w:lang w:val="en-US"/>
        </w:rPr>
        <w:t>h</w:t>
      </w:r>
      <w:r w:rsidRPr="00C80B1B">
        <w:rPr>
          <w:spacing w:val="-1"/>
          <w:szCs w:val="24"/>
          <w:lang w:val="en-US"/>
        </w:rPr>
        <w:t>i</w:t>
      </w:r>
      <w:r w:rsidRPr="00C80B1B">
        <w:rPr>
          <w:szCs w:val="24"/>
          <w:lang w:val="en-US"/>
        </w:rPr>
        <w:t xml:space="preserve">ch </w:t>
      </w:r>
      <w:r w:rsidRPr="00C80B1B">
        <w:rPr>
          <w:spacing w:val="-1"/>
          <w:szCs w:val="24"/>
          <w:lang w:val="en-US"/>
        </w:rPr>
        <w:t>i</w:t>
      </w:r>
      <w:r w:rsidRPr="00C80B1B">
        <w:rPr>
          <w:szCs w:val="24"/>
          <w:lang w:val="en-US"/>
        </w:rPr>
        <w:t>s</w:t>
      </w:r>
      <w:r w:rsidRPr="00C80B1B">
        <w:rPr>
          <w:spacing w:val="2"/>
          <w:szCs w:val="24"/>
          <w:lang w:val="en-US"/>
        </w:rPr>
        <w:t xml:space="preserve"> </w:t>
      </w:r>
      <w:r w:rsidRPr="00C80B1B">
        <w:rPr>
          <w:szCs w:val="24"/>
          <w:lang w:val="en-US"/>
        </w:rPr>
        <w:t>co</w:t>
      </w:r>
      <w:r w:rsidRPr="00C80B1B">
        <w:rPr>
          <w:spacing w:val="-2"/>
          <w:szCs w:val="24"/>
          <w:lang w:val="en-US"/>
        </w:rPr>
        <w:t>m</w:t>
      </w:r>
      <w:r w:rsidRPr="00C80B1B">
        <w:rPr>
          <w:spacing w:val="1"/>
          <w:szCs w:val="24"/>
          <w:lang w:val="en-US"/>
        </w:rPr>
        <w:t>m</w:t>
      </w:r>
      <w:r w:rsidRPr="00C80B1B">
        <w:rPr>
          <w:szCs w:val="24"/>
          <w:lang w:val="en-US"/>
        </w:rPr>
        <w:t>on</w:t>
      </w:r>
      <w:r w:rsidRPr="00C80B1B">
        <w:rPr>
          <w:spacing w:val="-1"/>
          <w:szCs w:val="24"/>
          <w:lang w:val="en-US"/>
        </w:rPr>
        <w:t xml:space="preserve"> i</w:t>
      </w:r>
      <w:r w:rsidRPr="00C80B1B">
        <w:rPr>
          <w:szCs w:val="24"/>
          <w:lang w:val="en-US"/>
        </w:rPr>
        <w:t>n</w:t>
      </w:r>
      <w:r w:rsidRPr="00C80B1B">
        <w:rPr>
          <w:spacing w:val="1"/>
          <w:szCs w:val="24"/>
          <w:lang w:val="en-US"/>
        </w:rPr>
        <w:t xml:space="preserve"> </w:t>
      </w:r>
      <w:r w:rsidRPr="00C80B1B">
        <w:rPr>
          <w:szCs w:val="24"/>
          <w:lang w:val="en-US"/>
        </w:rPr>
        <w:t>na</w:t>
      </w:r>
      <w:r w:rsidRPr="00C80B1B">
        <w:rPr>
          <w:spacing w:val="1"/>
          <w:szCs w:val="24"/>
          <w:lang w:val="en-US"/>
        </w:rPr>
        <w:t>t</w:t>
      </w:r>
      <w:r w:rsidRPr="00C80B1B">
        <w:rPr>
          <w:spacing w:val="-3"/>
          <w:szCs w:val="24"/>
          <w:lang w:val="en-US"/>
        </w:rPr>
        <w:t>u</w:t>
      </w:r>
      <w:r w:rsidRPr="00C80B1B">
        <w:rPr>
          <w:spacing w:val="1"/>
          <w:szCs w:val="24"/>
          <w:lang w:val="en-US"/>
        </w:rPr>
        <w:t>r</w:t>
      </w:r>
      <w:r w:rsidRPr="00C80B1B">
        <w:rPr>
          <w:szCs w:val="24"/>
          <w:lang w:val="en-US"/>
        </w:rPr>
        <w:t>e</w:t>
      </w:r>
      <w:r w:rsidRPr="00C80B1B">
        <w:rPr>
          <w:spacing w:val="-1"/>
          <w:szCs w:val="24"/>
          <w:lang w:val="en-US"/>
        </w:rPr>
        <w:t xml:space="preserve"> l</w:t>
      </w:r>
      <w:r w:rsidRPr="00C80B1B">
        <w:rPr>
          <w:szCs w:val="24"/>
          <w:lang w:val="en-US"/>
        </w:rPr>
        <w:t>an</w:t>
      </w:r>
      <w:r w:rsidRPr="00C80B1B">
        <w:rPr>
          <w:spacing w:val="2"/>
          <w:szCs w:val="24"/>
          <w:lang w:val="en-US"/>
        </w:rPr>
        <w:t>g</w:t>
      </w:r>
      <w:r w:rsidRPr="00C80B1B">
        <w:rPr>
          <w:szCs w:val="24"/>
          <w:lang w:val="en-US"/>
        </w:rPr>
        <w:t>u</w:t>
      </w:r>
      <w:r w:rsidRPr="00C80B1B">
        <w:rPr>
          <w:spacing w:val="-3"/>
          <w:szCs w:val="24"/>
          <w:lang w:val="en-US"/>
        </w:rPr>
        <w:t>a</w:t>
      </w:r>
      <w:r w:rsidRPr="00C80B1B">
        <w:rPr>
          <w:spacing w:val="2"/>
          <w:szCs w:val="24"/>
          <w:lang w:val="en-US"/>
        </w:rPr>
        <w:t>g</w:t>
      </w:r>
      <w:r w:rsidRPr="00C80B1B">
        <w:rPr>
          <w:szCs w:val="24"/>
          <w:lang w:val="en-US"/>
        </w:rPr>
        <w:t>e</w:t>
      </w:r>
      <w:r w:rsidRPr="00C80B1B">
        <w:rPr>
          <w:spacing w:val="-1"/>
          <w:szCs w:val="24"/>
          <w:lang w:val="en-US"/>
        </w:rPr>
        <w:t xml:space="preserve"> </w:t>
      </w:r>
      <w:r w:rsidRPr="00C80B1B">
        <w:rPr>
          <w:szCs w:val="24"/>
          <w:lang w:val="en-US"/>
        </w:rPr>
        <w:t>p</w:t>
      </w:r>
      <w:r w:rsidRPr="00C80B1B">
        <w:rPr>
          <w:spacing w:val="1"/>
          <w:szCs w:val="24"/>
          <w:lang w:val="en-US"/>
        </w:rPr>
        <w:t>r</w:t>
      </w:r>
      <w:r w:rsidRPr="00C80B1B">
        <w:rPr>
          <w:szCs w:val="24"/>
          <w:lang w:val="en-US"/>
        </w:rPr>
        <w:t>oc</w:t>
      </w:r>
      <w:r w:rsidRPr="00C80B1B">
        <w:rPr>
          <w:spacing w:val="-3"/>
          <w:szCs w:val="24"/>
          <w:lang w:val="en-US"/>
        </w:rPr>
        <w:t>e</w:t>
      </w:r>
      <w:r w:rsidRPr="00C80B1B">
        <w:rPr>
          <w:szCs w:val="24"/>
          <w:lang w:val="en-US"/>
        </w:rPr>
        <w:t>ss</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zCs w:val="24"/>
          <w:lang w:val="en-US"/>
        </w:rPr>
        <w:t>app</w:t>
      </w:r>
      <w:r w:rsidRPr="00C80B1B">
        <w:rPr>
          <w:spacing w:val="-1"/>
          <w:szCs w:val="24"/>
          <w:lang w:val="en-US"/>
        </w:rPr>
        <w:t>li</w:t>
      </w:r>
      <w:r w:rsidRPr="00C80B1B">
        <w:rPr>
          <w:spacing w:val="-2"/>
          <w:szCs w:val="24"/>
          <w:lang w:val="en-US"/>
        </w:rPr>
        <w:t>c</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 xml:space="preserve">ons. I </w:t>
      </w:r>
      <w:r w:rsidRPr="00C80B1B">
        <w:rPr>
          <w:spacing w:val="-3"/>
          <w:szCs w:val="24"/>
          <w:lang w:val="en-US"/>
        </w:rPr>
        <w:t>w</w:t>
      </w:r>
      <w:r w:rsidRPr="00C80B1B">
        <w:rPr>
          <w:szCs w:val="24"/>
          <w:lang w:val="en-US"/>
        </w:rPr>
        <w:t>as</w:t>
      </w:r>
      <w:r w:rsidRPr="00C80B1B">
        <w:rPr>
          <w:spacing w:val="2"/>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r</w:t>
      </w:r>
      <w:r w:rsidRPr="00C80B1B">
        <w:rPr>
          <w:spacing w:val="-3"/>
          <w:szCs w:val="24"/>
          <w:lang w:val="en-US"/>
        </w:rPr>
        <w:t>e</w:t>
      </w:r>
      <w:r w:rsidRPr="00C80B1B">
        <w:rPr>
          <w:spacing w:val="1"/>
          <w:szCs w:val="24"/>
          <w:lang w:val="en-US"/>
        </w:rPr>
        <w:t>f</w:t>
      </w:r>
      <w:r w:rsidRPr="00C80B1B">
        <w:rPr>
          <w:szCs w:val="24"/>
          <w:lang w:val="en-US"/>
        </w:rPr>
        <w:t>o</w:t>
      </w:r>
      <w:r w:rsidRPr="00C80B1B">
        <w:rPr>
          <w:spacing w:val="1"/>
          <w:szCs w:val="24"/>
          <w:lang w:val="en-US"/>
        </w:rPr>
        <w:t>r</w:t>
      </w:r>
      <w:r w:rsidRPr="00C80B1B">
        <w:rPr>
          <w:szCs w:val="24"/>
          <w:lang w:val="en-US"/>
        </w:rPr>
        <w:t>e</w:t>
      </w:r>
      <w:r w:rsidRPr="00C80B1B">
        <w:rPr>
          <w:spacing w:val="-1"/>
          <w:szCs w:val="24"/>
          <w:lang w:val="en-US"/>
        </w:rPr>
        <w:t xml:space="preserve"> i</w:t>
      </w:r>
      <w:r w:rsidRPr="00C80B1B">
        <w:rPr>
          <w:spacing w:val="-3"/>
          <w:szCs w:val="24"/>
          <w:lang w:val="en-US"/>
        </w:rPr>
        <w:t>n</w:t>
      </w:r>
      <w:r w:rsidRPr="00C80B1B">
        <w:rPr>
          <w:spacing w:val="-2"/>
          <w:szCs w:val="24"/>
          <w:lang w:val="en-US"/>
        </w:rPr>
        <w:t>v</w:t>
      </w:r>
      <w:r w:rsidRPr="00C80B1B">
        <w:rPr>
          <w:spacing w:val="-1"/>
          <w:szCs w:val="24"/>
          <w:lang w:val="en-US"/>
        </w:rPr>
        <w:t>i</w:t>
      </w:r>
      <w:r w:rsidRPr="00C80B1B">
        <w:rPr>
          <w:spacing w:val="1"/>
          <w:szCs w:val="24"/>
          <w:lang w:val="en-US"/>
        </w:rPr>
        <w:t>t</w:t>
      </w:r>
      <w:r w:rsidRPr="00C80B1B">
        <w:rPr>
          <w:szCs w:val="24"/>
          <w:lang w:val="en-US"/>
        </w:rPr>
        <w:t>ed</w:t>
      </w:r>
      <w:r w:rsidRPr="00C80B1B">
        <w:rPr>
          <w:spacing w:val="1"/>
          <w:szCs w:val="24"/>
          <w:lang w:val="en-US"/>
        </w:rPr>
        <w:t xml:space="preserve"> t</w:t>
      </w:r>
      <w:r w:rsidRPr="00C80B1B">
        <w:rPr>
          <w:szCs w:val="24"/>
          <w:lang w:val="en-US"/>
        </w:rPr>
        <w:t>o</w:t>
      </w:r>
      <w:r w:rsidRPr="00C80B1B">
        <w:rPr>
          <w:spacing w:val="1"/>
          <w:szCs w:val="24"/>
          <w:lang w:val="en-US"/>
        </w:rPr>
        <w:t xml:space="preserve"> </w:t>
      </w:r>
      <w:r w:rsidRPr="00C80B1B">
        <w:rPr>
          <w:szCs w:val="24"/>
          <w:lang w:val="en-US"/>
        </w:rPr>
        <w:t>s</w:t>
      </w:r>
      <w:r w:rsidRPr="00C80B1B">
        <w:rPr>
          <w:spacing w:val="-3"/>
          <w:szCs w:val="24"/>
          <w:lang w:val="en-US"/>
        </w:rPr>
        <w:t>e</w:t>
      </w:r>
      <w:r w:rsidRPr="00C80B1B">
        <w:rPr>
          <w:spacing w:val="1"/>
          <w:szCs w:val="24"/>
          <w:lang w:val="en-US"/>
        </w:rPr>
        <w:t>r</w:t>
      </w:r>
      <w:r w:rsidRPr="00C80B1B">
        <w:rPr>
          <w:spacing w:val="-2"/>
          <w:szCs w:val="24"/>
          <w:lang w:val="en-US"/>
        </w:rPr>
        <w:t>v</w:t>
      </w:r>
      <w:r w:rsidRPr="00C80B1B">
        <w:rPr>
          <w:szCs w:val="24"/>
          <w:lang w:val="en-US"/>
        </w:rPr>
        <w:t>e</w:t>
      </w:r>
      <w:r w:rsidRPr="00C80B1B">
        <w:rPr>
          <w:spacing w:val="1"/>
          <w:szCs w:val="24"/>
          <w:lang w:val="en-US"/>
        </w:rPr>
        <w:t xml:space="preserve"> </w:t>
      </w:r>
      <w:r w:rsidRPr="00C80B1B">
        <w:rPr>
          <w:szCs w:val="24"/>
          <w:lang w:val="en-US"/>
        </w:rPr>
        <w:t>as</w:t>
      </w:r>
      <w:r w:rsidRPr="00C80B1B">
        <w:rPr>
          <w:spacing w:val="-1"/>
          <w:szCs w:val="24"/>
          <w:lang w:val="en-US"/>
        </w:rPr>
        <w:t xml:space="preserve"> </w:t>
      </w:r>
      <w:r w:rsidRPr="00C80B1B">
        <w:rPr>
          <w:szCs w:val="24"/>
          <w:lang w:val="en-US"/>
        </w:rPr>
        <w:t>a</w:t>
      </w:r>
      <w:r w:rsidRPr="00C80B1B">
        <w:rPr>
          <w:spacing w:val="-1"/>
          <w:szCs w:val="24"/>
          <w:lang w:val="en-US"/>
        </w:rPr>
        <w:t xml:space="preserve"> </w:t>
      </w:r>
      <w:r w:rsidRPr="00C80B1B">
        <w:rPr>
          <w:spacing w:val="2"/>
          <w:szCs w:val="24"/>
          <w:lang w:val="en-US"/>
        </w:rPr>
        <w:t>g</w:t>
      </w:r>
      <w:r w:rsidRPr="00C80B1B">
        <w:rPr>
          <w:szCs w:val="24"/>
          <w:lang w:val="en-US"/>
        </w:rPr>
        <w:t>ue</w:t>
      </w:r>
      <w:r w:rsidRPr="00C80B1B">
        <w:rPr>
          <w:spacing w:val="-2"/>
          <w:szCs w:val="24"/>
          <w:lang w:val="en-US"/>
        </w:rPr>
        <w:t>s</w:t>
      </w:r>
      <w:r w:rsidRPr="00C80B1B">
        <w:rPr>
          <w:szCs w:val="24"/>
          <w:lang w:val="en-US"/>
        </w:rPr>
        <w:t>t</w:t>
      </w:r>
      <w:r w:rsidRPr="00C80B1B">
        <w:rPr>
          <w:spacing w:val="1"/>
          <w:szCs w:val="24"/>
          <w:lang w:val="en-US"/>
        </w:rPr>
        <w:t>-</w:t>
      </w:r>
      <w:r w:rsidRPr="00C80B1B">
        <w:rPr>
          <w:szCs w:val="24"/>
          <w:lang w:val="en-US"/>
        </w:rPr>
        <w:t>ed</w:t>
      </w:r>
      <w:r w:rsidRPr="00C80B1B">
        <w:rPr>
          <w:spacing w:val="-1"/>
          <w:szCs w:val="24"/>
          <w:lang w:val="en-US"/>
        </w:rPr>
        <w:t>i</w:t>
      </w:r>
      <w:r w:rsidRPr="00C80B1B">
        <w:rPr>
          <w:spacing w:val="1"/>
          <w:szCs w:val="24"/>
          <w:lang w:val="en-US"/>
        </w:rPr>
        <w:t>t</w:t>
      </w:r>
      <w:r w:rsidRPr="00C80B1B">
        <w:rPr>
          <w:szCs w:val="24"/>
          <w:lang w:val="en-US"/>
        </w:rPr>
        <w:t>or</w:t>
      </w:r>
      <w:r w:rsidRPr="00C80B1B">
        <w:rPr>
          <w:spacing w:val="-2"/>
          <w:szCs w:val="24"/>
          <w:lang w:val="en-US"/>
        </w:rPr>
        <w:t xml:space="preserve"> </w:t>
      </w:r>
      <w:r w:rsidRPr="00C80B1B">
        <w:rPr>
          <w:spacing w:val="3"/>
          <w:szCs w:val="24"/>
          <w:lang w:val="en-US"/>
        </w:rPr>
        <w:t>f</w:t>
      </w:r>
      <w:r w:rsidRPr="00C80B1B">
        <w:rPr>
          <w:spacing w:val="-3"/>
          <w:szCs w:val="24"/>
          <w:lang w:val="en-US"/>
        </w:rPr>
        <w:t>o</w:t>
      </w:r>
      <w:r w:rsidRPr="00C80B1B">
        <w:rPr>
          <w:szCs w:val="24"/>
          <w:lang w:val="en-US"/>
        </w:rPr>
        <w:t>r a</w:t>
      </w:r>
      <w:r w:rsidRPr="00C80B1B">
        <w:rPr>
          <w:spacing w:val="1"/>
          <w:szCs w:val="24"/>
          <w:lang w:val="en-US"/>
        </w:rPr>
        <w:t xml:space="preserve"> j</w:t>
      </w:r>
      <w:r w:rsidRPr="00C80B1B">
        <w:rPr>
          <w:szCs w:val="24"/>
          <w:lang w:val="en-US"/>
        </w:rPr>
        <w:t>o</w:t>
      </w:r>
      <w:r w:rsidRPr="00C80B1B">
        <w:rPr>
          <w:spacing w:val="-3"/>
          <w:szCs w:val="24"/>
          <w:lang w:val="en-US"/>
        </w:rPr>
        <w:t>u</w:t>
      </w:r>
      <w:r w:rsidRPr="00C80B1B">
        <w:rPr>
          <w:spacing w:val="1"/>
          <w:szCs w:val="24"/>
          <w:lang w:val="en-US"/>
        </w:rPr>
        <w:t>r</w:t>
      </w:r>
      <w:r w:rsidRPr="00C80B1B">
        <w:rPr>
          <w:szCs w:val="24"/>
          <w:lang w:val="en-US"/>
        </w:rPr>
        <w:t>nal spec</w:t>
      </w:r>
      <w:r w:rsidRPr="00C80B1B">
        <w:rPr>
          <w:spacing w:val="-1"/>
          <w:szCs w:val="24"/>
          <w:lang w:val="en-US"/>
        </w:rPr>
        <w:t>i</w:t>
      </w:r>
      <w:r w:rsidRPr="00C80B1B">
        <w:rPr>
          <w:szCs w:val="24"/>
          <w:lang w:val="en-US"/>
        </w:rPr>
        <w:t xml:space="preserve">al </w:t>
      </w:r>
      <w:r w:rsidRPr="00C80B1B">
        <w:rPr>
          <w:spacing w:val="-1"/>
          <w:szCs w:val="24"/>
          <w:lang w:val="en-US"/>
        </w:rPr>
        <w:t>i</w:t>
      </w:r>
      <w:r w:rsidRPr="00C80B1B">
        <w:rPr>
          <w:szCs w:val="24"/>
          <w:lang w:val="en-US"/>
        </w:rPr>
        <w:t>ssue</w:t>
      </w:r>
      <w:r w:rsidRPr="00C80B1B">
        <w:rPr>
          <w:spacing w:val="-1"/>
          <w:szCs w:val="24"/>
          <w:lang w:val="en-US"/>
        </w:rPr>
        <w:t xml:space="preserve"> </w:t>
      </w:r>
      <w:r w:rsidRPr="00C80B1B">
        <w:rPr>
          <w:spacing w:val="-3"/>
          <w:szCs w:val="24"/>
          <w:lang w:val="en-US"/>
        </w:rPr>
        <w:t>o</w:t>
      </w:r>
      <w:r w:rsidRPr="00C80B1B">
        <w:rPr>
          <w:szCs w:val="24"/>
          <w:lang w:val="en-US"/>
        </w:rPr>
        <w:t>n</w:t>
      </w:r>
      <w:r w:rsidRPr="00C80B1B">
        <w:rPr>
          <w:spacing w:val="1"/>
          <w:szCs w:val="24"/>
          <w:lang w:val="en-US"/>
        </w:rPr>
        <w:t xml:space="preserve"> t</w:t>
      </w:r>
      <w:r w:rsidRPr="00C80B1B">
        <w:rPr>
          <w:szCs w:val="24"/>
          <w:lang w:val="en-US"/>
        </w:rPr>
        <w:t>he</w:t>
      </w:r>
      <w:r w:rsidRPr="00C80B1B">
        <w:rPr>
          <w:spacing w:val="-1"/>
          <w:szCs w:val="24"/>
          <w:lang w:val="en-US"/>
        </w:rPr>
        <w:t xml:space="preserve"> </w:t>
      </w:r>
      <w:r w:rsidRPr="00C80B1B">
        <w:rPr>
          <w:szCs w:val="24"/>
          <w:lang w:val="en-US"/>
        </w:rPr>
        <w:t>app</w:t>
      </w:r>
      <w:r w:rsidRPr="00C80B1B">
        <w:rPr>
          <w:spacing w:val="-1"/>
          <w:szCs w:val="24"/>
          <w:lang w:val="en-US"/>
        </w:rPr>
        <w:t>li</w:t>
      </w:r>
      <w:r w:rsidRPr="00C80B1B">
        <w:rPr>
          <w:szCs w:val="24"/>
          <w:lang w:val="en-US"/>
        </w:rPr>
        <w:t>ca</w:t>
      </w:r>
      <w:r w:rsidRPr="00C80B1B">
        <w:rPr>
          <w:spacing w:val="1"/>
          <w:szCs w:val="24"/>
          <w:lang w:val="en-US"/>
        </w:rPr>
        <w:t>t</w:t>
      </w:r>
      <w:r w:rsidRPr="00C80B1B">
        <w:rPr>
          <w:spacing w:val="-1"/>
          <w:szCs w:val="24"/>
          <w:lang w:val="en-US"/>
        </w:rPr>
        <w:t>i</w:t>
      </w:r>
      <w:r w:rsidRPr="00C80B1B">
        <w:rPr>
          <w:szCs w:val="24"/>
          <w:lang w:val="en-US"/>
        </w:rPr>
        <w:t>ons</w:t>
      </w:r>
      <w:r w:rsidRPr="00C80B1B">
        <w:rPr>
          <w:spacing w:val="2"/>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pacing w:val="-1"/>
          <w:szCs w:val="24"/>
          <w:lang w:val="en-US"/>
        </w:rPr>
        <w:t>l</w:t>
      </w:r>
      <w:r w:rsidRPr="00C80B1B">
        <w:rPr>
          <w:szCs w:val="24"/>
          <w:lang w:val="en-US"/>
        </w:rPr>
        <w:t>a</w:t>
      </w:r>
      <w:r w:rsidRPr="00C80B1B">
        <w:rPr>
          <w:spacing w:val="-2"/>
          <w:szCs w:val="24"/>
          <w:lang w:val="en-US"/>
        </w:rPr>
        <w:t>r</w:t>
      </w:r>
      <w:r w:rsidRPr="00C80B1B">
        <w:rPr>
          <w:szCs w:val="24"/>
          <w:lang w:val="en-US"/>
        </w:rPr>
        <w:t>ge</w:t>
      </w:r>
      <w:r w:rsidRPr="00C80B1B">
        <w:rPr>
          <w:spacing w:val="2"/>
          <w:szCs w:val="24"/>
          <w:lang w:val="en-US"/>
        </w:rPr>
        <w:t>-</w:t>
      </w:r>
      <w:r w:rsidRPr="00C80B1B">
        <w:rPr>
          <w:szCs w:val="24"/>
          <w:lang w:val="en-US"/>
        </w:rPr>
        <w:t>sca</w:t>
      </w:r>
      <w:r w:rsidRPr="00C80B1B">
        <w:rPr>
          <w:spacing w:val="-1"/>
          <w:szCs w:val="24"/>
          <w:lang w:val="en-US"/>
        </w:rPr>
        <w:t>l</w:t>
      </w:r>
      <w:r w:rsidRPr="00C80B1B">
        <w:rPr>
          <w:szCs w:val="24"/>
          <w:lang w:val="en-US"/>
        </w:rPr>
        <w:t>e</w:t>
      </w:r>
      <w:r w:rsidRPr="00C80B1B">
        <w:rPr>
          <w:spacing w:val="-1"/>
          <w:szCs w:val="24"/>
          <w:lang w:val="en-US"/>
        </w:rPr>
        <w:t xml:space="preserve"> </w:t>
      </w:r>
      <w:r w:rsidRPr="00C80B1B">
        <w:rPr>
          <w:spacing w:val="1"/>
          <w:szCs w:val="24"/>
          <w:lang w:val="en-US"/>
        </w:rPr>
        <w:t>m</w:t>
      </w:r>
      <w:r w:rsidRPr="00C80B1B">
        <w:rPr>
          <w:szCs w:val="24"/>
          <w:lang w:val="en-US"/>
        </w:rPr>
        <w:t>ach</w:t>
      </w:r>
      <w:r w:rsidRPr="00C80B1B">
        <w:rPr>
          <w:spacing w:val="-1"/>
          <w:szCs w:val="24"/>
          <w:lang w:val="en-US"/>
        </w:rPr>
        <w:t>i</w:t>
      </w:r>
      <w:r w:rsidRPr="00C80B1B">
        <w:rPr>
          <w:szCs w:val="24"/>
          <w:lang w:val="en-US"/>
        </w:rPr>
        <w:t>ne</w:t>
      </w:r>
      <w:r w:rsidRPr="00C80B1B">
        <w:rPr>
          <w:spacing w:val="1"/>
          <w:szCs w:val="24"/>
          <w:lang w:val="en-US"/>
        </w:rPr>
        <w:t xml:space="preserve"> </w:t>
      </w:r>
      <w:r w:rsidRPr="00C80B1B">
        <w:rPr>
          <w:spacing w:val="-1"/>
          <w:szCs w:val="24"/>
          <w:lang w:val="en-US"/>
        </w:rPr>
        <w:t>l</w:t>
      </w:r>
      <w:r w:rsidRPr="00C80B1B">
        <w:rPr>
          <w:szCs w:val="24"/>
          <w:lang w:val="en-US"/>
        </w:rPr>
        <w:t>ea</w:t>
      </w:r>
      <w:r w:rsidRPr="00C80B1B">
        <w:rPr>
          <w:spacing w:val="1"/>
          <w:szCs w:val="24"/>
          <w:lang w:val="en-US"/>
        </w:rPr>
        <w:t>r</w:t>
      </w:r>
      <w:r w:rsidRPr="00C80B1B">
        <w:rPr>
          <w:szCs w:val="24"/>
          <w:lang w:val="en-US"/>
        </w:rPr>
        <w:t>n</w:t>
      </w:r>
      <w:r w:rsidRPr="00C80B1B">
        <w:rPr>
          <w:spacing w:val="-1"/>
          <w:szCs w:val="24"/>
          <w:lang w:val="en-US"/>
        </w:rPr>
        <w:t>i</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zCs w:val="24"/>
          <w:lang w:val="en-US"/>
        </w:rPr>
        <w:t>2010</w:t>
      </w:r>
      <w:r w:rsidRPr="00C80B1B">
        <w:rPr>
          <w:spacing w:val="-1"/>
          <w:szCs w:val="24"/>
          <w:lang w:val="en-US"/>
        </w:rPr>
        <w:t xml:space="preserve"> </w:t>
      </w:r>
      <w:r w:rsidRPr="00C80B1B">
        <w:rPr>
          <w:spacing w:val="1"/>
          <w:szCs w:val="24"/>
          <w:lang w:val="en-US"/>
        </w:rPr>
        <w:t>[</w:t>
      </w:r>
      <w:r w:rsidRPr="00C80B1B">
        <w:rPr>
          <w:szCs w:val="24"/>
          <w:lang w:val="en-US"/>
        </w:rPr>
        <w:t>d</w:t>
      </w:r>
      <w:r w:rsidRPr="00C80B1B">
        <w:rPr>
          <w:spacing w:val="-1"/>
          <w:szCs w:val="24"/>
          <w:lang w:val="en-US"/>
        </w:rPr>
        <w:t>]</w:t>
      </w:r>
      <w:r w:rsidRPr="00C80B1B">
        <w:rPr>
          <w:szCs w:val="24"/>
          <w:lang w:val="en-US"/>
        </w:rPr>
        <w:t>.</w:t>
      </w:r>
    </w:p>
    <w:p w14:paraId="49DECB8B" w14:textId="77777777" w:rsidR="00C80B1B" w:rsidRPr="00C80B1B" w:rsidRDefault="00C80B1B" w:rsidP="00154E34">
      <w:pPr>
        <w:autoSpaceDE w:val="0"/>
        <w:autoSpaceDN w:val="0"/>
        <w:spacing w:before="20" w:line="240" w:lineRule="auto"/>
        <w:rPr>
          <w:rFonts w:eastAsia="Times New Roman" w:cs="Times New Roman"/>
          <w:sz w:val="20"/>
          <w:szCs w:val="20"/>
          <w:lang w:val="en-US"/>
        </w:rPr>
      </w:pPr>
    </w:p>
    <w:p w14:paraId="03337535" w14:textId="77777777" w:rsidR="00C80B1B" w:rsidRPr="00C80B1B" w:rsidRDefault="00C80B1B" w:rsidP="00154E34">
      <w:pPr>
        <w:autoSpaceDE w:val="0"/>
        <w:autoSpaceDN w:val="0"/>
        <w:spacing w:line="240" w:lineRule="auto"/>
        <w:ind w:left="492" w:right="477"/>
        <w:jc w:val="both"/>
        <w:rPr>
          <w:szCs w:val="24"/>
          <w:lang w:val="en-US"/>
        </w:rPr>
      </w:pPr>
      <w:r w:rsidRPr="00C80B1B">
        <w:rPr>
          <w:szCs w:val="24"/>
          <w:lang w:val="en-US"/>
        </w:rPr>
        <w:t xml:space="preserve">a. </w:t>
      </w:r>
      <w:r w:rsidRPr="00C80B1B">
        <w:rPr>
          <w:spacing w:val="54"/>
          <w:szCs w:val="24"/>
          <w:lang w:val="en-US"/>
        </w:rPr>
        <w:t xml:space="preserve"> </w:t>
      </w:r>
      <w:r w:rsidRPr="00C80B1B">
        <w:rPr>
          <w:spacing w:val="-1"/>
          <w:szCs w:val="24"/>
          <w:lang w:val="en-US"/>
        </w:rPr>
        <w:t>H</w:t>
      </w:r>
      <w:r w:rsidRPr="00C80B1B">
        <w:rPr>
          <w:szCs w:val="24"/>
          <w:lang w:val="en-US"/>
        </w:rPr>
        <w:t>su</w:t>
      </w:r>
      <w:r w:rsidRPr="00C80B1B">
        <w:rPr>
          <w:spacing w:val="1"/>
          <w:szCs w:val="24"/>
          <w:lang w:val="en-US"/>
        </w:rPr>
        <w:t xml:space="preserve"> </w:t>
      </w:r>
      <w:r w:rsidRPr="00C80B1B">
        <w:rPr>
          <w:spacing w:val="-1"/>
          <w:szCs w:val="24"/>
          <w:lang w:val="en-US"/>
        </w:rPr>
        <w:t>CN</w:t>
      </w:r>
      <w:r w:rsidRPr="00C80B1B">
        <w:rPr>
          <w:szCs w:val="24"/>
          <w:lang w:val="en-US"/>
        </w:rPr>
        <w:t>,</w:t>
      </w:r>
      <w:r w:rsidRPr="00C80B1B">
        <w:rPr>
          <w:spacing w:val="3"/>
          <w:szCs w:val="24"/>
          <w:lang w:val="en-US"/>
        </w:rPr>
        <w:t xml:space="preserve"> </w:t>
      </w:r>
      <w:r w:rsidRPr="00C80B1B">
        <w:rPr>
          <w:spacing w:val="-1"/>
          <w:szCs w:val="24"/>
          <w:lang w:val="en-US"/>
        </w:rPr>
        <w:t>C</w:t>
      </w:r>
      <w:r w:rsidRPr="00C80B1B">
        <w:rPr>
          <w:szCs w:val="24"/>
          <w:lang w:val="en-US"/>
        </w:rPr>
        <w:t>ha</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1"/>
          <w:szCs w:val="24"/>
          <w:lang w:val="en-US"/>
        </w:rPr>
        <w:t>Y</w:t>
      </w:r>
      <w:r w:rsidRPr="00C80B1B">
        <w:rPr>
          <w:szCs w:val="24"/>
          <w:lang w:val="en-US"/>
        </w:rPr>
        <w:t>,</w:t>
      </w:r>
      <w:r w:rsidRPr="00C80B1B">
        <w:rPr>
          <w:spacing w:val="3"/>
          <w:szCs w:val="24"/>
          <w:lang w:val="en-US"/>
        </w:rPr>
        <w:t xml:space="preserve"> </w:t>
      </w:r>
      <w:r w:rsidRPr="00C80B1B">
        <w:rPr>
          <w:spacing w:val="-1"/>
          <w:szCs w:val="24"/>
          <w:lang w:val="en-US"/>
        </w:rPr>
        <w:t>H</w:t>
      </w:r>
      <w:r w:rsidRPr="00C80B1B">
        <w:rPr>
          <w:szCs w:val="24"/>
          <w:lang w:val="en-US"/>
        </w:rPr>
        <w:t>ua</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1"/>
          <w:szCs w:val="24"/>
          <w:lang w:val="en-US"/>
        </w:rPr>
        <w:t>H</w:t>
      </w:r>
      <w:r w:rsidRPr="00C80B1B">
        <w:rPr>
          <w:szCs w:val="24"/>
          <w:lang w:val="en-US"/>
        </w:rPr>
        <w:t>,</w:t>
      </w:r>
      <w:r w:rsidRPr="00C80B1B">
        <w:rPr>
          <w:spacing w:val="3"/>
          <w:szCs w:val="24"/>
          <w:lang w:val="en-US"/>
        </w:rPr>
        <w:t xml:space="preserve"> </w:t>
      </w:r>
      <w:r w:rsidRPr="00C80B1B">
        <w:rPr>
          <w:szCs w:val="24"/>
          <w:lang w:val="en-US"/>
        </w:rPr>
        <w:t>Lee</w:t>
      </w:r>
      <w:r w:rsidRPr="00C80B1B">
        <w:rPr>
          <w:spacing w:val="-1"/>
          <w:szCs w:val="24"/>
          <w:lang w:val="en-US"/>
        </w:rPr>
        <w:t xml:space="preserve"> Y</w:t>
      </w:r>
      <w:r w:rsidRPr="00C80B1B">
        <w:rPr>
          <w:szCs w:val="24"/>
          <w:lang w:val="en-US"/>
        </w:rPr>
        <w:t xml:space="preserve">. </w:t>
      </w:r>
      <w:r w:rsidRPr="00C80B1B">
        <w:rPr>
          <w:spacing w:val="-1"/>
          <w:szCs w:val="24"/>
          <w:lang w:val="en-US"/>
        </w:rPr>
        <w:t>A</w:t>
      </w:r>
      <w:r w:rsidRPr="00C80B1B">
        <w:rPr>
          <w:szCs w:val="24"/>
          <w:lang w:val="en-US"/>
        </w:rPr>
        <w:t>d</w:t>
      </w:r>
      <w:r w:rsidRPr="00C80B1B">
        <w:rPr>
          <w:spacing w:val="-2"/>
          <w:szCs w:val="24"/>
          <w:lang w:val="en-US"/>
        </w:rPr>
        <w:t>v</w:t>
      </w:r>
      <w:r w:rsidRPr="00C80B1B">
        <w:rPr>
          <w:szCs w:val="24"/>
          <w:lang w:val="en-US"/>
        </w:rPr>
        <w:t>ances</w:t>
      </w:r>
      <w:r w:rsidRPr="00C80B1B">
        <w:rPr>
          <w:spacing w:val="2"/>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 xml:space="preserve"> N</w:t>
      </w:r>
      <w:r w:rsidRPr="00C80B1B">
        <w:rPr>
          <w:szCs w:val="24"/>
          <w:lang w:val="en-US"/>
        </w:rPr>
        <w:t>eu</w:t>
      </w:r>
      <w:r w:rsidRPr="00C80B1B">
        <w:rPr>
          <w:spacing w:val="1"/>
          <w:szCs w:val="24"/>
          <w:lang w:val="en-US"/>
        </w:rPr>
        <w:t>r</w:t>
      </w:r>
      <w:r w:rsidRPr="00C80B1B">
        <w:rPr>
          <w:szCs w:val="24"/>
          <w:lang w:val="en-US"/>
        </w:rPr>
        <w:t xml:space="preserve">al </w:t>
      </w:r>
      <w:r w:rsidRPr="00C80B1B">
        <w:rPr>
          <w:spacing w:val="1"/>
          <w:szCs w:val="24"/>
          <w:lang w:val="en-US"/>
        </w:rPr>
        <w:t>I</w:t>
      </w:r>
      <w:r w:rsidRPr="00C80B1B">
        <w:rPr>
          <w:spacing w:val="-3"/>
          <w:szCs w:val="24"/>
          <w:lang w:val="en-US"/>
        </w:rPr>
        <w:t>n</w:t>
      </w:r>
      <w:r w:rsidRPr="00C80B1B">
        <w:rPr>
          <w:spacing w:val="1"/>
          <w:szCs w:val="24"/>
          <w:lang w:val="en-US"/>
        </w:rPr>
        <w:t>f</w:t>
      </w:r>
      <w:r w:rsidRPr="00C80B1B">
        <w:rPr>
          <w:szCs w:val="24"/>
          <w:lang w:val="en-US"/>
        </w:rPr>
        <w:t>o</w:t>
      </w:r>
      <w:r w:rsidRPr="00C80B1B">
        <w:rPr>
          <w:spacing w:val="-2"/>
          <w:szCs w:val="24"/>
          <w:lang w:val="en-US"/>
        </w:rPr>
        <w:t>r</w:t>
      </w:r>
      <w:r w:rsidRPr="00C80B1B">
        <w:rPr>
          <w:spacing w:val="1"/>
          <w:szCs w:val="24"/>
          <w:lang w:val="en-US"/>
        </w:rPr>
        <w:t>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3"/>
          <w:szCs w:val="24"/>
          <w:lang w:val="en-US"/>
        </w:rPr>
        <w:t>P</w:t>
      </w:r>
      <w:r w:rsidRPr="00C80B1B">
        <w:rPr>
          <w:spacing w:val="1"/>
          <w:szCs w:val="24"/>
          <w:lang w:val="en-US"/>
        </w:rPr>
        <w:t>r</w:t>
      </w:r>
      <w:r w:rsidRPr="00C80B1B">
        <w:rPr>
          <w:szCs w:val="24"/>
          <w:lang w:val="en-US"/>
        </w:rPr>
        <w:t>oc</w:t>
      </w:r>
      <w:r w:rsidRPr="00C80B1B">
        <w:rPr>
          <w:spacing w:val="-3"/>
          <w:szCs w:val="24"/>
          <w:lang w:val="en-US"/>
        </w:rPr>
        <w:t>e</w:t>
      </w:r>
      <w:r w:rsidRPr="00C80B1B">
        <w:rPr>
          <w:szCs w:val="24"/>
          <w:lang w:val="en-US"/>
        </w:rPr>
        <w:t>ss</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pacing w:val="-1"/>
          <w:szCs w:val="24"/>
          <w:lang w:val="en-US"/>
        </w:rPr>
        <w:t>S</w:t>
      </w:r>
      <w:r w:rsidRPr="00C80B1B">
        <w:rPr>
          <w:spacing w:val="-2"/>
          <w:szCs w:val="24"/>
          <w:lang w:val="en-US"/>
        </w:rPr>
        <w:t>y</w:t>
      </w:r>
      <w:r w:rsidRPr="00C80B1B">
        <w:rPr>
          <w:szCs w:val="24"/>
          <w:lang w:val="en-US"/>
        </w:rPr>
        <w:t>s</w:t>
      </w:r>
      <w:r w:rsidRPr="00C80B1B">
        <w:rPr>
          <w:spacing w:val="1"/>
          <w:szCs w:val="24"/>
          <w:lang w:val="en-US"/>
        </w:rPr>
        <w:t>t</w:t>
      </w:r>
      <w:r w:rsidRPr="00C80B1B">
        <w:rPr>
          <w:szCs w:val="24"/>
          <w:lang w:val="en-US"/>
        </w:rPr>
        <w:t>e</w:t>
      </w:r>
      <w:r w:rsidRPr="00C80B1B">
        <w:rPr>
          <w:spacing w:val="1"/>
          <w:szCs w:val="24"/>
          <w:lang w:val="en-US"/>
        </w:rPr>
        <w:t>m</w:t>
      </w:r>
      <w:r w:rsidRPr="00C80B1B">
        <w:rPr>
          <w:szCs w:val="24"/>
          <w:lang w:val="en-US"/>
        </w:rPr>
        <w:t>s</w:t>
      </w:r>
      <w:r w:rsidRPr="00C80B1B">
        <w:rPr>
          <w:spacing w:val="-1"/>
          <w:szCs w:val="24"/>
          <w:lang w:val="en-US"/>
        </w:rPr>
        <w:t xml:space="preserve"> </w:t>
      </w:r>
      <w:r w:rsidRPr="00C80B1B">
        <w:rPr>
          <w:szCs w:val="24"/>
          <w:lang w:val="en-US"/>
        </w:rPr>
        <w:t>22</w:t>
      </w:r>
      <w:r w:rsidRPr="00C80B1B">
        <w:rPr>
          <w:spacing w:val="-1"/>
          <w:szCs w:val="24"/>
          <w:lang w:val="en-US"/>
        </w:rPr>
        <w:t xml:space="preserve"> </w:t>
      </w:r>
      <w:r w:rsidRPr="00C80B1B">
        <w:rPr>
          <w:spacing w:val="1"/>
          <w:szCs w:val="24"/>
          <w:lang w:val="en-US"/>
        </w:rPr>
        <w:t>(</w:t>
      </w:r>
      <w:r w:rsidRPr="00C80B1B">
        <w:rPr>
          <w:spacing w:val="-1"/>
          <w:szCs w:val="24"/>
          <w:lang w:val="en-US"/>
        </w:rPr>
        <w:t>N</w:t>
      </w:r>
      <w:r w:rsidRPr="00C80B1B">
        <w:rPr>
          <w:spacing w:val="1"/>
          <w:szCs w:val="24"/>
          <w:lang w:val="en-US"/>
        </w:rPr>
        <w:t>I</w:t>
      </w:r>
      <w:r w:rsidRPr="00C80B1B">
        <w:rPr>
          <w:spacing w:val="-1"/>
          <w:szCs w:val="24"/>
          <w:lang w:val="en-US"/>
        </w:rPr>
        <w:t>P</w:t>
      </w:r>
      <w:r w:rsidRPr="00C80B1B">
        <w:rPr>
          <w:szCs w:val="24"/>
          <w:lang w:val="en-US"/>
        </w:rPr>
        <w:t>S</w:t>
      </w:r>
    </w:p>
    <w:p w14:paraId="68242055" w14:textId="77777777" w:rsidR="00C80B1B" w:rsidRPr="00C80B1B" w:rsidRDefault="00C80B1B" w:rsidP="00154E34">
      <w:pPr>
        <w:autoSpaceDE w:val="0"/>
        <w:autoSpaceDN w:val="0"/>
        <w:spacing w:before="1" w:line="240" w:lineRule="auto"/>
        <w:ind w:left="852" w:right="-20"/>
        <w:rPr>
          <w:szCs w:val="24"/>
          <w:lang w:val="en-US"/>
        </w:rPr>
      </w:pPr>
      <w:r w:rsidRPr="00C80B1B">
        <w:rPr>
          <w:szCs w:val="24"/>
          <w:lang w:val="en-US"/>
        </w:rPr>
        <w:t>2009</w:t>
      </w:r>
      <w:r w:rsidRPr="00C80B1B">
        <w:rPr>
          <w:spacing w:val="1"/>
          <w:szCs w:val="24"/>
          <w:lang w:val="en-US"/>
        </w:rPr>
        <w:t>)</w:t>
      </w:r>
      <w:r w:rsidRPr="00C80B1B">
        <w:rPr>
          <w:szCs w:val="24"/>
          <w:lang w:val="en-US"/>
        </w:rPr>
        <w:t xml:space="preserve">. </w:t>
      </w:r>
      <w:r w:rsidRPr="00C80B1B">
        <w:rPr>
          <w:spacing w:val="-1"/>
          <w:szCs w:val="24"/>
          <w:lang w:val="en-US"/>
        </w:rPr>
        <w:t>R</w:t>
      </w:r>
      <w:r w:rsidRPr="00C80B1B">
        <w:rPr>
          <w:szCs w:val="24"/>
          <w:lang w:val="en-US"/>
        </w:rPr>
        <w:t>ed</w:t>
      </w:r>
      <w:r w:rsidRPr="00C80B1B">
        <w:rPr>
          <w:spacing w:val="1"/>
          <w:szCs w:val="24"/>
          <w:lang w:val="en-US"/>
        </w:rPr>
        <w:t xml:space="preserve"> </w:t>
      </w:r>
      <w:r w:rsidRPr="00C80B1B">
        <w:rPr>
          <w:spacing w:val="-1"/>
          <w:szCs w:val="24"/>
          <w:lang w:val="en-US"/>
        </w:rPr>
        <w:t>H</w:t>
      </w:r>
      <w:r w:rsidRPr="00C80B1B">
        <w:rPr>
          <w:szCs w:val="24"/>
          <w:lang w:val="en-US"/>
        </w:rPr>
        <w:t>o</w:t>
      </w:r>
      <w:r w:rsidRPr="00C80B1B">
        <w:rPr>
          <w:spacing w:val="-3"/>
          <w:szCs w:val="24"/>
          <w:lang w:val="en-US"/>
        </w:rPr>
        <w:t>o</w:t>
      </w:r>
      <w:r w:rsidRPr="00C80B1B">
        <w:rPr>
          <w:spacing w:val="2"/>
          <w:szCs w:val="24"/>
          <w:lang w:val="en-US"/>
        </w:rPr>
        <w:t>k</w:t>
      </w:r>
      <w:r w:rsidRPr="00C80B1B">
        <w:rPr>
          <w:szCs w:val="24"/>
          <w:lang w:val="en-US"/>
        </w:rPr>
        <w:t xml:space="preserve">, </w:t>
      </w:r>
      <w:r w:rsidRPr="00C80B1B">
        <w:rPr>
          <w:spacing w:val="-1"/>
          <w:szCs w:val="24"/>
          <w:lang w:val="en-US"/>
        </w:rPr>
        <w:t>NY</w:t>
      </w:r>
      <w:r w:rsidRPr="00C80B1B">
        <w:rPr>
          <w:szCs w:val="24"/>
          <w:lang w:val="en-US"/>
        </w:rPr>
        <w:t xml:space="preserve">: </w:t>
      </w:r>
      <w:r w:rsidRPr="00C80B1B">
        <w:rPr>
          <w:spacing w:val="-3"/>
          <w:szCs w:val="24"/>
          <w:lang w:val="en-US"/>
        </w:rPr>
        <w:t>C</w:t>
      </w:r>
      <w:r w:rsidRPr="00C80B1B">
        <w:rPr>
          <w:szCs w:val="24"/>
          <w:lang w:val="en-US"/>
        </w:rPr>
        <w:t>u</w:t>
      </w:r>
      <w:r w:rsidRPr="00C80B1B">
        <w:rPr>
          <w:spacing w:val="1"/>
          <w:szCs w:val="24"/>
          <w:lang w:val="en-US"/>
        </w:rPr>
        <w:t>rr</w:t>
      </w:r>
      <w:r w:rsidRPr="00C80B1B">
        <w:rPr>
          <w:szCs w:val="24"/>
          <w:lang w:val="en-US"/>
        </w:rPr>
        <w:t>an</w:t>
      </w:r>
      <w:r w:rsidRPr="00C80B1B">
        <w:rPr>
          <w:spacing w:val="-1"/>
          <w:szCs w:val="24"/>
          <w:lang w:val="en-US"/>
        </w:rPr>
        <w:t xml:space="preserve"> A</w:t>
      </w:r>
      <w:r w:rsidRPr="00C80B1B">
        <w:rPr>
          <w:szCs w:val="24"/>
          <w:lang w:val="en-US"/>
        </w:rPr>
        <w:t>ssoc</w:t>
      </w:r>
      <w:r w:rsidRPr="00C80B1B">
        <w:rPr>
          <w:spacing w:val="-1"/>
          <w:szCs w:val="24"/>
          <w:lang w:val="en-US"/>
        </w:rPr>
        <w:t>i</w:t>
      </w:r>
      <w:r w:rsidRPr="00C80B1B">
        <w:rPr>
          <w:szCs w:val="24"/>
          <w:lang w:val="en-US"/>
        </w:rPr>
        <w:t>a</w:t>
      </w:r>
      <w:r w:rsidRPr="00C80B1B">
        <w:rPr>
          <w:spacing w:val="1"/>
          <w:szCs w:val="24"/>
          <w:lang w:val="en-US"/>
        </w:rPr>
        <w:t>t</w:t>
      </w:r>
      <w:r w:rsidRPr="00C80B1B">
        <w:rPr>
          <w:szCs w:val="24"/>
          <w:lang w:val="en-US"/>
        </w:rPr>
        <w:t>e</w:t>
      </w:r>
      <w:r w:rsidRPr="00C80B1B">
        <w:rPr>
          <w:spacing w:val="-2"/>
          <w:szCs w:val="24"/>
          <w:lang w:val="en-US"/>
        </w:rPr>
        <w:t>s</w:t>
      </w:r>
      <w:r w:rsidRPr="00C80B1B">
        <w:rPr>
          <w:szCs w:val="24"/>
          <w:lang w:val="en-US"/>
        </w:rPr>
        <w:t xml:space="preserve">, </w:t>
      </w:r>
      <w:r w:rsidRPr="00C80B1B">
        <w:rPr>
          <w:spacing w:val="1"/>
          <w:szCs w:val="24"/>
          <w:lang w:val="en-US"/>
        </w:rPr>
        <w:t>I</w:t>
      </w:r>
      <w:r w:rsidRPr="00C80B1B">
        <w:rPr>
          <w:szCs w:val="24"/>
          <w:lang w:val="en-US"/>
        </w:rPr>
        <w:t>n</w:t>
      </w:r>
      <w:r w:rsidRPr="00C80B1B">
        <w:rPr>
          <w:spacing w:val="-2"/>
          <w:szCs w:val="24"/>
          <w:lang w:val="en-US"/>
        </w:rPr>
        <w:t>c</w:t>
      </w:r>
      <w:r w:rsidRPr="00C80B1B">
        <w:rPr>
          <w:spacing w:val="1"/>
          <w:szCs w:val="24"/>
          <w:lang w:val="en-US"/>
        </w:rPr>
        <w:t>.</w:t>
      </w:r>
      <w:r w:rsidRPr="00C80B1B">
        <w:rPr>
          <w:szCs w:val="24"/>
          <w:lang w:val="en-US"/>
        </w:rPr>
        <w:t xml:space="preserve">; </w:t>
      </w:r>
      <w:r w:rsidRPr="00C80B1B">
        <w:rPr>
          <w:spacing w:val="-3"/>
          <w:szCs w:val="24"/>
          <w:lang w:val="en-US"/>
        </w:rPr>
        <w:t>2</w:t>
      </w:r>
      <w:r w:rsidRPr="00C80B1B">
        <w:rPr>
          <w:szCs w:val="24"/>
          <w:lang w:val="en-US"/>
        </w:rPr>
        <w:t>009.</w:t>
      </w:r>
      <w:r w:rsidRPr="00C80B1B">
        <w:rPr>
          <w:spacing w:val="3"/>
          <w:szCs w:val="24"/>
          <w:lang w:val="en-US"/>
        </w:rPr>
        <w:t xml:space="preserve"> </w:t>
      </w:r>
      <w:r w:rsidRPr="00C80B1B">
        <w:rPr>
          <w:spacing w:val="-1"/>
          <w:szCs w:val="24"/>
          <w:lang w:val="en-US"/>
        </w:rPr>
        <w:t>P</w:t>
      </w:r>
      <w:r w:rsidRPr="00C80B1B">
        <w:rPr>
          <w:szCs w:val="24"/>
          <w:lang w:val="en-US"/>
        </w:rPr>
        <w:t>e</w:t>
      </w:r>
      <w:r w:rsidRPr="00C80B1B">
        <w:rPr>
          <w:spacing w:val="1"/>
          <w:szCs w:val="24"/>
          <w:lang w:val="en-US"/>
        </w:rPr>
        <w:t>r</w:t>
      </w:r>
      <w:r w:rsidRPr="00C80B1B">
        <w:rPr>
          <w:spacing w:val="-1"/>
          <w:szCs w:val="24"/>
          <w:lang w:val="en-US"/>
        </w:rPr>
        <w:t>i</w:t>
      </w:r>
      <w:r w:rsidRPr="00C80B1B">
        <w:rPr>
          <w:szCs w:val="24"/>
          <w:lang w:val="en-US"/>
        </w:rPr>
        <w:t>od</w:t>
      </w:r>
      <w:r w:rsidRPr="00C80B1B">
        <w:rPr>
          <w:spacing w:val="-1"/>
          <w:szCs w:val="24"/>
          <w:lang w:val="en-US"/>
        </w:rPr>
        <w:t>i</w:t>
      </w:r>
      <w:r w:rsidRPr="00C80B1B">
        <w:rPr>
          <w:szCs w:val="24"/>
          <w:lang w:val="en-US"/>
        </w:rPr>
        <w:t>c</w:t>
      </w:r>
      <w:r w:rsidRPr="00C80B1B">
        <w:rPr>
          <w:spacing w:val="2"/>
          <w:szCs w:val="24"/>
          <w:lang w:val="en-US"/>
        </w:rPr>
        <w:t xml:space="preserve"> </w:t>
      </w:r>
      <w:r w:rsidRPr="00C80B1B">
        <w:rPr>
          <w:spacing w:val="-3"/>
          <w:szCs w:val="24"/>
          <w:lang w:val="en-US"/>
        </w:rPr>
        <w:t>S</w:t>
      </w:r>
      <w:r w:rsidRPr="00C80B1B">
        <w:rPr>
          <w:spacing w:val="1"/>
          <w:szCs w:val="24"/>
          <w:lang w:val="en-US"/>
        </w:rPr>
        <w:t>t</w:t>
      </w:r>
      <w:r w:rsidRPr="00C80B1B">
        <w:rPr>
          <w:szCs w:val="24"/>
          <w:lang w:val="en-US"/>
        </w:rPr>
        <w:t>ep</w:t>
      </w:r>
      <w:r w:rsidRPr="00C80B1B">
        <w:rPr>
          <w:spacing w:val="1"/>
          <w:szCs w:val="24"/>
          <w:lang w:val="en-US"/>
        </w:rPr>
        <w:t xml:space="preserve"> </w:t>
      </w:r>
      <w:r w:rsidRPr="00C80B1B">
        <w:rPr>
          <w:spacing w:val="-1"/>
          <w:szCs w:val="24"/>
          <w:lang w:val="en-US"/>
        </w:rPr>
        <w:t>Si</w:t>
      </w:r>
      <w:r w:rsidRPr="00C80B1B">
        <w:rPr>
          <w:spacing w:val="-2"/>
          <w:szCs w:val="24"/>
          <w:lang w:val="en-US"/>
        </w:rPr>
        <w:t>z</w:t>
      </w:r>
      <w:r w:rsidRPr="00C80B1B">
        <w:rPr>
          <w:szCs w:val="24"/>
          <w:lang w:val="en-US"/>
        </w:rPr>
        <w:t>e</w:t>
      </w:r>
      <w:r w:rsidRPr="00C80B1B">
        <w:rPr>
          <w:spacing w:val="-1"/>
          <w:szCs w:val="24"/>
          <w:lang w:val="en-US"/>
        </w:rPr>
        <w:t xml:space="preserve"> A</w:t>
      </w:r>
      <w:r w:rsidRPr="00C80B1B">
        <w:rPr>
          <w:szCs w:val="24"/>
          <w:lang w:val="en-US"/>
        </w:rPr>
        <w:t>dap</w:t>
      </w:r>
      <w:r w:rsidRPr="00C80B1B">
        <w:rPr>
          <w:spacing w:val="1"/>
          <w:szCs w:val="24"/>
          <w:lang w:val="en-US"/>
        </w:rPr>
        <w:t>t</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f</w:t>
      </w:r>
      <w:r w:rsidRPr="00C80B1B">
        <w:rPr>
          <w:szCs w:val="24"/>
          <w:lang w:val="en-US"/>
        </w:rPr>
        <w:t xml:space="preserve">or </w:t>
      </w:r>
      <w:r w:rsidRPr="00C80B1B">
        <w:rPr>
          <w:spacing w:val="-1"/>
          <w:szCs w:val="24"/>
          <w:lang w:val="en-US"/>
        </w:rPr>
        <w:t>Si</w:t>
      </w:r>
      <w:r w:rsidRPr="00C80B1B">
        <w:rPr>
          <w:szCs w:val="24"/>
          <w:lang w:val="en-US"/>
        </w:rPr>
        <w:t>n</w:t>
      </w:r>
      <w:r w:rsidRPr="00C80B1B">
        <w:rPr>
          <w:spacing w:val="2"/>
          <w:szCs w:val="24"/>
          <w:lang w:val="en-US"/>
        </w:rPr>
        <w:t>g</w:t>
      </w:r>
      <w:r w:rsidRPr="00C80B1B">
        <w:rPr>
          <w:spacing w:val="-1"/>
          <w:szCs w:val="24"/>
          <w:lang w:val="en-US"/>
        </w:rPr>
        <w:t>l</w:t>
      </w:r>
      <w:r w:rsidRPr="00C80B1B">
        <w:rPr>
          <w:szCs w:val="24"/>
          <w:lang w:val="en-US"/>
        </w:rPr>
        <w:t>e</w:t>
      </w:r>
      <w:r w:rsidRPr="00C80B1B">
        <w:rPr>
          <w:spacing w:val="1"/>
          <w:szCs w:val="24"/>
          <w:lang w:val="en-US"/>
        </w:rPr>
        <w:t xml:space="preserve"> </w:t>
      </w:r>
      <w:r w:rsidRPr="00C80B1B">
        <w:rPr>
          <w:spacing w:val="-1"/>
          <w:szCs w:val="24"/>
          <w:lang w:val="en-US"/>
        </w:rPr>
        <w:t>P</w:t>
      </w:r>
      <w:r w:rsidRPr="00C80B1B">
        <w:rPr>
          <w:spacing w:val="-3"/>
          <w:szCs w:val="24"/>
          <w:lang w:val="en-US"/>
        </w:rPr>
        <w:t>a</w:t>
      </w:r>
      <w:r w:rsidRPr="00C80B1B">
        <w:rPr>
          <w:szCs w:val="24"/>
          <w:lang w:val="en-US"/>
        </w:rPr>
        <w:t>ss</w:t>
      </w:r>
    </w:p>
    <w:p w14:paraId="4CF951EB" w14:textId="77777777" w:rsidR="00C80B1B" w:rsidRPr="00C80B1B" w:rsidRDefault="00C80B1B" w:rsidP="00154E34">
      <w:pPr>
        <w:autoSpaceDE w:val="0"/>
        <w:autoSpaceDN w:val="0"/>
        <w:spacing w:line="240" w:lineRule="auto"/>
        <w:ind w:left="852" w:right="-20"/>
        <w:rPr>
          <w:szCs w:val="24"/>
          <w:lang w:val="en-US"/>
        </w:rPr>
      </w:pPr>
      <w:r w:rsidRPr="00C80B1B">
        <w:rPr>
          <w:spacing w:val="1"/>
          <w:szCs w:val="24"/>
          <w:lang w:val="en-US"/>
        </w:rPr>
        <w:t>O</w:t>
      </w:r>
      <w:r w:rsidRPr="00C80B1B">
        <w:rPr>
          <w:szCs w:val="24"/>
          <w:lang w:val="en-US"/>
        </w:rPr>
        <w:t>n</w:t>
      </w:r>
      <w:r w:rsidRPr="00C80B1B">
        <w:rPr>
          <w:spacing w:val="1"/>
          <w:szCs w:val="24"/>
          <w:lang w:val="en-US"/>
        </w:rPr>
        <w:t>-</w:t>
      </w:r>
      <w:r w:rsidRPr="00C80B1B">
        <w:rPr>
          <w:spacing w:val="-1"/>
          <w:szCs w:val="24"/>
          <w:lang w:val="en-US"/>
        </w:rPr>
        <w:t>li</w:t>
      </w:r>
      <w:r w:rsidRPr="00C80B1B">
        <w:rPr>
          <w:szCs w:val="24"/>
          <w:lang w:val="en-US"/>
        </w:rPr>
        <w:t>ne</w:t>
      </w:r>
      <w:r w:rsidRPr="00C80B1B">
        <w:rPr>
          <w:spacing w:val="1"/>
          <w:szCs w:val="24"/>
          <w:lang w:val="en-US"/>
        </w:rPr>
        <w:t xml:space="preserve"> </w:t>
      </w:r>
      <w:r w:rsidRPr="00C80B1B">
        <w:rPr>
          <w:szCs w:val="24"/>
          <w:lang w:val="en-US"/>
        </w:rPr>
        <w:t>Le</w:t>
      </w:r>
      <w:r w:rsidRPr="00C80B1B">
        <w:rPr>
          <w:spacing w:val="-3"/>
          <w:szCs w:val="24"/>
          <w:lang w:val="en-US"/>
        </w:rPr>
        <w:t>a</w:t>
      </w:r>
      <w:r w:rsidRPr="00C80B1B">
        <w:rPr>
          <w:spacing w:val="1"/>
          <w:szCs w:val="24"/>
          <w:lang w:val="en-US"/>
        </w:rPr>
        <w:t>r</w:t>
      </w:r>
      <w:r w:rsidRPr="00C80B1B">
        <w:rPr>
          <w:szCs w:val="24"/>
          <w:lang w:val="en-US"/>
        </w:rPr>
        <w:t>n</w:t>
      </w:r>
      <w:r w:rsidRPr="00C80B1B">
        <w:rPr>
          <w:spacing w:val="-1"/>
          <w:szCs w:val="24"/>
          <w:lang w:val="en-US"/>
        </w:rPr>
        <w:t>i</w:t>
      </w:r>
      <w:r w:rsidRPr="00C80B1B">
        <w:rPr>
          <w:szCs w:val="24"/>
          <w:lang w:val="en-US"/>
        </w:rPr>
        <w:t>n</w:t>
      </w:r>
      <w:r w:rsidRPr="00C80B1B">
        <w:rPr>
          <w:spacing w:val="2"/>
          <w:szCs w:val="24"/>
          <w:lang w:val="en-US"/>
        </w:rPr>
        <w:t>g</w:t>
      </w:r>
      <w:r w:rsidRPr="00C80B1B">
        <w:rPr>
          <w:szCs w:val="24"/>
          <w:lang w:val="en-US"/>
        </w:rPr>
        <w:t>76</w:t>
      </w:r>
      <w:r w:rsidRPr="00C80B1B">
        <w:rPr>
          <w:spacing w:val="-2"/>
          <w:szCs w:val="24"/>
          <w:lang w:val="en-US"/>
        </w:rPr>
        <w:t>3</w:t>
      </w:r>
      <w:r w:rsidRPr="00C80B1B">
        <w:rPr>
          <w:spacing w:val="1"/>
          <w:szCs w:val="24"/>
          <w:lang w:val="en-US"/>
        </w:rPr>
        <w:t>-</w:t>
      </w:r>
      <w:r w:rsidRPr="00C80B1B">
        <w:rPr>
          <w:szCs w:val="24"/>
          <w:lang w:val="en-US"/>
        </w:rPr>
        <w:t>77</w:t>
      </w:r>
      <w:r w:rsidRPr="00C80B1B">
        <w:rPr>
          <w:spacing w:val="-3"/>
          <w:szCs w:val="24"/>
          <w:lang w:val="en-US"/>
        </w:rPr>
        <w:t>1</w:t>
      </w:r>
      <w:r w:rsidRPr="00C80B1B">
        <w:rPr>
          <w:szCs w:val="24"/>
          <w:lang w:val="en-US"/>
        </w:rPr>
        <w:t>p.</w:t>
      </w:r>
    </w:p>
    <w:p w14:paraId="13C88A94" w14:textId="77777777" w:rsidR="00C80B1B" w:rsidRPr="00C80B1B" w:rsidRDefault="00C80B1B" w:rsidP="00154E34">
      <w:pPr>
        <w:autoSpaceDE w:val="0"/>
        <w:autoSpaceDN w:val="0"/>
        <w:spacing w:before="80" w:line="240" w:lineRule="auto"/>
        <w:ind w:left="852" w:right="427" w:hanging="360"/>
        <w:rPr>
          <w:szCs w:val="24"/>
          <w:lang w:val="en-US"/>
        </w:rPr>
      </w:pPr>
      <w:r w:rsidRPr="00C80B1B">
        <w:rPr>
          <w:szCs w:val="24"/>
          <w:lang w:val="en-US"/>
        </w:rPr>
        <w:t xml:space="preserve">b. </w:t>
      </w:r>
      <w:r w:rsidRPr="00C80B1B">
        <w:rPr>
          <w:spacing w:val="54"/>
          <w:szCs w:val="24"/>
          <w:lang w:val="en-US"/>
        </w:rPr>
        <w:t xml:space="preserve"> </w:t>
      </w:r>
      <w:r w:rsidRPr="00C80B1B">
        <w:rPr>
          <w:spacing w:val="-1"/>
          <w:szCs w:val="24"/>
          <w:lang w:val="en-US"/>
        </w:rPr>
        <w:t>H</w:t>
      </w:r>
      <w:r w:rsidRPr="00C80B1B">
        <w:rPr>
          <w:szCs w:val="24"/>
          <w:lang w:val="en-US"/>
        </w:rPr>
        <w:t>uang</w:t>
      </w:r>
      <w:r w:rsidRPr="00C80B1B">
        <w:rPr>
          <w:spacing w:val="4"/>
          <w:szCs w:val="24"/>
          <w:lang w:val="en-US"/>
        </w:rPr>
        <w:t xml:space="preserve"> </w:t>
      </w:r>
      <w:r w:rsidRPr="00C80B1B">
        <w:rPr>
          <w:spacing w:val="-3"/>
          <w:szCs w:val="24"/>
          <w:lang w:val="en-US"/>
        </w:rPr>
        <w:t>H</w:t>
      </w:r>
      <w:r w:rsidRPr="00C80B1B">
        <w:rPr>
          <w:szCs w:val="24"/>
          <w:lang w:val="en-US"/>
        </w:rPr>
        <w:t>,</w:t>
      </w:r>
      <w:r w:rsidRPr="00C80B1B">
        <w:rPr>
          <w:spacing w:val="3"/>
          <w:szCs w:val="24"/>
          <w:lang w:val="en-US"/>
        </w:rPr>
        <w:t xml:space="preserve"> </w:t>
      </w:r>
      <w:r w:rsidRPr="00C80B1B">
        <w:rPr>
          <w:spacing w:val="-1"/>
          <w:szCs w:val="24"/>
          <w:lang w:val="en-US"/>
        </w:rPr>
        <w:t>Y</w:t>
      </w:r>
      <w:r w:rsidRPr="00C80B1B">
        <w:rPr>
          <w:szCs w:val="24"/>
          <w:lang w:val="en-US"/>
        </w:rPr>
        <w:t>a</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1"/>
          <w:szCs w:val="24"/>
          <w:lang w:val="en-US"/>
        </w:rPr>
        <w:t>B</w:t>
      </w:r>
      <w:r w:rsidRPr="00C80B1B">
        <w:rPr>
          <w:szCs w:val="24"/>
          <w:lang w:val="en-US"/>
        </w:rPr>
        <w:t xml:space="preserve">, </w:t>
      </w:r>
      <w:r w:rsidRPr="00C80B1B">
        <w:rPr>
          <w:spacing w:val="-1"/>
          <w:szCs w:val="24"/>
          <w:lang w:val="en-US"/>
        </w:rPr>
        <w:t>C</w:t>
      </w:r>
      <w:r w:rsidRPr="00C80B1B">
        <w:rPr>
          <w:szCs w:val="24"/>
          <w:lang w:val="en-US"/>
        </w:rPr>
        <w:t>hang</w:t>
      </w:r>
      <w:r w:rsidRPr="00C80B1B">
        <w:rPr>
          <w:spacing w:val="1"/>
          <w:szCs w:val="24"/>
          <w:lang w:val="en-US"/>
        </w:rPr>
        <w:t xml:space="preserve"> </w:t>
      </w:r>
      <w:r w:rsidRPr="00C80B1B">
        <w:rPr>
          <w:spacing w:val="-1"/>
          <w:szCs w:val="24"/>
          <w:lang w:val="en-US"/>
        </w:rPr>
        <w:t>Y</w:t>
      </w:r>
      <w:r w:rsidRPr="00C80B1B">
        <w:rPr>
          <w:szCs w:val="24"/>
          <w:lang w:val="en-US"/>
        </w:rPr>
        <w:t>,</w:t>
      </w:r>
      <w:r w:rsidRPr="00C80B1B">
        <w:rPr>
          <w:spacing w:val="3"/>
          <w:szCs w:val="24"/>
          <w:lang w:val="en-US"/>
        </w:rPr>
        <w:t xml:space="preserve"> </w:t>
      </w:r>
      <w:r w:rsidRPr="00C80B1B">
        <w:rPr>
          <w:spacing w:val="-1"/>
          <w:szCs w:val="24"/>
          <w:lang w:val="en-US"/>
        </w:rPr>
        <w:t>H</w:t>
      </w:r>
      <w:r w:rsidRPr="00C80B1B">
        <w:rPr>
          <w:szCs w:val="24"/>
          <w:lang w:val="en-US"/>
        </w:rPr>
        <w:t>su</w:t>
      </w:r>
      <w:r w:rsidRPr="00C80B1B">
        <w:rPr>
          <w:spacing w:val="-1"/>
          <w:szCs w:val="24"/>
          <w:lang w:val="en-US"/>
        </w:rPr>
        <w:t xml:space="preserve"> CN</w:t>
      </w:r>
      <w:r w:rsidRPr="00C80B1B">
        <w:rPr>
          <w:szCs w:val="24"/>
          <w:lang w:val="en-US"/>
        </w:rPr>
        <w:t xml:space="preserve">. </w:t>
      </w:r>
      <w:r w:rsidRPr="00C80B1B">
        <w:rPr>
          <w:spacing w:val="1"/>
          <w:szCs w:val="24"/>
          <w:lang w:val="en-US"/>
        </w:rPr>
        <w:t>G</w:t>
      </w:r>
      <w:r w:rsidRPr="00C80B1B">
        <w:rPr>
          <w:spacing w:val="-1"/>
          <w:szCs w:val="24"/>
          <w:lang w:val="en-US"/>
        </w:rPr>
        <w:t>l</w:t>
      </w:r>
      <w:r w:rsidRPr="00C80B1B">
        <w:rPr>
          <w:szCs w:val="24"/>
          <w:lang w:val="en-US"/>
        </w:rPr>
        <w:t>obal and</w:t>
      </w:r>
      <w:r w:rsidRPr="00C80B1B">
        <w:rPr>
          <w:spacing w:val="-1"/>
          <w:szCs w:val="24"/>
          <w:lang w:val="en-US"/>
        </w:rPr>
        <w:t xml:space="preserve"> </w:t>
      </w:r>
      <w:proofErr w:type="spellStart"/>
      <w:r w:rsidRPr="00C80B1B">
        <w:rPr>
          <w:szCs w:val="24"/>
          <w:lang w:val="en-US"/>
        </w:rPr>
        <w:t>co</w:t>
      </w:r>
      <w:r w:rsidRPr="00C80B1B">
        <w:rPr>
          <w:spacing w:val="1"/>
          <w:szCs w:val="24"/>
          <w:lang w:val="en-US"/>
        </w:rPr>
        <w:t>m</w:t>
      </w:r>
      <w:r w:rsidRPr="00C80B1B">
        <w:rPr>
          <w:szCs w:val="24"/>
          <w:lang w:val="en-US"/>
        </w:rPr>
        <w:t>pone</w:t>
      </w:r>
      <w:r w:rsidRPr="00C80B1B">
        <w:rPr>
          <w:spacing w:val="-3"/>
          <w:szCs w:val="24"/>
          <w:lang w:val="en-US"/>
        </w:rPr>
        <w:t>n</w:t>
      </w:r>
      <w:r w:rsidRPr="00C80B1B">
        <w:rPr>
          <w:spacing w:val="1"/>
          <w:szCs w:val="24"/>
          <w:lang w:val="en-US"/>
        </w:rPr>
        <w:t>t</w:t>
      </w:r>
      <w:r w:rsidRPr="00C80B1B">
        <w:rPr>
          <w:spacing w:val="-3"/>
          <w:szCs w:val="24"/>
          <w:lang w:val="en-US"/>
        </w:rPr>
        <w:t>w</w:t>
      </w:r>
      <w:r w:rsidRPr="00C80B1B">
        <w:rPr>
          <w:spacing w:val="-1"/>
          <w:szCs w:val="24"/>
          <w:lang w:val="en-US"/>
        </w:rPr>
        <w:t>i</w:t>
      </w:r>
      <w:r w:rsidRPr="00C80B1B">
        <w:rPr>
          <w:szCs w:val="24"/>
          <w:lang w:val="en-US"/>
        </w:rPr>
        <w:t>se</w:t>
      </w:r>
      <w:proofErr w:type="spellEnd"/>
      <w:r w:rsidRPr="00C80B1B">
        <w:rPr>
          <w:spacing w:val="1"/>
          <w:szCs w:val="24"/>
          <w:lang w:val="en-US"/>
        </w:rPr>
        <w:t xml:space="preserve"> </w:t>
      </w:r>
      <w:r w:rsidRPr="00C80B1B">
        <w:rPr>
          <w:szCs w:val="24"/>
          <w:lang w:val="en-US"/>
        </w:rPr>
        <w:t>e</w:t>
      </w:r>
      <w:r w:rsidRPr="00C80B1B">
        <w:rPr>
          <w:spacing w:val="-2"/>
          <w:szCs w:val="24"/>
          <w:lang w:val="en-US"/>
        </w:rPr>
        <w:t>x</w:t>
      </w:r>
      <w:r w:rsidRPr="00C80B1B">
        <w:rPr>
          <w:spacing w:val="1"/>
          <w:szCs w:val="24"/>
          <w:lang w:val="en-US"/>
        </w:rPr>
        <w:t>tr</w:t>
      </w:r>
      <w:r w:rsidRPr="00C80B1B">
        <w:rPr>
          <w:szCs w:val="24"/>
          <w:lang w:val="en-US"/>
        </w:rPr>
        <w:t>apo</w:t>
      </w:r>
      <w:r w:rsidRPr="00C80B1B">
        <w:rPr>
          <w:spacing w:val="-1"/>
          <w:szCs w:val="24"/>
          <w:lang w:val="en-US"/>
        </w:rPr>
        <w:t>l</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ons</w:t>
      </w:r>
      <w:r w:rsidRPr="00C80B1B">
        <w:rPr>
          <w:spacing w:val="-1"/>
          <w:szCs w:val="24"/>
          <w:lang w:val="en-US"/>
        </w:rPr>
        <w:t xml:space="preserve"> </w:t>
      </w:r>
      <w:r w:rsidRPr="00C80B1B">
        <w:rPr>
          <w:spacing w:val="3"/>
          <w:szCs w:val="24"/>
          <w:lang w:val="en-US"/>
        </w:rPr>
        <w:t>f</w:t>
      </w:r>
      <w:r w:rsidRPr="00C80B1B">
        <w:rPr>
          <w:spacing w:val="-3"/>
          <w:szCs w:val="24"/>
          <w:lang w:val="en-US"/>
        </w:rPr>
        <w:t>o</w:t>
      </w:r>
      <w:r w:rsidRPr="00C80B1B">
        <w:rPr>
          <w:szCs w:val="24"/>
          <w:lang w:val="en-US"/>
        </w:rPr>
        <w:t>r</w:t>
      </w:r>
      <w:r w:rsidRPr="00C80B1B">
        <w:rPr>
          <w:spacing w:val="2"/>
          <w:szCs w:val="24"/>
          <w:lang w:val="en-US"/>
        </w:rPr>
        <w:t xml:space="preserve"> </w:t>
      </w:r>
      <w:r w:rsidRPr="00C80B1B">
        <w:rPr>
          <w:spacing w:val="-3"/>
          <w:szCs w:val="24"/>
          <w:lang w:val="en-US"/>
        </w:rPr>
        <w:t>a</w:t>
      </w:r>
      <w:r w:rsidRPr="00C80B1B">
        <w:rPr>
          <w:szCs w:val="24"/>
          <w:lang w:val="en-US"/>
        </w:rPr>
        <w:t>cce</w:t>
      </w:r>
      <w:r w:rsidRPr="00C80B1B">
        <w:rPr>
          <w:spacing w:val="-1"/>
          <w:szCs w:val="24"/>
          <w:lang w:val="en-US"/>
        </w:rPr>
        <w:t>l</w:t>
      </w:r>
      <w:r w:rsidRPr="00C80B1B">
        <w:rPr>
          <w:szCs w:val="24"/>
          <w:lang w:val="en-US"/>
        </w:rPr>
        <w:t>e</w:t>
      </w:r>
      <w:r w:rsidRPr="00C80B1B">
        <w:rPr>
          <w:spacing w:val="1"/>
          <w:szCs w:val="24"/>
          <w:lang w:val="en-US"/>
        </w:rPr>
        <w:t>r</w:t>
      </w:r>
      <w:r w:rsidRPr="00C80B1B">
        <w:rPr>
          <w:szCs w:val="24"/>
          <w:lang w:val="en-US"/>
        </w:rPr>
        <w:t>a</w:t>
      </w:r>
      <w:r w:rsidRPr="00C80B1B">
        <w:rPr>
          <w:spacing w:val="1"/>
          <w:szCs w:val="24"/>
          <w:lang w:val="en-US"/>
        </w:rPr>
        <w:t>t</w:t>
      </w:r>
      <w:r w:rsidRPr="00C80B1B">
        <w:rPr>
          <w:spacing w:val="-1"/>
          <w:szCs w:val="24"/>
          <w:lang w:val="en-US"/>
        </w:rPr>
        <w:t>i</w:t>
      </w:r>
      <w:r w:rsidRPr="00C80B1B">
        <w:rPr>
          <w:spacing w:val="-3"/>
          <w:szCs w:val="24"/>
          <w:lang w:val="en-US"/>
        </w:rPr>
        <w:t>n</w:t>
      </w:r>
      <w:r w:rsidRPr="00C80B1B">
        <w:rPr>
          <w:szCs w:val="24"/>
          <w:lang w:val="en-US"/>
        </w:rPr>
        <w:t xml:space="preserve">g </w:t>
      </w:r>
      <w:r w:rsidRPr="00C80B1B">
        <w:rPr>
          <w:spacing w:val="1"/>
          <w:szCs w:val="24"/>
          <w:lang w:val="en-US"/>
        </w:rPr>
        <w:t>tr</w:t>
      </w:r>
      <w:r w:rsidRPr="00C80B1B">
        <w:rPr>
          <w:szCs w:val="24"/>
          <w:lang w:val="en-US"/>
        </w:rPr>
        <w:t>a</w:t>
      </w:r>
      <w:r w:rsidRPr="00C80B1B">
        <w:rPr>
          <w:spacing w:val="-1"/>
          <w:szCs w:val="24"/>
          <w:lang w:val="en-US"/>
        </w:rPr>
        <w:t>i</w:t>
      </w:r>
      <w:r w:rsidRPr="00C80B1B">
        <w:rPr>
          <w:szCs w:val="24"/>
          <w:lang w:val="en-US"/>
        </w:rPr>
        <w:t>n</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pacing w:val="-1"/>
          <w:szCs w:val="24"/>
          <w:lang w:val="en-US"/>
        </w:rPr>
        <w:t>B</w:t>
      </w:r>
      <w:r w:rsidRPr="00C80B1B">
        <w:rPr>
          <w:szCs w:val="24"/>
          <w:lang w:val="en-US"/>
        </w:rPr>
        <w:t>a</w:t>
      </w:r>
      <w:r w:rsidRPr="00C80B1B">
        <w:rPr>
          <w:spacing w:val="-2"/>
          <w:szCs w:val="24"/>
          <w:lang w:val="en-US"/>
        </w:rPr>
        <w:t>y</w:t>
      </w:r>
      <w:r w:rsidRPr="00C80B1B">
        <w:rPr>
          <w:szCs w:val="24"/>
          <w:lang w:val="en-US"/>
        </w:rPr>
        <w:t>es</w:t>
      </w:r>
      <w:r w:rsidRPr="00C80B1B">
        <w:rPr>
          <w:spacing w:val="-1"/>
          <w:szCs w:val="24"/>
          <w:lang w:val="en-US"/>
        </w:rPr>
        <w:t>i</w:t>
      </w:r>
      <w:r w:rsidRPr="00C80B1B">
        <w:rPr>
          <w:szCs w:val="24"/>
          <w:lang w:val="en-US"/>
        </w:rPr>
        <w:t>an</w:t>
      </w:r>
      <w:r w:rsidRPr="00C80B1B">
        <w:rPr>
          <w:spacing w:val="1"/>
          <w:szCs w:val="24"/>
          <w:lang w:val="en-US"/>
        </w:rPr>
        <w:t xml:space="preserve"> </w:t>
      </w:r>
      <w:r w:rsidRPr="00C80B1B">
        <w:rPr>
          <w:szCs w:val="24"/>
          <w:lang w:val="en-US"/>
        </w:rPr>
        <w:t>ne</w:t>
      </w:r>
      <w:r w:rsidRPr="00C80B1B">
        <w:rPr>
          <w:spacing w:val="-1"/>
          <w:szCs w:val="24"/>
          <w:lang w:val="en-US"/>
        </w:rPr>
        <w:t>t</w:t>
      </w:r>
      <w:r w:rsidRPr="00C80B1B">
        <w:rPr>
          <w:spacing w:val="-3"/>
          <w:szCs w:val="24"/>
          <w:lang w:val="en-US"/>
        </w:rPr>
        <w:t>w</w:t>
      </w:r>
      <w:r w:rsidRPr="00C80B1B">
        <w:rPr>
          <w:szCs w:val="24"/>
          <w:lang w:val="en-US"/>
        </w:rPr>
        <w:t>o</w:t>
      </w:r>
      <w:r w:rsidRPr="00C80B1B">
        <w:rPr>
          <w:spacing w:val="1"/>
          <w:szCs w:val="24"/>
          <w:lang w:val="en-US"/>
        </w:rPr>
        <w:t>r</w:t>
      </w:r>
      <w:r w:rsidRPr="00C80B1B">
        <w:rPr>
          <w:spacing w:val="2"/>
          <w:szCs w:val="24"/>
          <w:lang w:val="en-US"/>
        </w:rPr>
        <w:t>k</w:t>
      </w:r>
      <w:r w:rsidRPr="00C80B1B">
        <w:rPr>
          <w:szCs w:val="24"/>
          <w:lang w:val="en-US"/>
        </w:rPr>
        <w:t>s</w:t>
      </w:r>
      <w:r w:rsidRPr="00C80B1B">
        <w:rPr>
          <w:spacing w:val="2"/>
          <w:szCs w:val="24"/>
          <w:lang w:val="en-US"/>
        </w:rPr>
        <w:t xml:space="preserve"> </w:t>
      </w:r>
      <w:r w:rsidRPr="00C80B1B">
        <w:rPr>
          <w:szCs w:val="24"/>
          <w:lang w:val="en-US"/>
        </w:rPr>
        <w:t>and</w:t>
      </w:r>
      <w:r w:rsidRPr="00C80B1B">
        <w:rPr>
          <w:spacing w:val="-1"/>
          <w:szCs w:val="24"/>
          <w:lang w:val="en-US"/>
        </w:rPr>
        <w:t xml:space="preserve"> </w:t>
      </w:r>
      <w:r w:rsidRPr="00C80B1B">
        <w:rPr>
          <w:szCs w:val="24"/>
          <w:lang w:val="en-US"/>
        </w:rPr>
        <w:t>cond</w:t>
      </w:r>
      <w:r w:rsidRPr="00C80B1B">
        <w:rPr>
          <w:spacing w:val="-1"/>
          <w:szCs w:val="24"/>
          <w:lang w:val="en-US"/>
        </w:rPr>
        <w:t>i</w:t>
      </w:r>
      <w:r w:rsidRPr="00C80B1B">
        <w:rPr>
          <w:spacing w:val="1"/>
          <w:szCs w:val="24"/>
          <w:lang w:val="en-US"/>
        </w:rPr>
        <w:t>t</w:t>
      </w:r>
      <w:r w:rsidRPr="00C80B1B">
        <w:rPr>
          <w:spacing w:val="-1"/>
          <w:szCs w:val="24"/>
          <w:lang w:val="en-US"/>
        </w:rPr>
        <w:t>i</w:t>
      </w:r>
      <w:r w:rsidRPr="00C80B1B">
        <w:rPr>
          <w:szCs w:val="24"/>
          <w:lang w:val="en-US"/>
        </w:rPr>
        <w:t xml:space="preserve">onal </w:t>
      </w:r>
      <w:r w:rsidRPr="00C80B1B">
        <w:rPr>
          <w:spacing w:val="1"/>
          <w:szCs w:val="24"/>
          <w:lang w:val="en-US"/>
        </w:rPr>
        <w:t>r</w:t>
      </w:r>
      <w:r w:rsidRPr="00C80B1B">
        <w:rPr>
          <w:spacing w:val="-3"/>
          <w:szCs w:val="24"/>
          <w:lang w:val="en-US"/>
        </w:rPr>
        <w:t>a</w:t>
      </w:r>
      <w:r w:rsidRPr="00C80B1B">
        <w:rPr>
          <w:szCs w:val="24"/>
          <w:lang w:val="en-US"/>
        </w:rPr>
        <w:t xml:space="preserve">ndom </w:t>
      </w:r>
      <w:r w:rsidRPr="00C80B1B">
        <w:rPr>
          <w:spacing w:val="3"/>
          <w:szCs w:val="24"/>
          <w:lang w:val="en-US"/>
        </w:rPr>
        <w:t>f</w:t>
      </w:r>
      <w:r w:rsidRPr="00C80B1B">
        <w:rPr>
          <w:spacing w:val="-1"/>
          <w:szCs w:val="24"/>
          <w:lang w:val="en-US"/>
        </w:rPr>
        <w:t>i</w:t>
      </w:r>
      <w:r w:rsidRPr="00C80B1B">
        <w:rPr>
          <w:szCs w:val="24"/>
          <w:lang w:val="en-US"/>
        </w:rPr>
        <w:t>e</w:t>
      </w:r>
      <w:r w:rsidRPr="00C80B1B">
        <w:rPr>
          <w:spacing w:val="-1"/>
          <w:szCs w:val="24"/>
          <w:lang w:val="en-US"/>
        </w:rPr>
        <w:t>l</w:t>
      </w:r>
      <w:r w:rsidRPr="00C80B1B">
        <w:rPr>
          <w:szCs w:val="24"/>
          <w:lang w:val="en-US"/>
        </w:rPr>
        <w:t>d</w:t>
      </w:r>
      <w:r w:rsidRPr="00C80B1B">
        <w:rPr>
          <w:spacing w:val="-2"/>
          <w:szCs w:val="24"/>
          <w:lang w:val="en-US"/>
        </w:rPr>
        <w:t>s</w:t>
      </w:r>
      <w:r w:rsidRPr="00C80B1B">
        <w:rPr>
          <w:szCs w:val="24"/>
          <w:lang w:val="en-US"/>
        </w:rPr>
        <w:t>.</w:t>
      </w:r>
      <w:r w:rsidRPr="00C80B1B">
        <w:rPr>
          <w:spacing w:val="3"/>
          <w:szCs w:val="24"/>
          <w:lang w:val="en-US"/>
        </w:rPr>
        <w:t xml:space="preserve"> </w:t>
      </w:r>
      <w:r w:rsidRPr="00C80B1B">
        <w:rPr>
          <w:spacing w:val="-1"/>
          <w:szCs w:val="24"/>
          <w:lang w:val="en-US"/>
        </w:rPr>
        <w:t>D</w:t>
      </w:r>
      <w:r w:rsidRPr="00C80B1B">
        <w:rPr>
          <w:spacing w:val="-3"/>
          <w:szCs w:val="24"/>
          <w:lang w:val="en-US"/>
        </w:rPr>
        <w:t>a</w:t>
      </w:r>
      <w:r w:rsidRPr="00C80B1B">
        <w:rPr>
          <w:spacing w:val="1"/>
          <w:szCs w:val="24"/>
          <w:lang w:val="en-US"/>
        </w:rPr>
        <w:t>t</w:t>
      </w:r>
      <w:r w:rsidRPr="00C80B1B">
        <w:rPr>
          <w:szCs w:val="24"/>
          <w:lang w:val="en-US"/>
        </w:rPr>
        <w:t>a</w:t>
      </w:r>
      <w:r w:rsidRPr="00C80B1B">
        <w:rPr>
          <w:spacing w:val="-1"/>
          <w:szCs w:val="24"/>
          <w:lang w:val="en-US"/>
        </w:rPr>
        <w:t xml:space="preserve"> </w:t>
      </w:r>
      <w:r w:rsidRPr="00C80B1B">
        <w:rPr>
          <w:spacing w:val="1"/>
          <w:szCs w:val="24"/>
          <w:lang w:val="en-US"/>
        </w:rPr>
        <w:t>m</w:t>
      </w:r>
      <w:r w:rsidRPr="00C80B1B">
        <w:rPr>
          <w:spacing w:val="-1"/>
          <w:szCs w:val="24"/>
          <w:lang w:val="en-US"/>
        </w:rPr>
        <w:t>i</w:t>
      </w:r>
      <w:r w:rsidRPr="00C80B1B">
        <w:rPr>
          <w:szCs w:val="24"/>
          <w:lang w:val="en-US"/>
        </w:rPr>
        <w:t>n</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zCs w:val="24"/>
          <w:lang w:val="en-US"/>
        </w:rPr>
        <w:t>and</w:t>
      </w:r>
      <w:r w:rsidRPr="00C80B1B">
        <w:rPr>
          <w:spacing w:val="-1"/>
          <w:szCs w:val="24"/>
          <w:lang w:val="en-US"/>
        </w:rPr>
        <w:t xml:space="preserve"> </w:t>
      </w:r>
      <w:r w:rsidRPr="00C80B1B">
        <w:rPr>
          <w:spacing w:val="2"/>
          <w:szCs w:val="24"/>
          <w:lang w:val="en-US"/>
        </w:rPr>
        <w:t>k</w:t>
      </w:r>
      <w:r w:rsidRPr="00C80B1B">
        <w:rPr>
          <w:szCs w:val="24"/>
          <w:lang w:val="en-US"/>
        </w:rPr>
        <w:t>no</w:t>
      </w:r>
      <w:r w:rsidRPr="00C80B1B">
        <w:rPr>
          <w:spacing w:val="-3"/>
          <w:szCs w:val="24"/>
          <w:lang w:val="en-US"/>
        </w:rPr>
        <w:t>w</w:t>
      </w:r>
      <w:r w:rsidRPr="00C80B1B">
        <w:rPr>
          <w:spacing w:val="-1"/>
          <w:szCs w:val="24"/>
          <w:lang w:val="en-US"/>
        </w:rPr>
        <w:t>l</w:t>
      </w:r>
      <w:r w:rsidRPr="00C80B1B">
        <w:rPr>
          <w:szCs w:val="24"/>
          <w:lang w:val="en-US"/>
        </w:rPr>
        <w:t>ed</w:t>
      </w:r>
      <w:r w:rsidRPr="00C80B1B">
        <w:rPr>
          <w:spacing w:val="2"/>
          <w:szCs w:val="24"/>
          <w:lang w:val="en-US"/>
        </w:rPr>
        <w:t>g</w:t>
      </w:r>
      <w:r w:rsidRPr="00C80B1B">
        <w:rPr>
          <w:szCs w:val="24"/>
          <w:lang w:val="en-US"/>
        </w:rPr>
        <w:t>e</w:t>
      </w:r>
      <w:r w:rsidRPr="00C80B1B">
        <w:rPr>
          <w:spacing w:val="1"/>
          <w:szCs w:val="24"/>
          <w:lang w:val="en-US"/>
        </w:rPr>
        <w:t xml:space="preserve"> </w:t>
      </w:r>
      <w:r w:rsidRPr="00C80B1B">
        <w:rPr>
          <w:szCs w:val="24"/>
          <w:lang w:val="en-US"/>
        </w:rPr>
        <w:t>d</w:t>
      </w:r>
      <w:r w:rsidRPr="00C80B1B">
        <w:rPr>
          <w:spacing w:val="-1"/>
          <w:szCs w:val="24"/>
          <w:lang w:val="en-US"/>
        </w:rPr>
        <w:t>i</w:t>
      </w:r>
      <w:r w:rsidRPr="00C80B1B">
        <w:rPr>
          <w:szCs w:val="24"/>
          <w:lang w:val="en-US"/>
        </w:rPr>
        <w:t>sco</w:t>
      </w:r>
      <w:r w:rsidRPr="00C80B1B">
        <w:rPr>
          <w:spacing w:val="-2"/>
          <w:szCs w:val="24"/>
          <w:lang w:val="en-US"/>
        </w:rPr>
        <w:t>v</w:t>
      </w:r>
      <w:r w:rsidRPr="00C80B1B">
        <w:rPr>
          <w:szCs w:val="24"/>
          <w:lang w:val="en-US"/>
        </w:rPr>
        <w:t>e</w:t>
      </w:r>
      <w:r w:rsidRPr="00C80B1B">
        <w:rPr>
          <w:spacing w:val="-2"/>
          <w:szCs w:val="24"/>
          <w:lang w:val="en-US"/>
        </w:rPr>
        <w:t>ry</w:t>
      </w:r>
      <w:r w:rsidRPr="00C80B1B">
        <w:rPr>
          <w:szCs w:val="24"/>
          <w:lang w:val="en-US"/>
        </w:rPr>
        <w:t>.</w:t>
      </w:r>
    </w:p>
    <w:p w14:paraId="0F78F9F4" w14:textId="77777777" w:rsidR="00C80B1B" w:rsidRPr="00C80B1B" w:rsidRDefault="00C80B1B" w:rsidP="00154E34">
      <w:pPr>
        <w:autoSpaceDE w:val="0"/>
        <w:autoSpaceDN w:val="0"/>
        <w:spacing w:line="240" w:lineRule="auto"/>
        <w:ind w:left="852" w:right="-20"/>
        <w:rPr>
          <w:szCs w:val="24"/>
          <w:lang w:val="en-US"/>
        </w:rPr>
      </w:pPr>
      <w:r w:rsidRPr="00C80B1B">
        <w:rPr>
          <w:szCs w:val="24"/>
          <w:lang w:val="en-US"/>
        </w:rPr>
        <w:t>2009</w:t>
      </w:r>
      <w:r w:rsidRPr="00C80B1B">
        <w:rPr>
          <w:spacing w:val="1"/>
          <w:szCs w:val="24"/>
          <w:lang w:val="en-US"/>
        </w:rPr>
        <w:t xml:space="preserve"> </w:t>
      </w:r>
      <w:r w:rsidRPr="00C80B1B">
        <w:rPr>
          <w:spacing w:val="-4"/>
          <w:szCs w:val="24"/>
          <w:lang w:val="en-US"/>
        </w:rPr>
        <w:t>M</w:t>
      </w:r>
      <w:r w:rsidRPr="00C80B1B">
        <w:rPr>
          <w:szCs w:val="24"/>
          <w:lang w:val="en-US"/>
        </w:rPr>
        <w:t>a</w:t>
      </w:r>
      <w:r w:rsidRPr="00C80B1B">
        <w:rPr>
          <w:spacing w:val="1"/>
          <w:szCs w:val="24"/>
          <w:lang w:val="en-US"/>
        </w:rPr>
        <w:t>r</w:t>
      </w:r>
      <w:r w:rsidRPr="00C80B1B">
        <w:rPr>
          <w:szCs w:val="24"/>
          <w:lang w:val="en-US"/>
        </w:rPr>
        <w:t>ch</w:t>
      </w:r>
      <w:r w:rsidRPr="00C80B1B">
        <w:rPr>
          <w:spacing w:val="1"/>
          <w:szCs w:val="24"/>
          <w:lang w:val="en-US"/>
        </w:rPr>
        <w:t xml:space="preserve"> </w:t>
      </w:r>
      <w:r w:rsidRPr="00C80B1B">
        <w:rPr>
          <w:szCs w:val="24"/>
          <w:lang w:val="en-US"/>
        </w:rPr>
        <w:t>06; 19</w:t>
      </w:r>
      <w:r w:rsidRPr="00C80B1B">
        <w:rPr>
          <w:spacing w:val="1"/>
          <w:szCs w:val="24"/>
          <w:lang w:val="en-US"/>
        </w:rPr>
        <w:t>(</w:t>
      </w:r>
      <w:r w:rsidRPr="00C80B1B">
        <w:rPr>
          <w:spacing w:val="-3"/>
          <w:szCs w:val="24"/>
          <w:lang w:val="en-US"/>
        </w:rPr>
        <w:t>1</w:t>
      </w:r>
      <w:r w:rsidRPr="00C80B1B">
        <w:rPr>
          <w:spacing w:val="1"/>
          <w:szCs w:val="24"/>
          <w:lang w:val="en-US"/>
        </w:rPr>
        <w:t>):</w:t>
      </w:r>
      <w:r w:rsidRPr="00C80B1B">
        <w:rPr>
          <w:szCs w:val="24"/>
          <w:lang w:val="en-US"/>
        </w:rPr>
        <w:t>5</w:t>
      </w:r>
      <w:r w:rsidRPr="00C80B1B">
        <w:rPr>
          <w:spacing w:val="-2"/>
          <w:szCs w:val="24"/>
          <w:lang w:val="en-US"/>
        </w:rPr>
        <w:t>8</w:t>
      </w:r>
      <w:r w:rsidRPr="00C80B1B">
        <w:rPr>
          <w:spacing w:val="1"/>
          <w:szCs w:val="24"/>
          <w:lang w:val="en-US"/>
        </w:rPr>
        <w:t>-</w:t>
      </w:r>
      <w:r w:rsidRPr="00C80B1B">
        <w:rPr>
          <w:szCs w:val="24"/>
          <w:lang w:val="en-US"/>
        </w:rPr>
        <w:t>94.</w:t>
      </w:r>
    </w:p>
    <w:p w14:paraId="2F19C33C" w14:textId="77777777" w:rsidR="00C80B1B" w:rsidRPr="00C80B1B" w:rsidRDefault="00C80B1B" w:rsidP="00154E34">
      <w:pPr>
        <w:autoSpaceDE w:val="0"/>
        <w:autoSpaceDN w:val="0"/>
        <w:spacing w:before="73" w:line="240" w:lineRule="auto"/>
        <w:ind w:left="852" w:right="130" w:hanging="360"/>
        <w:rPr>
          <w:szCs w:val="24"/>
          <w:lang w:val="en-US"/>
        </w:rPr>
      </w:pPr>
      <w:r w:rsidRPr="00C80B1B">
        <w:rPr>
          <w:szCs w:val="24"/>
          <w:lang w:val="en-US"/>
        </w:rPr>
        <w:t xml:space="preserve">c.  </w:t>
      </w:r>
      <w:r w:rsidRPr="00C80B1B">
        <w:rPr>
          <w:spacing w:val="6"/>
          <w:szCs w:val="24"/>
          <w:lang w:val="en-US"/>
        </w:rPr>
        <w:t xml:space="preserve"> </w:t>
      </w:r>
      <w:r w:rsidRPr="00C80B1B">
        <w:rPr>
          <w:spacing w:val="-1"/>
          <w:szCs w:val="24"/>
          <w:lang w:val="en-US"/>
        </w:rPr>
        <w:t>H</w:t>
      </w:r>
      <w:r w:rsidRPr="00C80B1B">
        <w:rPr>
          <w:szCs w:val="24"/>
          <w:lang w:val="en-US"/>
        </w:rPr>
        <w:t>su</w:t>
      </w:r>
      <w:r w:rsidRPr="00C80B1B">
        <w:rPr>
          <w:spacing w:val="1"/>
          <w:szCs w:val="24"/>
          <w:lang w:val="en-US"/>
        </w:rPr>
        <w:t xml:space="preserve"> </w:t>
      </w:r>
      <w:r w:rsidRPr="00C80B1B">
        <w:rPr>
          <w:spacing w:val="-1"/>
          <w:szCs w:val="24"/>
          <w:lang w:val="en-US"/>
        </w:rPr>
        <w:t>CN</w:t>
      </w:r>
      <w:r w:rsidRPr="00C80B1B">
        <w:rPr>
          <w:szCs w:val="24"/>
          <w:lang w:val="en-US"/>
        </w:rPr>
        <w:t>,</w:t>
      </w:r>
      <w:r w:rsidRPr="00C80B1B">
        <w:rPr>
          <w:spacing w:val="3"/>
          <w:szCs w:val="24"/>
          <w:lang w:val="en-US"/>
        </w:rPr>
        <w:t xml:space="preserve"> </w:t>
      </w:r>
      <w:r w:rsidRPr="00C80B1B">
        <w:rPr>
          <w:spacing w:val="-1"/>
          <w:szCs w:val="24"/>
          <w:lang w:val="en-US"/>
        </w:rPr>
        <w:t>H</w:t>
      </w:r>
      <w:r w:rsidRPr="00C80B1B">
        <w:rPr>
          <w:szCs w:val="24"/>
          <w:lang w:val="en-US"/>
        </w:rPr>
        <w:t>ua</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1"/>
          <w:szCs w:val="24"/>
          <w:lang w:val="en-US"/>
        </w:rPr>
        <w:t>H</w:t>
      </w:r>
      <w:r w:rsidRPr="00C80B1B">
        <w:rPr>
          <w:szCs w:val="24"/>
          <w:lang w:val="en-US"/>
        </w:rPr>
        <w:t>,</w:t>
      </w:r>
      <w:r w:rsidRPr="00C80B1B">
        <w:rPr>
          <w:spacing w:val="3"/>
          <w:szCs w:val="24"/>
          <w:lang w:val="en-US"/>
        </w:rPr>
        <w:t xml:space="preserve"> </w:t>
      </w:r>
      <w:r w:rsidRPr="00C80B1B">
        <w:rPr>
          <w:spacing w:val="-1"/>
          <w:szCs w:val="24"/>
          <w:lang w:val="en-US"/>
        </w:rPr>
        <w:t>C</w:t>
      </w:r>
      <w:r w:rsidRPr="00C80B1B">
        <w:rPr>
          <w:szCs w:val="24"/>
          <w:lang w:val="en-US"/>
        </w:rPr>
        <w:t>ha</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1"/>
          <w:szCs w:val="24"/>
          <w:lang w:val="en-US"/>
        </w:rPr>
        <w:t>Y</w:t>
      </w:r>
      <w:r w:rsidRPr="00C80B1B">
        <w:rPr>
          <w:szCs w:val="24"/>
          <w:lang w:val="en-US"/>
        </w:rPr>
        <w:t>,</w:t>
      </w:r>
      <w:r w:rsidRPr="00C80B1B">
        <w:rPr>
          <w:spacing w:val="3"/>
          <w:szCs w:val="24"/>
          <w:lang w:val="en-US"/>
        </w:rPr>
        <w:t xml:space="preserve"> </w:t>
      </w:r>
      <w:r w:rsidRPr="00C80B1B">
        <w:rPr>
          <w:szCs w:val="24"/>
          <w:lang w:val="en-US"/>
        </w:rPr>
        <w:t>L</w:t>
      </w:r>
      <w:r w:rsidRPr="00C80B1B">
        <w:rPr>
          <w:spacing w:val="-3"/>
          <w:szCs w:val="24"/>
          <w:lang w:val="en-US"/>
        </w:rPr>
        <w:t>e</w:t>
      </w:r>
      <w:r w:rsidRPr="00C80B1B">
        <w:rPr>
          <w:szCs w:val="24"/>
          <w:lang w:val="en-US"/>
        </w:rPr>
        <w:t>e</w:t>
      </w:r>
      <w:r w:rsidRPr="00C80B1B">
        <w:rPr>
          <w:spacing w:val="1"/>
          <w:szCs w:val="24"/>
          <w:lang w:val="en-US"/>
        </w:rPr>
        <w:t xml:space="preserve"> </w:t>
      </w:r>
      <w:r w:rsidRPr="00C80B1B">
        <w:rPr>
          <w:spacing w:val="-1"/>
          <w:szCs w:val="24"/>
          <w:lang w:val="en-US"/>
        </w:rPr>
        <w:t>Y</w:t>
      </w:r>
      <w:r w:rsidRPr="00C80B1B">
        <w:rPr>
          <w:szCs w:val="24"/>
          <w:lang w:val="en-US"/>
        </w:rPr>
        <w:t xml:space="preserve">. </w:t>
      </w:r>
      <w:r w:rsidRPr="00C80B1B">
        <w:rPr>
          <w:spacing w:val="-1"/>
          <w:szCs w:val="24"/>
          <w:lang w:val="en-US"/>
        </w:rPr>
        <w:t>P</w:t>
      </w:r>
      <w:r w:rsidRPr="00C80B1B">
        <w:rPr>
          <w:szCs w:val="24"/>
          <w:lang w:val="en-US"/>
        </w:rPr>
        <w:t>e</w:t>
      </w:r>
      <w:r w:rsidRPr="00C80B1B">
        <w:rPr>
          <w:spacing w:val="1"/>
          <w:szCs w:val="24"/>
          <w:lang w:val="en-US"/>
        </w:rPr>
        <w:t>r</w:t>
      </w:r>
      <w:r w:rsidRPr="00C80B1B">
        <w:rPr>
          <w:spacing w:val="-1"/>
          <w:szCs w:val="24"/>
          <w:lang w:val="en-US"/>
        </w:rPr>
        <w:t>i</w:t>
      </w:r>
      <w:r w:rsidRPr="00C80B1B">
        <w:rPr>
          <w:szCs w:val="24"/>
          <w:lang w:val="en-US"/>
        </w:rPr>
        <w:t>od</w:t>
      </w:r>
      <w:r w:rsidRPr="00C80B1B">
        <w:rPr>
          <w:spacing w:val="-1"/>
          <w:szCs w:val="24"/>
          <w:lang w:val="en-US"/>
        </w:rPr>
        <w:t>i</w:t>
      </w:r>
      <w:r w:rsidRPr="00C80B1B">
        <w:rPr>
          <w:szCs w:val="24"/>
          <w:lang w:val="en-US"/>
        </w:rPr>
        <w:t>c</w:t>
      </w:r>
      <w:r w:rsidRPr="00C80B1B">
        <w:rPr>
          <w:spacing w:val="2"/>
          <w:szCs w:val="24"/>
          <w:lang w:val="en-US"/>
        </w:rPr>
        <w:t xml:space="preserve"> </w:t>
      </w:r>
      <w:r w:rsidRPr="00C80B1B">
        <w:rPr>
          <w:spacing w:val="-2"/>
          <w:szCs w:val="24"/>
          <w:lang w:val="en-US"/>
        </w:rPr>
        <w:t>s</w:t>
      </w:r>
      <w:r w:rsidRPr="00C80B1B">
        <w:rPr>
          <w:spacing w:val="1"/>
          <w:szCs w:val="24"/>
          <w:lang w:val="en-US"/>
        </w:rPr>
        <w:t>t</w:t>
      </w:r>
      <w:r w:rsidRPr="00C80B1B">
        <w:rPr>
          <w:szCs w:val="24"/>
          <w:lang w:val="en-US"/>
        </w:rPr>
        <w:t>e</w:t>
      </w:r>
      <w:r w:rsidRPr="00C80B1B">
        <w:rPr>
          <w:spacing w:val="-3"/>
          <w:szCs w:val="24"/>
          <w:lang w:val="en-US"/>
        </w:rPr>
        <w:t>p</w:t>
      </w:r>
      <w:r w:rsidRPr="00C80B1B">
        <w:rPr>
          <w:spacing w:val="1"/>
          <w:szCs w:val="24"/>
          <w:lang w:val="en-US"/>
        </w:rPr>
        <w:t>-</w:t>
      </w:r>
      <w:r w:rsidRPr="00C80B1B">
        <w:rPr>
          <w:szCs w:val="24"/>
          <w:lang w:val="en-US"/>
        </w:rPr>
        <w:t>s</w:t>
      </w:r>
      <w:r w:rsidRPr="00C80B1B">
        <w:rPr>
          <w:spacing w:val="-1"/>
          <w:szCs w:val="24"/>
          <w:lang w:val="en-US"/>
        </w:rPr>
        <w:t>i</w:t>
      </w:r>
      <w:r w:rsidRPr="00C80B1B">
        <w:rPr>
          <w:spacing w:val="-2"/>
          <w:szCs w:val="24"/>
          <w:lang w:val="en-US"/>
        </w:rPr>
        <w:t>z</w:t>
      </w:r>
      <w:r w:rsidRPr="00C80B1B">
        <w:rPr>
          <w:szCs w:val="24"/>
          <w:lang w:val="en-US"/>
        </w:rPr>
        <w:t>e</w:t>
      </w:r>
      <w:r w:rsidRPr="00C80B1B">
        <w:rPr>
          <w:spacing w:val="1"/>
          <w:szCs w:val="24"/>
          <w:lang w:val="en-US"/>
        </w:rPr>
        <w:t xml:space="preserve"> </w:t>
      </w:r>
      <w:r w:rsidRPr="00C80B1B">
        <w:rPr>
          <w:szCs w:val="24"/>
          <w:lang w:val="en-US"/>
        </w:rPr>
        <w:t>adap</w:t>
      </w:r>
      <w:r w:rsidRPr="00C80B1B">
        <w:rPr>
          <w:spacing w:val="1"/>
          <w:szCs w:val="24"/>
          <w:lang w:val="en-US"/>
        </w:rPr>
        <w:t>t</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zCs w:val="24"/>
          <w:lang w:val="en-US"/>
        </w:rPr>
        <w:t>seco</w:t>
      </w:r>
      <w:r w:rsidRPr="00C80B1B">
        <w:rPr>
          <w:spacing w:val="-3"/>
          <w:szCs w:val="24"/>
          <w:lang w:val="en-US"/>
        </w:rPr>
        <w:t>n</w:t>
      </w:r>
      <w:r w:rsidRPr="00C80B1B">
        <w:rPr>
          <w:szCs w:val="24"/>
          <w:lang w:val="en-US"/>
        </w:rPr>
        <w:t>d</w:t>
      </w:r>
      <w:r w:rsidRPr="00C80B1B">
        <w:rPr>
          <w:spacing w:val="2"/>
          <w:szCs w:val="24"/>
          <w:lang w:val="en-US"/>
        </w:rPr>
        <w:t>-</w:t>
      </w:r>
      <w:r w:rsidRPr="00C80B1B">
        <w:rPr>
          <w:szCs w:val="24"/>
          <w:lang w:val="en-US"/>
        </w:rPr>
        <w:t>o</w:t>
      </w:r>
      <w:r w:rsidRPr="00C80B1B">
        <w:rPr>
          <w:spacing w:val="1"/>
          <w:szCs w:val="24"/>
          <w:lang w:val="en-US"/>
        </w:rPr>
        <w:t>r</w:t>
      </w:r>
      <w:r w:rsidRPr="00C80B1B">
        <w:rPr>
          <w:szCs w:val="24"/>
          <w:lang w:val="en-US"/>
        </w:rPr>
        <w:t>der</w:t>
      </w:r>
      <w:r w:rsidRPr="00C80B1B">
        <w:rPr>
          <w:spacing w:val="-2"/>
          <w:szCs w:val="24"/>
          <w:lang w:val="en-US"/>
        </w:rPr>
        <w:t xml:space="preserve"> </w:t>
      </w:r>
      <w:r w:rsidRPr="00C80B1B">
        <w:rPr>
          <w:spacing w:val="2"/>
          <w:szCs w:val="24"/>
          <w:lang w:val="en-US"/>
        </w:rPr>
        <w:t>g</w:t>
      </w:r>
      <w:r w:rsidRPr="00C80B1B">
        <w:rPr>
          <w:spacing w:val="-2"/>
          <w:szCs w:val="24"/>
          <w:lang w:val="en-US"/>
        </w:rPr>
        <w:t>r</w:t>
      </w:r>
      <w:r w:rsidRPr="00C80B1B">
        <w:rPr>
          <w:szCs w:val="24"/>
          <w:lang w:val="en-US"/>
        </w:rPr>
        <w:t>ad</w:t>
      </w:r>
      <w:r w:rsidRPr="00C80B1B">
        <w:rPr>
          <w:spacing w:val="-1"/>
          <w:szCs w:val="24"/>
          <w:lang w:val="en-US"/>
        </w:rPr>
        <w:t>i</w:t>
      </w:r>
      <w:r w:rsidRPr="00C80B1B">
        <w:rPr>
          <w:szCs w:val="24"/>
          <w:lang w:val="en-US"/>
        </w:rPr>
        <w:t>ent</w:t>
      </w:r>
      <w:r w:rsidRPr="00C80B1B">
        <w:rPr>
          <w:spacing w:val="2"/>
          <w:szCs w:val="24"/>
          <w:lang w:val="en-US"/>
        </w:rPr>
        <w:t xml:space="preserve"> </w:t>
      </w:r>
      <w:r w:rsidRPr="00C80B1B">
        <w:rPr>
          <w:szCs w:val="24"/>
          <w:lang w:val="en-US"/>
        </w:rPr>
        <w:t>de</w:t>
      </w:r>
      <w:r w:rsidRPr="00C80B1B">
        <w:rPr>
          <w:spacing w:val="-2"/>
          <w:szCs w:val="24"/>
          <w:lang w:val="en-US"/>
        </w:rPr>
        <w:t>s</w:t>
      </w:r>
      <w:r w:rsidRPr="00C80B1B">
        <w:rPr>
          <w:szCs w:val="24"/>
          <w:lang w:val="en-US"/>
        </w:rPr>
        <w:t>cent</w:t>
      </w:r>
      <w:r w:rsidRPr="00C80B1B">
        <w:rPr>
          <w:spacing w:val="-2"/>
          <w:szCs w:val="24"/>
          <w:lang w:val="en-US"/>
        </w:rPr>
        <w:t xml:space="preserve"> </w:t>
      </w:r>
      <w:r w:rsidRPr="00C80B1B">
        <w:rPr>
          <w:spacing w:val="3"/>
          <w:szCs w:val="24"/>
          <w:lang w:val="en-US"/>
        </w:rPr>
        <w:t>f</w:t>
      </w:r>
      <w:r w:rsidRPr="00C80B1B">
        <w:rPr>
          <w:spacing w:val="-3"/>
          <w:szCs w:val="24"/>
          <w:lang w:val="en-US"/>
        </w:rPr>
        <w:t>o</w:t>
      </w:r>
      <w:r w:rsidRPr="00C80B1B">
        <w:rPr>
          <w:szCs w:val="24"/>
          <w:lang w:val="en-US"/>
        </w:rPr>
        <w:t>r s</w:t>
      </w:r>
      <w:r w:rsidRPr="00C80B1B">
        <w:rPr>
          <w:spacing w:val="-1"/>
          <w:szCs w:val="24"/>
          <w:lang w:val="en-US"/>
        </w:rPr>
        <w:t>i</w:t>
      </w:r>
      <w:r w:rsidRPr="00C80B1B">
        <w:rPr>
          <w:szCs w:val="24"/>
          <w:lang w:val="en-US"/>
        </w:rPr>
        <w:t>n</w:t>
      </w:r>
      <w:r w:rsidRPr="00C80B1B">
        <w:rPr>
          <w:spacing w:val="2"/>
          <w:szCs w:val="24"/>
          <w:lang w:val="en-US"/>
        </w:rPr>
        <w:t>g</w:t>
      </w:r>
      <w:r w:rsidRPr="00C80B1B">
        <w:rPr>
          <w:spacing w:val="-1"/>
          <w:szCs w:val="24"/>
          <w:lang w:val="en-US"/>
        </w:rPr>
        <w:t>l</w:t>
      </w:r>
      <w:r w:rsidRPr="00C80B1B">
        <w:rPr>
          <w:szCs w:val="24"/>
          <w:lang w:val="en-US"/>
        </w:rPr>
        <w:t>e</w:t>
      </w:r>
      <w:r w:rsidRPr="00C80B1B">
        <w:rPr>
          <w:spacing w:val="1"/>
          <w:szCs w:val="24"/>
          <w:lang w:val="en-US"/>
        </w:rPr>
        <w:t>-</w:t>
      </w:r>
      <w:r w:rsidRPr="00C80B1B">
        <w:rPr>
          <w:szCs w:val="24"/>
          <w:lang w:val="en-US"/>
        </w:rPr>
        <w:t>pass</w:t>
      </w:r>
      <w:r w:rsidRPr="00C80B1B">
        <w:rPr>
          <w:spacing w:val="-1"/>
          <w:szCs w:val="24"/>
          <w:lang w:val="en-US"/>
        </w:rPr>
        <w:t xml:space="preserve"> </w:t>
      </w:r>
      <w:r w:rsidRPr="00C80B1B">
        <w:rPr>
          <w:szCs w:val="24"/>
          <w:lang w:val="en-US"/>
        </w:rPr>
        <w:t>on</w:t>
      </w:r>
      <w:r w:rsidRPr="00C80B1B">
        <w:rPr>
          <w:spacing w:val="1"/>
          <w:szCs w:val="24"/>
          <w:lang w:val="en-US"/>
        </w:rPr>
        <w:t>-</w:t>
      </w:r>
      <w:r w:rsidRPr="00C80B1B">
        <w:rPr>
          <w:spacing w:val="-1"/>
          <w:szCs w:val="24"/>
          <w:lang w:val="en-US"/>
        </w:rPr>
        <w:t>li</w:t>
      </w:r>
      <w:r w:rsidRPr="00C80B1B">
        <w:rPr>
          <w:szCs w:val="24"/>
          <w:lang w:val="en-US"/>
        </w:rPr>
        <w:t>ne</w:t>
      </w:r>
      <w:r w:rsidRPr="00C80B1B">
        <w:rPr>
          <w:spacing w:val="1"/>
          <w:szCs w:val="24"/>
          <w:lang w:val="en-US"/>
        </w:rPr>
        <w:t xml:space="preserve"> </w:t>
      </w:r>
      <w:r w:rsidRPr="00C80B1B">
        <w:rPr>
          <w:spacing w:val="-2"/>
          <w:szCs w:val="24"/>
          <w:lang w:val="en-US"/>
        </w:rPr>
        <w:t>s</w:t>
      </w:r>
      <w:r w:rsidRPr="00C80B1B">
        <w:rPr>
          <w:spacing w:val="1"/>
          <w:szCs w:val="24"/>
          <w:lang w:val="en-US"/>
        </w:rPr>
        <w:t>tr</w:t>
      </w:r>
      <w:r w:rsidRPr="00C80B1B">
        <w:rPr>
          <w:spacing w:val="-3"/>
          <w:szCs w:val="24"/>
          <w:lang w:val="en-US"/>
        </w:rPr>
        <w:t>u</w:t>
      </w:r>
      <w:r w:rsidRPr="00C80B1B">
        <w:rPr>
          <w:szCs w:val="24"/>
          <w:lang w:val="en-US"/>
        </w:rPr>
        <w:t>c</w:t>
      </w:r>
      <w:r w:rsidRPr="00C80B1B">
        <w:rPr>
          <w:spacing w:val="-1"/>
          <w:szCs w:val="24"/>
          <w:lang w:val="en-US"/>
        </w:rPr>
        <w:t>t</w:t>
      </w:r>
      <w:r w:rsidRPr="00C80B1B">
        <w:rPr>
          <w:szCs w:val="24"/>
          <w:lang w:val="en-US"/>
        </w:rPr>
        <w:t>u</w:t>
      </w:r>
      <w:r w:rsidRPr="00C80B1B">
        <w:rPr>
          <w:spacing w:val="1"/>
          <w:szCs w:val="24"/>
          <w:lang w:val="en-US"/>
        </w:rPr>
        <w:t>r</w:t>
      </w:r>
      <w:r w:rsidRPr="00C80B1B">
        <w:rPr>
          <w:szCs w:val="24"/>
          <w:lang w:val="en-US"/>
        </w:rPr>
        <w:t>ed</w:t>
      </w:r>
      <w:r w:rsidRPr="00C80B1B">
        <w:rPr>
          <w:spacing w:val="1"/>
          <w:szCs w:val="24"/>
          <w:lang w:val="en-US"/>
        </w:rPr>
        <w:t xml:space="preserve"> </w:t>
      </w:r>
      <w:r w:rsidRPr="00C80B1B">
        <w:rPr>
          <w:spacing w:val="-1"/>
          <w:szCs w:val="24"/>
          <w:lang w:val="en-US"/>
        </w:rPr>
        <w:t>l</w:t>
      </w:r>
      <w:r w:rsidRPr="00C80B1B">
        <w:rPr>
          <w:szCs w:val="24"/>
          <w:lang w:val="en-US"/>
        </w:rPr>
        <w:t>ea</w:t>
      </w:r>
      <w:r w:rsidRPr="00C80B1B">
        <w:rPr>
          <w:spacing w:val="1"/>
          <w:szCs w:val="24"/>
          <w:lang w:val="en-US"/>
        </w:rPr>
        <w:t>r</w:t>
      </w:r>
      <w:r w:rsidRPr="00C80B1B">
        <w:rPr>
          <w:szCs w:val="24"/>
          <w:lang w:val="en-US"/>
        </w:rPr>
        <w:t>n</w:t>
      </w:r>
      <w:r w:rsidRPr="00C80B1B">
        <w:rPr>
          <w:spacing w:val="-1"/>
          <w:szCs w:val="24"/>
          <w:lang w:val="en-US"/>
        </w:rPr>
        <w:t>i</w:t>
      </w:r>
      <w:r w:rsidRPr="00C80B1B">
        <w:rPr>
          <w:spacing w:val="-3"/>
          <w:szCs w:val="24"/>
          <w:lang w:val="en-US"/>
        </w:rPr>
        <w:t>n</w:t>
      </w:r>
      <w:r w:rsidRPr="00C80B1B">
        <w:rPr>
          <w:spacing w:val="2"/>
          <w:szCs w:val="24"/>
          <w:lang w:val="en-US"/>
        </w:rPr>
        <w:t>g</w:t>
      </w:r>
      <w:r w:rsidRPr="00C80B1B">
        <w:rPr>
          <w:szCs w:val="24"/>
          <w:lang w:val="en-US"/>
        </w:rPr>
        <w:t xml:space="preserve">. </w:t>
      </w:r>
      <w:r w:rsidRPr="00C80B1B">
        <w:rPr>
          <w:spacing w:val="-4"/>
          <w:szCs w:val="24"/>
          <w:lang w:val="en-US"/>
        </w:rPr>
        <w:t>M</w:t>
      </w:r>
      <w:r w:rsidRPr="00C80B1B">
        <w:rPr>
          <w:szCs w:val="24"/>
          <w:lang w:val="en-US"/>
        </w:rPr>
        <w:t>ach</w:t>
      </w:r>
      <w:r w:rsidRPr="00C80B1B">
        <w:rPr>
          <w:spacing w:val="-1"/>
          <w:szCs w:val="24"/>
          <w:lang w:val="en-US"/>
        </w:rPr>
        <w:t>i</w:t>
      </w:r>
      <w:r w:rsidRPr="00C80B1B">
        <w:rPr>
          <w:szCs w:val="24"/>
          <w:lang w:val="en-US"/>
        </w:rPr>
        <w:t>ne</w:t>
      </w:r>
      <w:r w:rsidRPr="00C80B1B">
        <w:rPr>
          <w:spacing w:val="1"/>
          <w:szCs w:val="24"/>
          <w:lang w:val="en-US"/>
        </w:rPr>
        <w:t xml:space="preserve"> </w:t>
      </w:r>
      <w:r w:rsidRPr="00C80B1B">
        <w:rPr>
          <w:szCs w:val="24"/>
          <w:lang w:val="en-US"/>
        </w:rPr>
        <w:t>Lea</w:t>
      </w:r>
      <w:r w:rsidRPr="00C80B1B">
        <w:rPr>
          <w:spacing w:val="1"/>
          <w:szCs w:val="24"/>
          <w:lang w:val="en-US"/>
        </w:rPr>
        <w:t>r</w:t>
      </w:r>
      <w:r w:rsidRPr="00C80B1B">
        <w:rPr>
          <w:szCs w:val="24"/>
          <w:lang w:val="en-US"/>
        </w:rPr>
        <w:t>n</w:t>
      </w:r>
      <w:r w:rsidRPr="00C80B1B">
        <w:rPr>
          <w:spacing w:val="-1"/>
          <w:szCs w:val="24"/>
          <w:lang w:val="en-US"/>
        </w:rPr>
        <w:t>i</w:t>
      </w:r>
      <w:r w:rsidRPr="00C80B1B">
        <w:rPr>
          <w:szCs w:val="24"/>
          <w:lang w:val="en-US"/>
        </w:rPr>
        <w:t>ng.</w:t>
      </w:r>
      <w:r w:rsidRPr="00C80B1B">
        <w:rPr>
          <w:spacing w:val="3"/>
          <w:szCs w:val="24"/>
          <w:lang w:val="en-US"/>
        </w:rPr>
        <w:t xml:space="preserve"> </w:t>
      </w:r>
      <w:r w:rsidRPr="00C80B1B">
        <w:rPr>
          <w:szCs w:val="24"/>
          <w:lang w:val="en-US"/>
        </w:rPr>
        <w:t xml:space="preserve">2009 </w:t>
      </w:r>
      <w:r w:rsidRPr="00C80B1B">
        <w:rPr>
          <w:spacing w:val="-1"/>
          <w:szCs w:val="24"/>
          <w:lang w:val="en-US"/>
        </w:rPr>
        <w:t>D</w:t>
      </w:r>
      <w:r w:rsidRPr="00C80B1B">
        <w:rPr>
          <w:szCs w:val="24"/>
          <w:lang w:val="en-US"/>
        </w:rPr>
        <w:t>ece</w:t>
      </w:r>
      <w:r w:rsidRPr="00C80B1B">
        <w:rPr>
          <w:spacing w:val="1"/>
          <w:szCs w:val="24"/>
          <w:lang w:val="en-US"/>
        </w:rPr>
        <w:t>m</w:t>
      </w:r>
      <w:r w:rsidRPr="00C80B1B">
        <w:rPr>
          <w:szCs w:val="24"/>
          <w:lang w:val="en-US"/>
        </w:rPr>
        <w:t>b</w:t>
      </w:r>
      <w:r w:rsidRPr="00C80B1B">
        <w:rPr>
          <w:spacing w:val="-3"/>
          <w:szCs w:val="24"/>
          <w:lang w:val="en-US"/>
        </w:rPr>
        <w:t>e</w:t>
      </w:r>
      <w:r w:rsidRPr="00C80B1B">
        <w:rPr>
          <w:szCs w:val="24"/>
          <w:lang w:val="en-US"/>
        </w:rPr>
        <w:t>r 01; 77</w:t>
      </w:r>
      <w:r w:rsidRPr="00C80B1B">
        <w:rPr>
          <w:spacing w:val="1"/>
          <w:szCs w:val="24"/>
          <w:lang w:val="en-US"/>
        </w:rPr>
        <w:t>(</w:t>
      </w:r>
      <w:r w:rsidRPr="00C80B1B">
        <w:rPr>
          <w:spacing w:val="-3"/>
          <w:szCs w:val="24"/>
          <w:lang w:val="en-US"/>
        </w:rPr>
        <w:t>2</w:t>
      </w:r>
      <w:r w:rsidRPr="00C80B1B">
        <w:rPr>
          <w:spacing w:val="1"/>
          <w:szCs w:val="24"/>
          <w:lang w:val="en-US"/>
        </w:rPr>
        <w:t>-</w:t>
      </w:r>
      <w:r w:rsidRPr="00C80B1B">
        <w:rPr>
          <w:szCs w:val="24"/>
          <w:lang w:val="en-US"/>
        </w:rPr>
        <w:t>3</w:t>
      </w:r>
      <w:r w:rsidRPr="00C80B1B">
        <w:rPr>
          <w:spacing w:val="-2"/>
          <w:szCs w:val="24"/>
          <w:lang w:val="en-US"/>
        </w:rPr>
        <w:t>)</w:t>
      </w:r>
      <w:r w:rsidRPr="00C80B1B">
        <w:rPr>
          <w:spacing w:val="1"/>
          <w:szCs w:val="24"/>
          <w:lang w:val="en-US"/>
        </w:rPr>
        <w:t>:</w:t>
      </w:r>
      <w:r w:rsidRPr="00C80B1B">
        <w:rPr>
          <w:szCs w:val="24"/>
          <w:lang w:val="en-US"/>
        </w:rPr>
        <w:t>195</w:t>
      </w:r>
      <w:r w:rsidRPr="00C80B1B">
        <w:rPr>
          <w:spacing w:val="1"/>
          <w:szCs w:val="24"/>
          <w:lang w:val="en-US"/>
        </w:rPr>
        <w:t>-</w:t>
      </w:r>
      <w:r w:rsidRPr="00C80B1B">
        <w:rPr>
          <w:szCs w:val="24"/>
          <w:lang w:val="en-US"/>
        </w:rPr>
        <w:t>22</w:t>
      </w:r>
      <w:r w:rsidRPr="00C80B1B">
        <w:rPr>
          <w:spacing w:val="-3"/>
          <w:szCs w:val="24"/>
          <w:lang w:val="en-US"/>
        </w:rPr>
        <w:t>4</w:t>
      </w:r>
      <w:r w:rsidRPr="00C80B1B">
        <w:rPr>
          <w:szCs w:val="24"/>
          <w:lang w:val="en-US"/>
        </w:rPr>
        <w:t>.</w:t>
      </w:r>
    </w:p>
    <w:p w14:paraId="0A63941D" w14:textId="77777777" w:rsidR="00C80B1B" w:rsidRPr="00C80B1B" w:rsidRDefault="00C80B1B" w:rsidP="00154E34">
      <w:pPr>
        <w:autoSpaceDE w:val="0"/>
        <w:autoSpaceDN w:val="0"/>
        <w:spacing w:before="73" w:line="240" w:lineRule="auto"/>
        <w:ind w:left="852" w:right="130" w:hanging="360"/>
        <w:rPr>
          <w:szCs w:val="24"/>
          <w:lang w:val="en-US"/>
        </w:rPr>
      </w:pPr>
      <w:r w:rsidRPr="00C80B1B">
        <w:rPr>
          <w:szCs w:val="24"/>
          <w:lang w:val="en-US"/>
        </w:rPr>
        <w:t xml:space="preserve">d.   </w:t>
      </w:r>
      <w:r w:rsidRPr="00C80B1B">
        <w:rPr>
          <w:spacing w:val="-1"/>
          <w:szCs w:val="24"/>
          <w:lang w:val="en-US"/>
        </w:rPr>
        <w:t>H</w:t>
      </w:r>
      <w:r w:rsidRPr="00C80B1B">
        <w:rPr>
          <w:szCs w:val="24"/>
          <w:lang w:val="en-US"/>
        </w:rPr>
        <w:t>su</w:t>
      </w:r>
      <w:r w:rsidRPr="00C80B1B">
        <w:rPr>
          <w:spacing w:val="1"/>
          <w:szCs w:val="24"/>
          <w:lang w:val="en-US"/>
        </w:rPr>
        <w:t xml:space="preserve"> </w:t>
      </w:r>
      <w:r w:rsidRPr="00C80B1B">
        <w:rPr>
          <w:spacing w:val="-1"/>
          <w:szCs w:val="24"/>
          <w:lang w:val="en-US"/>
        </w:rPr>
        <w:t>CN</w:t>
      </w:r>
      <w:r w:rsidRPr="00C80B1B">
        <w:rPr>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pacing w:val="1"/>
          <w:szCs w:val="24"/>
          <w:lang w:val="en-US"/>
        </w:rPr>
        <w:t>r</w:t>
      </w:r>
      <w:r w:rsidRPr="00C80B1B">
        <w:rPr>
          <w:szCs w:val="24"/>
          <w:lang w:val="en-US"/>
        </w:rPr>
        <w:t>oduc</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t</w:t>
      </w:r>
      <w:r w:rsidRPr="00C80B1B">
        <w:rPr>
          <w:szCs w:val="24"/>
          <w:lang w:val="en-US"/>
        </w:rPr>
        <w:t>o</w:t>
      </w:r>
      <w:r w:rsidRPr="00C80B1B">
        <w:rPr>
          <w:spacing w:val="-4"/>
          <w:szCs w:val="24"/>
          <w:lang w:val="en-US"/>
        </w:rPr>
        <w:t xml:space="preserve"> </w:t>
      </w:r>
      <w:r w:rsidRPr="00C80B1B">
        <w:rPr>
          <w:szCs w:val="24"/>
          <w:lang w:val="en-US"/>
        </w:rPr>
        <w:t>spec</w:t>
      </w:r>
      <w:r w:rsidRPr="00C80B1B">
        <w:rPr>
          <w:spacing w:val="-1"/>
          <w:szCs w:val="24"/>
          <w:lang w:val="en-US"/>
        </w:rPr>
        <w:t>i</w:t>
      </w:r>
      <w:r w:rsidRPr="00C80B1B">
        <w:rPr>
          <w:szCs w:val="24"/>
          <w:lang w:val="en-US"/>
        </w:rPr>
        <w:t xml:space="preserve">al </w:t>
      </w:r>
      <w:r w:rsidRPr="00C80B1B">
        <w:rPr>
          <w:spacing w:val="-1"/>
          <w:szCs w:val="24"/>
          <w:lang w:val="en-US"/>
        </w:rPr>
        <w:t>i</w:t>
      </w:r>
      <w:r w:rsidRPr="00C80B1B">
        <w:rPr>
          <w:szCs w:val="24"/>
          <w:lang w:val="en-US"/>
        </w:rPr>
        <w:t>ssue</w:t>
      </w:r>
      <w:r w:rsidRPr="00C80B1B">
        <w:rPr>
          <w:spacing w:val="1"/>
          <w:szCs w:val="24"/>
          <w:lang w:val="en-US"/>
        </w:rPr>
        <w:t xml:space="preserve"> </w:t>
      </w:r>
      <w:r w:rsidRPr="00C80B1B">
        <w:rPr>
          <w:szCs w:val="24"/>
          <w:lang w:val="en-US"/>
        </w:rPr>
        <w:t>on</w:t>
      </w:r>
      <w:r w:rsidRPr="00C80B1B">
        <w:rPr>
          <w:spacing w:val="1"/>
          <w:szCs w:val="24"/>
          <w:lang w:val="en-US"/>
        </w:rPr>
        <w:t xml:space="preserve"> </w:t>
      </w:r>
      <w:r w:rsidRPr="00C80B1B">
        <w:rPr>
          <w:spacing w:val="-1"/>
          <w:szCs w:val="24"/>
          <w:lang w:val="en-US"/>
        </w:rPr>
        <w:t>l</w:t>
      </w:r>
      <w:r w:rsidRPr="00C80B1B">
        <w:rPr>
          <w:szCs w:val="24"/>
          <w:lang w:val="en-US"/>
        </w:rPr>
        <w:t>a</w:t>
      </w:r>
      <w:r w:rsidRPr="00C80B1B">
        <w:rPr>
          <w:spacing w:val="-2"/>
          <w:szCs w:val="24"/>
          <w:lang w:val="en-US"/>
        </w:rPr>
        <w:t>r</w:t>
      </w:r>
      <w:r w:rsidRPr="00C80B1B">
        <w:rPr>
          <w:spacing w:val="2"/>
          <w:szCs w:val="24"/>
          <w:lang w:val="en-US"/>
        </w:rPr>
        <w:t>g</w:t>
      </w:r>
      <w:r w:rsidRPr="00C80B1B">
        <w:rPr>
          <w:spacing w:val="-2"/>
          <w:szCs w:val="24"/>
          <w:lang w:val="en-US"/>
        </w:rPr>
        <w:t>e</w:t>
      </w:r>
      <w:r w:rsidRPr="00C80B1B">
        <w:rPr>
          <w:spacing w:val="1"/>
          <w:szCs w:val="24"/>
          <w:lang w:val="en-US"/>
        </w:rPr>
        <w:t>-</w:t>
      </w:r>
      <w:r w:rsidRPr="00C80B1B">
        <w:rPr>
          <w:szCs w:val="24"/>
          <w:lang w:val="en-US"/>
        </w:rPr>
        <w:t>s</w:t>
      </w:r>
      <w:r w:rsidRPr="00C80B1B">
        <w:rPr>
          <w:spacing w:val="-2"/>
          <w:szCs w:val="24"/>
          <w:lang w:val="en-US"/>
        </w:rPr>
        <w:t>c</w:t>
      </w:r>
      <w:r w:rsidRPr="00C80B1B">
        <w:rPr>
          <w:szCs w:val="24"/>
          <w:lang w:val="en-US"/>
        </w:rPr>
        <w:t>a</w:t>
      </w:r>
      <w:r w:rsidRPr="00C80B1B">
        <w:rPr>
          <w:spacing w:val="-1"/>
          <w:szCs w:val="24"/>
          <w:lang w:val="en-US"/>
        </w:rPr>
        <w:t>l</w:t>
      </w:r>
      <w:r w:rsidRPr="00C80B1B">
        <w:rPr>
          <w:szCs w:val="24"/>
          <w:lang w:val="en-US"/>
        </w:rPr>
        <w:t>e</w:t>
      </w:r>
      <w:r w:rsidRPr="00C80B1B">
        <w:rPr>
          <w:spacing w:val="1"/>
          <w:szCs w:val="24"/>
          <w:lang w:val="en-US"/>
        </w:rPr>
        <w:t xml:space="preserve"> m</w:t>
      </w:r>
      <w:r w:rsidRPr="00C80B1B">
        <w:rPr>
          <w:szCs w:val="24"/>
          <w:lang w:val="en-US"/>
        </w:rPr>
        <w:t>ach</w:t>
      </w:r>
      <w:r w:rsidRPr="00C80B1B">
        <w:rPr>
          <w:spacing w:val="-1"/>
          <w:szCs w:val="24"/>
          <w:lang w:val="en-US"/>
        </w:rPr>
        <w:t>i</w:t>
      </w:r>
      <w:r w:rsidRPr="00C80B1B">
        <w:rPr>
          <w:szCs w:val="24"/>
          <w:lang w:val="en-US"/>
        </w:rPr>
        <w:t>ne</w:t>
      </w:r>
      <w:r w:rsidRPr="00C80B1B">
        <w:rPr>
          <w:spacing w:val="1"/>
          <w:szCs w:val="24"/>
          <w:lang w:val="en-US"/>
        </w:rPr>
        <w:t xml:space="preserve"> </w:t>
      </w:r>
      <w:r w:rsidRPr="00C80B1B">
        <w:rPr>
          <w:spacing w:val="-1"/>
          <w:szCs w:val="24"/>
          <w:lang w:val="en-US"/>
        </w:rPr>
        <w:t>l</w:t>
      </w:r>
      <w:r w:rsidRPr="00C80B1B">
        <w:rPr>
          <w:szCs w:val="24"/>
          <w:lang w:val="en-US"/>
        </w:rPr>
        <w:t>ea</w:t>
      </w:r>
      <w:r w:rsidRPr="00C80B1B">
        <w:rPr>
          <w:spacing w:val="1"/>
          <w:szCs w:val="24"/>
          <w:lang w:val="en-US"/>
        </w:rPr>
        <w:t>r</w:t>
      </w:r>
      <w:r w:rsidRPr="00C80B1B">
        <w:rPr>
          <w:szCs w:val="24"/>
          <w:lang w:val="en-US"/>
        </w:rPr>
        <w:t>n</w:t>
      </w:r>
      <w:r w:rsidRPr="00C80B1B">
        <w:rPr>
          <w:spacing w:val="-1"/>
          <w:szCs w:val="24"/>
          <w:lang w:val="en-US"/>
        </w:rPr>
        <w:t>i</w:t>
      </w:r>
      <w:r w:rsidRPr="00C80B1B">
        <w:rPr>
          <w:spacing w:val="-3"/>
          <w:szCs w:val="24"/>
          <w:lang w:val="en-US"/>
        </w:rPr>
        <w:t>n</w:t>
      </w:r>
      <w:r w:rsidRPr="00C80B1B">
        <w:rPr>
          <w:szCs w:val="24"/>
          <w:lang w:val="en-US"/>
        </w:rPr>
        <w:t>g.</w:t>
      </w:r>
      <w:r w:rsidRPr="00C80B1B">
        <w:rPr>
          <w:spacing w:val="3"/>
          <w:szCs w:val="24"/>
          <w:lang w:val="en-US"/>
        </w:rPr>
        <w:t xml:space="preserve"> </w:t>
      </w:r>
      <w:r w:rsidRPr="00C80B1B">
        <w:rPr>
          <w:spacing w:val="-3"/>
          <w:szCs w:val="24"/>
          <w:lang w:val="en-US"/>
        </w:rPr>
        <w:t>A</w:t>
      </w:r>
      <w:r w:rsidRPr="00C80B1B">
        <w:rPr>
          <w:spacing w:val="1"/>
          <w:szCs w:val="24"/>
          <w:lang w:val="en-US"/>
        </w:rPr>
        <w:t>C</w:t>
      </w:r>
      <w:r w:rsidRPr="00C80B1B">
        <w:rPr>
          <w:szCs w:val="24"/>
          <w:lang w:val="en-US"/>
        </w:rPr>
        <w:t>M</w:t>
      </w:r>
      <w:r w:rsidRPr="00C80B1B">
        <w:rPr>
          <w:spacing w:val="-2"/>
          <w:szCs w:val="24"/>
          <w:lang w:val="en-US"/>
        </w:rPr>
        <w:t xml:space="preserve"> </w:t>
      </w:r>
      <w:r w:rsidRPr="00C80B1B">
        <w:rPr>
          <w:spacing w:val="1"/>
          <w:szCs w:val="24"/>
          <w:lang w:val="en-US"/>
        </w:rPr>
        <w:t>tr</w:t>
      </w:r>
      <w:r w:rsidRPr="00C80B1B">
        <w:rPr>
          <w:szCs w:val="24"/>
          <w:lang w:val="en-US"/>
        </w:rPr>
        <w:t>ansa</w:t>
      </w:r>
      <w:r w:rsidRPr="00C80B1B">
        <w:rPr>
          <w:spacing w:val="-2"/>
          <w:szCs w:val="24"/>
          <w:lang w:val="en-US"/>
        </w:rPr>
        <w:t>c</w:t>
      </w:r>
      <w:r w:rsidRPr="00C80B1B">
        <w:rPr>
          <w:spacing w:val="1"/>
          <w:szCs w:val="24"/>
          <w:lang w:val="en-US"/>
        </w:rPr>
        <w:t>t</w:t>
      </w:r>
      <w:r w:rsidRPr="00C80B1B">
        <w:rPr>
          <w:spacing w:val="-1"/>
          <w:szCs w:val="24"/>
          <w:lang w:val="en-US"/>
        </w:rPr>
        <w:t>i</w:t>
      </w:r>
      <w:r w:rsidRPr="00C80B1B">
        <w:rPr>
          <w:szCs w:val="24"/>
          <w:lang w:val="en-US"/>
        </w:rPr>
        <w:t>ons</w:t>
      </w:r>
      <w:r w:rsidRPr="00C80B1B">
        <w:rPr>
          <w:spacing w:val="2"/>
          <w:szCs w:val="24"/>
          <w:lang w:val="en-US"/>
        </w:rPr>
        <w:t xml:space="preserve"> </w:t>
      </w:r>
      <w:r w:rsidRPr="00C80B1B">
        <w:rPr>
          <w:szCs w:val="24"/>
          <w:lang w:val="en-US"/>
        </w:rPr>
        <w:t>on</w:t>
      </w:r>
      <w:r w:rsidRPr="00C80B1B">
        <w:rPr>
          <w:spacing w:val="-1"/>
          <w:szCs w:val="24"/>
          <w:lang w:val="en-US"/>
        </w:rPr>
        <w:t xml:space="preserve"> i</w:t>
      </w:r>
      <w:r w:rsidRPr="00C80B1B">
        <w:rPr>
          <w:szCs w:val="24"/>
          <w:lang w:val="en-US"/>
        </w:rPr>
        <w:t>n</w:t>
      </w:r>
      <w:r w:rsidRPr="00C80B1B">
        <w:rPr>
          <w:spacing w:val="1"/>
          <w:szCs w:val="24"/>
          <w:lang w:val="en-US"/>
        </w:rPr>
        <w:t>t</w:t>
      </w:r>
      <w:r w:rsidRPr="00C80B1B">
        <w:rPr>
          <w:szCs w:val="24"/>
          <w:lang w:val="en-US"/>
        </w:rPr>
        <w:t>e</w:t>
      </w:r>
      <w:r w:rsidRPr="00C80B1B">
        <w:rPr>
          <w:spacing w:val="-1"/>
          <w:szCs w:val="24"/>
          <w:lang w:val="en-US"/>
        </w:rPr>
        <w:t>lli</w:t>
      </w:r>
      <w:r w:rsidRPr="00C80B1B">
        <w:rPr>
          <w:spacing w:val="2"/>
          <w:szCs w:val="24"/>
          <w:lang w:val="en-US"/>
        </w:rPr>
        <w:t>g</w:t>
      </w:r>
      <w:r w:rsidRPr="00C80B1B">
        <w:rPr>
          <w:szCs w:val="24"/>
          <w:lang w:val="en-US"/>
        </w:rPr>
        <w:t>ent s</w:t>
      </w:r>
      <w:r w:rsidRPr="00C80B1B">
        <w:rPr>
          <w:spacing w:val="-2"/>
          <w:szCs w:val="24"/>
          <w:lang w:val="en-US"/>
        </w:rPr>
        <w:t>y</w:t>
      </w:r>
      <w:r w:rsidRPr="00C80B1B">
        <w:rPr>
          <w:szCs w:val="24"/>
          <w:lang w:val="en-US"/>
        </w:rPr>
        <w:t>s</w:t>
      </w:r>
      <w:r w:rsidRPr="00C80B1B">
        <w:rPr>
          <w:spacing w:val="1"/>
          <w:szCs w:val="24"/>
          <w:lang w:val="en-US"/>
        </w:rPr>
        <w:t>t</w:t>
      </w:r>
      <w:r w:rsidRPr="00C80B1B">
        <w:rPr>
          <w:szCs w:val="24"/>
          <w:lang w:val="en-US"/>
        </w:rPr>
        <w:t>e</w:t>
      </w:r>
      <w:r w:rsidRPr="00C80B1B">
        <w:rPr>
          <w:spacing w:val="1"/>
          <w:szCs w:val="24"/>
          <w:lang w:val="en-US"/>
        </w:rPr>
        <w:t>m</w:t>
      </w:r>
      <w:r w:rsidRPr="00C80B1B">
        <w:rPr>
          <w:szCs w:val="24"/>
          <w:lang w:val="en-US"/>
        </w:rPr>
        <w:t>s</w:t>
      </w:r>
      <w:r w:rsidRPr="00C80B1B">
        <w:rPr>
          <w:spacing w:val="2"/>
          <w:szCs w:val="24"/>
          <w:lang w:val="en-US"/>
        </w:rPr>
        <w:t xml:space="preserve"> </w:t>
      </w:r>
      <w:r w:rsidRPr="00C80B1B">
        <w:rPr>
          <w:szCs w:val="24"/>
          <w:lang w:val="en-US"/>
        </w:rPr>
        <w:t>and</w:t>
      </w:r>
      <w:r w:rsidRPr="00C80B1B">
        <w:rPr>
          <w:spacing w:val="-1"/>
          <w:szCs w:val="24"/>
          <w:lang w:val="en-US"/>
        </w:rPr>
        <w:t xml:space="preserve"> </w:t>
      </w:r>
      <w:r w:rsidRPr="00C80B1B">
        <w:rPr>
          <w:spacing w:val="1"/>
          <w:szCs w:val="24"/>
          <w:lang w:val="en-US"/>
        </w:rPr>
        <w:t>t</w:t>
      </w:r>
      <w:r w:rsidRPr="00C80B1B">
        <w:rPr>
          <w:spacing w:val="-3"/>
          <w:szCs w:val="24"/>
          <w:lang w:val="en-US"/>
        </w:rPr>
        <w:t>e</w:t>
      </w:r>
      <w:r w:rsidRPr="00C80B1B">
        <w:rPr>
          <w:szCs w:val="24"/>
          <w:lang w:val="en-US"/>
        </w:rPr>
        <w:t>chno</w:t>
      </w:r>
      <w:r w:rsidRPr="00C80B1B">
        <w:rPr>
          <w:spacing w:val="-1"/>
          <w:szCs w:val="24"/>
          <w:lang w:val="en-US"/>
        </w:rPr>
        <w:t>l</w:t>
      </w:r>
      <w:r w:rsidRPr="00C80B1B">
        <w:rPr>
          <w:szCs w:val="24"/>
          <w:lang w:val="en-US"/>
        </w:rPr>
        <w:t>o</w:t>
      </w:r>
      <w:r w:rsidRPr="00C80B1B">
        <w:rPr>
          <w:spacing w:val="2"/>
          <w:szCs w:val="24"/>
          <w:lang w:val="en-US"/>
        </w:rPr>
        <w:t>g</w:t>
      </w:r>
      <w:r w:rsidRPr="00C80B1B">
        <w:rPr>
          <w:spacing w:val="-2"/>
          <w:szCs w:val="24"/>
          <w:lang w:val="en-US"/>
        </w:rPr>
        <w:t>y</w:t>
      </w:r>
      <w:r w:rsidRPr="00C80B1B">
        <w:rPr>
          <w:szCs w:val="24"/>
          <w:lang w:val="en-US"/>
        </w:rPr>
        <w:t>. 2011</w:t>
      </w:r>
      <w:r w:rsidRPr="00C80B1B">
        <w:rPr>
          <w:spacing w:val="2"/>
          <w:szCs w:val="24"/>
          <w:lang w:val="en-US"/>
        </w:rPr>
        <w:t xml:space="preserve"> </w:t>
      </w:r>
      <w:r w:rsidRPr="00C80B1B">
        <w:rPr>
          <w:spacing w:val="-1"/>
          <w:szCs w:val="24"/>
          <w:lang w:val="en-US"/>
        </w:rPr>
        <w:t>A</w:t>
      </w:r>
      <w:r w:rsidRPr="00C80B1B">
        <w:rPr>
          <w:szCs w:val="24"/>
          <w:lang w:val="en-US"/>
        </w:rPr>
        <w:t>p</w:t>
      </w:r>
      <w:r w:rsidRPr="00C80B1B">
        <w:rPr>
          <w:spacing w:val="1"/>
          <w:szCs w:val="24"/>
          <w:lang w:val="en-US"/>
        </w:rPr>
        <w:t>r</w:t>
      </w:r>
      <w:r w:rsidRPr="00C80B1B">
        <w:rPr>
          <w:spacing w:val="-1"/>
          <w:szCs w:val="24"/>
          <w:lang w:val="en-US"/>
        </w:rPr>
        <w:t>il</w:t>
      </w:r>
      <w:r w:rsidRPr="00C80B1B">
        <w:rPr>
          <w:szCs w:val="24"/>
          <w:lang w:val="en-US"/>
        </w:rPr>
        <w:t>; 2</w:t>
      </w:r>
      <w:r w:rsidRPr="00C80B1B">
        <w:rPr>
          <w:spacing w:val="1"/>
          <w:szCs w:val="24"/>
          <w:lang w:val="en-US"/>
        </w:rPr>
        <w:t>(</w:t>
      </w:r>
      <w:r w:rsidRPr="00C80B1B">
        <w:rPr>
          <w:spacing w:val="-3"/>
          <w:szCs w:val="24"/>
          <w:lang w:val="en-US"/>
        </w:rPr>
        <w:t>3</w:t>
      </w:r>
      <w:r w:rsidRPr="00C80B1B">
        <w:rPr>
          <w:spacing w:val="1"/>
          <w:szCs w:val="24"/>
          <w:lang w:val="en-US"/>
        </w:rPr>
        <w:t>):</w:t>
      </w:r>
      <w:r w:rsidRPr="00C80B1B">
        <w:rPr>
          <w:szCs w:val="24"/>
          <w:lang w:val="en-US"/>
        </w:rPr>
        <w:t>2</w:t>
      </w:r>
      <w:r w:rsidRPr="00C80B1B">
        <w:rPr>
          <w:spacing w:val="-3"/>
          <w:szCs w:val="24"/>
          <w:lang w:val="en-US"/>
        </w:rPr>
        <w:t>5</w:t>
      </w:r>
      <w:r w:rsidRPr="00C80B1B">
        <w:rPr>
          <w:szCs w:val="24"/>
          <w:lang w:val="en-US"/>
        </w:rPr>
        <w:t>.</w:t>
      </w:r>
    </w:p>
    <w:p w14:paraId="2935E2AB" w14:textId="77777777" w:rsidR="00C80B1B" w:rsidRPr="00C80B1B" w:rsidRDefault="00C80B1B" w:rsidP="00154E34">
      <w:pPr>
        <w:autoSpaceDE w:val="0"/>
        <w:autoSpaceDN w:val="0"/>
        <w:spacing w:before="14" w:line="240" w:lineRule="auto"/>
        <w:rPr>
          <w:rFonts w:eastAsia="Times New Roman" w:cs="Times New Roman"/>
          <w:sz w:val="20"/>
          <w:szCs w:val="20"/>
          <w:lang w:val="en-US"/>
        </w:rPr>
      </w:pPr>
    </w:p>
    <w:p w14:paraId="6F611500" w14:textId="703D5C3F" w:rsidR="00C80B1B" w:rsidRPr="00154E34" w:rsidRDefault="00C80B1B" w:rsidP="00154E34">
      <w:pPr>
        <w:autoSpaceDE w:val="0"/>
        <w:autoSpaceDN w:val="0"/>
        <w:spacing w:line="240" w:lineRule="auto"/>
        <w:ind w:left="120" w:right="-20"/>
        <w:rPr>
          <w:b/>
          <w:bCs/>
          <w:szCs w:val="24"/>
          <w:lang w:val="en-US"/>
        </w:rPr>
      </w:pPr>
      <w:r w:rsidRPr="00C80B1B">
        <w:rPr>
          <w:b/>
          <w:bCs/>
          <w:szCs w:val="24"/>
          <w:lang w:val="en-US"/>
        </w:rPr>
        <w:t xml:space="preserve">3. </w:t>
      </w:r>
      <w:r w:rsidRPr="00C80B1B">
        <w:rPr>
          <w:b/>
          <w:bCs/>
          <w:spacing w:val="55"/>
          <w:szCs w:val="24"/>
          <w:lang w:val="en-US"/>
        </w:rPr>
        <w:t xml:space="preserve"> </w:t>
      </w:r>
      <w:r w:rsidRPr="00C80B1B">
        <w:rPr>
          <w:b/>
          <w:bCs/>
          <w:spacing w:val="1"/>
          <w:szCs w:val="24"/>
          <w:lang w:val="en-US"/>
        </w:rPr>
        <w:t>I</w:t>
      </w:r>
      <w:r w:rsidRPr="00C80B1B">
        <w:rPr>
          <w:b/>
          <w:bCs/>
          <w:szCs w:val="24"/>
          <w:lang w:val="en-US"/>
        </w:rPr>
        <w:t>n</w:t>
      </w:r>
      <w:r w:rsidRPr="00C80B1B">
        <w:rPr>
          <w:b/>
          <w:bCs/>
          <w:spacing w:val="1"/>
          <w:szCs w:val="24"/>
          <w:lang w:val="en-US"/>
        </w:rPr>
        <w:t>t</w:t>
      </w:r>
      <w:r w:rsidRPr="00C80B1B">
        <w:rPr>
          <w:b/>
          <w:bCs/>
          <w:spacing w:val="-3"/>
          <w:szCs w:val="24"/>
          <w:lang w:val="en-US"/>
        </w:rPr>
        <w:t>e</w:t>
      </w:r>
      <w:r w:rsidRPr="00C80B1B">
        <w:rPr>
          <w:b/>
          <w:bCs/>
          <w:szCs w:val="24"/>
          <w:lang w:val="en-US"/>
        </w:rPr>
        <w:t>g</w:t>
      </w:r>
      <w:r w:rsidRPr="00C80B1B">
        <w:rPr>
          <w:b/>
          <w:bCs/>
          <w:spacing w:val="1"/>
          <w:szCs w:val="24"/>
          <w:lang w:val="en-US"/>
        </w:rPr>
        <w:t>r</w:t>
      </w:r>
      <w:r w:rsidRPr="00C80B1B">
        <w:rPr>
          <w:b/>
          <w:bCs/>
          <w:szCs w:val="24"/>
          <w:lang w:val="en-US"/>
        </w:rPr>
        <w:t>a</w:t>
      </w:r>
      <w:r w:rsidRPr="00C80B1B">
        <w:rPr>
          <w:b/>
          <w:bCs/>
          <w:spacing w:val="1"/>
          <w:szCs w:val="24"/>
          <w:lang w:val="en-US"/>
        </w:rPr>
        <w:t>t</w:t>
      </w:r>
      <w:r w:rsidRPr="00C80B1B">
        <w:rPr>
          <w:b/>
          <w:bCs/>
          <w:spacing w:val="-1"/>
          <w:szCs w:val="24"/>
          <w:lang w:val="en-US"/>
        </w:rPr>
        <w:t>i</w:t>
      </w:r>
      <w:r w:rsidRPr="00C80B1B">
        <w:rPr>
          <w:b/>
          <w:bCs/>
          <w:szCs w:val="24"/>
          <w:lang w:val="en-US"/>
        </w:rPr>
        <w:t>on</w:t>
      </w:r>
      <w:r w:rsidRPr="00C80B1B">
        <w:rPr>
          <w:b/>
          <w:bCs/>
          <w:spacing w:val="1"/>
          <w:szCs w:val="24"/>
          <w:lang w:val="en-US"/>
        </w:rPr>
        <w:t xml:space="preserve"> </w:t>
      </w:r>
      <w:r w:rsidRPr="00C80B1B">
        <w:rPr>
          <w:b/>
          <w:bCs/>
          <w:spacing w:val="-3"/>
          <w:szCs w:val="24"/>
          <w:lang w:val="en-US"/>
        </w:rPr>
        <w:t>o</w:t>
      </w:r>
      <w:r w:rsidRPr="00C80B1B">
        <w:rPr>
          <w:b/>
          <w:bCs/>
          <w:szCs w:val="24"/>
          <w:lang w:val="en-US"/>
        </w:rPr>
        <w:t>f</w:t>
      </w:r>
      <w:r w:rsidRPr="00C80B1B">
        <w:rPr>
          <w:b/>
          <w:bCs/>
          <w:spacing w:val="3"/>
          <w:szCs w:val="24"/>
          <w:lang w:val="en-US"/>
        </w:rPr>
        <w:t xml:space="preserve"> </w:t>
      </w:r>
      <w:r w:rsidRPr="00C80B1B">
        <w:rPr>
          <w:b/>
          <w:bCs/>
          <w:spacing w:val="-1"/>
          <w:szCs w:val="24"/>
          <w:lang w:val="en-US"/>
        </w:rPr>
        <w:t>Bi</w:t>
      </w:r>
      <w:r w:rsidRPr="00C80B1B">
        <w:rPr>
          <w:b/>
          <w:bCs/>
          <w:spacing w:val="-3"/>
          <w:szCs w:val="24"/>
          <w:lang w:val="en-US"/>
        </w:rPr>
        <w:t>o</w:t>
      </w:r>
      <w:r w:rsidRPr="00C80B1B">
        <w:rPr>
          <w:b/>
          <w:bCs/>
          <w:spacing w:val="1"/>
          <w:szCs w:val="24"/>
          <w:lang w:val="en-US"/>
        </w:rPr>
        <w:t>m</w:t>
      </w:r>
      <w:r w:rsidRPr="00C80B1B">
        <w:rPr>
          <w:b/>
          <w:bCs/>
          <w:szCs w:val="24"/>
          <w:lang w:val="en-US"/>
        </w:rPr>
        <w:t>ed</w:t>
      </w:r>
      <w:r w:rsidRPr="00C80B1B">
        <w:rPr>
          <w:b/>
          <w:bCs/>
          <w:spacing w:val="-1"/>
          <w:szCs w:val="24"/>
          <w:lang w:val="en-US"/>
        </w:rPr>
        <w:t>i</w:t>
      </w:r>
      <w:r w:rsidRPr="00C80B1B">
        <w:rPr>
          <w:b/>
          <w:bCs/>
          <w:szCs w:val="24"/>
          <w:lang w:val="en-US"/>
        </w:rPr>
        <w:t xml:space="preserve">cal </w:t>
      </w:r>
      <w:r w:rsidRPr="00C80B1B">
        <w:rPr>
          <w:b/>
          <w:bCs/>
          <w:spacing w:val="-1"/>
          <w:szCs w:val="24"/>
          <w:lang w:val="en-US"/>
        </w:rPr>
        <w:t>D</w:t>
      </w:r>
      <w:r w:rsidRPr="00C80B1B">
        <w:rPr>
          <w:b/>
          <w:bCs/>
          <w:szCs w:val="24"/>
          <w:lang w:val="en-US"/>
        </w:rPr>
        <w:t>a</w:t>
      </w:r>
      <w:r w:rsidRPr="00C80B1B">
        <w:rPr>
          <w:b/>
          <w:bCs/>
          <w:spacing w:val="1"/>
          <w:szCs w:val="24"/>
          <w:lang w:val="en-US"/>
        </w:rPr>
        <w:t>t</w:t>
      </w:r>
      <w:r w:rsidRPr="00C80B1B">
        <w:rPr>
          <w:b/>
          <w:bCs/>
          <w:szCs w:val="24"/>
          <w:lang w:val="en-US"/>
        </w:rPr>
        <w:t>a</w:t>
      </w:r>
      <w:r w:rsidRPr="00C80B1B">
        <w:rPr>
          <w:b/>
          <w:bCs/>
          <w:spacing w:val="1"/>
          <w:szCs w:val="24"/>
          <w:lang w:val="en-US"/>
        </w:rPr>
        <w:t xml:space="preserve"> </w:t>
      </w:r>
      <w:r w:rsidRPr="00C80B1B">
        <w:rPr>
          <w:b/>
          <w:bCs/>
          <w:szCs w:val="24"/>
          <w:lang w:val="en-US"/>
        </w:rPr>
        <w:t>on</w:t>
      </w:r>
      <w:r w:rsidRPr="00C80B1B">
        <w:rPr>
          <w:b/>
          <w:bCs/>
          <w:spacing w:val="-4"/>
          <w:szCs w:val="24"/>
          <w:lang w:val="en-US"/>
        </w:rPr>
        <w:t xml:space="preserve"> </w:t>
      </w:r>
      <w:r w:rsidRPr="00C80B1B">
        <w:rPr>
          <w:b/>
          <w:bCs/>
          <w:spacing w:val="1"/>
          <w:szCs w:val="24"/>
          <w:lang w:val="en-US"/>
        </w:rPr>
        <w:t>t</w:t>
      </w:r>
      <w:r w:rsidRPr="00C80B1B">
        <w:rPr>
          <w:b/>
          <w:bCs/>
          <w:szCs w:val="24"/>
          <w:lang w:val="en-US"/>
        </w:rPr>
        <w:t>he</w:t>
      </w:r>
      <w:r w:rsidRPr="00C80B1B">
        <w:rPr>
          <w:b/>
          <w:bCs/>
          <w:spacing w:val="-6"/>
          <w:szCs w:val="24"/>
          <w:lang w:val="en-US"/>
        </w:rPr>
        <w:t xml:space="preserve"> </w:t>
      </w:r>
      <w:r w:rsidRPr="00C80B1B">
        <w:rPr>
          <w:b/>
          <w:bCs/>
          <w:spacing w:val="8"/>
          <w:szCs w:val="24"/>
          <w:lang w:val="en-US"/>
        </w:rPr>
        <w:t>W</w:t>
      </w:r>
      <w:r w:rsidRPr="00C80B1B">
        <w:rPr>
          <w:b/>
          <w:bCs/>
          <w:spacing w:val="-3"/>
          <w:szCs w:val="24"/>
          <w:lang w:val="en-US"/>
        </w:rPr>
        <w:t>e</w:t>
      </w:r>
      <w:r w:rsidRPr="00C80B1B">
        <w:rPr>
          <w:b/>
          <w:bCs/>
          <w:szCs w:val="24"/>
          <w:lang w:val="en-US"/>
        </w:rPr>
        <w:t>b</w:t>
      </w:r>
      <w:r w:rsidRPr="00C80B1B">
        <w:rPr>
          <w:b/>
          <w:bCs/>
          <w:spacing w:val="-1"/>
          <w:szCs w:val="24"/>
          <w:lang w:val="en-US"/>
        </w:rPr>
        <w:t xml:space="preserve"> </w:t>
      </w:r>
      <w:r w:rsidRPr="00C80B1B">
        <w:rPr>
          <w:b/>
          <w:bCs/>
          <w:spacing w:val="1"/>
          <w:szCs w:val="24"/>
          <w:lang w:val="en-US"/>
        </w:rPr>
        <w:t>f</w:t>
      </w:r>
      <w:r w:rsidRPr="00C80B1B">
        <w:rPr>
          <w:b/>
          <w:bCs/>
          <w:szCs w:val="24"/>
          <w:lang w:val="en-US"/>
        </w:rPr>
        <w:t xml:space="preserve">or </w:t>
      </w:r>
      <w:r w:rsidRPr="00C80B1B">
        <w:rPr>
          <w:b/>
          <w:bCs/>
          <w:spacing w:val="-1"/>
          <w:w w:val="109"/>
          <w:szCs w:val="24"/>
          <w:lang w:val="en-US"/>
        </w:rPr>
        <w:t>P</w:t>
      </w:r>
      <w:r w:rsidRPr="00C80B1B">
        <w:rPr>
          <w:b/>
          <w:bCs/>
          <w:spacing w:val="1"/>
          <w:w w:val="109"/>
          <w:szCs w:val="24"/>
          <w:lang w:val="en-US"/>
        </w:rPr>
        <w:t>r</w:t>
      </w:r>
      <w:r w:rsidRPr="00C80B1B">
        <w:rPr>
          <w:b/>
          <w:bCs/>
          <w:spacing w:val="-3"/>
          <w:w w:val="109"/>
          <w:szCs w:val="24"/>
          <w:lang w:val="en-US"/>
        </w:rPr>
        <w:t>e</w:t>
      </w:r>
      <w:r w:rsidRPr="00C80B1B">
        <w:rPr>
          <w:b/>
          <w:bCs/>
          <w:w w:val="109"/>
          <w:szCs w:val="24"/>
          <w:lang w:val="en-US"/>
        </w:rPr>
        <w:t>c</w:t>
      </w:r>
      <w:r w:rsidRPr="00C80B1B">
        <w:rPr>
          <w:b/>
          <w:bCs/>
          <w:spacing w:val="1"/>
          <w:w w:val="109"/>
          <w:szCs w:val="24"/>
          <w:lang w:val="en-US"/>
        </w:rPr>
        <w:t>i</w:t>
      </w:r>
      <w:r w:rsidRPr="00C80B1B">
        <w:rPr>
          <w:b/>
          <w:bCs/>
          <w:w w:val="109"/>
          <w:szCs w:val="24"/>
          <w:lang w:val="en-US"/>
        </w:rPr>
        <w:t>s</w:t>
      </w:r>
      <w:r w:rsidRPr="00C80B1B">
        <w:rPr>
          <w:b/>
          <w:bCs/>
          <w:spacing w:val="1"/>
          <w:w w:val="109"/>
          <w:szCs w:val="24"/>
          <w:lang w:val="en-US"/>
        </w:rPr>
        <w:t>i</w:t>
      </w:r>
      <w:r w:rsidRPr="00C80B1B">
        <w:rPr>
          <w:b/>
          <w:bCs/>
          <w:w w:val="109"/>
          <w:szCs w:val="24"/>
          <w:lang w:val="en-US"/>
        </w:rPr>
        <w:t>on</w:t>
      </w:r>
      <w:r w:rsidRPr="00C80B1B">
        <w:rPr>
          <w:b/>
          <w:bCs/>
          <w:spacing w:val="-3"/>
          <w:w w:val="109"/>
          <w:szCs w:val="24"/>
          <w:lang w:val="en-US"/>
        </w:rPr>
        <w:t xml:space="preserve"> </w:t>
      </w:r>
      <w:r w:rsidRPr="00C80B1B">
        <w:rPr>
          <w:b/>
          <w:bCs/>
          <w:spacing w:val="1"/>
          <w:w w:val="109"/>
          <w:szCs w:val="24"/>
          <w:lang w:val="en-US"/>
        </w:rPr>
        <w:t>M</w:t>
      </w:r>
      <w:r w:rsidRPr="00C80B1B">
        <w:rPr>
          <w:b/>
          <w:bCs/>
          <w:w w:val="105"/>
          <w:szCs w:val="24"/>
          <w:lang w:val="en-US"/>
        </w:rPr>
        <w:t>e</w:t>
      </w:r>
      <w:r w:rsidRPr="00C80B1B">
        <w:rPr>
          <w:b/>
          <w:bCs/>
          <w:spacing w:val="-3"/>
          <w:w w:val="105"/>
          <w:szCs w:val="24"/>
          <w:lang w:val="en-US"/>
        </w:rPr>
        <w:t>d</w:t>
      </w:r>
      <w:r w:rsidRPr="00C80B1B">
        <w:rPr>
          <w:b/>
          <w:bCs/>
          <w:spacing w:val="1"/>
          <w:w w:val="125"/>
          <w:szCs w:val="24"/>
          <w:lang w:val="en-US"/>
        </w:rPr>
        <w:t>i</w:t>
      </w:r>
      <w:r w:rsidRPr="00C80B1B">
        <w:rPr>
          <w:b/>
          <w:bCs/>
          <w:w w:val="115"/>
          <w:szCs w:val="24"/>
          <w:lang w:val="en-US"/>
        </w:rPr>
        <w:t>c</w:t>
      </w:r>
      <w:r w:rsidRPr="00C80B1B">
        <w:rPr>
          <w:b/>
          <w:bCs/>
          <w:spacing w:val="1"/>
          <w:w w:val="115"/>
          <w:szCs w:val="24"/>
          <w:lang w:val="en-US"/>
        </w:rPr>
        <w:t>i</w:t>
      </w:r>
      <w:r w:rsidRPr="00C80B1B">
        <w:rPr>
          <w:b/>
          <w:bCs/>
          <w:w w:val="105"/>
          <w:szCs w:val="24"/>
          <w:lang w:val="en-US"/>
        </w:rPr>
        <w:t>ne</w:t>
      </w:r>
    </w:p>
    <w:p w14:paraId="7A6FA625" w14:textId="77777777" w:rsidR="00C80B1B" w:rsidRPr="00C80B1B" w:rsidRDefault="00C80B1B" w:rsidP="00154E34">
      <w:pPr>
        <w:autoSpaceDE w:val="0"/>
        <w:autoSpaceDN w:val="0"/>
        <w:spacing w:line="240" w:lineRule="auto"/>
        <w:ind w:left="494" w:right="61"/>
        <w:jc w:val="both"/>
        <w:rPr>
          <w:szCs w:val="24"/>
          <w:lang w:val="en-US"/>
        </w:rPr>
      </w:pPr>
      <w:r w:rsidRPr="00C80B1B">
        <w:rPr>
          <w:spacing w:val="1"/>
          <w:szCs w:val="24"/>
          <w:lang w:val="en-US"/>
        </w:rPr>
        <w:t>I</w:t>
      </w:r>
      <w:r w:rsidRPr="00C80B1B">
        <w:rPr>
          <w:szCs w:val="24"/>
          <w:lang w:val="en-US"/>
        </w:rPr>
        <w:t>n</w:t>
      </w:r>
      <w:r w:rsidRPr="00C80B1B">
        <w:rPr>
          <w:spacing w:val="2"/>
          <w:szCs w:val="24"/>
          <w:lang w:val="en-US"/>
        </w:rPr>
        <w:t xml:space="preserve"> </w:t>
      </w:r>
      <w:r w:rsidRPr="00C80B1B">
        <w:rPr>
          <w:szCs w:val="24"/>
          <w:lang w:val="en-US"/>
        </w:rPr>
        <w:t>2004,</w:t>
      </w:r>
      <w:r w:rsidRPr="00C80B1B">
        <w:rPr>
          <w:spacing w:val="1"/>
          <w:szCs w:val="24"/>
          <w:lang w:val="en-US"/>
        </w:rPr>
        <w:t xml:space="preserve"> </w:t>
      </w:r>
      <w:r w:rsidRPr="00C80B1B">
        <w:rPr>
          <w:szCs w:val="24"/>
          <w:lang w:val="en-US"/>
        </w:rPr>
        <w:t>I</w:t>
      </w:r>
      <w:r w:rsidRPr="00C80B1B">
        <w:rPr>
          <w:spacing w:val="4"/>
          <w:szCs w:val="24"/>
          <w:lang w:val="en-US"/>
        </w:rPr>
        <w:t xml:space="preserve"> </w:t>
      </w:r>
      <w:r w:rsidRPr="00C80B1B">
        <w:rPr>
          <w:szCs w:val="24"/>
          <w:lang w:val="en-US"/>
        </w:rPr>
        <w:t>de</w:t>
      </w:r>
      <w:r w:rsidRPr="00C80B1B">
        <w:rPr>
          <w:spacing w:val="-2"/>
          <w:szCs w:val="24"/>
          <w:lang w:val="en-US"/>
        </w:rPr>
        <w:t>v</w:t>
      </w:r>
      <w:r w:rsidRPr="00C80B1B">
        <w:rPr>
          <w:szCs w:val="24"/>
          <w:lang w:val="en-US"/>
        </w:rPr>
        <w:t>e</w:t>
      </w:r>
      <w:r w:rsidRPr="00C80B1B">
        <w:rPr>
          <w:spacing w:val="-1"/>
          <w:szCs w:val="24"/>
          <w:lang w:val="en-US"/>
        </w:rPr>
        <w:t>l</w:t>
      </w:r>
      <w:r w:rsidRPr="00C80B1B">
        <w:rPr>
          <w:szCs w:val="24"/>
          <w:lang w:val="en-US"/>
        </w:rPr>
        <w:t>oped</w:t>
      </w:r>
      <w:r w:rsidRPr="00C80B1B">
        <w:rPr>
          <w:spacing w:val="2"/>
          <w:szCs w:val="24"/>
          <w:lang w:val="en-US"/>
        </w:rPr>
        <w:t xml:space="preserve"> </w:t>
      </w:r>
      <w:r w:rsidRPr="00C80B1B">
        <w:rPr>
          <w:szCs w:val="24"/>
          <w:lang w:val="en-US"/>
        </w:rPr>
        <w:t>and</w:t>
      </w:r>
      <w:r w:rsidRPr="00C80B1B">
        <w:rPr>
          <w:spacing w:val="2"/>
          <w:szCs w:val="24"/>
          <w:lang w:val="en-US"/>
        </w:rPr>
        <w:t xml:space="preserve"> </w:t>
      </w:r>
      <w:r w:rsidRPr="00C80B1B">
        <w:rPr>
          <w:spacing w:val="1"/>
          <w:szCs w:val="24"/>
          <w:lang w:val="en-US"/>
        </w:rPr>
        <w:t>r</w:t>
      </w:r>
      <w:r w:rsidRPr="00C80B1B">
        <w:rPr>
          <w:szCs w:val="24"/>
          <w:lang w:val="en-US"/>
        </w:rPr>
        <w:t>e</w:t>
      </w:r>
      <w:r w:rsidRPr="00C80B1B">
        <w:rPr>
          <w:spacing w:val="-1"/>
          <w:szCs w:val="24"/>
          <w:lang w:val="en-US"/>
        </w:rPr>
        <w:t>l</w:t>
      </w:r>
      <w:r w:rsidRPr="00C80B1B">
        <w:rPr>
          <w:szCs w:val="24"/>
          <w:lang w:val="en-US"/>
        </w:rPr>
        <w:t>eased</w:t>
      </w:r>
      <w:r w:rsidRPr="00C80B1B">
        <w:rPr>
          <w:spacing w:val="2"/>
          <w:szCs w:val="24"/>
          <w:lang w:val="en-US"/>
        </w:rPr>
        <w:t xml:space="preserve"> </w:t>
      </w:r>
      <w:r w:rsidRPr="00C80B1B">
        <w:rPr>
          <w:szCs w:val="24"/>
          <w:lang w:val="en-US"/>
        </w:rPr>
        <w:t>a</w:t>
      </w:r>
      <w:r w:rsidRPr="00C80B1B">
        <w:rPr>
          <w:spacing w:val="2"/>
          <w:szCs w:val="24"/>
          <w:lang w:val="en-US"/>
        </w:rPr>
        <w:t xml:space="preserve"> </w:t>
      </w:r>
      <w:r w:rsidRPr="00C80B1B">
        <w:rPr>
          <w:szCs w:val="24"/>
          <w:lang w:val="en-US"/>
        </w:rPr>
        <w:t>s</w:t>
      </w:r>
      <w:r w:rsidRPr="00C80B1B">
        <w:rPr>
          <w:spacing w:val="-3"/>
          <w:szCs w:val="24"/>
          <w:lang w:val="en-US"/>
        </w:rPr>
        <w:t>o</w:t>
      </w:r>
      <w:r w:rsidRPr="00C80B1B">
        <w:rPr>
          <w:spacing w:val="1"/>
          <w:szCs w:val="24"/>
          <w:lang w:val="en-US"/>
        </w:rPr>
        <w:t>ft</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e</w:t>
      </w:r>
      <w:r w:rsidRPr="00C80B1B">
        <w:rPr>
          <w:spacing w:val="2"/>
          <w:szCs w:val="24"/>
          <w:lang w:val="en-US"/>
        </w:rPr>
        <w:t xml:space="preserve"> </w:t>
      </w:r>
      <w:r w:rsidRPr="00C80B1B">
        <w:rPr>
          <w:spacing w:val="-3"/>
          <w:szCs w:val="24"/>
          <w:lang w:val="en-US"/>
        </w:rPr>
        <w:t>p</w:t>
      </w:r>
      <w:r w:rsidRPr="00C80B1B">
        <w:rPr>
          <w:szCs w:val="24"/>
          <w:lang w:val="en-US"/>
        </w:rPr>
        <w:t>ac</w:t>
      </w:r>
      <w:r w:rsidRPr="00C80B1B">
        <w:rPr>
          <w:spacing w:val="2"/>
          <w:szCs w:val="24"/>
          <w:lang w:val="en-US"/>
        </w:rPr>
        <w:t>k</w:t>
      </w:r>
      <w:r w:rsidRPr="00C80B1B">
        <w:rPr>
          <w:spacing w:val="-3"/>
          <w:szCs w:val="24"/>
          <w:lang w:val="en-US"/>
        </w:rPr>
        <w:t>a</w:t>
      </w:r>
      <w:r w:rsidRPr="00C80B1B">
        <w:rPr>
          <w:spacing w:val="2"/>
          <w:szCs w:val="24"/>
          <w:lang w:val="en-US"/>
        </w:rPr>
        <w:t>g</w:t>
      </w:r>
      <w:r w:rsidRPr="00C80B1B">
        <w:rPr>
          <w:szCs w:val="24"/>
          <w:lang w:val="en-US"/>
        </w:rPr>
        <w:t>e ca</w:t>
      </w:r>
      <w:r w:rsidRPr="00C80B1B">
        <w:rPr>
          <w:spacing w:val="-1"/>
          <w:szCs w:val="24"/>
          <w:lang w:val="en-US"/>
        </w:rPr>
        <w:t>ll</w:t>
      </w:r>
      <w:r w:rsidRPr="00C80B1B">
        <w:rPr>
          <w:szCs w:val="24"/>
          <w:lang w:val="en-US"/>
        </w:rPr>
        <w:t>ed</w:t>
      </w:r>
      <w:r w:rsidRPr="00C80B1B">
        <w:rPr>
          <w:spacing w:val="2"/>
          <w:szCs w:val="24"/>
          <w:lang w:val="en-US"/>
        </w:rPr>
        <w:t xml:space="preserve"> </w:t>
      </w:r>
      <w:r w:rsidRPr="00C80B1B">
        <w:rPr>
          <w:spacing w:val="1"/>
          <w:szCs w:val="24"/>
          <w:lang w:val="en-US"/>
        </w:rPr>
        <w:t>“</w:t>
      </w:r>
      <w:r w:rsidRPr="00C80B1B">
        <w:rPr>
          <w:spacing w:val="-3"/>
          <w:szCs w:val="24"/>
          <w:lang w:val="en-US"/>
        </w:rPr>
        <w:t>A</w:t>
      </w:r>
      <w:r w:rsidRPr="00C80B1B">
        <w:rPr>
          <w:spacing w:val="2"/>
          <w:szCs w:val="24"/>
          <w:lang w:val="en-US"/>
        </w:rPr>
        <w:t>g</w:t>
      </w:r>
      <w:r w:rsidRPr="00C80B1B">
        <w:rPr>
          <w:szCs w:val="24"/>
          <w:lang w:val="en-US"/>
        </w:rPr>
        <w:t>ent</w:t>
      </w:r>
      <w:r w:rsidRPr="00C80B1B">
        <w:rPr>
          <w:spacing w:val="1"/>
          <w:szCs w:val="24"/>
          <w:lang w:val="en-US"/>
        </w:rPr>
        <w:t xml:space="preserve"> </w:t>
      </w:r>
      <w:r w:rsidRPr="00C80B1B">
        <w:rPr>
          <w:spacing w:val="2"/>
          <w:szCs w:val="24"/>
          <w:lang w:val="en-US"/>
        </w:rPr>
        <w:t>T</w:t>
      </w:r>
      <w:r w:rsidRPr="00C80B1B">
        <w:rPr>
          <w:spacing w:val="-3"/>
          <w:szCs w:val="24"/>
          <w:lang w:val="en-US"/>
        </w:rPr>
        <w:t>o</w:t>
      </w:r>
      <w:r w:rsidRPr="00C80B1B">
        <w:rPr>
          <w:szCs w:val="24"/>
          <w:lang w:val="en-US"/>
        </w:rPr>
        <w:t>o</w:t>
      </w:r>
      <w:r w:rsidRPr="00C80B1B">
        <w:rPr>
          <w:spacing w:val="-1"/>
          <w:szCs w:val="24"/>
          <w:lang w:val="en-US"/>
        </w:rPr>
        <w:t>l</w:t>
      </w:r>
      <w:r w:rsidRPr="00C80B1B">
        <w:rPr>
          <w:szCs w:val="24"/>
          <w:lang w:val="en-US"/>
        </w:rPr>
        <w:t>bo</w:t>
      </w:r>
      <w:r w:rsidRPr="00C80B1B">
        <w:rPr>
          <w:spacing w:val="-2"/>
          <w:szCs w:val="24"/>
          <w:lang w:val="en-US"/>
        </w:rPr>
        <w:t>x</w:t>
      </w:r>
      <w:r w:rsidRPr="00C80B1B">
        <w:rPr>
          <w:szCs w:val="24"/>
          <w:lang w:val="en-US"/>
        </w:rPr>
        <w:t>”</w:t>
      </w:r>
      <w:r w:rsidRPr="00C80B1B">
        <w:rPr>
          <w:spacing w:val="4"/>
          <w:szCs w:val="24"/>
          <w:lang w:val="en-US"/>
        </w:rPr>
        <w:t xml:space="preserve"> </w:t>
      </w:r>
      <w:r w:rsidRPr="00C80B1B">
        <w:rPr>
          <w:spacing w:val="1"/>
          <w:szCs w:val="24"/>
          <w:lang w:val="en-US"/>
        </w:rPr>
        <w:t>[</w:t>
      </w:r>
      <w:proofErr w:type="spellStart"/>
      <w:proofErr w:type="gramStart"/>
      <w:r w:rsidRPr="00C80B1B">
        <w:rPr>
          <w:szCs w:val="24"/>
          <w:lang w:val="en-US"/>
        </w:rPr>
        <w:t>a</w:t>
      </w:r>
      <w:r w:rsidRPr="00C80B1B">
        <w:rPr>
          <w:spacing w:val="1"/>
          <w:szCs w:val="24"/>
          <w:lang w:val="en-US"/>
        </w:rPr>
        <w:t>,</w:t>
      </w:r>
      <w:r w:rsidRPr="00C80B1B">
        <w:rPr>
          <w:szCs w:val="24"/>
          <w:lang w:val="en-US"/>
        </w:rPr>
        <w:t>b</w:t>
      </w:r>
      <w:proofErr w:type="spellEnd"/>
      <w:proofErr w:type="gramEnd"/>
      <w:r w:rsidRPr="00C80B1B">
        <w:rPr>
          <w:szCs w:val="24"/>
          <w:lang w:val="en-US"/>
        </w:rPr>
        <w:t>]</w:t>
      </w:r>
      <w:r w:rsidRPr="00C80B1B">
        <w:rPr>
          <w:spacing w:val="1"/>
          <w:szCs w:val="24"/>
          <w:lang w:val="en-US"/>
        </w:rPr>
        <w:t xml:space="preserve"> t</w:t>
      </w:r>
      <w:r w:rsidRPr="00C80B1B">
        <w:rPr>
          <w:szCs w:val="24"/>
          <w:lang w:val="en-US"/>
        </w:rPr>
        <w:t>hat</w:t>
      </w:r>
      <w:r w:rsidRPr="00C80B1B">
        <w:rPr>
          <w:spacing w:val="1"/>
          <w:szCs w:val="24"/>
          <w:lang w:val="en-US"/>
        </w:rPr>
        <w:t xml:space="preserve"> </w:t>
      </w:r>
      <w:r w:rsidRPr="00C80B1B">
        <w:rPr>
          <w:szCs w:val="24"/>
          <w:lang w:val="en-US"/>
        </w:rPr>
        <w:t>a</w:t>
      </w:r>
      <w:r w:rsidRPr="00C80B1B">
        <w:rPr>
          <w:spacing w:val="-1"/>
          <w:szCs w:val="24"/>
          <w:lang w:val="en-US"/>
        </w:rPr>
        <w:t>ll</w:t>
      </w:r>
      <w:r w:rsidRPr="00C80B1B">
        <w:rPr>
          <w:szCs w:val="24"/>
          <w:lang w:val="en-US"/>
        </w:rPr>
        <w:t>o</w:t>
      </w:r>
      <w:r w:rsidRPr="00C80B1B">
        <w:rPr>
          <w:spacing w:val="-3"/>
          <w:szCs w:val="24"/>
          <w:lang w:val="en-US"/>
        </w:rPr>
        <w:t>w</w:t>
      </w:r>
      <w:r w:rsidRPr="00C80B1B">
        <w:rPr>
          <w:szCs w:val="24"/>
          <w:lang w:val="en-US"/>
        </w:rPr>
        <w:t>s</w:t>
      </w:r>
      <w:r w:rsidRPr="00C80B1B">
        <w:rPr>
          <w:spacing w:val="5"/>
          <w:szCs w:val="24"/>
          <w:lang w:val="en-US"/>
        </w:rPr>
        <w:t xml:space="preserve"> </w:t>
      </w:r>
      <w:r w:rsidRPr="00C80B1B">
        <w:rPr>
          <w:szCs w:val="24"/>
          <w:lang w:val="en-US"/>
        </w:rPr>
        <w:t>use</w:t>
      </w:r>
      <w:r w:rsidRPr="00C80B1B">
        <w:rPr>
          <w:spacing w:val="1"/>
          <w:szCs w:val="24"/>
          <w:lang w:val="en-US"/>
        </w:rPr>
        <w:t>r</w:t>
      </w:r>
      <w:r w:rsidRPr="00C80B1B">
        <w:rPr>
          <w:szCs w:val="24"/>
          <w:lang w:val="en-US"/>
        </w:rPr>
        <w:t xml:space="preserve">s </w:t>
      </w:r>
      <w:r w:rsidRPr="00C80B1B">
        <w:rPr>
          <w:spacing w:val="-1"/>
          <w:szCs w:val="24"/>
          <w:lang w:val="en-US"/>
        </w:rPr>
        <w:t>t</w:t>
      </w:r>
      <w:r w:rsidRPr="00C80B1B">
        <w:rPr>
          <w:szCs w:val="24"/>
          <w:lang w:val="en-US"/>
        </w:rPr>
        <w:t xml:space="preserve">o </w:t>
      </w:r>
      <w:r w:rsidRPr="00C80B1B">
        <w:rPr>
          <w:spacing w:val="2"/>
          <w:szCs w:val="24"/>
          <w:lang w:val="en-US"/>
        </w:rPr>
        <w:t>q</w:t>
      </w:r>
      <w:r w:rsidRPr="00C80B1B">
        <w:rPr>
          <w:szCs w:val="24"/>
          <w:lang w:val="en-US"/>
        </w:rPr>
        <w:t>u</w:t>
      </w:r>
      <w:r w:rsidRPr="00C80B1B">
        <w:rPr>
          <w:spacing w:val="-1"/>
          <w:szCs w:val="24"/>
          <w:lang w:val="en-US"/>
        </w:rPr>
        <w:t>i</w:t>
      </w:r>
      <w:r w:rsidRPr="00C80B1B">
        <w:rPr>
          <w:spacing w:val="-2"/>
          <w:szCs w:val="24"/>
          <w:lang w:val="en-US"/>
        </w:rPr>
        <w:t>c</w:t>
      </w:r>
      <w:r w:rsidRPr="00C80B1B">
        <w:rPr>
          <w:spacing w:val="2"/>
          <w:szCs w:val="24"/>
          <w:lang w:val="en-US"/>
        </w:rPr>
        <w:t>k</w:t>
      </w:r>
      <w:r w:rsidRPr="00C80B1B">
        <w:rPr>
          <w:spacing w:val="-1"/>
          <w:szCs w:val="24"/>
          <w:lang w:val="en-US"/>
        </w:rPr>
        <w:t>l</w:t>
      </w:r>
      <w:r w:rsidRPr="00C80B1B">
        <w:rPr>
          <w:szCs w:val="24"/>
          <w:lang w:val="en-US"/>
        </w:rPr>
        <w:t>y</w:t>
      </w:r>
      <w:r w:rsidRPr="00C80B1B">
        <w:rPr>
          <w:spacing w:val="-15"/>
          <w:szCs w:val="24"/>
          <w:lang w:val="en-US"/>
        </w:rPr>
        <w:t xml:space="preserve"> </w:t>
      </w:r>
      <w:r w:rsidRPr="00C80B1B">
        <w:rPr>
          <w:szCs w:val="24"/>
          <w:lang w:val="en-US"/>
        </w:rPr>
        <w:t>p</w:t>
      </w:r>
      <w:r w:rsidRPr="00C80B1B">
        <w:rPr>
          <w:spacing w:val="1"/>
          <w:szCs w:val="24"/>
          <w:lang w:val="en-US"/>
        </w:rPr>
        <w:t>r</w:t>
      </w:r>
      <w:r w:rsidRPr="00C80B1B">
        <w:rPr>
          <w:szCs w:val="24"/>
          <w:lang w:val="en-US"/>
        </w:rPr>
        <w:t>oduce</w:t>
      </w:r>
      <w:r w:rsidRPr="00C80B1B">
        <w:rPr>
          <w:spacing w:val="-13"/>
          <w:szCs w:val="24"/>
          <w:lang w:val="en-US"/>
        </w:rPr>
        <w:t xml:space="preserve"> </w:t>
      </w:r>
      <w:r w:rsidRPr="00C80B1B">
        <w:rPr>
          <w:szCs w:val="24"/>
          <w:lang w:val="en-US"/>
        </w:rPr>
        <w:t>and</w:t>
      </w:r>
      <w:r w:rsidRPr="00C80B1B">
        <w:rPr>
          <w:spacing w:val="-13"/>
          <w:szCs w:val="24"/>
          <w:lang w:val="en-US"/>
        </w:rPr>
        <w:t xml:space="preserve"> </w:t>
      </w:r>
      <w:r w:rsidRPr="00C80B1B">
        <w:rPr>
          <w:spacing w:val="1"/>
          <w:szCs w:val="24"/>
          <w:lang w:val="en-US"/>
        </w:rPr>
        <w:t>m</w:t>
      </w:r>
      <w:r w:rsidRPr="00C80B1B">
        <w:rPr>
          <w:szCs w:val="24"/>
          <w:lang w:val="en-US"/>
        </w:rPr>
        <w:t>a</w:t>
      </w:r>
      <w:r w:rsidRPr="00C80B1B">
        <w:rPr>
          <w:spacing w:val="-1"/>
          <w:szCs w:val="24"/>
          <w:lang w:val="en-US"/>
        </w:rPr>
        <w:t>i</w:t>
      </w:r>
      <w:r w:rsidRPr="00C80B1B">
        <w:rPr>
          <w:spacing w:val="-3"/>
          <w:szCs w:val="24"/>
          <w:lang w:val="en-US"/>
        </w:rPr>
        <w:t>n</w:t>
      </w:r>
      <w:r w:rsidRPr="00C80B1B">
        <w:rPr>
          <w:spacing w:val="1"/>
          <w:szCs w:val="24"/>
          <w:lang w:val="en-US"/>
        </w:rPr>
        <w:t>t</w:t>
      </w:r>
      <w:r w:rsidRPr="00C80B1B">
        <w:rPr>
          <w:szCs w:val="24"/>
          <w:lang w:val="en-US"/>
        </w:rPr>
        <w:t>a</w:t>
      </w:r>
      <w:r w:rsidRPr="00C80B1B">
        <w:rPr>
          <w:spacing w:val="-1"/>
          <w:szCs w:val="24"/>
          <w:lang w:val="en-US"/>
        </w:rPr>
        <w:t>i</w:t>
      </w:r>
      <w:r w:rsidRPr="00C80B1B">
        <w:rPr>
          <w:szCs w:val="24"/>
          <w:lang w:val="en-US"/>
        </w:rPr>
        <w:t>n</w:t>
      </w:r>
      <w:r w:rsidRPr="00C80B1B">
        <w:rPr>
          <w:spacing w:val="-13"/>
          <w:szCs w:val="24"/>
          <w:lang w:val="en-US"/>
        </w:rPr>
        <w:t xml:space="preserve"> </w:t>
      </w:r>
      <w:r w:rsidRPr="00C80B1B">
        <w:rPr>
          <w:szCs w:val="24"/>
          <w:lang w:val="en-US"/>
        </w:rPr>
        <w:t>a</w:t>
      </w:r>
      <w:r w:rsidRPr="00C80B1B">
        <w:rPr>
          <w:spacing w:val="-13"/>
          <w:szCs w:val="24"/>
          <w:lang w:val="en-US"/>
        </w:rPr>
        <w:t xml:space="preserve"> </w:t>
      </w:r>
      <w:r w:rsidRPr="00C80B1B">
        <w:rPr>
          <w:spacing w:val="-1"/>
          <w:szCs w:val="24"/>
          <w:lang w:val="en-US"/>
        </w:rPr>
        <w:t>l</w:t>
      </w:r>
      <w:r w:rsidRPr="00C80B1B">
        <w:rPr>
          <w:szCs w:val="24"/>
          <w:lang w:val="en-US"/>
        </w:rPr>
        <w:t>a</w:t>
      </w:r>
      <w:r w:rsidRPr="00C80B1B">
        <w:rPr>
          <w:spacing w:val="-2"/>
          <w:szCs w:val="24"/>
          <w:lang w:val="en-US"/>
        </w:rPr>
        <w:t>r</w:t>
      </w:r>
      <w:r w:rsidRPr="00C80B1B">
        <w:rPr>
          <w:spacing w:val="2"/>
          <w:szCs w:val="24"/>
          <w:lang w:val="en-US"/>
        </w:rPr>
        <w:t>g</w:t>
      </w:r>
      <w:r w:rsidRPr="00C80B1B">
        <w:rPr>
          <w:szCs w:val="24"/>
          <w:lang w:val="en-US"/>
        </w:rPr>
        <w:t>e</w:t>
      </w:r>
      <w:r w:rsidRPr="00C80B1B">
        <w:rPr>
          <w:spacing w:val="-13"/>
          <w:szCs w:val="24"/>
          <w:lang w:val="en-US"/>
        </w:rPr>
        <w:t xml:space="preserve"> </w:t>
      </w:r>
      <w:r w:rsidRPr="00C80B1B">
        <w:rPr>
          <w:szCs w:val="24"/>
          <w:lang w:val="en-US"/>
        </w:rPr>
        <w:t>nu</w:t>
      </w:r>
      <w:r w:rsidRPr="00C80B1B">
        <w:rPr>
          <w:spacing w:val="1"/>
          <w:szCs w:val="24"/>
          <w:lang w:val="en-US"/>
        </w:rPr>
        <w:t>m</w:t>
      </w:r>
      <w:r w:rsidRPr="00C80B1B">
        <w:rPr>
          <w:szCs w:val="24"/>
          <w:lang w:val="en-US"/>
        </w:rPr>
        <w:t>b</w:t>
      </w:r>
      <w:r w:rsidRPr="00C80B1B">
        <w:rPr>
          <w:spacing w:val="-3"/>
          <w:szCs w:val="24"/>
          <w:lang w:val="en-US"/>
        </w:rPr>
        <w:t>e</w:t>
      </w:r>
      <w:r w:rsidRPr="00C80B1B">
        <w:rPr>
          <w:szCs w:val="24"/>
          <w:lang w:val="en-US"/>
        </w:rPr>
        <w:t>r</w:t>
      </w:r>
      <w:r w:rsidRPr="00C80B1B">
        <w:rPr>
          <w:spacing w:val="-12"/>
          <w:szCs w:val="24"/>
          <w:lang w:val="en-US"/>
        </w:rPr>
        <w:t xml:space="preserve"> </w:t>
      </w:r>
      <w:r w:rsidRPr="00C80B1B">
        <w:rPr>
          <w:spacing w:val="-3"/>
          <w:szCs w:val="24"/>
          <w:lang w:val="en-US"/>
        </w:rPr>
        <w:t>o</w:t>
      </w:r>
      <w:r w:rsidRPr="00C80B1B">
        <w:rPr>
          <w:szCs w:val="24"/>
          <w:lang w:val="en-US"/>
        </w:rPr>
        <w:t>f</w:t>
      </w:r>
      <w:r w:rsidRPr="00C80B1B">
        <w:rPr>
          <w:spacing w:val="-12"/>
          <w:szCs w:val="24"/>
          <w:lang w:val="en-US"/>
        </w:rPr>
        <w:t xml:space="preserve"> </w:t>
      </w:r>
      <w:r w:rsidRPr="00C80B1B">
        <w:rPr>
          <w:spacing w:val="-4"/>
          <w:szCs w:val="24"/>
          <w:lang w:val="en-US"/>
        </w:rPr>
        <w:t>“</w:t>
      </w:r>
      <w:r w:rsidRPr="00C80B1B">
        <w:rPr>
          <w:spacing w:val="3"/>
          <w:szCs w:val="24"/>
          <w:lang w:val="en-US"/>
        </w:rPr>
        <w:t>W</w:t>
      </w:r>
      <w:r w:rsidRPr="00C80B1B">
        <w:rPr>
          <w:szCs w:val="24"/>
          <w:lang w:val="en-US"/>
        </w:rPr>
        <w:t>eb</w:t>
      </w:r>
      <w:r w:rsidRPr="00C80B1B">
        <w:rPr>
          <w:spacing w:val="-13"/>
          <w:szCs w:val="24"/>
          <w:lang w:val="en-US"/>
        </w:rPr>
        <w:t xml:space="preserve"> </w:t>
      </w:r>
      <w:r w:rsidRPr="00C80B1B">
        <w:rPr>
          <w:spacing w:val="-3"/>
          <w:szCs w:val="24"/>
          <w:lang w:val="en-US"/>
        </w:rPr>
        <w:t>w</w:t>
      </w:r>
      <w:r w:rsidRPr="00C80B1B">
        <w:rPr>
          <w:spacing w:val="1"/>
          <w:szCs w:val="24"/>
          <w:lang w:val="en-US"/>
        </w:rPr>
        <w:t>r</w:t>
      </w:r>
      <w:r w:rsidRPr="00C80B1B">
        <w:rPr>
          <w:szCs w:val="24"/>
          <w:lang w:val="en-US"/>
        </w:rPr>
        <w:t>apper</w:t>
      </w:r>
      <w:r w:rsidRPr="00C80B1B">
        <w:rPr>
          <w:spacing w:val="-12"/>
          <w:szCs w:val="24"/>
          <w:lang w:val="en-US"/>
        </w:rPr>
        <w:t xml:space="preserve"> </w:t>
      </w:r>
      <w:r w:rsidRPr="00C80B1B">
        <w:rPr>
          <w:szCs w:val="24"/>
          <w:lang w:val="en-US"/>
        </w:rPr>
        <w:t>a</w:t>
      </w:r>
      <w:r w:rsidRPr="00C80B1B">
        <w:rPr>
          <w:spacing w:val="2"/>
          <w:szCs w:val="24"/>
          <w:lang w:val="en-US"/>
        </w:rPr>
        <w:t>g</w:t>
      </w:r>
      <w:r w:rsidRPr="00C80B1B">
        <w:rPr>
          <w:szCs w:val="24"/>
          <w:lang w:val="en-US"/>
        </w:rPr>
        <w:t>e</w:t>
      </w:r>
      <w:r w:rsidRPr="00C80B1B">
        <w:rPr>
          <w:spacing w:val="-3"/>
          <w:szCs w:val="24"/>
          <w:lang w:val="en-US"/>
        </w:rPr>
        <w:t>n</w:t>
      </w:r>
      <w:r w:rsidRPr="00C80B1B">
        <w:rPr>
          <w:spacing w:val="1"/>
          <w:szCs w:val="24"/>
          <w:lang w:val="en-US"/>
        </w:rPr>
        <w:t>t</w:t>
      </w:r>
      <w:r w:rsidRPr="00C80B1B">
        <w:rPr>
          <w:szCs w:val="24"/>
          <w:lang w:val="en-US"/>
        </w:rPr>
        <w:t>s”</w:t>
      </w:r>
      <w:r w:rsidRPr="00C80B1B">
        <w:rPr>
          <w:spacing w:val="-12"/>
          <w:szCs w:val="24"/>
          <w:lang w:val="en-US"/>
        </w:rPr>
        <w:t xml:space="preserve"> </w:t>
      </w:r>
      <w:r w:rsidRPr="00C80B1B">
        <w:rPr>
          <w:spacing w:val="-3"/>
          <w:szCs w:val="24"/>
          <w:lang w:val="en-US"/>
        </w:rPr>
        <w:t>w</w:t>
      </w:r>
      <w:r w:rsidRPr="00C80B1B">
        <w:rPr>
          <w:spacing w:val="-1"/>
          <w:szCs w:val="24"/>
          <w:lang w:val="en-US"/>
        </w:rPr>
        <w:t>i</w:t>
      </w:r>
      <w:r w:rsidRPr="00C80B1B">
        <w:rPr>
          <w:spacing w:val="1"/>
          <w:szCs w:val="24"/>
          <w:lang w:val="en-US"/>
        </w:rPr>
        <w:t>t</w:t>
      </w:r>
      <w:r w:rsidRPr="00C80B1B">
        <w:rPr>
          <w:szCs w:val="24"/>
          <w:lang w:val="en-US"/>
        </w:rPr>
        <w:t>hout</w:t>
      </w:r>
      <w:r w:rsidRPr="00C80B1B">
        <w:rPr>
          <w:spacing w:val="-12"/>
          <w:szCs w:val="24"/>
          <w:lang w:val="en-US"/>
        </w:rPr>
        <w:t xml:space="preserve"> </w:t>
      </w:r>
      <w:r w:rsidRPr="00C80B1B">
        <w:rPr>
          <w:szCs w:val="24"/>
          <w:lang w:val="en-US"/>
        </w:rPr>
        <w:t>p</w:t>
      </w:r>
      <w:r w:rsidRPr="00C80B1B">
        <w:rPr>
          <w:spacing w:val="1"/>
          <w:szCs w:val="24"/>
          <w:lang w:val="en-US"/>
        </w:rPr>
        <w:t>r</w:t>
      </w:r>
      <w:r w:rsidRPr="00C80B1B">
        <w:rPr>
          <w:spacing w:val="-3"/>
          <w:szCs w:val="24"/>
          <w:lang w:val="en-US"/>
        </w:rPr>
        <w:t>o</w:t>
      </w:r>
      <w:r w:rsidRPr="00C80B1B">
        <w:rPr>
          <w:szCs w:val="24"/>
          <w:lang w:val="en-US"/>
        </w:rPr>
        <w:t>g</w:t>
      </w:r>
      <w:r w:rsidRPr="00C80B1B">
        <w:rPr>
          <w:spacing w:val="1"/>
          <w:szCs w:val="24"/>
          <w:lang w:val="en-US"/>
        </w:rPr>
        <w:t>r</w:t>
      </w:r>
      <w:r w:rsidRPr="00C80B1B">
        <w:rPr>
          <w:szCs w:val="24"/>
          <w:lang w:val="en-US"/>
        </w:rPr>
        <w:t>a</w:t>
      </w:r>
      <w:r w:rsidRPr="00C80B1B">
        <w:rPr>
          <w:spacing w:val="-2"/>
          <w:szCs w:val="24"/>
          <w:lang w:val="en-US"/>
        </w:rPr>
        <w:t>m</w:t>
      </w:r>
      <w:r w:rsidRPr="00C80B1B">
        <w:rPr>
          <w:spacing w:val="1"/>
          <w:szCs w:val="24"/>
          <w:lang w:val="en-US"/>
        </w:rPr>
        <w:t>m</w:t>
      </w:r>
      <w:r w:rsidRPr="00C80B1B">
        <w:rPr>
          <w:spacing w:val="-1"/>
          <w:szCs w:val="24"/>
          <w:lang w:val="en-US"/>
        </w:rPr>
        <w:t>i</w:t>
      </w:r>
      <w:r w:rsidRPr="00C80B1B">
        <w:rPr>
          <w:spacing w:val="-3"/>
          <w:szCs w:val="24"/>
          <w:lang w:val="en-US"/>
        </w:rPr>
        <w:t>n</w:t>
      </w:r>
      <w:r w:rsidRPr="00C80B1B">
        <w:rPr>
          <w:spacing w:val="2"/>
          <w:szCs w:val="24"/>
          <w:lang w:val="en-US"/>
        </w:rPr>
        <w:t>g</w:t>
      </w:r>
      <w:r w:rsidRPr="00C80B1B">
        <w:rPr>
          <w:szCs w:val="24"/>
          <w:lang w:val="en-US"/>
        </w:rPr>
        <w:t>.</w:t>
      </w:r>
      <w:r w:rsidRPr="00C80B1B">
        <w:rPr>
          <w:spacing w:val="-12"/>
          <w:szCs w:val="24"/>
          <w:lang w:val="en-US"/>
        </w:rPr>
        <w:t xml:space="preserve"> </w:t>
      </w:r>
      <w:r w:rsidRPr="00C80B1B">
        <w:rPr>
          <w:szCs w:val="24"/>
          <w:lang w:val="en-US"/>
        </w:rPr>
        <w:t>A</w:t>
      </w:r>
      <w:r w:rsidRPr="00C80B1B">
        <w:rPr>
          <w:spacing w:val="-21"/>
          <w:szCs w:val="24"/>
          <w:lang w:val="en-US"/>
        </w:rPr>
        <w:t xml:space="preserve"> </w:t>
      </w:r>
      <w:r w:rsidRPr="00C80B1B">
        <w:rPr>
          <w:spacing w:val="8"/>
          <w:szCs w:val="24"/>
          <w:lang w:val="en-US"/>
        </w:rPr>
        <w:t>W</w:t>
      </w:r>
      <w:r w:rsidRPr="00C80B1B">
        <w:rPr>
          <w:spacing w:val="-3"/>
          <w:szCs w:val="24"/>
          <w:lang w:val="en-US"/>
        </w:rPr>
        <w:t>e</w:t>
      </w:r>
      <w:r w:rsidRPr="00C80B1B">
        <w:rPr>
          <w:szCs w:val="24"/>
          <w:lang w:val="en-US"/>
        </w:rPr>
        <w:t>b</w:t>
      </w:r>
      <w:r w:rsidRPr="00C80B1B">
        <w:rPr>
          <w:spacing w:val="-16"/>
          <w:szCs w:val="24"/>
          <w:lang w:val="en-US"/>
        </w:rPr>
        <w:t xml:space="preserve"> </w:t>
      </w:r>
      <w:r w:rsidRPr="00C80B1B">
        <w:rPr>
          <w:spacing w:val="-3"/>
          <w:szCs w:val="24"/>
          <w:lang w:val="en-US"/>
        </w:rPr>
        <w:t>w</w:t>
      </w:r>
      <w:r w:rsidRPr="00C80B1B">
        <w:rPr>
          <w:spacing w:val="1"/>
          <w:szCs w:val="24"/>
          <w:lang w:val="en-US"/>
        </w:rPr>
        <w:t>r</w:t>
      </w:r>
      <w:r w:rsidRPr="00C80B1B">
        <w:rPr>
          <w:szCs w:val="24"/>
          <w:lang w:val="en-US"/>
        </w:rPr>
        <w:t>apper a</w:t>
      </w:r>
      <w:r w:rsidRPr="00C80B1B">
        <w:rPr>
          <w:spacing w:val="2"/>
          <w:szCs w:val="24"/>
          <w:lang w:val="en-US"/>
        </w:rPr>
        <w:t>g</w:t>
      </w:r>
      <w:r w:rsidRPr="00C80B1B">
        <w:rPr>
          <w:szCs w:val="24"/>
          <w:lang w:val="en-US"/>
        </w:rPr>
        <w:t>e</w:t>
      </w:r>
      <w:r w:rsidRPr="00C80B1B">
        <w:rPr>
          <w:spacing w:val="-3"/>
          <w:szCs w:val="24"/>
          <w:lang w:val="en-US"/>
        </w:rPr>
        <w:t>n</w:t>
      </w:r>
      <w:r w:rsidRPr="00C80B1B">
        <w:rPr>
          <w:szCs w:val="24"/>
          <w:lang w:val="en-US"/>
        </w:rPr>
        <w:t>t</w:t>
      </w:r>
      <w:r w:rsidRPr="00C80B1B">
        <w:rPr>
          <w:spacing w:val="5"/>
          <w:szCs w:val="24"/>
          <w:lang w:val="en-US"/>
        </w:rPr>
        <w:t xml:space="preserve"> </w:t>
      </w:r>
      <w:r w:rsidRPr="00C80B1B">
        <w:rPr>
          <w:spacing w:val="-1"/>
          <w:szCs w:val="24"/>
          <w:lang w:val="en-US"/>
        </w:rPr>
        <w:t>i</w:t>
      </w:r>
      <w:r w:rsidRPr="00C80B1B">
        <w:rPr>
          <w:szCs w:val="24"/>
          <w:lang w:val="en-US"/>
        </w:rPr>
        <w:t>s</w:t>
      </w:r>
      <w:r w:rsidRPr="00C80B1B">
        <w:rPr>
          <w:spacing w:val="1"/>
          <w:szCs w:val="24"/>
          <w:lang w:val="en-US"/>
        </w:rPr>
        <w:t xml:space="preserve"> </w:t>
      </w:r>
      <w:r w:rsidRPr="00C80B1B">
        <w:rPr>
          <w:szCs w:val="24"/>
          <w:lang w:val="en-US"/>
        </w:rPr>
        <w:t>a</w:t>
      </w:r>
      <w:r w:rsidRPr="00C80B1B">
        <w:rPr>
          <w:spacing w:val="1"/>
          <w:szCs w:val="24"/>
          <w:lang w:val="en-US"/>
        </w:rPr>
        <w:t xml:space="preserve"> </w:t>
      </w:r>
      <w:r w:rsidRPr="00C80B1B">
        <w:rPr>
          <w:szCs w:val="24"/>
          <w:lang w:val="en-US"/>
        </w:rPr>
        <w:t>s</w:t>
      </w:r>
      <w:r w:rsidRPr="00C80B1B">
        <w:rPr>
          <w:spacing w:val="-2"/>
          <w:szCs w:val="24"/>
          <w:lang w:val="en-US"/>
        </w:rPr>
        <w:t>c</w:t>
      </w:r>
      <w:r w:rsidRPr="00C80B1B">
        <w:rPr>
          <w:spacing w:val="1"/>
          <w:szCs w:val="24"/>
          <w:lang w:val="en-US"/>
        </w:rPr>
        <w:t>r</w:t>
      </w:r>
      <w:r w:rsidRPr="00C80B1B">
        <w:rPr>
          <w:spacing w:val="-1"/>
          <w:szCs w:val="24"/>
          <w:lang w:val="en-US"/>
        </w:rPr>
        <w:t>i</w:t>
      </w:r>
      <w:r w:rsidRPr="00C80B1B">
        <w:rPr>
          <w:szCs w:val="24"/>
          <w:lang w:val="en-US"/>
        </w:rPr>
        <w:t>pt</w:t>
      </w:r>
      <w:r w:rsidRPr="00C80B1B">
        <w:rPr>
          <w:spacing w:val="2"/>
          <w:szCs w:val="24"/>
          <w:lang w:val="en-US"/>
        </w:rPr>
        <w:t xml:space="preserve"> </w:t>
      </w:r>
      <w:r w:rsidRPr="00C80B1B">
        <w:rPr>
          <w:spacing w:val="1"/>
          <w:szCs w:val="24"/>
          <w:lang w:val="en-US"/>
        </w:rPr>
        <w:t>t</w:t>
      </w:r>
      <w:r w:rsidRPr="00C80B1B">
        <w:rPr>
          <w:szCs w:val="24"/>
          <w:lang w:val="en-US"/>
        </w:rPr>
        <w:t>h</w:t>
      </w:r>
      <w:r w:rsidRPr="00C80B1B">
        <w:rPr>
          <w:spacing w:val="-3"/>
          <w:szCs w:val="24"/>
          <w:lang w:val="en-US"/>
        </w:rPr>
        <w:t>a</w:t>
      </w:r>
      <w:r w:rsidRPr="00C80B1B">
        <w:rPr>
          <w:szCs w:val="24"/>
          <w:lang w:val="en-US"/>
        </w:rPr>
        <w:t>t</w:t>
      </w:r>
      <w:r w:rsidRPr="00C80B1B">
        <w:rPr>
          <w:spacing w:val="2"/>
          <w:szCs w:val="24"/>
          <w:lang w:val="en-US"/>
        </w:rPr>
        <w:t xml:space="preserve"> </w:t>
      </w:r>
      <w:r w:rsidRPr="00C80B1B">
        <w:rPr>
          <w:szCs w:val="24"/>
          <w:lang w:val="en-US"/>
        </w:rPr>
        <w:t>d</w:t>
      </w:r>
      <w:r w:rsidRPr="00C80B1B">
        <w:rPr>
          <w:spacing w:val="-3"/>
          <w:szCs w:val="24"/>
          <w:lang w:val="en-US"/>
        </w:rPr>
        <w:t>e</w:t>
      </w:r>
      <w:r w:rsidRPr="00C80B1B">
        <w:rPr>
          <w:spacing w:val="3"/>
          <w:szCs w:val="24"/>
          <w:lang w:val="en-US"/>
        </w:rPr>
        <w:t>f</w:t>
      </w:r>
      <w:r w:rsidRPr="00C80B1B">
        <w:rPr>
          <w:spacing w:val="-3"/>
          <w:szCs w:val="24"/>
          <w:lang w:val="en-US"/>
        </w:rPr>
        <w:t>i</w:t>
      </w:r>
      <w:r w:rsidRPr="00C80B1B">
        <w:rPr>
          <w:szCs w:val="24"/>
          <w:lang w:val="en-US"/>
        </w:rPr>
        <w:t>nes</w:t>
      </w:r>
      <w:r w:rsidRPr="00C80B1B">
        <w:rPr>
          <w:spacing w:val="4"/>
          <w:szCs w:val="24"/>
          <w:lang w:val="en-US"/>
        </w:rPr>
        <w:t xml:space="preserve"> </w:t>
      </w:r>
      <w:r w:rsidRPr="00C80B1B">
        <w:rPr>
          <w:szCs w:val="24"/>
          <w:lang w:val="en-US"/>
        </w:rPr>
        <w:t>a</w:t>
      </w:r>
      <w:r w:rsidRPr="00C80B1B">
        <w:rPr>
          <w:spacing w:val="1"/>
          <w:szCs w:val="24"/>
          <w:lang w:val="en-US"/>
        </w:rPr>
        <w:t xml:space="preserve"> </w:t>
      </w:r>
      <w:r w:rsidRPr="00C80B1B">
        <w:rPr>
          <w:szCs w:val="24"/>
          <w:lang w:val="en-US"/>
        </w:rPr>
        <w:t>us</w:t>
      </w:r>
      <w:r w:rsidRPr="00C80B1B">
        <w:rPr>
          <w:spacing w:val="-3"/>
          <w:szCs w:val="24"/>
          <w:lang w:val="en-US"/>
        </w:rPr>
        <w:t>e</w:t>
      </w:r>
      <w:r w:rsidRPr="00C80B1B">
        <w:rPr>
          <w:szCs w:val="24"/>
          <w:lang w:val="en-US"/>
        </w:rPr>
        <w:t>r</w:t>
      </w:r>
      <w:r w:rsidRPr="00C80B1B">
        <w:rPr>
          <w:spacing w:val="5"/>
          <w:szCs w:val="24"/>
          <w:lang w:val="en-US"/>
        </w:rPr>
        <w:t xml:space="preserve"> </w:t>
      </w:r>
      <w:r w:rsidRPr="00C80B1B">
        <w:rPr>
          <w:spacing w:val="-3"/>
          <w:szCs w:val="24"/>
          <w:lang w:val="en-US"/>
        </w:rPr>
        <w:t>b</w:t>
      </w:r>
      <w:r w:rsidRPr="00C80B1B">
        <w:rPr>
          <w:spacing w:val="1"/>
          <w:szCs w:val="24"/>
          <w:lang w:val="en-US"/>
        </w:rPr>
        <w:t>r</w:t>
      </w:r>
      <w:r w:rsidRPr="00C80B1B">
        <w:rPr>
          <w:szCs w:val="24"/>
          <w:lang w:val="en-US"/>
        </w:rPr>
        <w:t>o</w:t>
      </w:r>
      <w:r w:rsidRPr="00C80B1B">
        <w:rPr>
          <w:spacing w:val="-3"/>
          <w:szCs w:val="24"/>
          <w:lang w:val="en-US"/>
        </w:rPr>
        <w:t>w</w:t>
      </w:r>
      <w:r w:rsidRPr="00C80B1B">
        <w:rPr>
          <w:szCs w:val="24"/>
          <w:lang w:val="en-US"/>
        </w:rPr>
        <w:t>s</w:t>
      </w:r>
      <w:r w:rsidRPr="00C80B1B">
        <w:rPr>
          <w:spacing w:val="-1"/>
          <w:szCs w:val="24"/>
          <w:lang w:val="en-US"/>
        </w:rPr>
        <w:t>i</w:t>
      </w:r>
      <w:r w:rsidRPr="00C80B1B">
        <w:rPr>
          <w:szCs w:val="24"/>
          <w:lang w:val="en-US"/>
        </w:rPr>
        <w:t>ng</w:t>
      </w:r>
      <w:r w:rsidRPr="00C80B1B">
        <w:rPr>
          <w:spacing w:val="6"/>
          <w:szCs w:val="24"/>
          <w:lang w:val="en-US"/>
        </w:rPr>
        <w:t xml:space="preserve"> </w:t>
      </w:r>
      <w:r w:rsidRPr="00C80B1B">
        <w:rPr>
          <w:spacing w:val="-2"/>
          <w:szCs w:val="24"/>
          <w:lang w:val="en-US"/>
        </w:rPr>
        <w:t>s</w:t>
      </w:r>
      <w:r w:rsidRPr="00C80B1B">
        <w:rPr>
          <w:szCs w:val="24"/>
          <w:lang w:val="en-US"/>
        </w:rPr>
        <w:t>e</w:t>
      </w:r>
      <w:r w:rsidRPr="00C80B1B">
        <w:rPr>
          <w:spacing w:val="-2"/>
          <w:szCs w:val="24"/>
          <w:lang w:val="en-US"/>
        </w:rPr>
        <w:t>s</w:t>
      </w:r>
      <w:r w:rsidRPr="00C80B1B">
        <w:rPr>
          <w:szCs w:val="24"/>
          <w:lang w:val="en-US"/>
        </w:rPr>
        <w:t>s</w:t>
      </w:r>
      <w:r w:rsidRPr="00C80B1B">
        <w:rPr>
          <w:spacing w:val="-1"/>
          <w:szCs w:val="24"/>
          <w:lang w:val="en-US"/>
        </w:rPr>
        <w:t>i</w:t>
      </w:r>
      <w:r w:rsidRPr="00C80B1B">
        <w:rPr>
          <w:szCs w:val="24"/>
          <w:lang w:val="en-US"/>
        </w:rPr>
        <w:t>on</w:t>
      </w:r>
      <w:r w:rsidRPr="00C80B1B">
        <w:rPr>
          <w:spacing w:val="3"/>
          <w:szCs w:val="24"/>
          <w:lang w:val="en-US"/>
        </w:rPr>
        <w:t xml:space="preserve"> </w:t>
      </w:r>
      <w:r w:rsidRPr="00C80B1B">
        <w:rPr>
          <w:spacing w:val="1"/>
          <w:szCs w:val="24"/>
          <w:lang w:val="en-US"/>
        </w:rPr>
        <w:t>t</w:t>
      </w:r>
      <w:r w:rsidRPr="00C80B1B">
        <w:rPr>
          <w:szCs w:val="24"/>
          <w:lang w:val="en-US"/>
        </w:rPr>
        <w:t>o</w:t>
      </w:r>
      <w:r w:rsidRPr="00C80B1B">
        <w:rPr>
          <w:spacing w:val="1"/>
          <w:szCs w:val="24"/>
          <w:lang w:val="en-US"/>
        </w:rPr>
        <w:t xml:space="preserve"> </w:t>
      </w:r>
      <w:r w:rsidRPr="00C80B1B">
        <w:rPr>
          <w:szCs w:val="24"/>
          <w:lang w:val="en-US"/>
        </w:rPr>
        <w:t>e</w:t>
      </w:r>
      <w:r w:rsidRPr="00C80B1B">
        <w:rPr>
          <w:spacing w:val="-2"/>
          <w:szCs w:val="24"/>
          <w:lang w:val="en-US"/>
        </w:rPr>
        <w:t>x</w:t>
      </w:r>
      <w:r w:rsidRPr="00C80B1B">
        <w:rPr>
          <w:spacing w:val="1"/>
          <w:szCs w:val="24"/>
          <w:lang w:val="en-US"/>
        </w:rPr>
        <w:t>tr</w:t>
      </w:r>
      <w:r w:rsidRPr="00C80B1B">
        <w:rPr>
          <w:szCs w:val="24"/>
          <w:lang w:val="en-US"/>
        </w:rPr>
        <w:t>a</w:t>
      </w:r>
      <w:r w:rsidRPr="00C80B1B">
        <w:rPr>
          <w:spacing w:val="-2"/>
          <w:szCs w:val="24"/>
          <w:lang w:val="en-US"/>
        </w:rPr>
        <w:t>c</w:t>
      </w:r>
      <w:r w:rsidRPr="00C80B1B">
        <w:rPr>
          <w:szCs w:val="24"/>
          <w:lang w:val="en-US"/>
        </w:rPr>
        <w:t>t</w:t>
      </w:r>
      <w:r w:rsidRPr="00C80B1B">
        <w:rPr>
          <w:spacing w:val="2"/>
          <w:szCs w:val="24"/>
          <w:lang w:val="en-US"/>
        </w:rPr>
        <w:t xml:space="preserve"> </w:t>
      </w:r>
      <w:r w:rsidRPr="00C80B1B">
        <w:rPr>
          <w:szCs w:val="24"/>
          <w:lang w:val="en-US"/>
        </w:rPr>
        <w:t>da</w:t>
      </w:r>
      <w:r w:rsidRPr="00C80B1B">
        <w:rPr>
          <w:spacing w:val="1"/>
          <w:szCs w:val="24"/>
          <w:lang w:val="en-US"/>
        </w:rPr>
        <w:t>t</w:t>
      </w:r>
      <w:r w:rsidRPr="00C80B1B">
        <w:rPr>
          <w:szCs w:val="24"/>
          <w:lang w:val="en-US"/>
        </w:rPr>
        <w:t>a</w:t>
      </w:r>
      <w:r w:rsidRPr="00C80B1B">
        <w:rPr>
          <w:spacing w:val="-1"/>
          <w:szCs w:val="24"/>
          <w:lang w:val="en-US"/>
        </w:rPr>
        <w:t xml:space="preserve"> </w:t>
      </w:r>
      <w:r w:rsidRPr="00C80B1B">
        <w:rPr>
          <w:spacing w:val="1"/>
          <w:szCs w:val="24"/>
          <w:lang w:val="en-US"/>
        </w:rPr>
        <w:t>fr</w:t>
      </w:r>
      <w:r w:rsidRPr="00C80B1B">
        <w:rPr>
          <w:spacing w:val="-3"/>
          <w:szCs w:val="24"/>
          <w:lang w:val="en-US"/>
        </w:rPr>
        <w:t>o</w:t>
      </w:r>
      <w:r w:rsidRPr="00C80B1B">
        <w:rPr>
          <w:szCs w:val="24"/>
          <w:lang w:val="en-US"/>
        </w:rPr>
        <w:t xml:space="preserve">m </w:t>
      </w:r>
      <w:r w:rsidRPr="00C80B1B">
        <w:rPr>
          <w:spacing w:val="1"/>
          <w:szCs w:val="24"/>
          <w:lang w:val="en-US"/>
        </w:rPr>
        <w:t>t</w:t>
      </w:r>
      <w:r w:rsidRPr="00C80B1B">
        <w:rPr>
          <w:szCs w:val="24"/>
          <w:lang w:val="en-US"/>
        </w:rPr>
        <w:t>he</w:t>
      </w:r>
      <w:r w:rsidRPr="00C80B1B">
        <w:rPr>
          <w:spacing w:val="-4"/>
          <w:szCs w:val="24"/>
          <w:lang w:val="en-US"/>
        </w:rPr>
        <w:t xml:space="preserve"> </w:t>
      </w:r>
      <w:r w:rsidRPr="00C80B1B">
        <w:rPr>
          <w:spacing w:val="8"/>
          <w:szCs w:val="24"/>
          <w:lang w:val="en-US"/>
        </w:rPr>
        <w:t>W</w:t>
      </w:r>
      <w:r w:rsidRPr="00C80B1B">
        <w:rPr>
          <w:spacing w:val="-3"/>
          <w:szCs w:val="24"/>
          <w:lang w:val="en-US"/>
        </w:rPr>
        <w:t>e</w:t>
      </w:r>
      <w:r w:rsidRPr="00C80B1B">
        <w:rPr>
          <w:szCs w:val="24"/>
          <w:lang w:val="en-US"/>
        </w:rPr>
        <w:t>b.</w:t>
      </w:r>
      <w:r w:rsidRPr="00C80B1B">
        <w:rPr>
          <w:spacing w:val="2"/>
          <w:szCs w:val="24"/>
          <w:lang w:val="en-US"/>
        </w:rPr>
        <w:t xml:space="preserve"> </w:t>
      </w:r>
      <w:r w:rsidRPr="00C80B1B">
        <w:rPr>
          <w:spacing w:val="-3"/>
          <w:szCs w:val="24"/>
          <w:lang w:val="en-US"/>
        </w:rPr>
        <w:t>A</w:t>
      </w:r>
      <w:r w:rsidRPr="00C80B1B">
        <w:rPr>
          <w:spacing w:val="2"/>
          <w:szCs w:val="24"/>
          <w:lang w:val="en-US"/>
        </w:rPr>
        <w:t>g</w:t>
      </w:r>
      <w:r w:rsidRPr="00C80B1B">
        <w:rPr>
          <w:szCs w:val="24"/>
          <w:lang w:val="en-US"/>
        </w:rPr>
        <w:t>e</w:t>
      </w:r>
      <w:r w:rsidRPr="00C80B1B">
        <w:rPr>
          <w:spacing w:val="-3"/>
          <w:szCs w:val="24"/>
          <w:lang w:val="en-US"/>
        </w:rPr>
        <w:t>n</w:t>
      </w:r>
      <w:r w:rsidRPr="00C80B1B">
        <w:rPr>
          <w:szCs w:val="24"/>
          <w:lang w:val="en-US"/>
        </w:rPr>
        <w:t xml:space="preserve">t </w:t>
      </w:r>
      <w:r w:rsidRPr="00C80B1B">
        <w:rPr>
          <w:spacing w:val="2"/>
          <w:szCs w:val="24"/>
          <w:lang w:val="en-US"/>
        </w:rPr>
        <w:t>T</w:t>
      </w:r>
      <w:r w:rsidRPr="00C80B1B">
        <w:rPr>
          <w:szCs w:val="24"/>
          <w:lang w:val="en-US"/>
        </w:rPr>
        <w:t>oo</w:t>
      </w:r>
      <w:r w:rsidRPr="00C80B1B">
        <w:rPr>
          <w:spacing w:val="-1"/>
          <w:szCs w:val="24"/>
          <w:lang w:val="en-US"/>
        </w:rPr>
        <w:t>l</w:t>
      </w:r>
      <w:r w:rsidRPr="00C80B1B">
        <w:rPr>
          <w:szCs w:val="24"/>
          <w:lang w:val="en-US"/>
        </w:rPr>
        <w:t>box</w:t>
      </w:r>
      <w:r w:rsidRPr="00C80B1B">
        <w:rPr>
          <w:spacing w:val="1"/>
          <w:szCs w:val="24"/>
          <w:lang w:val="en-US"/>
        </w:rPr>
        <w:t xml:space="preserve"> </w:t>
      </w:r>
      <w:r w:rsidRPr="00C80B1B">
        <w:rPr>
          <w:szCs w:val="24"/>
          <w:lang w:val="en-US"/>
        </w:rPr>
        <w:t>a</w:t>
      </w:r>
      <w:r w:rsidRPr="00C80B1B">
        <w:rPr>
          <w:spacing w:val="-1"/>
          <w:szCs w:val="24"/>
          <w:lang w:val="en-US"/>
        </w:rPr>
        <w:t>ll</w:t>
      </w:r>
      <w:r w:rsidRPr="00C80B1B">
        <w:rPr>
          <w:spacing w:val="2"/>
          <w:szCs w:val="24"/>
          <w:lang w:val="en-US"/>
        </w:rPr>
        <w:t>o</w:t>
      </w:r>
      <w:r w:rsidRPr="00C80B1B">
        <w:rPr>
          <w:spacing w:val="-3"/>
          <w:szCs w:val="24"/>
          <w:lang w:val="en-US"/>
        </w:rPr>
        <w:t>w</w:t>
      </w:r>
      <w:r w:rsidRPr="00C80B1B">
        <w:rPr>
          <w:szCs w:val="24"/>
          <w:lang w:val="en-US"/>
        </w:rPr>
        <w:t>s</w:t>
      </w:r>
      <w:r w:rsidRPr="00C80B1B">
        <w:rPr>
          <w:spacing w:val="4"/>
          <w:szCs w:val="24"/>
          <w:lang w:val="en-US"/>
        </w:rPr>
        <w:t xml:space="preserve"> </w:t>
      </w:r>
      <w:r w:rsidRPr="00C80B1B">
        <w:rPr>
          <w:szCs w:val="24"/>
          <w:lang w:val="en-US"/>
        </w:rPr>
        <w:t>a user</w:t>
      </w:r>
      <w:r w:rsidRPr="00C80B1B">
        <w:rPr>
          <w:spacing w:val="5"/>
          <w:szCs w:val="24"/>
          <w:lang w:val="en-US"/>
        </w:rPr>
        <w:t xml:space="preserve"> </w:t>
      </w:r>
      <w:r w:rsidRPr="00C80B1B">
        <w:rPr>
          <w:spacing w:val="1"/>
          <w:szCs w:val="24"/>
          <w:lang w:val="en-US"/>
        </w:rPr>
        <w:t>t</w:t>
      </w:r>
      <w:r w:rsidRPr="00C80B1B">
        <w:rPr>
          <w:szCs w:val="24"/>
          <w:lang w:val="en-US"/>
        </w:rPr>
        <w:t>o</w:t>
      </w:r>
      <w:r w:rsidRPr="00C80B1B">
        <w:rPr>
          <w:spacing w:val="3"/>
          <w:szCs w:val="24"/>
          <w:lang w:val="en-US"/>
        </w:rPr>
        <w:t xml:space="preserve"> </w:t>
      </w:r>
      <w:r w:rsidRPr="00C80B1B">
        <w:rPr>
          <w:szCs w:val="24"/>
          <w:lang w:val="en-US"/>
        </w:rPr>
        <w:t>p</w:t>
      </w:r>
      <w:r w:rsidRPr="00C80B1B">
        <w:rPr>
          <w:spacing w:val="1"/>
          <w:szCs w:val="24"/>
          <w:lang w:val="en-US"/>
        </w:rPr>
        <w:t>r</w:t>
      </w:r>
      <w:r w:rsidRPr="00C80B1B">
        <w:rPr>
          <w:szCs w:val="24"/>
          <w:lang w:val="en-US"/>
        </w:rPr>
        <w:t>oduce</w:t>
      </w:r>
      <w:r w:rsidRPr="00C80B1B">
        <w:rPr>
          <w:spacing w:val="3"/>
          <w:szCs w:val="24"/>
          <w:lang w:val="en-US"/>
        </w:rPr>
        <w:t xml:space="preserve"> </w:t>
      </w:r>
      <w:r w:rsidRPr="00C80B1B">
        <w:rPr>
          <w:szCs w:val="24"/>
          <w:lang w:val="en-US"/>
        </w:rPr>
        <w:t>an</w:t>
      </w:r>
      <w:r w:rsidRPr="00C80B1B">
        <w:rPr>
          <w:spacing w:val="3"/>
          <w:szCs w:val="24"/>
          <w:lang w:val="en-US"/>
        </w:rPr>
        <w:t xml:space="preserve"> </w:t>
      </w:r>
      <w:r w:rsidRPr="00C80B1B">
        <w:rPr>
          <w:spacing w:val="-3"/>
          <w:szCs w:val="24"/>
          <w:lang w:val="en-US"/>
        </w:rPr>
        <w:t>a</w:t>
      </w:r>
      <w:r w:rsidRPr="00C80B1B">
        <w:rPr>
          <w:spacing w:val="2"/>
          <w:szCs w:val="24"/>
          <w:lang w:val="en-US"/>
        </w:rPr>
        <w:t>g</w:t>
      </w:r>
      <w:r w:rsidRPr="00C80B1B">
        <w:rPr>
          <w:szCs w:val="24"/>
          <w:lang w:val="en-US"/>
        </w:rPr>
        <w:t>e</w:t>
      </w:r>
      <w:r w:rsidRPr="00C80B1B">
        <w:rPr>
          <w:spacing w:val="-3"/>
          <w:szCs w:val="24"/>
          <w:lang w:val="en-US"/>
        </w:rPr>
        <w:t>n</w:t>
      </w:r>
      <w:r w:rsidRPr="00C80B1B">
        <w:rPr>
          <w:szCs w:val="24"/>
          <w:lang w:val="en-US"/>
        </w:rPr>
        <w:t>t</w:t>
      </w:r>
      <w:r w:rsidRPr="00C80B1B">
        <w:rPr>
          <w:spacing w:val="7"/>
          <w:szCs w:val="24"/>
          <w:lang w:val="en-US"/>
        </w:rPr>
        <w:t xml:space="preserve"> </w:t>
      </w:r>
      <w:r w:rsidRPr="00C80B1B">
        <w:rPr>
          <w:szCs w:val="24"/>
          <w:lang w:val="en-US"/>
        </w:rPr>
        <w:t>s</w:t>
      </w:r>
      <w:r w:rsidRPr="00C80B1B">
        <w:rPr>
          <w:spacing w:val="-3"/>
          <w:szCs w:val="24"/>
          <w:lang w:val="en-US"/>
        </w:rPr>
        <w:t>i</w:t>
      </w:r>
      <w:r w:rsidRPr="00C80B1B">
        <w:rPr>
          <w:spacing w:val="1"/>
          <w:szCs w:val="24"/>
          <w:lang w:val="en-US"/>
        </w:rPr>
        <w:t>m</w:t>
      </w:r>
      <w:r w:rsidRPr="00C80B1B">
        <w:rPr>
          <w:szCs w:val="24"/>
          <w:lang w:val="en-US"/>
        </w:rPr>
        <w:t>p</w:t>
      </w:r>
      <w:r w:rsidRPr="00C80B1B">
        <w:rPr>
          <w:spacing w:val="-1"/>
          <w:szCs w:val="24"/>
          <w:lang w:val="en-US"/>
        </w:rPr>
        <w:t>l</w:t>
      </w:r>
      <w:r w:rsidRPr="00C80B1B">
        <w:rPr>
          <w:szCs w:val="24"/>
          <w:lang w:val="en-US"/>
        </w:rPr>
        <w:t>y</w:t>
      </w:r>
      <w:r w:rsidRPr="00C80B1B">
        <w:rPr>
          <w:spacing w:val="4"/>
          <w:szCs w:val="24"/>
          <w:lang w:val="en-US"/>
        </w:rPr>
        <w:t xml:space="preserve"> </w:t>
      </w:r>
      <w:r w:rsidRPr="00C80B1B">
        <w:rPr>
          <w:szCs w:val="24"/>
          <w:lang w:val="en-US"/>
        </w:rPr>
        <w:t>by</w:t>
      </w:r>
      <w:r w:rsidRPr="00C80B1B">
        <w:rPr>
          <w:spacing w:val="4"/>
          <w:szCs w:val="24"/>
          <w:lang w:val="en-US"/>
        </w:rPr>
        <w:t xml:space="preserve"> </w:t>
      </w:r>
      <w:r w:rsidRPr="00C80B1B">
        <w:rPr>
          <w:szCs w:val="24"/>
          <w:lang w:val="en-US"/>
        </w:rPr>
        <w:t>b</w:t>
      </w:r>
      <w:r w:rsidRPr="00C80B1B">
        <w:rPr>
          <w:spacing w:val="2"/>
          <w:szCs w:val="24"/>
          <w:lang w:val="en-US"/>
        </w:rPr>
        <w:t>r</w:t>
      </w:r>
      <w:r w:rsidRPr="00C80B1B">
        <w:rPr>
          <w:szCs w:val="24"/>
          <w:lang w:val="en-US"/>
        </w:rPr>
        <w:t>o</w:t>
      </w:r>
      <w:r w:rsidRPr="00C80B1B">
        <w:rPr>
          <w:spacing w:val="-3"/>
          <w:szCs w:val="24"/>
          <w:lang w:val="en-US"/>
        </w:rPr>
        <w:t>w</w:t>
      </w:r>
      <w:r w:rsidRPr="00C80B1B">
        <w:rPr>
          <w:szCs w:val="24"/>
          <w:lang w:val="en-US"/>
        </w:rPr>
        <w:t>s</w:t>
      </w:r>
      <w:r w:rsidRPr="00C80B1B">
        <w:rPr>
          <w:spacing w:val="-1"/>
          <w:szCs w:val="24"/>
          <w:lang w:val="en-US"/>
        </w:rPr>
        <w:t>i</w:t>
      </w:r>
      <w:r w:rsidRPr="00C80B1B">
        <w:rPr>
          <w:szCs w:val="24"/>
          <w:lang w:val="en-US"/>
        </w:rPr>
        <w:t>ng</w:t>
      </w:r>
      <w:r w:rsidRPr="00C80B1B">
        <w:rPr>
          <w:spacing w:val="8"/>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 xml:space="preserve"> t</w:t>
      </w:r>
      <w:r w:rsidRPr="00C80B1B">
        <w:rPr>
          <w:szCs w:val="24"/>
          <w:lang w:val="en-US"/>
        </w:rPr>
        <w:t>a</w:t>
      </w:r>
      <w:r w:rsidRPr="00C80B1B">
        <w:rPr>
          <w:spacing w:val="-2"/>
          <w:szCs w:val="24"/>
          <w:lang w:val="en-US"/>
        </w:rPr>
        <w:t>r</w:t>
      </w:r>
      <w:r w:rsidRPr="00C80B1B">
        <w:rPr>
          <w:spacing w:val="2"/>
          <w:szCs w:val="24"/>
          <w:lang w:val="en-US"/>
        </w:rPr>
        <w:t>g</w:t>
      </w:r>
      <w:r w:rsidRPr="00C80B1B">
        <w:rPr>
          <w:spacing w:val="-3"/>
          <w:szCs w:val="24"/>
          <w:lang w:val="en-US"/>
        </w:rPr>
        <w:t>e</w:t>
      </w:r>
      <w:r w:rsidRPr="00C80B1B">
        <w:rPr>
          <w:szCs w:val="24"/>
          <w:lang w:val="en-US"/>
        </w:rPr>
        <w:t xml:space="preserve">t </w:t>
      </w:r>
      <w:r w:rsidRPr="00C80B1B">
        <w:rPr>
          <w:spacing w:val="8"/>
          <w:szCs w:val="24"/>
          <w:lang w:val="en-US"/>
        </w:rPr>
        <w:t>W</w:t>
      </w:r>
      <w:r w:rsidRPr="00C80B1B">
        <w:rPr>
          <w:spacing w:val="-3"/>
          <w:szCs w:val="24"/>
          <w:lang w:val="en-US"/>
        </w:rPr>
        <w:t>e</w:t>
      </w:r>
      <w:r w:rsidRPr="00C80B1B">
        <w:rPr>
          <w:szCs w:val="24"/>
          <w:lang w:val="en-US"/>
        </w:rPr>
        <w:t>b</w:t>
      </w:r>
      <w:r w:rsidRPr="00C80B1B">
        <w:rPr>
          <w:spacing w:val="3"/>
          <w:szCs w:val="24"/>
          <w:lang w:val="en-US"/>
        </w:rPr>
        <w:t xml:space="preserve"> </w:t>
      </w:r>
      <w:r w:rsidRPr="00C80B1B">
        <w:rPr>
          <w:szCs w:val="24"/>
          <w:lang w:val="en-US"/>
        </w:rPr>
        <w:t>s</w:t>
      </w:r>
      <w:r w:rsidRPr="00C80B1B">
        <w:rPr>
          <w:spacing w:val="-1"/>
          <w:szCs w:val="24"/>
          <w:lang w:val="en-US"/>
        </w:rPr>
        <w:t>i</w:t>
      </w:r>
      <w:r w:rsidRPr="00C80B1B">
        <w:rPr>
          <w:spacing w:val="1"/>
          <w:szCs w:val="24"/>
          <w:lang w:val="en-US"/>
        </w:rPr>
        <w:t>t</w:t>
      </w:r>
      <w:r w:rsidRPr="00C80B1B">
        <w:rPr>
          <w:szCs w:val="24"/>
          <w:lang w:val="en-US"/>
        </w:rPr>
        <w:t>e</w:t>
      </w:r>
      <w:r w:rsidRPr="00C80B1B">
        <w:rPr>
          <w:spacing w:val="3"/>
          <w:szCs w:val="24"/>
          <w:lang w:val="en-US"/>
        </w:rPr>
        <w:t xml:space="preserve"> </w:t>
      </w:r>
      <w:r w:rsidRPr="00C80B1B">
        <w:rPr>
          <w:szCs w:val="24"/>
          <w:lang w:val="en-US"/>
        </w:rPr>
        <w:t>us</w:t>
      </w:r>
      <w:r w:rsidRPr="00C80B1B">
        <w:rPr>
          <w:spacing w:val="-1"/>
          <w:szCs w:val="24"/>
          <w:lang w:val="en-US"/>
        </w:rPr>
        <w:t>i</w:t>
      </w:r>
      <w:r w:rsidRPr="00C80B1B">
        <w:rPr>
          <w:szCs w:val="24"/>
          <w:lang w:val="en-US"/>
        </w:rPr>
        <w:t>ng</w:t>
      </w:r>
      <w:r w:rsidRPr="00C80B1B">
        <w:rPr>
          <w:spacing w:val="3"/>
          <w:szCs w:val="24"/>
          <w:lang w:val="en-US"/>
        </w:rPr>
        <w:t xml:space="preserve"> </w:t>
      </w:r>
      <w:r w:rsidRPr="00C80B1B">
        <w:rPr>
          <w:spacing w:val="1"/>
          <w:szCs w:val="24"/>
          <w:lang w:val="en-US"/>
        </w:rPr>
        <w:t>t</w:t>
      </w:r>
      <w:r w:rsidRPr="00C80B1B">
        <w:rPr>
          <w:spacing w:val="-3"/>
          <w:szCs w:val="24"/>
          <w:lang w:val="en-US"/>
        </w:rPr>
        <w:t>h</w:t>
      </w:r>
      <w:r w:rsidRPr="00C80B1B">
        <w:rPr>
          <w:szCs w:val="24"/>
          <w:lang w:val="en-US"/>
        </w:rPr>
        <w:t>e</w:t>
      </w:r>
      <w:r w:rsidRPr="00C80B1B">
        <w:rPr>
          <w:spacing w:val="6"/>
          <w:szCs w:val="24"/>
          <w:lang w:val="en-US"/>
        </w:rPr>
        <w:t xml:space="preserve"> </w:t>
      </w:r>
      <w:r w:rsidRPr="00C80B1B">
        <w:rPr>
          <w:szCs w:val="24"/>
          <w:lang w:val="en-US"/>
        </w:rPr>
        <w:t>b</w:t>
      </w:r>
      <w:r w:rsidRPr="00C80B1B">
        <w:rPr>
          <w:spacing w:val="1"/>
          <w:szCs w:val="24"/>
          <w:lang w:val="en-US"/>
        </w:rPr>
        <w:t>r</w:t>
      </w:r>
      <w:r w:rsidRPr="00C80B1B">
        <w:rPr>
          <w:szCs w:val="24"/>
          <w:lang w:val="en-US"/>
        </w:rPr>
        <w:t>o</w:t>
      </w:r>
      <w:r w:rsidRPr="00C80B1B">
        <w:rPr>
          <w:spacing w:val="-3"/>
          <w:szCs w:val="24"/>
          <w:lang w:val="en-US"/>
        </w:rPr>
        <w:t>w</w:t>
      </w:r>
      <w:r w:rsidRPr="00C80B1B">
        <w:rPr>
          <w:szCs w:val="24"/>
          <w:lang w:val="en-US"/>
        </w:rPr>
        <w:t>ser</w:t>
      </w:r>
      <w:r w:rsidRPr="00C80B1B">
        <w:rPr>
          <w:spacing w:val="7"/>
          <w:szCs w:val="24"/>
          <w:lang w:val="en-US"/>
        </w:rPr>
        <w:t xml:space="preserve"> </w:t>
      </w:r>
      <w:r w:rsidRPr="00C80B1B">
        <w:rPr>
          <w:spacing w:val="-3"/>
          <w:szCs w:val="24"/>
          <w:lang w:val="en-US"/>
        </w:rPr>
        <w:t>e</w:t>
      </w:r>
      <w:r w:rsidRPr="00C80B1B">
        <w:rPr>
          <w:spacing w:val="1"/>
          <w:szCs w:val="24"/>
          <w:lang w:val="en-US"/>
        </w:rPr>
        <w:t>m</w:t>
      </w:r>
      <w:r w:rsidRPr="00C80B1B">
        <w:rPr>
          <w:szCs w:val="24"/>
          <w:lang w:val="en-US"/>
        </w:rPr>
        <w:t>bedded</w:t>
      </w:r>
      <w:r w:rsidRPr="00C80B1B">
        <w:rPr>
          <w:spacing w:val="3"/>
          <w:szCs w:val="24"/>
          <w:lang w:val="en-US"/>
        </w:rPr>
        <w:t xml:space="preserve"> </w:t>
      </w:r>
      <w:r w:rsidRPr="00C80B1B">
        <w:rPr>
          <w:spacing w:val="-1"/>
          <w:szCs w:val="24"/>
          <w:lang w:val="en-US"/>
        </w:rPr>
        <w:t>i</w:t>
      </w:r>
      <w:r w:rsidRPr="00C80B1B">
        <w:rPr>
          <w:szCs w:val="24"/>
          <w:lang w:val="en-US"/>
        </w:rPr>
        <w:t>n</w:t>
      </w:r>
      <w:r w:rsidRPr="00C80B1B">
        <w:rPr>
          <w:spacing w:val="3"/>
          <w:szCs w:val="24"/>
          <w:lang w:val="en-US"/>
        </w:rPr>
        <w:t xml:space="preserve"> </w:t>
      </w:r>
      <w:r w:rsidRPr="00C80B1B">
        <w:rPr>
          <w:spacing w:val="1"/>
          <w:szCs w:val="24"/>
          <w:lang w:val="en-US"/>
        </w:rPr>
        <w:t>t</w:t>
      </w:r>
      <w:r w:rsidRPr="00C80B1B">
        <w:rPr>
          <w:szCs w:val="24"/>
          <w:lang w:val="en-US"/>
        </w:rPr>
        <w:t>he</w:t>
      </w:r>
      <w:r w:rsidRPr="00C80B1B">
        <w:rPr>
          <w:spacing w:val="6"/>
          <w:szCs w:val="24"/>
          <w:lang w:val="en-US"/>
        </w:rPr>
        <w:t xml:space="preserve"> </w:t>
      </w:r>
      <w:r w:rsidRPr="00C80B1B">
        <w:rPr>
          <w:szCs w:val="24"/>
          <w:lang w:val="en-US"/>
        </w:rPr>
        <w:t>us</w:t>
      </w:r>
      <w:r w:rsidRPr="00C80B1B">
        <w:rPr>
          <w:spacing w:val="-3"/>
          <w:szCs w:val="24"/>
          <w:lang w:val="en-US"/>
        </w:rPr>
        <w:t>e</w:t>
      </w:r>
      <w:r w:rsidRPr="00C80B1B">
        <w:rPr>
          <w:szCs w:val="24"/>
          <w:lang w:val="en-US"/>
        </w:rPr>
        <w:t xml:space="preserve">r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e</w:t>
      </w:r>
      <w:r w:rsidRPr="00C80B1B">
        <w:rPr>
          <w:spacing w:val="-2"/>
          <w:szCs w:val="24"/>
          <w:lang w:val="en-US"/>
        </w:rPr>
        <w:t>r</w:t>
      </w:r>
      <w:r w:rsidRPr="00C80B1B">
        <w:rPr>
          <w:spacing w:val="3"/>
          <w:szCs w:val="24"/>
          <w:lang w:val="en-US"/>
        </w:rPr>
        <w:t>f</w:t>
      </w:r>
      <w:r w:rsidRPr="00C80B1B">
        <w:rPr>
          <w:szCs w:val="24"/>
          <w:lang w:val="en-US"/>
        </w:rPr>
        <w:t>ace</w:t>
      </w:r>
      <w:r w:rsidRPr="00C80B1B">
        <w:rPr>
          <w:spacing w:val="-6"/>
          <w:szCs w:val="24"/>
          <w:lang w:val="en-US"/>
        </w:rPr>
        <w:t xml:space="preserve"> </w:t>
      </w:r>
      <w:r w:rsidRPr="00C80B1B">
        <w:rPr>
          <w:spacing w:val="-3"/>
          <w:szCs w:val="24"/>
          <w:lang w:val="en-US"/>
        </w:rPr>
        <w:t>o</w:t>
      </w:r>
      <w:r w:rsidRPr="00C80B1B">
        <w:rPr>
          <w:szCs w:val="24"/>
          <w:lang w:val="en-US"/>
        </w:rPr>
        <w:t>f</w:t>
      </w:r>
      <w:r w:rsidRPr="00C80B1B">
        <w:rPr>
          <w:spacing w:val="-5"/>
          <w:szCs w:val="24"/>
          <w:lang w:val="en-US"/>
        </w:rPr>
        <w:t xml:space="preserve"> </w:t>
      </w:r>
      <w:r w:rsidRPr="00C80B1B">
        <w:rPr>
          <w:spacing w:val="-3"/>
          <w:szCs w:val="24"/>
          <w:lang w:val="en-US"/>
        </w:rPr>
        <w:t>A</w:t>
      </w:r>
      <w:r w:rsidRPr="00C80B1B">
        <w:rPr>
          <w:spacing w:val="2"/>
          <w:szCs w:val="24"/>
          <w:lang w:val="en-US"/>
        </w:rPr>
        <w:t>g</w:t>
      </w:r>
      <w:r w:rsidRPr="00C80B1B">
        <w:rPr>
          <w:szCs w:val="24"/>
          <w:lang w:val="en-US"/>
        </w:rPr>
        <w:t>ent</w:t>
      </w:r>
      <w:r w:rsidRPr="00C80B1B">
        <w:rPr>
          <w:spacing w:val="-7"/>
          <w:szCs w:val="24"/>
          <w:lang w:val="en-US"/>
        </w:rPr>
        <w:t xml:space="preserve"> </w:t>
      </w:r>
      <w:r w:rsidRPr="00C80B1B">
        <w:rPr>
          <w:spacing w:val="2"/>
          <w:szCs w:val="24"/>
          <w:lang w:val="en-US"/>
        </w:rPr>
        <w:t>T</w:t>
      </w:r>
      <w:r w:rsidRPr="00C80B1B">
        <w:rPr>
          <w:szCs w:val="24"/>
          <w:lang w:val="en-US"/>
        </w:rPr>
        <w:t>oo</w:t>
      </w:r>
      <w:r w:rsidRPr="00C80B1B">
        <w:rPr>
          <w:spacing w:val="-1"/>
          <w:szCs w:val="24"/>
          <w:lang w:val="en-US"/>
        </w:rPr>
        <w:t>l</w:t>
      </w:r>
      <w:r w:rsidRPr="00C80B1B">
        <w:rPr>
          <w:szCs w:val="24"/>
          <w:lang w:val="en-US"/>
        </w:rPr>
        <w:t>b</w:t>
      </w:r>
      <w:r w:rsidRPr="00C80B1B">
        <w:rPr>
          <w:spacing w:val="-3"/>
          <w:szCs w:val="24"/>
          <w:lang w:val="en-US"/>
        </w:rPr>
        <w:t>o</w:t>
      </w:r>
      <w:r w:rsidRPr="00C80B1B">
        <w:rPr>
          <w:szCs w:val="24"/>
          <w:lang w:val="en-US"/>
        </w:rPr>
        <w:t>x</w:t>
      </w:r>
      <w:r w:rsidRPr="00C80B1B">
        <w:rPr>
          <w:spacing w:val="-6"/>
          <w:szCs w:val="24"/>
          <w:lang w:val="en-US"/>
        </w:rPr>
        <w:t xml:space="preserve"> </w:t>
      </w:r>
      <w:r w:rsidRPr="00C80B1B">
        <w:rPr>
          <w:spacing w:val="1"/>
          <w:szCs w:val="24"/>
          <w:lang w:val="en-US"/>
        </w:rPr>
        <w:t>t</w:t>
      </w:r>
      <w:r w:rsidRPr="00C80B1B">
        <w:rPr>
          <w:szCs w:val="24"/>
          <w:lang w:val="en-US"/>
        </w:rPr>
        <w:t>o</w:t>
      </w:r>
      <w:r w:rsidRPr="00C80B1B">
        <w:rPr>
          <w:spacing w:val="-6"/>
          <w:szCs w:val="24"/>
          <w:lang w:val="en-US"/>
        </w:rPr>
        <w:t xml:space="preserve"> </w:t>
      </w:r>
      <w:r w:rsidRPr="00C80B1B">
        <w:rPr>
          <w:szCs w:val="24"/>
          <w:lang w:val="en-US"/>
        </w:rPr>
        <w:t>p</w:t>
      </w:r>
      <w:r w:rsidRPr="00C80B1B">
        <w:rPr>
          <w:spacing w:val="1"/>
          <w:szCs w:val="24"/>
          <w:lang w:val="en-US"/>
        </w:rPr>
        <w:t>r</w:t>
      </w:r>
      <w:r w:rsidRPr="00C80B1B">
        <w:rPr>
          <w:szCs w:val="24"/>
          <w:lang w:val="en-US"/>
        </w:rPr>
        <w:t>o</w:t>
      </w:r>
      <w:r w:rsidRPr="00C80B1B">
        <w:rPr>
          <w:spacing w:val="-2"/>
          <w:szCs w:val="24"/>
          <w:lang w:val="en-US"/>
        </w:rPr>
        <w:t>v</w:t>
      </w:r>
      <w:r w:rsidRPr="00C80B1B">
        <w:rPr>
          <w:spacing w:val="-1"/>
          <w:szCs w:val="24"/>
          <w:lang w:val="en-US"/>
        </w:rPr>
        <w:t>i</w:t>
      </w:r>
      <w:r w:rsidRPr="00C80B1B">
        <w:rPr>
          <w:szCs w:val="24"/>
          <w:lang w:val="en-US"/>
        </w:rPr>
        <w:t>de</w:t>
      </w:r>
      <w:r w:rsidRPr="00C80B1B">
        <w:rPr>
          <w:spacing w:val="-4"/>
          <w:szCs w:val="24"/>
          <w:lang w:val="en-US"/>
        </w:rPr>
        <w:t xml:space="preserve"> </w:t>
      </w:r>
      <w:r w:rsidRPr="00C80B1B">
        <w:rPr>
          <w:spacing w:val="-1"/>
          <w:szCs w:val="24"/>
          <w:lang w:val="en-US"/>
        </w:rPr>
        <w:t>t</w:t>
      </w:r>
      <w:r w:rsidRPr="00C80B1B">
        <w:rPr>
          <w:spacing w:val="1"/>
          <w:szCs w:val="24"/>
          <w:lang w:val="en-US"/>
        </w:rPr>
        <w:t>r</w:t>
      </w:r>
      <w:r w:rsidRPr="00C80B1B">
        <w:rPr>
          <w:szCs w:val="24"/>
          <w:lang w:val="en-US"/>
        </w:rPr>
        <w:t>a</w:t>
      </w:r>
      <w:r w:rsidRPr="00C80B1B">
        <w:rPr>
          <w:spacing w:val="-1"/>
          <w:szCs w:val="24"/>
          <w:lang w:val="en-US"/>
        </w:rPr>
        <w:t>i</w:t>
      </w:r>
      <w:r w:rsidRPr="00C80B1B">
        <w:rPr>
          <w:szCs w:val="24"/>
          <w:lang w:val="en-US"/>
        </w:rPr>
        <w:t>n</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zCs w:val="24"/>
          <w:lang w:val="en-US"/>
        </w:rPr>
        <w:t>e</w:t>
      </w:r>
      <w:r w:rsidRPr="00C80B1B">
        <w:rPr>
          <w:spacing w:val="-2"/>
          <w:szCs w:val="24"/>
          <w:lang w:val="en-US"/>
        </w:rPr>
        <w:t>x</w:t>
      </w:r>
      <w:r w:rsidRPr="00C80B1B">
        <w:rPr>
          <w:szCs w:val="24"/>
          <w:lang w:val="en-US"/>
        </w:rPr>
        <w:t>a</w:t>
      </w:r>
      <w:r w:rsidRPr="00C80B1B">
        <w:rPr>
          <w:spacing w:val="1"/>
          <w:szCs w:val="24"/>
          <w:lang w:val="en-US"/>
        </w:rPr>
        <w:t>m</w:t>
      </w:r>
      <w:r w:rsidRPr="00C80B1B">
        <w:rPr>
          <w:szCs w:val="24"/>
          <w:lang w:val="en-US"/>
        </w:rPr>
        <w:t>p</w:t>
      </w:r>
      <w:r w:rsidRPr="00C80B1B">
        <w:rPr>
          <w:spacing w:val="-1"/>
          <w:szCs w:val="24"/>
          <w:lang w:val="en-US"/>
        </w:rPr>
        <w:t>l</w:t>
      </w:r>
      <w:r w:rsidRPr="00C80B1B">
        <w:rPr>
          <w:szCs w:val="24"/>
          <w:lang w:val="en-US"/>
        </w:rPr>
        <w:t>es</w:t>
      </w:r>
      <w:r w:rsidRPr="00C80B1B">
        <w:rPr>
          <w:spacing w:val="-3"/>
          <w:szCs w:val="24"/>
          <w:lang w:val="en-US"/>
        </w:rPr>
        <w:t xml:space="preserve"> o</w:t>
      </w:r>
      <w:r w:rsidRPr="00C80B1B">
        <w:rPr>
          <w:szCs w:val="24"/>
          <w:lang w:val="en-US"/>
        </w:rPr>
        <w:t>f</w:t>
      </w:r>
      <w:r w:rsidRPr="00C80B1B">
        <w:rPr>
          <w:spacing w:val="-5"/>
          <w:szCs w:val="24"/>
          <w:lang w:val="en-US"/>
        </w:rPr>
        <w:t xml:space="preserve"> </w:t>
      </w:r>
      <w:r w:rsidRPr="00C80B1B">
        <w:rPr>
          <w:szCs w:val="24"/>
          <w:lang w:val="en-US"/>
        </w:rPr>
        <w:t>a</w:t>
      </w:r>
      <w:r w:rsidRPr="00C80B1B">
        <w:rPr>
          <w:spacing w:val="-6"/>
          <w:szCs w:val="24"/>
          <w:lang w:val="en-US"/>
        </w:rPr>
        <w:t xml:space="preserve"> </w:t>
      </w:r>
      <w:r w:rsidRPr="00C80B1B">
        <w:rPr>
          <w:szCs w:val="24"/>
          <w:lang w:val="en-US"/>
        </w:rPr>
        <w:t>user</w:t>
      </w:r>
      <w:r w:rsidRPr="00C80B1B">
        <w:rPr>
          <w:spacing w:val="-5"/>
          <w:szCs w:val="24"/>
          <w:lang w:val="en-US"/>
        </w:rPr>
        <w:t xml:space="preserve"> </w:t>
      </w:r>
      <w:r w:rsidRPr="00C80B1B">
        <w:rPr>
          <w:szCs w:val="24"/>
          <w:lang w:val="en-US"/>
        </w:rPr>
        <w:t>s</w:t>
      </w:r>
      <w:r w:rsidRPr="00C80B1B">
        <w:rPr>
          <w:spacing w:val="-3"/>
          <w:szCs w:val="24"/>
          <w:lang w:val="en-US"/>
        </w:rPr>
        <w:t>e</w:t>
      </w:r>
      <w:r w:rsidRPr="00C80B1B">
        <w:rPr>
          <w:szCs w:val="24"/>
          <w:lang w:val="en-US"/>
        </w:rPr>
        <w:t>ss</w:t>
      </w:r>
      <w:r w:rsidRPr="00C80B1B">
        <w:rPr>
          <w:spacing w:val="-1"/>
          <w:szCs w:val="24"/>
          <w:lang w:val="en-US"/>
        </w:rPr>
        <w:t>i</w:t>
      </w:r>
      <w:r w:rsidRPr="00C80B1B">
        <w:rPr>
          <w:szCs w:val="24"/>
          <w:lang w:val="en-US"/>
        </w:rPr>
        <w:t>on,</w:t>
      </w:r>
      <w:r w:rsidRPr="00C80B1B">
        <w:rPr>
          <w:spacing w:val="-7"/>
          <w:szCs w:val="24"/>
          <w:lang w:val="en-US"/>
        </w:rPr>
        <w:t xml:space="preserve"> </w:t>
      </w:r>
      <w:r w:rsidRPr="00C80B1B">
        <w:rPr>
          <w:szCs w:val="24"/>
          <w:lang w:val="en-US"/>
        </w:rPr>
        <w:t>and</w:t>
      </w:r>
      <w:r w:rsidRPr="00C80B1B">
        <w:rPr>
          <w:spacing w:val="-4"/>
          <w:szCs w:val="24"/>
          <w:lang w:val="en-US"/>
        </w:rPr>
        <w:t xml:space="preserve"> </w:t>
      </w:r>
      <w:r w:rsidRPr="00C80B1B">
        <w:rPr>
          <w:spacing w:val="-3"/>
          <w:szCs w:val="24"/>
          <w:lang w:val="en-US"/>
        </w:rPr>
        <w:t>A</w:t>
      </w:r>
      <w:r w:rsidRPr="00C80B1B">
        <w:rPr>
          <w:spacing w:val="2"/>
          <w:szCs w:val="24"/>
          <w:lang w:val="en-US"/>
        </w:rPr>
        <w:t>g</w:t>
      </w:r>
      <w:r w:rsidRPr="00C80B1B">
        <w:rPr>
          <w:szCs w:val="24"/>
          <w:lang w:val="en-US"/>
        </w:rPr>
        <w:t>ent</w:t>
      </w:r>
      <w:r w:rsidRPr="00C80B1B">
        <w:rPr>
          <w:spacing w:val="-7"/>
          <w:szCs w:val="24"/>
          <w:lang w:val="en-US"/>
        </w:rPr>
        <w:t xml:space="preserve"> </w:t>
      </w:r>
      <w:r w:rsidRPr="00C80B1B">
        <w:rPr>
          <w:spacing w:val="2"/>
          <w:szCs w:val="24"/>
          <w:lang w:val="en-US"/>
        </w:rPr>
        <w:t>T</w:t>
      </w:r>
      <w:r w:rsidRPr="00C80B1B">
        <w:rPr>
          <w:szCs w:val="24"/>
          <w:lang w:val="en-US"/>
        </w:rPr>
        <w:t>oo</w:t>
      </w:r>
      <w:r w:rsidRPr="00C80B1B">
        <w:rPr>
          <w:spacing w:val="-1"/>
          <w:szCs w:val="24"/>
          <w:lang w:val="en-US"/>
        </w:rPr>
        <w:t>l</w:t>
      </w:r>
      <w:r w:rsidRPr="00C80B1B">
        <w:rPr>
          <w:szCs w:val="24"/>
          <w:lang w:val="en-US"/>
        </w:rPr>
        <w:t>box</w:t>
      </w:r>
      <w:r w:rsidRPr="00C80B1B">
        <w:rPr>
          <w:spacing w:val="-6"/>
          <w:szCs w:val="24"/>
          <w:lang w:val="en-US"/>
        </w:rPr>
        <w:t xml:space="preserve"> </w:t>
      </w:r>
      <w:r w:rsidRPr="00C80B1B">
        <w:rPr>
          <w:spacing w:val="-3"/>
          <w:szCs w:val="24"/>
          <w:lang w:val="en-US"/>
        </w:rPr>
        <w:t>w</w:t>
      </w:r>
      <w:r w:rsidRPr="00C80B1B">
        <w:rPr>
          <w:spacing w:val="-1"/>
          <w:szCs w:val="24"/>
          <w:lang w:val="en-US"/>
        </w:rPr>
        <w:t>il</w:t>
      </w:r>
      <w:r w:rsidRPr="00C80B1B">
        <w:rPr>
          <w:szCs w:val="24"/>
          <w:lang w:val="en-US"/>
        </w:rPr>
        <w:t>l</w:t>
      </w:r>
      <w:r w:rsidRPr="00C80B1B">
        <w:rPr>
          <w:spacing w:val="-4"/>
          <w:szCs w:val="24"/>
          <w:lang w:val="en-US"/>
        </w:rPr>
        <w:t xml:space="preserve"> </w:t>
      </w:r>
      <w:r w:rsidRPr="00C80B1B">
        <w:rPr>
          <w:szCs w:val="24"/>
          <w:lang w:val="en-US"/>
        </w:rPr>
        <w:t>gene</w:t>
      </w:r>
      <w:r w:rsidRPr="00C80B1B">
        <w:rPr>
          <w:spacing w:val="1"/>
          <w:szCs w:val="24"/>
          <w:lang w:val="en-US"/>
        </w:rPr>
        <w:t>r</w:t>
      </w:r>
      <w:r w:rsidRPr="00C80B1B">
        <w:rPr>
          <w:szCs w:val="24"/>
          <w:lang w:val="en-US"/>
        </w:rPr>
        <w:t>a</w:t>
      </w:r>
      <w:r w:rsidRPr="00C80B1B">
        <w:rPr>
          <w:spacing w:val="-1"/>
          <w:szCs w:val="24"/>
          <w:lang w:val="en-US"/>
        </w:rPr>
        <w:t>li</w:t>
      </w:r>
      <w:r w:rsidRPr="00C80B1B">
        <w:rPr>
          <w:spacing w:val="-2"/>
          <w:szCs w:val="24"/>
          <w:lang w:val="en-US"/>
        </w:rPr>
        <w:t>z</w:t>
      </w:r>
      <w:r w:rsidRPr="00C80B1B">
        <w:rPr>
          <w:szCs w:val="24"/>
          <w:lang w:val="en-US"/>
        </w:rPr>
        <w:t xml:space="preserve">e </w:t>
      </w:r>
      <w:r w:rsidRPr="00C80B1B">
        <w:rPr>
          <w:spacing w:val="1"/>
          <w:szCs w:val="24"/>
          <w:lang w:val="en-US"/>
        </w:rPr>
        <w:t>t</w:t>
      </w:r>
      <w:r w:rsidRPr="00C80B1B">
        <w:rPr>
          <w:szCs w:val="24"/>
          <w:lang w:val="en-US"/>
        </w:rPr>
        <w:t>he</w:t>
      </w:r>
      <w:r w:rsidRPr="00C80B1B">
        <w:rPr>
          <w:spacing w:val="-9"/>
          <w:szCs w:val="24"/>
          <w:lang w:val="en-US"/>
        </w:rPr>
        <w:t xml:space="preserve"> </w:t>
      </w:r>
      <w:r w:rsidRPr="00C80B1B">
        <w:rPr>
          <w:spacing w:val="1"/>
          <w:szCs w:val="24"/>
          <w:lang w:val="en-US"/>
        </w:rPr>
        <w:t>tr</w:t>
      </w:r>
      <w:r w:rsidRPr="00C80B1B">
        <w:rPr>
          <w:szCs w:val="24"/>
          <w:lang w:val="en-US"/>
        </w:rPr>
        <w:t>a</w:t>
      </w:r>
      <w:r w:rsidRPr="00C80B1B">
        <w:rPr>
          <w:spacing w:val="-1"/>
          <w:szCs w:val="24"/>
          <w:lang w:val="en-US"/>
        </w:rPr>
        <w:t>i</w:t>
      </w:r>
      <w:r w:rsidRPr="00C80B1B">
        <w:rPr>
          <w:szCs w:val="24"/>
          <w:lang w:val="en-US"/>
        </w:rPr>
        <w:t>n</w:t>
      </w:r>
      <w:r w:rsidRPr="00C80B1B">
        <w:rPr>
          <w:spacing w:val="-1"/>
          <w:szCs w:val="24"/>
          <w:lang w:val="en-US"/>
        </w:rPr>
        <w:t>i</w:t>
      </w:r>
      <w:r w:rsidRPr="00C80B1B">
        <w:rPr>
          <w:spacing w:val="-3"/>
          <w:szCs w:val="24"/>
          <w:lang w:val="en-US"/>
        </w:rPr>
        <w:t>n</w:t>
      </w:r>
      <w:r w:rsidRPr="00C80B1B">
        <w:rPr>
          <w:szCs w:val="24"/>
          <w:lang w:val="en-US"/>
        </w:rPr>
        <w:t>g</w:t>
      </w:r>
      <w:r w:rsidRPr="00C80B1B">
        <w:rPr>
          <w:spacing w:val="-6"/>
          <w:szCs w:val="24"/>
          <w:lang w:val="en-US"/>
        </w:rPr>
        <w:t xml:space="preserve"> </w:t>
      </w:r>
      <w:r w:rsidRPr="00C80B1B">
        <w:rPr>
          <w:szCs w:val="24"/>
          <w:lang w:val="en-US"/>
        </w:rPr>
        <w:t>e</w:t>
      </w:r>
      <w:r w:rsidRPr="00C80B1B">
        <w:rPr>
          <w:spacing w:val="-2"/>
          <w:szCs w:val="24"/>
          <w:lang w:val="en-US"/>
        </w:rPr>
        <w:t>x</w:t>
      </w:r>
      <w:r w:rsidRPr="00C80B1B">
        <w:rPr>
          <w:szCs w:val="24"/>
          <w:lang w:val="en-US"/>
        </w:rPr>
        <w:t>a</w:t>
      </w:r>
      <w:r w:rsidRPr="00C80B1B">
        <w:rPr>
          <w:spacing w:val="1"/>
          <w:szCs w:val="24"/>
          <w:lang w:val="en-US"/>
        </w:rPr>
        <w:t>m</w:t>
      </w:r>
      <w:r w:rsidRPr="00C80B1B">
        <w:rPr>
          <w:szCs w:val="24"/>
          <w:lang w:val="en-US"/>
        </w:rPr>
        <w:t>p</w:t>
      </w:r>
      <w:r w:rsidRPr="00C80B1B">
        <w:rPr>
          <w:spacing w:val="-1"/>
          <w:szCs w:val="24"/>
          <w:lang w:val="en-US"/>
        </w:rPr>
        <w:t>l</w:t>
      </w:r>
      <w:r w:rsidRPr="00C80B1B">
        <w:rPr>
          <w:szCs w:val="24"/>
          <w:lang w:val="en-US"/>
        </w:rPr>
        <w:t>es</w:t>
      </w:r>
      <w:r w:rsidRPr="00C80B1B">
        <w:rPr>
          <w:spacing w:val="-6"/>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o</w:t>
      </w:r>
      <w:r w:rsidRPr="00C80B1B">
        <w:rPr>
          <w:spacing w:val="-6"/>
          <w:szCs w:val="24"/>
          <w:lang w:val="en-US"/>
        </w:rPr>
        <w:t xml:space="preserve"> </w:t>
      </w:r>
      <w:r w:rsidRPr="00C80B1B">
        <w:rPr>
          <w:szCs w:val="24"/>
          <w:lang w:val="en-US"/>
        </w:rPr>
        <w:t>a</w:t>
      </w:r>
      <w:r w:rsidRPr="00C80B1B">
        <w:rPr>
          <w:spacing w:val="-8"/>
          <w:szCs w:val="24"/>
          <w:lang w:val="en-US"/>
        </w:rPr>
        <w:t xml:space="preserve"> </w:t>
      </w:r>
      <w:r w:rsidRPr="00C80B1B">
        <w:rPr>
          <w:szCs w:val="24"/>
          <w:lang w:val="en-US"/>
        </w:rPr>
        <w:t>s</w:t>
      </w:r>
      <w:r w:rsidRPr="00C80B1B">
        <w:rPr>
          <w:spacing w:val="-2"/>
          <w:szCs w:val="24"/>
          <w:lang w:val="en-US"/>
        </w:rPr>
        <w:t>c</w:t>
      </w:r>
      <w:r w:rsidRPr="00C80B1B">
        <w:rPr>
          <w:spacing w:val="1"/>
          <w:szCs w:val="24"/>
          <w:lang w:val="en-US"/>
        </w:rPr>
        <w:t>r</w:t>
      </w:r>
      <w:r w:rsidRPr="00C80B1B">
        <w:rPr>
          <w:spacing w:val="-1"/>
          <w:szCs w:val="24"/>
          <w:lang w:val="en-US"/>
        </w:rPr>
        <w:t>i</w:t>
      </w:r>
      <w:r w:rsidRPr="00C80B1B">
        <w:rPr>
          <w:szCs w:val="24"/>
          <w:lang w:val="en-US"/>
        </w:rPr>
        <w:t>p</w:t>
      </w:r>
      <w:r w:rsidRPr="00C80B1B">
        <w:rPr>
          <w:spacing w:val="1"/>
          <w:szCs w:val="24"/>
          <w:lang w:val="en-US"/>
        </w:rPr>
        <w:t>t</w:t>
      </w:r>
      <w:r w:rsidRPr="00C80B1B">
        <w:rPr>
          <w:szCs w:val="24"/>
          <w:lang w:val="en-US"/>
        </w:rPr>
        <w:t>.</w:t>
      </w:r>
      <w:r w:rsidRPr="00C80B1B">
        <w:rPr>
          <w:spacing w:val="-7"/>
          <w:szCs w:val="24"/>
          <w:lang w:val="en-US"/>
        </w:rPr>
        <w:t xml:space="preserve"> </w:t>
      </w:r>
      <w:r w:rsidRPr="00C80B1B">
        <w:rPr>
          <w:spacing w:val="-3"/>
          <w:szCs w:val="24"/>
          <w:lang w:val="en-US"/>
        </w:rPr>
        <w:t>A</w:t>
      </w:r>
      <w:r w:rsidRPr="00C80B1B">
        <w:rPr>
          <w:spacing w:val="2"/>
          <w:szCs w:val="24"/>
          <w:lang w:val="en-US"/>
        </w:rPr>
        <w:t>g</w:t>
      </w:r>
      <w:r w:rsidRPr="00C80B1B">
        <w:rPr>
          <w:szCs w:val="24"/>
          <w:lang w:val="en-US"/>
        </w:rPr>
        <w:t>ent</w:t>
      </w:r>
      <w:r w:rsidRPr="00C80B1B">
        <w:rPr>
          <w:spacing w:val="-10"/>
          <w:szCs w:val="24"/>
          <w:lang w:val="en-US"/>
        </w:rPr>
        <w:t xml:space="preserve"> </w:t>
      </w:r>
      <w:r w:rsidRPr="00C80B1B">
        <w:rPr>
          <w:spacing w:val="2"/>
          <w:szCs w:val="24"/>
          <w:lang w:val="en-US"/>
        </w:rPr>
        <w:t>T</w:t>
      </w:r>
      <w:r w:rsidRPr="00C80B1B">
        <w:rPr>
          <w:szCs w:val="24"/>
          <w:lang w:val="en-US"/>
        </w:rPr>
        <w:t>oo</w:t>
      </w:r>
      <w:r w:rsidRPr="00C80B1B">
        <w:rPr>
          <w:spacing w:val="-1"/>
          <w:szCs w:val="24"/>
          <w:lang w:val="en-US"/>
        </w:rPr>
        <w:t>l</w:t>
      </w:r>
      <w:r w:rsidRPr="00C80B1B">
        <w:rPr>
          <w:szCs w:val="24"/>
          <w:lang w:val="en-US"/>
        </w:rPr>
        <w:t>box</w:t>
      </w:r>
      <w:r w:rsidRPr="00C80B1B">
        <w:rPr>
          <w:spacing w:val="-11"/>
          <w:szCs w:val="24"/>
          <w:lang w:val="en-US"/>
        </w:rPr>
        <w:t xml:space="preserve"> </w:t>
      </w:r>
      <w:r w:rsidRPr="00C80B1B">
        <w:rPr>
          <w:spacing w:val="-2"/>
          <w:szCs w:val="24"/>
          <w:lang w:val="en-US"/>
        </w:rPr>
        <w:t>v</w:t>
      </w:r>
      <w:r w:rsidRPr="00C80B1B">
        <w:rPr>
          <w:spacing w:val="-1"/>
          <w:szCs w:val="24"/>
          <w:lang w:val="en-US"/>
        </w:rPr>
        <w:t>i</w:t>
      </w:r>
      <w:r w:rsidRPr="00C80B1B">
        <w:rPr>
          <w:spacing w:val="1"/>
          <w:szCs w:val="24"/>
          <w:lang w:val="en-US"/>
        </w:rPr>
        <w:t>rt</w:t>
      </w:r>
      <w:r w:rsidRPr="00C80B1B">
        <w:rPr>
          <w:szCs w:val="24"/>
          <w:lang w:val="en-US"/>
        </w:rPr>
        <w:t>ua</w:t>
      </w:r>
      <w:r w:rsidRPr="00C80B1B">
        <w:rPr>
          <w:spacing w:val="-1"/>
          <w:szCs w:val="24"/>
          <w:lang w:val="en-US"/>
        </w:rPr>
        <w:t>l</w:t>
      </w:r>
      <w:r w:rsidRPr="00C80B1B">
        <w:rPr>
          <w:spacing w:val="1"/>
          <w:szCs w:val="24"/>
          <w:lang w:val="en-US"/>
        </w:rPr>
        <w:t>l</w:t>
      </w:r>
      <w:r w:rsidRPr="00C80B1B">
        <w:rPr>
          <w:szCs w:val="24"/>
          <w:lang w:val="en-US"/>
        </w:rPr>
        <w:t>y</w:t>
      </w:r>
      <w:r w:rsidRPr="00C80B1B">
        <w:rPr>
          <w:spacing w:val="-8"/>
          <w:szCs w:val="24"/>
          <w:lang w:val="en-US"/>
        </w:rPr>
        <w:t xml:space="preserve"> </w:t>
      </w:r>
      <w:r w:rsidRPr="00C80B1B">
        <w:rPr>
          <w:szCs w:val="24"/>
          <w:lang w:val="en-US"/>
        </w:rPr>
        <w:t>con</w:t>
      </w:r>
      <w:r w:rsidRPr="00C80B1B">
        <w:rPr>
          <w:spacing w:val="-2"/>
          <w:szCs w:val="24"/>
          <w:lang w:val="en-US"/>
        </w:rPr>
        <w:t>v</w:t>
      </w:r>
      <w:r w:rsidRPr="00C80B1B">
        <w:rPr>
          <w:szCs w:val="24"/>
          <w:lang w:val="en-US"/>
        </w:rPr>
        <w:t>e</w:t>
      </w:r>
      <w:r w:rsidRPr="00C80B1B">
        <w:rPr>
          <w:spacing w:val="1"/>
          <w:szCs w:val="24"/>
          <w:lang w:val="en-US"/>
        </w:rPr>
        <w:t>rt</w:t>
      </w:r>
      <w:r w:rsidRPr="00C80B1B">
        <w:rPr>
          <w:szCs w:val="24"/>
          <w:lang w:val="en-US"/>
        </w:rPr>
        <w:t>s</w:t>
      </w:r>
      <w:r w:rsidRPr="00C80B1B">
        <w:rPr>
          <w:spacing w:val="-6"/>
          <w:szCs w:val="24"/>
          <w:lang w:val="en-US"/>
        </w:rPr>
        <w:t xml:space="preserve"> </w:t>
      </w:r>
      <w:r w:rsidRPr="00C80B1B">
        <w:rPr>
          <w:szCs w:val="24"/>
          <w:lang w:val="en-US"/>
        </w:rPr>
        <w:t>a</w:t>
      </w:r>
      <w:r w:rsidRPr="00C80B1B">
        <w:rPr>
          <w:spacing w:val="-16"/>
          <w:szCs w:val="24"/>
          <w:lang w:val="en-US"/>
        </w:rPr>
        <w:t xml:space="preserve"> </w:t>
      </w:r>
      <w:r w:rsidRPr="00C80B1B">
        <w:rPr>
          <w:spacing w:val="8"/>
          <w:szCs w:val="24"/>
          <w:lang w:val="en-US"/>
        </w:rPr>
        <w:t>W</w:t>
      </w:r>
      <w:r w:rsidRPr="00C80B1B">
        <w:rPr>
          <w:spacing w:val="-3"/>
          <w:szCs w:val="24"/>
          <w:lang w:val="en-US"/>
        </w:rPr>
        <w:t>e</w:t>
      </w:r>
      <w:r w:rsidRPr="00C80B1B">
        <w:rPr>
          <w:szCs w:val="24"/>
          <w:lang w:val="en-US"/>
        </w:rPr>
        <w:t>b</w:t>
      </w:r>
      <w:r w:rsidRPr="00C80B1B">
        <w:rPr>
          <w:spacing w:val="-11"/>
          <w:szCs w:val="24"/>
          <w:lang w:val="en-US"/>
        </w:rPr>
        <w:t xml:space="preserve"> </w:t>
      </w:r>
      <w:r w:rsidRPr="00C80B1B">
        <w:rPr>
          <w:szCs w:val="24"/>
          <w:lang w:val="en-US"/>
        </w:rPr>
        <w:t>se</w:t>
      </w:r>
      <w:r w:rsidRPr="00C80B1B">
        <w:rPr>
          <w:spacing w:val="1"/>
          <w:szCs w:val="24"/>
          <w:lang w:val="en-US"/>
        </w:rPr>
        <w:t>r</w:t>
      </w:r>
      <w:r w:rsidRPr="00C80B1B">
        <w:rPr>
          <w:spacing w:val="-2"/>
          <w:szCs w:val="24"/>
          <w:lang w:val="en-US"/>
        </w:rPr>
        <w:t>v</w:t>
      </w:r>
      <w:r w:rsidRPr="00C80B1B">
        <w:rPr>
          <w:szCs w:val="24"/>
          <w:lang w:val="en-US"/>
        </w:rPr>
        <w:t>er</w:t>
      </w:r>
      <w:r w:rsidRPr="00C80B1B">
        <w:rPr>
          <w:spacing w:val="-5"/>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o</w:t>
      </w:r>
      <w:r w:rsidRPr="00C80B1B">
        <w:rPr>
          <w:spacing w:val="-9"/>
          <w:szCs w:val="24"/>
          <w:lang w:val="en-US"/>
        </w:rPr>
        <w:t xml:space="preserve"> </w:t>
      </w:r>
      <w:r w:rsidRPr="00C80B1B">
        <w:rPr>
          <w:szCs w:val="24"/>
          <w:lang w:val="en-US"/>
        </w:rPr>
        <w:t>a</w:t>
      </w:r>
      <w:r w:rsidRPr="00C80B1B">
        <w:rPr>
          <w:spacing w:val="-8"/>
          <w:szCs w:val="24"/>
          <w:lang w:val="en-US"/>
        </w:rPr>
        <w:t xml:space="preserve"> </w:t>
      </w:r>
      <w:r w:rsidRPr="00C80B1B">
        <w:rPr>
          <w:spacing w:val="-2"/>
          <w:szCs w:val="24"/>
          <w:lang w:val="en-US"/>
        </w:rPr>
        <w:lastRenderedPageBreak/>
        <w:t>s</w:t>
      </w:r>
      <w:r w:rsidRPr="00C80B1B">
        <w:rPr>
          <w:spacing w:val="1"/>
          <w:szCs w:val="24"/>
          <w:lang w:val="en-US"/>
        </w:rPr>
        <w:t>tr</w:t>
      </w:r>
      <w:r w:rsidRPr="00C80B1B">
        <w:rPr>
          <w:szCs w:val="24"/>
          <w:lang w:val="en-US"/>
        </w:rPr>
        <w:t>u</w:t>
      </w:r>
      <w:r w:rsidRPr="00C80B1B">
        <w:rPr>
          <w:spacing w:val="-2"/>
          <w:szCs w:val="24"/>
          <w:lang w:val="en-US"/>
        </w:rPr>
        <w:t>c</w:t>
      </w:r>
      <w:r w:rsidRPr="00C80B1B">
        <w:rPr>
          <w:spacing w:val="1"/>
          <w:szCs w:val="24"/>
          <w:lang w:val="en-US"/>
        </w:rPr>
        <w:t>t</w:t>
      </w:r>
      <w:r w:rsidRPr="00C80B1B">
        <w:rPr>
          <w:szCs w:val="24"/>
          <w:lang w:val="en-US"/>
        </w:rPr>
        <w:t>u</w:t>
      </w:r>
      <w:r w:rsidRPr="00C80B1B">
        <w:rPr>
          <w:spacing w:val="1"/>
          <w:szCs w:val="24"/>
          <w:lang w:val="en-US"/>
        </w:rPr>
        <w:t>r</w:t>
      </w:r>
      <w:r w:rsidRPr="00C80B1B">
        <w:rPr>
          <w:szCs w:val="24"/>
          <w:lang w:val="en-US"/>
        </w:rPr>
        <w:t>ed</w:t>
      </w:r>
      <w:r w:rsidRPr="00C80B1B">
        <w:rPr>
          <w:spacing w:val="-8"/>
          <w:szCs w:val="24"/>
          <w:lang w:val="en-US"/>
        </w:rPr>
        <w:t xml:space="preserve"> </w:t>
      </w:r>
      <w:r w:rsidRPr="00C80B1B">
        <w:rPr>
          <w:spacing w:val="-3"/>
          <w:szCs w:val="24"/>
          <w:lang w:val="en-US"/>
        </w:rPr>
        <w:t>d</w:t>
      </w:r>
      <w:r w:rsidRPr="00C80B1B">
        <w:rPr>
          <w:szCs w:val="24"/>
          <w:lang w:val="en-US"/>
        </w:rPr>
        <w:t>a</w:t>
      </w:r>
      <w:r w:rsidRPr="00C80B1B">
        <w:rPr>
          <w:spacing w:val="1"/>
          <w:szCs w:val="24"/>
          <w:lang w:val="en-US"/>
        </w:rPr>
        <w:t>t</w:t>
      </w:r>
      <w:r w:rsidRPr="00C80B1B">
        <w:rPr>
          <w:szCs w:val="24"/>
          <w:lang w:val="en-US"/>
        </w:rPr>
        <w:t>abas</w:t>
      </w:r>
      <w:r w:rsidRPr="00C80B1B">
        <w:rPr>
          <w:spacing w:val="-3"/>
          <w:szCs w:val="24"/>
          <w:lang w:val="en-US"/>
        </w:rPr>
        <w:t>e</w:t>
      </w:r>
      <w:r w:rsidRPr="00C80B1B">
        <w:rPr>
          <w:szCs w:val="24"/>
          <w:lang w:val="en-US"/>
        </w:rPr>
        <w:t xml:space="preserve">, </w:t>
      </w:r>
      <w:r w:rsidRPr="00C80B1B">
        <w:rPr>
          <w:spacing w:val="1"/>
          <w:szCs w:val="24"/>
          <w:lang w:val="en-US"/>
        </w:rPr>
        <w:t>f</w:t>
      </w:r>
      <w:r w:rsidRPr="00C80B1B">
        <w:rPr>
          <w:szCs w:val="24"/>
          <w:lang w:val="en-US"/>
        </w:rPr>
        <w:t>ac</w:t>
      </w:r>
      <w:r w:rsidRPr="00C80B1B">
        <w:rPr>
          <w:spacing w:val="-1"/>
          <w:szCs w:val="24"/>
          <w:lang w:val="en-US"/>
        </w:rPr>
        <w:t>ili</w:t>
      </w:r>
      <w:r w:rsidRPr="00C80B1B">
        <w:rPr>
          <w:spacing w:val="1"/>
          <w:szCs w:val="24"/>
          <w:lang w:val="en-US"/>
        </w:rPr>
        <w:t>t</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ng</w:t>
      </w:r>
      <w:r w:rsidRPr="00C80B1B">
        <w:rPr>
          <w:spacing w:val="5"/>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pacing w:val="-3"/>
          <w:szCs w:val="24"/>
          <w:lang w:val="en-US"/>
        </w:rPr>
        <w:t>e</w:t>
      </w:r>
      <w:r w:rsidRPr="00C80B1B">
        <w:rPr>
          <w:spacing w:val="2"/>
          <w:szCs w:val="24"/>
          <w:lang w:val="en-US"/>
        </w:rPr>
        <w:t>g</w:t>
      </w:r>
      <w:r w:rsidRPr="00C80B1B">
        <w:rPr>
          <w:spacing w:val="1"/>
          <w:szCs w:val="24"/>
          <w:lang w:val="en-US"/>
        </w:rPr>
        <w:t>r</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5"/>
          <w:szCs w:val="24"/>
          <w:lang w:val="en-US"/>
        </w:rPr>
        <w:t xml:space="preserve"> </w:t>
      </w:r>
      <w:r w:rsidRPr="00C80B1B">
        <w:rPr>
          <w:spacing w:val="-3"/>
          <w:szCs w:val="24"/>
          <w:lang w:val="en-US"/>
        </w:rPr>
        <w:t>o</w:t>
      </w:r>
      <w:r w:rsidRPr="00C80B1B">
        <w:rPr>
          <w:szCs w:val="24"/>
          <w:lang w:val="en-US"/>
        </w:rPr>
        <w:t>f</w:t>
      </w:r>
      <w:r w:rsidRPr="00C80B1B">
        <w:rPr>
          <w:spacing w:val="2"/>
          <w:szCs w:val="24"/>
          <w:lang w:val="en-US"/>
        </w:rPr>
        <w:t xml:space="preserve"> </w:t>
      </w:r>
      <w:r w:rsidRPr="00C80B1B">
        <w:rPr>
          <w:spacing w:val="8"/>
          <w:szCs w:val="24"/>
          <w:lang w:val="en-US"/>
        </w:rPr>
        <w:t>W</w:t>
      </w:r>
      <w:r w:rsidRPr="00C80B1B">
        <w:rPr>
          <w:spacing w:val="-3"/>
          <w:szCs w:val="24"/>
          <w:lang w:val="en-US"/>
        </w:rPr>
        <w:t>e</w:t>
      </w:r>
      <w:r w:rsidRPr="00C80B1B">
        <w:rPr>
          <w:szCs w:val="24"/>
          <w:lang w:val="en-US"/>
        </w:rPr>
        <w:t>b</w:t>
      </w:r>
      <w:r w:rsidRPr="00C80B1B">
        <w:rPr>
          <w:spacing w:val="5"/>
          <w:szCs w:val="24"/>
          <w:lang w:val="en-US"/>
        </w:rPr>
        <w:t xml:space="preserve"> </w:t>
      </w:r>
      <w:r w:rsidRPr="00C80B1B">
        <w:rPr>
          <w:szCs w:val="24"/>
          <w:lang w:val="en-US"/>
        </w:rPr>
        <w:t>d</w:t>
      </w:r>
      <w:r w:rsidRPr="00C80B1B">
        <w:rPr>
          <w:spacing w:val="-3"/>
          <w:szCs w:val="24"/>
          <w:lang w:val="en-US"/>
        </w:rPr>
        <w:t>a</w:t>
      </w:r>
      <w:r w:rsidRPr="00C80B1B">
        <w:rPr>
          <w:spacing w:val="1"/>
          <w:szCs w:val="24"/>
          <w:lang w:val="en-US"/>
        </w:rPr>
        <w:t>t</w:t>
      </w:r>
      <w:r w:rsidRPr="00C80B1B">
        <w:rPr>
          <w:szCs w:val="24"/>
          <w:lang w:val="en-US"/>
        </w:rPr>
        <w:t>a</w:t>
      </w:r>
      <w:r w:rsidRPr="00C80B1B">
        <w:rPr>
          <w:spacing w:val="5"/>
          <w:szCs w:val="24"/>
          <w:lang w:val="en-US"/>
        </w:rPr>
        <w:t xml:space="preserve"> </w:t>
      </w:r>
      <w:r w:rsidRPr="00C80B1B">
        <w:rPr>
          <w:szCs w:val="24"/>
          <w:lang w:val="en-US"/>
        </w:rPr>
        <w:t>so</w:t>
      </w:r>
      <w:r w:rsidRPr="00C80B1B">
        <w:rPr>
          <w:spacing w:val="-3"/>
          <w:szCs w:val="24"/>
          <w:lang w:val="en-US"/>
        </w:rPr>
        <w:t>u</w:t>
      </w:r>
      <w:r w:rsidRPr="00C80B1B">
        <w:rPr>
          <w:spacing w:val="1"/>
          <w:szCs w:val="24"/>
          <w:lang w:val="en-US"/>
        </w:rPr>
        <w:t>r</w:t>
      </w:r>
      <w:r w:rsidRPr="00C80B1B">
        <w:rPr>
          <w:szCs w:val="24"/>
          <w:lang w:val="en-US"/>
        </w:rPr>
        <w:t xml:space="preserve">ces. </w:t>
      </w:r>
      <w:r w:rsidRPr="00C80B1B">
        <w:rPr>
          <w:spacing w:val="8"/>
          <w:szCs w:val="24"/>
          <w:lang w:val="en-US"/>
        </w:rPr>
        <w:t>W</w:t>
      </w:r>
      <w:r w:rsidRPr="00C80B1B">
        <w:rPr>
          <w:spacing w:val="-3"/>
          <w:szCs w:val="24"/>
          <w:lang w:val="en-US"/>
        </w:rPr>
        <w:t>i</w:t>
      </w:r>
      <w:r w:rsidRPr="00C80B1B">
        <w:rPr>
          <w:spacing w:val="-1"/>
          <w:szCs w:val="24"/>
          <w:lang w:val="en-US"/>
        </w:rPr>
        <w:t>t</w:t>
      </w:r>
      <w:r w:rsidRPr="00C80B1B">
        <w:rPr>
          <w:szCs w:val="24"/>
          <w:lang w:val="en-US"/>
        </w:rPr>
        <w:t>h</w:t>
      </w:r>
      <w:r w:rsidRPr="00C80B1B">
        <w:rPr>
          <w:spacing w:val="5"/>
          <w:szCs w:val="24"/>
          <w:lang w:val="en-US"/>
        </w:rPr>
        <w:t xml:space="preserve"> </w:t>
      </w:r>
      <w:r w:rsidRPr="00C80B1B">
        <w:rPr>
          <w:spacing w:val="-1"/>
          <w:szCs w:val="24"/>
          <w:lang w:val="en-US"/>
        </w:rPr>
        <w:t>A</w:t>
      </w:r>
      <w:r w:rsidRPr="00C80B1B">
        <w:rPr>
          <w:spacing w:val="2"/>
          <w:szCs w:val="24"/>
          <w:lang w:val="en-US"/>
        </w:rPr>
        <w:t>g</w:t>
      </w:r>
      <w:r w:rsidRPr="00C80B1B">
        <w:rPr>
          <w:szCs w:val="24"/>
          <w:lang w:val="en-US"/>
        </w:rPr>
        <w:t>e</w:t>
      </w:r>
      <w:r w:rsidRPr="00C80B1B">
        <w:rPr>
          <w:spacing w:val="-3"/>
          <w:szCs w:val="24"/>
          <w:lang w:val="en-US"/>
        </w:rPr>
        <w:t>n</w:t>
      </w:r>
      <w:r w:rsidRPr="00C80B1B">
        <w:rPr>
          <w:szCs w:val="24"/>
          <w:lang w:val="en-US"/>
        </w:rPr>
        <w:t>t</w:t>
      </w:r>
      <w:r w:rsidRPr="00C80B1B">
        <w:rPr>
          <w:spacing w:val="4"/>
          <w:szCs w:val="24"/>
          <w:lang w:val="en-US"/>
        </w:rPr>
        <w:t xml:space="preserve"> </w:t>
      </w:r>
      <w:r w:rsidRPr="00C80B1B">
        <w:rPr>
          <w:spacing w:val="2"/>
          <w:szCs w:val="24"/>
          <w:lang w:val="en-US"/>
        </w:rPr>
        <w:t>T</w:t>
      </w:r>
      <w:r w:rsidRPr="00C80B1B">
        <w:rPr>
          <w:szCs w:val="24"/>
          <w:lang w:val="en-US"/>
        </w:rPr>
        <w:t>oo</w:t>
      </w:r>
      <w:r w:rsidRPr="00C80B1B">
        <w:rPr>
          <w:spacing w:val="-1"/>
          <w:szCs w:val="24"/>
          <w:lang w:val="en-US"/>
        </w:rPr>
        <w:t>l</w:t>
      </w:r>
      <w:r w:rsidRPr="00C80B1B">
        <w:rPr>
          <w:szCs w:val="24"/>
          <w:lang w:val="en-US"/>
        </w:rPr>
        <w:t>bo</w:t>
      </w:r>
      <w:r w:rsidRPr="00C80B1B">
        <w:rPr>
          <w:spacing w:val="-2"/>
          <w:szCs w:val="24"/>
          <w:lang w:val="en-US"/>
        </w:rPr>
        <w:t>x</w:t>
      </w:r>
      <w:r w:rsidRPr="00C80B1B">
        <w:rPr>
          <w:szCs w:val="24"/>
          <w:lang w:val="en-US"/>
        </w:rPr>
        <w:t>,</w:t>
      </w:r>
      <w:r w:rsidRPr="00C80B1B">
        <w:rPr>
          <w:spacing w:val="7"/>
          <w:szCs w:val="24"/>
          <w:lang w:val="en-US"/>
        </w:rPr>
        <w:t xml:space="preserve"> </w:t>
      </w:r>
      <w:r w:rsidRPr="00C80B1B">
        <w:rPr>
          <w:szCs w:val="24"/>
          <w:lang w:val="en-US"/>
        </w:rPr>
        <w:t>I</w:t>
      </w:r>
      <w:r w:rsidRPr="00C80B1B">
        <w:rPr>
          <w:spacing w:val="4"/>
          <w:szCs w:val="24"/>
          <w:lang w:val="en-US"/>
        </w:rPr>
        <w:t xml:space="preserve"> </w:t>
      </w:r>
      <w:r w:rsidRPr="00C80B1B">
        <w:rPr>
          <w:szCs w:val="24"/>
          <w:lang w:val="en-US"/>
        </w:rPr>
        <w:t>de</w:t>
      </w:r>
      <w:r w:rsidRPr="00C80B1B">
        <w:rPr>
          <w:spacing w:val="-2"/>
          <w:szCs w:val="24"/>
          <w:lang w:val="en-US"/>
        </w:rPr>
        <w:t>v</w:t>
      </w:r>
      <w:r w:rsidRPr="00C80B1B">
        <w:rPr>
          <w:szCs w:val="24"/>
          <w:lang w:val="en-US"/>
        </w:rPr>
        <w:t>e</w:t>
      </w:r>
      <w:r w:rsidRPr="00C80B1B">
        <w:rPr>
          <w:spacing w:val="-1"/>
          <w:szCs w:val="24"/>
          <w:lang w:val="en-US"/>
        </w:rPr>
        <w:t>l</w:t>
      </w:r>
      <w:r w:rsidRPr="00C80B1B">
        <w:rPr>
          <w:szCs w:val="24"/>
          <w:lang w:val="en-US"/>
        </w:rPr>
        <w:t>oped</w:t>
      </w:r>
      <w:r w:rsidRPr="00C80B1B">
        <w:rPr>
          <w:spacing w:val="5"/>
          <w:szCs w:val="24"/>
          <w:lang w:val="en-US"/>
        </w:rPr>
        <w:t xml:space="preserve"> </w:t>
      </w:r>
      <w:r w:rsidRPr="00C80B1B">
        <w:rPr>
          <w:szCs w:val="24"/>
          <w:lang w:val="en-US"/>
        </w:rPr>
        <w:t>5</w:t>
      </w:r>
      <w:r w:rsidRPr="00C80B1B">
        <w:rPr>
          <w:spacing w:val="5"/>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pacing w:val="-3"/>
          <w:szCs w:val="24"/>
          <w:lang w:val="en-US"/>
        </w:rPr>
        <w:t>e</w:t>
      </w:r>
      <w:r w:rsidRPr="00C80B1B">
        <w:rPr>
          <w:spacing w:val="2"/>
          <w:szCs w:val="24"/>
          <w:lang w:val="en-US"/>
        </w:rPr>
        <w:t>g</w:t>
      </w:r>
      <w:r w:rsidRPr="00C80B1B">
        <w:rPr>
          <w:spacing w:val="1"/>
          <w:szCs w:val="24"/>
          <w:lang w:val="en-US"/>
        </w:rPr>
        <w:t>r</w:t>
      </w:r>
      <w:r w:rsidRPr="00C80B1B">
        <w:rPr>
          <w:spacing w:val="-3"/>
          <w:szCs w:val="24"/>
          <w:lang w:val="en-US"/>
        </w:rPr>
        <w:t>a</w:t>
      </w:r>
      <w:r w:rsidRPr="00C80B1B">
        <w:rPr>
          <w:spacing w:val="1"/>
          <w:szCs w:val="24"/>
          <w:lang w:val="en-US"/>
        </w:rPr>
        <w:t>t</w:t>
      </w:r>
      <w:r w:rsidRPr="00C80B1B">
        <w:rPr>
          <w:szCs w:val="24"/>
          <w:lang w:val="en-US"/>
        </w:rPr>
        <w:t xml:space="preserve">ed </w:t>
      </w:r>
      <w:r w:rsidRPr="00C80B1B">
        <w:rPr>
          <w:spacing w:val="8"/>
          <w:szCs w:val="24"/>
          <w:lang w:val="en-US"/>
        </w:rPr>
        <w:t>W</w:t>
      </w:r>
      <w:r w:rsidRPr="00C80B1B">
        <w:rPr>
          <w:spacing w:val="-5"/>
          <w:szCs w:val="24"/>
          <w:lang w:val="en-US"/>
        </w:rPr>
        <w:t>e</w:t>
      </w:r>
      <w:r w:rsidRPr="00C80B1B">
        <w:rPr>
          <w:szCs w:val="24"/>
          <w:lang w:val="en-US"/>
        </w:rPr>
        <w:t>b</w:t>
      </w:r>
      <w:r w:rsidRPr="00C80B1B">
        <w:rPr>
          <w:spacing w:val="4"/>
          <w:szCs w:val="24"/>
          <w:lang w:val="en-US"/>
        </w:rPr>
        <w:t>-</w:t>
      </w:r>
      <w:r w:rsidRPr="00C80B1B">
        <w:rPr>
          <w:szCs w:val="24"/>
          <w:lang w:val="en-US"/>
        </w:rPr>
        <w:t>bas</w:t>
      </w:r>
      <w:r w:rsidRPr="00C80B1B">
        <w:rPr>
          <w:spacing w:val="-3"/>
          <w:szCs w:val="24"/>
          <w:lang w:val="en-US"/>
        </w:rPr>
        <w:t xml:space="preserve">ed </w:t>
      </w:r>
      <w:r w:rsidRPr="00C80B1B">
        <w:rPr>
          <w:szCs w:val="24"/>
          <w:lang w:val="en-US"/>
        </w:rPr>
        <w:t>se</w:t>
      </w:r>
      <w:r w:rsidRPr="00C80B1B">
        <w:rPr>
          <w:spacing w:val="1"/>
          <w:szCs w:val="24"/>
          <w:lang w:val="en-US"/>
        </w:rPr>
        <w:t>r</w:t>
      </w:r>
      <w:r w:rsidRPr="00C80B1B">
        <w:rPr>
          <w:spacing w:val="-2"/>
          <w:szCs w:val="24"/>
          <w:lang w:val="en-US"/>
        </w:rPr>
        <w:t>v</w:t>
      </w:r>
      <w:r w:rsidRPr="00C80B1B">
        <w:rPr>
          <w:spacing w:val="-1"/>
          <w:szCs w:val="24"/>
          <w:lang w:val="en-US"/>
        </w:rPr>
        <w:t>i</w:t>
      </w:r>
      <w:r w:rsidRPr="00C80B1B">
        <w:rPr>
          <w:szCs w:val="24"/>
          <w:lang w:val="en-US"/>
        </w:rPr>
        <w:t>ces</w:t>
      </w:r>
      <w:r w:rsidRPr="00C80B1B">
        <w:rPr>
          <w:spacing w:val="7"/>
          <w:szCs w:val="24"/>
          <w:lang w:val="en-US"/>
        </w:rPr>
        <w:t xml:space="preserve"> </w:t>
      </w:r>
      <w:r w:rsidRPr="00C80B1B">
        <w:rPr>
          <w:spacing w:val="-3"/>
          <w:szCs w:val="24"/>
          <w:lang w:val="en-US"/>
        </w:rPr>
        <w:t>o</w:t>
      </w:r>
      <w:r w:rsidRPr="00C80B1B">
        <w:rPr>
          <w:szCs w:val="24"/>
          <w:lang w:val="en-US"/>
        </w:rPr>
        <w:t>f</w:t>
      </w:r>
      <w:r w:rsidRPr="00C80B1B">
        <w:rPr>
          <w:spacing w:val="11"/>
          <w:szCs w:val="24"/>
          <w:lang w:val="en-US"/>
        </w:rPr>
        <w:t xml:space="preserve"> </w:t>
      </w:r>
      <w:r w:rsidRPr="00C80B1B">
        <w:rPr>
          <w:szCs w:val="24"/>
          <w:lang w:val="en-US"/>
        </w:rPr>
        <w:t>b</w:t>
      </w:r>
      <w:r w:rsidRPr="00C80B1B">
        <w:rPr>
          <w:spacing w:val="-1"/>
          <w:szCs w:val="24"/>
          <w:lang w:val="en-US"/>
        </w:rPr>
        <w:t>i</w:t>
      </w:r>
      <w:r w:rsidRPr="00C80B1B">
        <w:rPr>
          <w:spacing w:val="-3"/>
          <w:szCs w:val="24"/>
          <w:lang w:val="en-US"/>
        </w:rPr>
        <w:t>o</w:t>
      </w:r>
      <w:r w:rsidRPr="00C80B1B">
        <w:rPr>
          <w:spacing w:val="1"/>
          <w:szCs w:val="24"/>
          <w:lang w:val="en-US"/>
        </w:rPr>
        <w:t>m</w:t>
      </w:r>
      <w:r w:rsidRPr="00C80B1B">
        <w:rPr>
          <w:szCs w:val="24"/>
          <w:lang w:val="en-US"/>
        </w:rPr>
        <w:t>ed</w:t>
      </w:r>
      <w:r w:rsidRPr="00C80B1B">
        <w:rPr>
          <w:spacing w:val="-1"/>
          <w:szCs w:val="24"/>
          <w:lang w:val="en-US"/>
        </w:rPr>
        <w:t>i</w:t>
      </w:r>
      <w:r w:rsidRPr="00C80B1B">
        <w:rPr>
          <w:szCs w:val="24"/>
          <w:lang w:val="en-US"/>
        </w:rPr>
        <w:t>cal</w:t>
      </w:r>
      <w:r w:rsidRPr="00C80B1B">
        <w:rPr>
          <w:spacing w:val="6"/>
          <w:szCs w:val="24"/>
          <w:lang w:val="en-US"/>
        </w:rPr>
        <w:t xml:space="preserve"> </w:t>
      </w:r>
      <w:r w:rsidRPr="00C80B1B">
        <w:rPr>
          <w:szCs w:val="24"/>
          <w:lang w:val="en-US"/>
        </w:rPr>
        <w:t>da</w:t>
      </w:r>
      <w:r w:rsidRPr="00C80B1B">
        <w:rPr>
          <w:spacing w:val="1"/>
          <w:szCs w:val="24"/>
          <w:lang w:val="en-US"/>
        </w:rPr>
        <w:t>t</w:t>
      </w:r>
      <w:r w:rsidRPr="00C80B1B">
        <w:rPr>
          <w:szCs w:val="24"/>
          <w:lang w:val="en-US"/>
        </w:rPr>
        <w:t>a.</w:t>
      </w:r>
      <w:r w:rsidRPr="00C80B1B">
        <w:rPr>
          <w:spacing w:val="4"/>
          <w:szCs w:val="24"/>
          <w:lang w:val="en-US"/>
        </w:rPr>
        <w:t xml:space="preserve"> </w:t>
      </w:r>
      <w:r w:rsidRPr="00C80B1B">
        <w:rPr>
          <w:spacing w:val="2"/>
          <w:szCs w:val="24"/>
          <w:lang w:val="en-US"/>
        </w:rPr>
        <w:t>T</w:t>
      </w:r>
      <w:r w:rsidRPr="00C80B1B">
        <w:rPr>
          <w:szCs w:val="24"/>
          <w:lang w:val="en-US"/>
        </w:rPr>
        <w:t>he</w:t>
      </w:r>
      <w:r w:rsidRPr="00C80B1B">
        <w:rPr>
          <w:spacing w:val="4"/>
          <w:szCs w:val="24"/>
          <w:lang w:val="en-US"/>
        </w:rPr>
        <w:t xml:space="preserve"> </w:t>
      </w:r>
      <w:r w:rsidRPr="00C80B1B">
        <w:rPr>
          <w:spacing w:val="1"/>
          <w:szCs w:val="24"/>
          <w:lang w:val="en-US"/>
        </w:rPr>
        <w:t>m</w:t>
      </w:r>
      <w:r w:rsidRPr="00C80B1B">
        <w:rPr>
          <w:szCs w:val="24"/>
          <w:lang w:val="en-US"/>
        </w:rPr>
        <w:t>ost</w:t>
      </w:r>
      <w:r w:rsidRPr="00C80B1B">
        <w:rPr>
          <w:spacing w:val="6"/>
          <w:szCs w:val="24"/>
          <w:lang w:val="en-US"/>
        </w:rPr>
        <w:t xml:space="preserve"> </w:t>
      </w:r>
      <w:r w:rsidRPr="00C80B1B">
        <w:rPr>
          <w:spacing w:val="1"/>
          <w:szCs w:val="24"/>
          <w:lang w:val="en-US"/>
        </w:rPr>
        <w:t>r</w:t>
      </w:r>
      <w:r w:rsidRPr="00C80B1B">
        <w:rPr>
          <w:spacing w:val="-3"/>
          <w:szCs w:val="24"/>
          <w:lang w:val="en-US"/>
        </w:rPr>
        <w:t>e</w:t>
      </w:r>
      <w:r w:rsidRPr="00C80B1B">
        <w:rPr>
          <w:spacing w:val="1"/>
          <w:szCs w:val="24"/>
          <w:lang w:val="en-US"/>
        </w:rPr>
        <w:t>m</w:t>
      </w:r>
      <w:r w:rsidRPr="00C80B1B">
        <w:rPr>
          <w:szCs w:val="24"/>
          <w:lang w:val="en-US"/>
        </w:rPr>
        <w:t>a</w:t>
      </w:r>
      <w:r w:rsidRPr="00C80B1B">
        <w:rPr>
          <w:spacing w:val="-2"/>
          <w:szCs w:val="24"/>
          <w:lang w:val="en-US"/>
        </w:rPr>
        <w:t>rk</w:t>
      </w:r>
      <w:r w:rsidRPr="00C80B1B">
        <w:rPr>
          <w:szCs w:val="24"/>
          <w:lang w:val="en-US"/>
        </w:rPr>
        <w:t>ab</w:t>
      </w:r>
      <w:r w:rsidRPr="00C80B1B">
        <w:rPr>
          <w:spacing w:val="-1"/>
          <w:szCs w:val="24"/>
          <w:lang w:val="en-US"/>
        </w:rPr>
        <w:t>l</w:t>
      </w:r>
      <w:r w:rsidRPr="00C80B1B">
        <w:rPr>
          <w:szCs w:val="24"/>
          <w:lang w:val="en-US"/>
        </w:rPr>
        <w:t>e</w:t>
      </w:r>
      <w:r w:rsidRPr="00C80B1B">
        <w:rPr>
          <w:spacing w:val="7"/>
          <w:szCs w:val="24"/>
          <w:lang w:val="en-US"/>
        </w:rPr>
        <w:t xml:space="preserve"> </w:t>
      </w:r>
      <w:r w:rsidRPr="00C80B1B">
        <w:rPr>
          <w:szCs w:val="24"/>
          <w:lang w:val="en-US"/>
        </w:rPr>
        <w:t>one</w:t>
      </w:r>
      <w:r w:rsidRPr="00C80B1B">
        <w:rPr>
          <w:spacing w:val="7"/>
          <w:szCs w:val="24"/>
          <w:lang w:val="en-US"/>
        </w:rPr>
        <w:t xml:space="preserve"> </w:t>
      </w:r>
      <w:r w:rsidRPr="00C80B1B">
        <w:rPr>
          <w:spacing w:val="-1"/>
          <w:szCs w:val="24"/>
          <w:lang w:val="en-US"/>
        </w:rPr>
        <w:t>i</w:t>
      </w:r>
      <w:r w:rsidRPr="00C80B1B">
        <w:rPr>
          <w:szCs w:val="24"/>
          <w:lang w:val="en-US"/>
        </w:rPr>
        <w:t>s</w:t>
      </w:r>
      <w:r w:rsidRPr="00C80B1B">
        <w:rPr>
          <w:spacing w:val="7"/>
          <w:szCs w:val="24"/>
          <w:lang w:val="en-US"/>
        </w:rPr>
        <w:t xml:space="preserve"> </w:t>
      </w:r>
      <w:r w:rsidRPr="00C80B1B">
        <w:rPr>
          <w:szCs w:val="24"/>
          <w:lang w:val="en-US"/>
        </w:rPr>
        <w:t xml:space="preserve">a </w:t>
      </w:r>
      <w:r w:rsidRPr="00C80B1B">
        <w:rPr>
          <w:spacing w:val="8"/>
          <w:szCs w:val="24"/>
          <w:lang w:val="en-US"/>
        </w:rPr>
        <w:t>W</w:t>
      </w:r>
      <w:r w:rsidRPr="00C80B1B">
        <w:rPr>
          <w:spacing w:val="-3"/>
          <w:szCs w:val="24"/>
          <w:lang w:val="en-US"/>
        </w:rPr>
        <w:t>e</w:t>
      </w:r>
      <w:r w:rsidRPr="00C80B1B">
        <w:rPr>
          <w:szCs w:val="24"/>
          <w:lang w:val="en-US"/>
        </w:rPr>
        <w:t>b</w:t>
      </w:r>
      <w:r w:rsidRPr="00C80B1B">
        <w:rPr>
          <w:spacing w:val="2"/>
          <w:szCs w:val="24"/>
          <w:lang w:val="en-US"/>
        </w:rPr>
        <w:t>-</w:t>
      </w:r>
      <w:r w:rsidRPr="00C80B1B">
        <w:rPr>
          <w:szCs w:val="24"/>
          <w:lang w:val="en-US"/>
        </w:rPr>
        <w:t>b</w:t>
      </w:r>
      <w:r w:rsidRPr="00C80B1B">
        <w:rPr>
          <w:spacing w:val="-3"/>
          <w:szCs w:val="24"/>
          <w:lang w:val="en-US"/>
        </w:rPr>
        <w:t>a</w:t>
      </w:r>
      <w:r w:rsidRPr="00C80B1B">
        <w:rPr>
          <w:spacing w:val="-2"/>
          <w:szCs w:val="24"/>
          <w:lang w:val="en-US"/>
        </w:rPr>
        <w:t>s</w:t>
      </w:r>
      <w:r w:rsidRPr="00C80B1B">
        <w:rPr>
          <w:szCs w:val="24"/>
          <w:lang w:val="en-US"/>
        </w:rPr>
        <w:t>ed</w:t>
      </w:r>
      <w:r w:rsidRPr="00C80B1B">
        <w:rPr>
          <w:spacing w:val="7"/>
          <w:szCs w:val="24"/>
          <w:lang w:val="en-US"/>
        </w:rPr>
        <w:t xml:space="preserve"> </w:t>
      </w:r>
      <w:r w:rsidRPr="00C80B1B">
        <w:rPr>
          <w:spacing w:val="-1"/>
          <w:szCs w:val="24"/>
          <w:lang w:val="en-US"/>
        </w:rPr>
        <w:t>SN</w:t>
      </w:r>
      <w:r w:rsidRPr="00C80B1B">
        <w:rPr>
          <w:szCs w:val="24"/>
          <w:lang w:val="en-US"/>
        </w:rPr>
        <w:t>P</w:t>
      </w:r>
      <w:r w:rsidRPr="00C80B1B">
        <w:rPr>
          <w:spacing w:val="7"/>
          <w:szCs w:val="24"/>
          <w:lang w:val="en-US"/>
        </w:rPr>
        <w:t xml:space="preserve"> </w:t>
      </w:r>
      <w:r w:rsidRPr="00C80B1B">
        <w:rPr>
          <w:szCs w:val="24"/>
          <w:lang w:val="en-US"/>
        </w:rPr>
        <w:t>p</w:t>
      </w:r>
      <w:r w:rsidRPr="00C80B1B">
        <w:rPr>
          <w:spacing w:val="1"/>
          <w:szCs w:val="24"/>
          <w:lang w:val="en-US"/>
        </w:rPr>
        <w:t>r</w:t>
      </w:r>
      <w:r w:rsidRPr="00C80B1B">
        <w:rPr>
          <w:spacing w:val="-1"/>
          <w:szCs w:val="24"/>
          <w:lang w:val="en-US"/>
        </w:rPr>
        <w:t>i</w:t>
      </w:r>
      <w:r w:rsidRPr="00C80B1B">
        <w:rPr>
          <w:szCs w:val="24"/>
          <w:lang w:val="en-US"/>
        </w:rPr>
        <w:t>o</w:t>
      </w:r>
      <w:r w:rsidRPr="00C80B1B">
        <w:rPr>
          <w:spacing w:val="1"/>
          <w:szCs w:val="24"/>
          <w:lang w:val="en-US"/>
        </w:rPr>
        <w:t>r</w:t>
      </w:r>
      <w:r w:rsidRPr="00C80B1B">
        <w:rPr>
          <w:spacing w:val="-1"/>
          <w:szCs w:val="24"/>
          <w:lang w:val="en-US"/>
        </w:rPr>
        <w:t>i</w:t>
      </w:r>
      <w:r w:rsidRPr="00C80B1B">
        <w:rPr>
          <w:spacing w:val="1"/>
          <w:szCs w:val="24"/>
          <w:lang w:val="en-US"/>
        </w:rPr>
        <w:t>t</w:t>
      </w:r>
      <w:r w:rsidRPr="00C80B1B">
        <w:rPr>
          <w:spacing w:val="-1"/>
          <w:szCs w:val="24"/>
          <w:lang w:val="en-US"/>
        </w:rPr>
        <w:t>i</w:t>
      </w:r>
      <w:r w:rsidRPr="00C80B1B">
        <w:rPr>
          <w:spacing w:val="-2"/>
          <w:szCs w:val="24"/>
          <w:lang w:val="en-US"/>
        </w:rPr>
        <w:t>z</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7"/>
          <w:szCs w:val="24"/>
          <w:lang w:val="en-US"/>
        </w:rPr>
        <w:t xml:space="preserve"> </w:t>
      </w:r>
      <w:r w:rsidRPr="00C80B1B">
        <w:rPr>
          <w:spacing w:val="1"/>
          <w:szCs w:val="24"/>
          <w:lang w:val="en-US"/>
        </w:rPr>
        <w:t>t</w:t>
      </w:r>
      <w:r w:rsidRPr="00C80B1B">
        <w:rPr>
          <w:spacing w:val="-3"/>
          <w:szCs w:val="24"/>
          <w:lang w:val="en-US"/>
        </w:rPr>
        <w:t>o</w:t>
      </w:r>
      <w:r w:rsidRPr="00C80B1B">
        <w:rPr>
          <w:szCs w:val="24"/>
          <w:lang w:val="en-US"/>
        </w:rPr>
        <w:t>ol</w:t>
      </w:r>
      <w:r w:rsidRPr="00C80B1B">
        <w:rPr>
          <w:spacing w:val="6"/>
          <w:szCs w:val="24"/>
          <w:lang w:val="en-US"/>
        </w:rPr>
        <w:t xml:space="preserve"> </w:t>
      </w:r>
      <w:r w:rsidRPr="00C80B1B">
        <w:rPr>
          <w:szCs w:val="24"/>
          <w:lang w:val="en-US"/>
        </w:rPr>
        <w:t>ca</w:t>
      </w:r>
      <w:r w:rsidRPr="00C80B1B">
        <w:rPr>
          <w:spacing w:val="-1"/>
          <w:szCs w:val="24"/>
          <w:lang w:val="en-US"/>
        </w:rPr>
        <w:t>ll</w:t>
      </w:r>
      <w:r w:rsidRPr="00C80B1B">
        <w:rPr>
          <w:szCs w:val="24"/>
          <w:lang w:val="en-US"/>
        </w:rPr>
        <w:t xml:space="preserve">ed </w:t>
      </w:r>
      <w:r w:rsidRPr="00C80B1B">
        <w:rPr>
          <w:spacing w:val="1"/>
          <w:szCs w:val="24"/>
          <w:lang w:val="en-US"/>
        </w:rPr>
        <w:t>“</w:t>
      </w:r>
      <w:proofErr w:type="spellStart"/>
      <w:r w:rsidRPr="00C80B1B">
        <w:rPr>
          <w:szCs w:val="24"/>
          <w:lang w:val="en-US"/>
        </w:rPr>
        <w:t>Fas</w:t>
      </w:r>
      <w:r w:rsidRPr="00C80B1B">
        <w:rPr>
          <w:spacing w:val="1"/>
          <w:szCs w:val="24"/>
          <w:lang w:val="en-US"/>
        </w:rPr>
        <w:t>t</w:t>
      </w:r>
      <w:r w:rsidRPr="00C80B1B">
        <w:rPr>
          <w:spacing w:val="-1"/>
          <w:szCs w:val="24"/>
          <w:lang w:val="en-US"/>
        </w:rPr>
        <w:t>SNP</w:t>
      </w:r>
      <w:proofErr w:type="spellEnd"/>
      <w:r w:rsidRPr="00C80B1B">
        <w:rPr>
          <w:szCs w:val="24"/>
          <w:lang w:val="en-US"/>
        </w:rPr>
        <w:t>”</w:t>
      </w:r>
      <w:r w:rsidRPr="00C80B1B">
        <w:rPr>
          <w:spacing w:val="-12"/>
          <w:szCs w:val="24"/>
          <w:lang w:val="en-US"/>
        </w:rPr>
        <w:t xml:space="preserve"> </w:t>
      </w:r>
      <w:r w:rsidRPr="00C80B1B">
        <w:rPr>
          <w:spacing w:val="1"/>
          <w:szCs w:val="24"/>
          <w:lang w:val="en-US"/>
        </w:rPr>
        <w:t>[</w:t>
      </w:r>
      <w:r w:rsidRPr="00C80B1B">
        <w:rPr>
          <w:szCs w:val="24"/>
          <w:lang w:val="en-US"/>
        </w:rPr>
        <w:t>c</w:t>
      </w:r>
      <w:r w:rsidRPr="00C80B1B">
        <w:rPr>
          <w:spacing w:val="-1"/>
          <w:szCs w:val="24"/>
          <w:lang w:val="en-US"/>
        </w:rPr>
        <w:t>]</w:t>
      </w:r>
      <w:r w:rsidRPr="00C80B1B">
        <w:rPr>
          <w:szCs w:val="24"/>
          <w:lang w:val="en-US"/>
        </w:rPr>
        <w:t>.</w:t>
      </w:r>
      <w:r w:rsidRPr="00C80B1B">
        <w:rPr>
          <w:spacing w:val="-10"/>
          <w:szCs w:val="24"/>
          <w:lang w:val="en-US"/>
        </w:rPr>
        <w:t xml:space="preserve"> </w:t>
      </w:r>
      <w:proofErr w:type="spellStart"/>
      <w:r w:rsidRPr="00C80B1B">
        <w:rPr>
          <w:szCs w:val="24"/>
          <w:lang w:val="en-US"/>
        </w:rPr>
        <w:t>Fa</w:t>
      </w:r>
      <w:r w:rsidRPr="00C80B1B">
        <w:rPr>
          <w:spacing w:val="-2"/>
          <w:szCs w:val="24"/>
          <w:lang w:val="en-US"/>
        </w:rPr>
        <w:t>s</w:t>
      </w:r>
      <w:r w:rsidRPr="00C80B1B">
        <w:rPr>
          <w:spacing w:val="1"/>
          <w:szCs w:val="24"/>
          <w:lang w:val="en-US"/>
        </w:rPr>
        <w:t>t</w:t>
      </w:r>
      <w:r w:rsidRPr="00C80B1B">
        <w:rPr>
          <w:spacing w:val="-1"/>
          <w:szCs w:val="24"/>
          <w:lang w:val="en-US"/>
        </w:rPr>
        <w:t>SN</w:t>
      </w:r>
      <w:r w:rsidRPr="00C80B1B">
        <w:rPr>
          <w:szCs w:val="24"/>
          <w:lang w:val="en-US"/>
        </w:rPr>
        <w:t>P</w:t>
      </w:r>
      <w:proofErr w:type="spellEnd"/>
      <w:r w:rsidRPr="00C80B1B">
        <w:rPr>
          <w:spacing w:val="-11"/>
          <w:szCs w:val="24"/>
          <w:lang w:val="en-US"/>
        </w:rPr>
        <w:t xml:space="preserve"> </w:t>
      </w:r>
      <w:r w:rsidRPr="00C80B1B">
        <w:rPr>
          <w:szCs w:val="24"/>
          <w:lang w:val="en-US"/>
        </w:rPr>
        <w:t>p</w:t>
      </w:r>
      <w:r w:rsidRPr="00C80B1B">
        <w:rPr>
          <w:spacing w:val="1"/>
          <w:szCs w:val="24"/>
          <w:lang w:val="en-US"/>
        </w:rPr>
        <w:t>r</w:t>
      </w:r>
      <w:r w:rsidRPr="00C80B1B">
        <w:rPr>
          <w:spacing w:val="-1"/>
          <w:szCs w:val="24"/>
          <w:lang w:val="en-US"/>
        </w:rPr>
        <w:t>i</w:t>
      </w:r>
      <w:r w:rsidRPr="00C80B1B">
        <w:rPr>
          <w:szCs w:val="24"/>
          <w:lang w:val="en-US"/>
        </w:rPr>
        <w:t>o</w:t>
      </w:r>
      <w:r w:rsidRPr="00C80B1B">
        <w:rPr>
          <w:spacing w:val="1"/>
          <w:szCs w:val="24"/>
          <w:lang w:val="en-US"/>
        </w:rPr>
        <w:t>r</w:t>
      </w:r>
      <w:r w:rsidRPr="00C80B1B">
        <w:rPr>
          <w:spacing w:val="-1"/>
          <w:szCs w:val="24"/>
          <w:lang w:val="en-US"/>
        </w:rPr>
        <w:t>i</w:t>
      </w:r>
      <w:r w:rsidRPr="00C80B1B">
        <w:rPr>
          <w:spacing w:val="1"/>
          <w:szCs w:val="24"/>
          <w:lang w:val="en-US"/>
        </w:rPr>
        <w:t>t</w:t>
      </w:r>
      <w:r w:rsidRPr="00C80B1B">
        <w:rPr>
          <w:spacing w:val="-1"/>
          <w:szCs w:val="24"/>
          <w:lang w:val="en-US"/>
        </w:rPr>
        <w:t>i</w:t>
      </w:r>
      <w:r w:rsidRPr="00C80B1B">
        <w:rPr>
          <w:spacing w:val="-2"/>
          <w:szCs w:val="24"/>
          <w:lang w:val="en-US"/>
        </w:rPr>
        <w:t>z</w:t>
      </w:r>
      <w:r w:rsidRPr="00C80B1B">
        <w:rPr>
          <w:szCs w:val="24"/>
          <w:lang w:val="en-US"/>
        </w:rPr>
        <w:t>es</w:t>
      </w:r>
      <w:r w:rsidRPr="00C80B1B">
        <w:rPr>
          <w:spacing w:val="-8"/>
          <w:szCs w:val="24"/>
          <w:lang w:val="en-US"/>
        </w:rPr>
        <w:t xml:space="preserve"> </w:t>
      </w:r>
      <w:r w:rsidRPr="00C80B1B">
        <w:rPr>
          <w:spacing w:val="-1"/>
          <w:szCs w:val="24"/>
          <w:lang w:val="en-US"/>
        </w:rPr>
        <w:t>SNP</w:t>
      </w:r>
      <w:r w:rsidRPr="00C80B1B">
        <w:rPr>
          <w:szCs w:val="24"/>
          <w:lang w:val="en-US"/>
        </w:rPr>
        <w:t>s</w:t>
      </w:r>
      <w:r w:rsidRPr="00C80B1B">
        <w:rPr>
          <w:spacing w:val="-8"/>
          <w:szCs w:val="24"/>
          <w:lang w:val="en-US"/>
        </w:rPr>
        <w:t xml:space="preserve"> </w:t>
      </w:r>
      <w:r w:rsidRPr="00C80B1B">
        <w:rPr>
          <w:spacing w:val="-3"/>
          <w:szCs w:val="24"/>
          <w:lang w:val="en-US"/>
        </w:rPr>
        <w:t>a</w:t>
      </w:r>
      <w:r w:rsidRPr="00C80B1B">
        <w:rPr>
          <w:szCs w:val="24"/>
          <w:lang w:val="en-US"/>
        </w:rPr>
        <w:t>cco</w:t>
      </w:r>
      <w:r w:rsidRPr="00C80B1B">
        <w:rPr>
          <w:spacing w:val="1"/>
          <w:szCs w:val="24"/>
          <w:lang w:val="en-US"/>
        </w:rPr>
        <w:t>r</w:t>
      </w:r>
      <w:r w:rsidRPr="00C80B1B">
        <w:rPr>
          <w:szCs w:val="24"/>
          <w:lang w:val="en-US"/>
        </w:rPr>
        <w:t>d</w:t>
      </w:r>
      <w:r w:rsidRPr="00C80B1B">
        <w:rPr>
          <w:spacing w:val="-1"/>
          <w:szCs w:val="24"/>
          <w:lang w:val="en-US"/>
        </w:rPr>
        <w:t>i</w:t>
      </w:r>
      <w:r w:rsidRPr="00C80B1B">
        <w:rPr>
          <w:spacing w:val="-3"/>
          <w:szCs w:val="24"/>
          <w:lang w:val="en-US"/>
        </w:rPr>
        <w:t>n</w:t>
      </w:r>
      <w:r w:rsidRPr="00C80B1B">
        <w:rPr>
          <w:szCs w:val="24"/>
          <w:lang w:val="en-US"/>
        </w:rPr>
        <w:t>g</w:t>
      </w:r>
      <w:r w:rsidRPr="00C80B1B">
        <w:rPr>
          <w:spacing w:val="-11"/>
          <w:szCs w:val="24"/>
          <w:lang w:val="en-US"/>
        </w:rPr>
        <w:t xml:space="preserve"> </w:t>
      </w:r>
      <w:r w:rsidRPr="00C80B1B">
        <w:rPr>
          <w:spacing w:val="1"/>
          <w:szCs w:val="24"/>
          <w:lang w:val="en-US"/>
        </w:rPr>
        <w:t>t</w:t>
      </w:r>
      <w:r w:rsidRPr="00C80B1B">
        <w:rPr>
          <w:szCs w:val="24"/>
          <w:lang w:val="en-US"/>
        </w:rPr>
        <w:t>o</w:t>
      </w:r>
      <w:r w:rsidRPr="00C80B1B">
        <w:rPr>
          <w:spacing w:val="-11"/>
          <w:szCs w:val="24"/>
          <w:lang w:val="en-US"/>
        </w:rPr>
        <w:t xml:space="preserve"> </w:t>
      </w:r>
      <w:r w:rsidRPr="00C80B1B">
        <w:rPr>
          <w:spacing w:val="1"/>
          <w:szCs w:val="24"/>
          <w:lang w:val="en-US"/>
        </w:rPr>
        <w:t>t</w:t>
      </w:r>
      <w:r w:rsidRPr="00C80B1B">
        <w:rPr>
          <w:spacing w:val="-3"/>
          <w:szCs w:val="24"/>
          <w:lang w:val="en-US"/>
        </w:rPr>
        <w:t>w</w:t>
      </w:r>
      <w:r w:rsidRPr="00C80B1B">
        <w:rPr>
          <w:szCs w:val="24"/>
          <w:lang w:val="en-US"/>
        </w:rPr>
        <w:t>e</w:t>
      </w:r>
      <w:r w:rsidRPr="00C80B1B">
        <w:rPr>
          <w:spacing w:val="-1"/>
          <w:szCs w:val="24"/>
          <w:lang w:val="en-US"/>
        </w:rPr>
        <w:t>l</w:t>
      </w:r>
      <w:r w:rsidRPr="00C80B1B">
        <w:rPr>
          <w:spacing w:val="-2"/>
          <w:szCs w:val="24"/>
          <w:lang w:val="en-US"/>
        </w:rPr>
        <w:t>v</w:t>
      </w:r>
      <w:r w:rsidRPr="00C80B1B">
        <w:rPr>
          <w:szCs w:val="24"/>
          <w:lang w:val="en-US"/>
        </w:rPr>
        <w:t>e</w:t>
      </w:r>
      <w:r w:rsidRPr="00C80B1B">
        <w:rPr>
          <w:spacing w:val="-9"/>
          <w:szCs w:val="24"/>
          <w:lang w:val="en-US"/>
        </w:rPr>
        <w:t xml:space="preserve"> </w:t>
      </w:r>
      <w:r w:rsidRPr="00C80B1B">
        <w:rPr>
          <w:szCs w:val="24"/>
          <w:lang w:val="en-US"/>
        </w:rPr>
        <w:t>pheno</w:t>
      </w:r>
      <w:r w:rsidRPr="00C80B1B">
        <w:rPr>
          <w:spacing w:val="1"/>
          <w:szCs w:val="24"/>
          <w:lang w:val="en-US"/>
        </w:rPr>
        <w:t>t</w:t>
      </w:r>
      <w:r w:rsidRPr="00C80B1B">
        <w:rPr>
          <w:spacing w:val="-2"/>
          <w:szCs w:val="24"/>
          <w:lang w:val="en-US"/>
        </w:rPr>
        <w:t>y</w:t>
      </w:r>
      <w:r w:rsidRPr="00C80B1B">
        <w:rPr>
          <w:szCs w:val="24"/>
          <w:lang w:val="en-US"/>
        </w:rPr>
        <w:t>p</w:t>
      </w:r>
      <w:r w:rsidRPr="00C80B1B">
        <w:rPr>
          <w:spacing w:val="-1"/>
          <w:szCs w:val="24"/>
          <w:lang w:val="en-US"/>
        </w:rPr>
        <w:t>i</w:t>
      </w:r>
      <w:r w:rsidRPr="00C80B1B">
        <w:rPr>
          <w:szCs w:val="24"/>
          <w:lang w:val="en-US"/>
        </w:rPr>
        <w:t>c</w:t>
      </w:r>
      <w:r w:rsidRPr="00C80B1B">
        <w:rPr>
          <w:spacing w:val="-8"/>
          <w:szCs w:val="24"/>
          <w:lang w:val="en-US"/>
        </w:rPr>
        <w:t xml:space="preserve"> </w:t>
      </w:r>
      <w:r w:rsidRPr="00C80B1B">
        <w:rPr>
          <w:spacing w:val="1"/>
          <w:szCs w:val="24"/>
          <w:lang w:val="en-US"/>
        </w:rPr>
        <w:t>r</w:t>
      </w:r>
      <w:r w:rsidRPr="00C80B1B">
        <w:rPr>
          <w:spacing w:val="-1"/>
          <w:szCs w:val="24"/>
          <w:lang w:val="en-US"/>
        </w:rPr>
        <w:t>i</w:t>
      </w:r>
      <w:r w:rsidRPr="00C80B1B">
        <w:rPr>
          <w:szCs w:val="24"/>
          <w:lang w:val="en-US"/>
        </w:rPr>
        <w:t>s</w:t>
      </w:r>
      <w:r w:rsidRPr="00C80B1B">
        <w:rPr>
          <w:spacing w:val="2"/>
          <w:szCs w:val="24"/>
          <w:lang w:val="en-US"/>
        </w:rPr>
        <w:t>k</w:t>
      </w:r>
      <w:r w:rsidRPr="00C80B1B">
        <w:rPr>
          <w:szCs w:val="24"/>
          <w:lang w:val="en-US"/>
        </w:rPr>
        <w:t>s</w:t>
      </w:r>
      <w:r w:rsidRPr="00C80B1B">
        <w:rPr>
          <w:spacing w:val="-11"/>
          <w:szCs w:val="24"/>
          <w:lang w:val="en-US"/>
        </w:rPr>
        <w:t xml:space="preserve"> </w:t>
      </w:r>
      <w:r w:rsidRPr="00C80B1B">
        <w:rPr>
          <w:szCs w:val="24"/>
          <w:lang w:val="en-US"/>
        </w:rPr>
        <w:t>and</w:t>
      </w:r>
      <w:r w:rsidRPr="00C80B1B">
        <w:rPr>
          <w:spacing w:val="-11"/>
          <w:szCs w:val="24"/>
          <w:lang w:val="en-US"/>
        </w:rPr>
        <w:t xml:space="preserve"> </w:t>
      </w:r>
      <w:r w:rsidRPr="00C80B1B">
        <w:rPr>
          <w:szCs w:val="24"/>
          <w:lang w:val="en-US"/>
        </w:rPr>
        <w:t>p</w:t>
      </w:r>
      <w:r w:rsidRPr="00C80B1B">
        <w:rPr>
          <w:spacing w:val="-3"/>
          <w:szCs w:val="24"/>
          <w:lang w:val="en-US"/>
        </w:rPr>
        <w:t>u</w:t>
      </w:r>
      <w:r w:rsidRPr="00C80B1B">
        <w:rPr>
          <w:spacing w:val="1"/>
          <w:szCs w:val="24"/>
          <w:lang w:val="en-US"/>
        </w:rPr>
        <w:t>t</w:t>
      </w:r>
      <w:r w:rsidRPr="00C80B1B">
        <w:rPr>
          <w:szCs w:val="24"/>
          <w:lang w:val="en-US"/>
        </w:rPr>
        <w:t>a</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r w:rsidRPr="00C80B1B">
        <w:rPr>
          <w:spacing w:val="-11"/>
          <w:szCs w:val="24"/>
          <w:lang w:val="en-US"/>
        </w:rPr>
        <w:t xml:space="preserve"> </w:t>
      </w:r>
      <w:r w:rsidRPr="00C80B1B">
        <w:rPr>
          <w:spacing w:val="1"/>
          <w:szCs w:val="24"/>
          <w:lang w:val="en-US"/>
        </w:rPr>
        <w:t>f</w:t>
      </w:r>
      <w:r w:rsidRPr="00C80B1B">
        <w:rPr>
          <w:szCs w:val="24"/>
          <w:lang w:val="en-US"/>
        </w:rPr>
        <w:t>unc</w:t>
      </w:r>
      <w:r w:rsidRPr="00C80B1B">
        <w:rPr>
          <w:spacing w:val="1"/>
          <w:szCs w:val="24"/>
          <w:lang w:val="en-US"/>
        </w:rPr>
        <w:t>t</w:t>
      </w:r>
      <w:r w:rsidRPr="00C80B1B">
        <w:rPr>
          <w:spacing w:val="-1"/>
          <w:szCs w:val="24"/>
          <w:lang w:val="en-US"/>
        </w:rPr>
        <w:t>i</w:t>
      </w:r>
      <w:r w:rsidRPr="00C80B1B">
        <w:rPr>
          <w:szCs w:val="24"/>
          <w:lang w:val="en-US"/>
        </w:rPr>
        <w:t>onal</w:t>
      </w:r>
      <w:r w:rsidRPr="00C80B1B">
        <w:rPr>
          <w:spacing w:val="-12"/>
          <w:szCs w:val="24"/>
          <w:lang w:val="en-US"/>
        </w:rPr>
        <w:t xml:space="preserve"> </w:t>
      </w:r>
      <w:r w:rsidRPr="00C80B1B">
        <w:rPr>
          <w:spacing w:val="-3"/>
          <w:szCs w:val="24"/>
          <w:lang w:val="en-US"/>
        </w:rPr>
        <w:t>e</w:t>
      </w:r>
      <w:r w:rsidRPr="00C80B1B">
        <w:rPr>
          <w:spacing w:val="1"/>
          <w:szCs w:val="24"/>
          <w:lang w:val="en-US"/>
        </w:rPr>
        <w:t>ff</w:t>
      </w:r>
      <w:r w:rsidRPr="00C80B1B">
        <w:rPr>
          <w:szCs w:val="24"/>
          <w:lang w:val="en-US"/>
        </w:rPr>
        <w:t>e</w:t>
      </w:r>
      <w:r w:rsidRPr="00C80B1B">
        <w:rPr>
          <w:spacing w:val="-2"/>
          <w:szCs w:val="24"/>
          <w:lang w:val="en-US"/>
        </w:rPr>
        <w:t>c</w:t>
      </w:r>
      <w:r w:rsidRPr="00C80B1B">
        <w:rPr>
          <w:spacing w:val="1"/>
          <w:szCs w:val="24"/>
          <w:lang w:val="en-US"/>
        </w:rPr>
        <w:t>t</w:t>
      </w:r>
      <w:r w:rsidRPr="00C80B1B">
        <w:rPr>
          <w:spacing w:val="-2"/>
          <w:szCs w:val="24"/>
          <w:lang w:val="en-US"/>
        </w:rPr>
        <w:t>s</w:t>
      </w:r>
      <w:r w:rsidRPr="00C80B1B">
        <w:rPr>
          <w:szCs w:val="24"/>
          <w:lang w:val="en-US"/>
        </w:rPr>
        <w:t>. A</w:t>
      </w:r>
      <w:r w:rsidRPr="00C80B1B">
        <w:rPr>
          <w:spacing w:val="-4"/>
          <w:szCs w:val="24"/>
          <w:lang w:val="en-US"/>
        </w:rPr>
        <w:t xml:space="preserve"> </w:t>
      </w:r>
      <w:r w:rsidRPr="00C80B1B">
        <w:rPr>
          <w:szCs w:val="24"/>
          <w:lang w:val="en-US"/>
        </w:rPr>
        <w:t>un</w:t>
      </w:r>
      <w:r w:rsidRPr="00C80B1B">
        <w:rPr>
          <w:spacing w:val="-1"/>
          <w:szCs w:val="24"/>
          <w:lang w:val="en-US"/>
        </w:rPr>
        <w:t>i</w:t>
      </w:r>
      <w:r w:rsidRPr="00C80B1B">
        <w:rPr>
          <w:spacing w:val="2"/>
          <w:szCs w:val="24"/>
          <w:lang w:val="en-US"/>
        </w:rPr>
        <w:t>q</w:t>
      </w:r>
      <w:r w:rsidRPr="00C80B1B">
        <w:rPr>
          <w:szCs w:val="24"/>
          <w:lang w:val="en-US"/>
        </w:rPr>
        <w:t>ue</w:t>
      </w:r>
      <w:r w:rsidRPr="00C80B1B">
        <w:rPr>
          <w:spacing w:val="-9"/>
          <w:szCs w:val="24"/>
          <w:lang w:val="en-US"/>
        </w:rPr>
        <w:t xml:space="preserve"> </w:t>
      </w:r>
      <w:r w:rsidRPr="00C80B1B">
        <w:rPr>
          <w:spacing w:val="1"/>
          <w:szCs w:val="24"/>
          <w:lang w:val="en-US"/>
        </w:rPr>
        <w:t>f</w:t>
      </w:r>
      <w:r w:rsidRPr="00C80B1B">
        <w:rPr>
          <w:szCs w:val="24"/>
          <w:lang w:val="en-US"/>
        </w:rPr>
        <w:t>ea</w:t>
      </w:r>
      <w:r w:rsidRPr="00C80B1B">
        <w:rPr>
          <w:spacing w:val="1"/>
          <w:szCs w:val="24"/>
          <w:lang w:val="en-US"/>
        </w:rPr>
        <w:t>t</w:t>
      </w:r>
      <w:r w:rsidRPr="00C80B1B">
        <w:rPr>
          <w:spacing w:val="-3"/>
          <w:szCs w:val="24"/>
          <w:lang w:val="en-US"/>
        </w:rPr>
        <w:t>u</w:t>
      </w:r>
      <w:r w:rsidRPr="00C80B1B">
        <w:rPr>
          <w:spacing w:val="1"/>
          <w:szCs w:val="24"/>
          <w:lang w:val="en-US"/>
        </w:rPr>
        <w:t>r</w:t>
      </w:r>
      <w:r w:rsidRPr="00C80B1B">
        <w:rPr>
          <w:szCs w:val="24"/>
          <w:lang w:val="en-US"/>
        </w:rPr>
        <w:t>e</w:t>
      </w:r>
      <w:r w:rsidRPr="00C80B1B">
        <w:rPr>
          <w:spacing w:val="-4"/>
          <w:szCs w:val="24"/>
          <w:lang w:val="en-US"/>
        </w:rPr>
        <w:t xml:space="preserve"> </w:t>
      </w:r>
      <w:r w:rsidRPr="00C80B1B">
        <w:rPr>
          <w:spacing w:val="-3"/>
          <w:szCs w:val="24"/>
          <w:lang w:val="en-US"/>
        </w:rPr>
        <w:t>o</w:t>
      </w:r>
      <w:r w:rsidRPr="00C80B1B">
        <w:rPr>
          <w:szCs w:val="24"/>
          <w:lang w:val="en-US"/>
        </w:rPr>
        <w:t>f</w:t>
      </w:r>
      <w:r w:rsidRPr="00C80B1B">
        <w:rPr>
          <w:spacing w:val="-5"/>
          <w:szCs w:val="24"/>
          <w:lang w:val="en-US"/>
        </w:rPr>
        <w:t xml:space="preserve"> </w:t>
      </w:r>
      <w:proofErr w:type="spellStart"/>
      <w:r w:rsidRPr="00C80B1B">
        <w:rPr>
          <w:szCs w:val="24"/>
          <w:lang w:val="en-US"/>
        </w:rPr>
        <w:t>Fas</w:t>
      </w:r>
      <w:r w:rsidRPr="00C80B1B">
        <w:rPr>
          <w:spacing w:val="-1"/>
          <w:szCs w:val="24"/>
          <w:lang w:val="en-US"/>
        </w:rPr>
        <w:t>tSN</w:t>
      </w:r>
      <w:r w:rsidRPr="00C80B1B">
        <w:rPr>
          <w:szCs w:val="24"/>
          <w:lang w:val="en-US"/>
        </w:rPr>
        <w:t>P</w:t>
      </w:r>
      <w:proofErr w:type="spellEnd"/>
      <w:r w:rsidRPr="00C80B1B">
        <w:rPr>
          <w:spacing w:val="-4"/>
          <w:szCs w:val="24"/>
          <w:lang w:val="en-US"/>
        </w:rPr>
        <w:t xml:space="preserve"> </w:t>
      </w:r>
      <w:r w:rsidRPr="00C80B1B">
        <w:rPr>
          <w:spacing w:val="-1"/>
          <w:szCs w:val="24"/>
          <w:lang w:val="en-US"/>
        </w:rPr>
        <w:t>i</w:t>
      </w:r>
      <w:r w:rsidRPr="00C80B1B">
        <w:rPr>
          <w:szCs w:val="24"/>
          <w:lang w:val="en-US"/>
        </w:rPr>
        <w:t>s</w:t>
      </w:r>
      <w:r w:rsidRPr="00C80B1B">
        <w:rPr>
          <w:spacing w:val="-3"/>
          <w:szCs w:val="24"/>
          <w:lang w:val="en-US"/>
        </w:rPr>
        <w:t xml:space="preserve"> </w:t>
      </w:r>
      <w:r w:rsidRPr="00C80B1B">
        <w:rPr>
          <w:spacing w:val="1"/>
          <w:szCs w:val="24"/>
          <w:lang w:val="en-US"/>
        </w:rPr>
        <w:t>t</w:t>
      </w:r>
      <w:r w:rsidRPr="00C80B1B">
        <w:rPr>
          <w:szCs w:val="24"/>
          <w:lang w:val="en-US"/>
        </w:rPr>
        <w:t>h</w:t>
      </w:r>
      <w:r w:rsidRPr="00C80B1B">
        <w:rPr>
          <w:spacing w:val="-3"/>
          <w:szCs w:val="24"/>
          <w:lang w:val="en-US"/>
        </w:rPr>
        <w:t>a</w:t>
      </w:r>
      <w:r w:rsidRPr="00C80B1B">
        <w:rPr>
          <w:szCs w:val="24"/>
          <w:lang w:val="en-US"/>
        </w:rPr>
        <w:t>t</w:t>
      </w:r>
      <w:r w:rsidRPr="00C80B1B">
        <w:rPr>
          <w:spacing w:val="-5"/>
          <w:szCs w:val="24"/>
          <w:lang w:val="en-US"/>
        </w:rPr>
        <w:t xml:space="preserve"> </w:t>
      </w:r>
      <w:r w:rsidRPr="00C80B1B">
        <w:rPr>
          <w:spacing w:val="1"/>
          <w:szCs w:val="24"/>
          <w:lang w:val="en-US"/>
        </w:rPr>
        <w:t>t</w:t>
      </w:r>
      <w:r w:rsidRPr="00C80B1B">
        <w:rPr>
          <w:szCs w:val="24"/>
          <w:lang w:val="en-US"/>
        </w:rPr>
        <w:t>he</w:t>
      </w:r>
      <w:r w:rsidRPr="00C80B1B">
        <w:rPr>
          <w:spacing w:val="-8"/>
          <w:szCs w:val="24"/>
          <w:lang w:val="en-US"/>
        </w:rPr>
        <w:t xml:space="preserve"> </w:t>
      </w:r>
      <w:r w:rsidRPr="00C80B1B">
        <w:rPr>
          <w:spacing w:val="3"/>
          <w:szCs w:val="24"/>
          <w:lang w:val="en-US"/>
        </w:rPr>
        <w:t>f</w:t>
      </w:r>
      <w:r w:rsidRPr="00C80B1B">
        <w:rPr>
          <w:szCs w:val="24"/>
          <w:lang w:val="en-US"/>
        </w:rPr>
        <w:t>u</w:t>
      </w:r>
      <w:r w:rsidRPr="00C80B1B">
        <w:rPr>
          <w:spacing w:val="-3"/>
          <w:szCs w:val="24"/>
          <w:lang w:val="en-US"/>
        </w:rPr>
        <w:t>n</w:t>
      </w:r>
      <w:r w:rsidRPr="00C80B1B">
        <w:rPr>
          <w:szCs w:val="24"/>
          <w:lang w:val="en-US"/>
        </w:rPr>
        <w:t>c</w:t>
      </w:r>
      <w:r w:rsidRPr="00C80B1B">
        <w:rPr>
          <w:spacing w:val="1"/>
          <w:szCs w:val="24"/>
          <w:lang w:val="en-US"/>
        </w:rPr>
        <w:t>t</w:t>
      </w:r>
      <w:r w:rsidRPr="00C80B1B">
        <w:rPr>
          <w:spacing w:val="-1"/>
          <w:szCs w:val="24"/>
          <w:lang w:val="en-US"/>
        </w:rPr>
        <w:t>i</w:t>
      </w:r>
      <w:r w:rsidRPr="00C80B1B">
        <w:rPr>
          <w:szCs w:val="24"/>
          <w:lang w:val="en-US"/>
        </w:rPr>
        <w:t>onal</w:t>
      </w:r>
      <w:r w:rsidRPr="00C80B1B">
        <w:rPr>
          <w:spacing w:val="-7"/>
          <w:szCs w:val="24"/>
          <w:lang w:val="en-US"/>
        </w:rPr>
        <w:t xml:space="preserve"> </w:t>
      </w:r>
      <w:r w:rsidRPr="00C80B1B">
        <w:rPr>
          <w:spacing w:val="-3"/>
          <w:szCs w:val="24"/>
          <w:lang w:val="en-US"/>
        </w:rPr>
        <w:t>e</w:t>
      </w:r>
      <w:r w:rsidRPr="00C80B1B">
        <w:rPr>
          <w:spacing w:val="1"/>
          <w:szCs w:val="24"/>
          <w:lang w:val="en-US"/>
        </w:rPr>
        <w:t>ff</w:t>
      </w:r>
      <w:r w:rsidRPr="00C80B1B">
        <w:rPr>
          <w:szCs w:val="24"/>
          <w:lang w:val="en-US"/>
        </w:rPr>
        <w:t>e</w:t>
      </w:r>
      <w:r w:rsidRPr="00C80B1B">
        <w:rPr>
          <w:spacing w:val="-2"/>
          <w:szCs w:val="24"/>
          <w:lang w:val="en-US"/>
        </w:rPr>
        <w:t>c</w:t>
      </w:r>
      <w:r w:rsidRPr="00C80B1B">
        <w:rPr>
          <w:szCs w:val="24"/>
          <w:lang w:val="en-US"/>
        </w:rPr>
        <w:t>t</w:t>
      </w:r>
      <w:r w:rsidRPr="00C80B1B">
        <w:rPr>
          <w:spacing w:val="-2"/>
          <w:szCs w:val="24"/>
          <w:lang w:val="en-US"/>
        </w:rPr>
        <w:t xml:space="preserve"> </w:t>
      </w:r>
      <w:r w:rsidRPr="00C80B1B">
        <w:rPr>
          <w:spacing w:val="-1"/>
          <w:szCs w:val="24"/>
          <w:lang w:val="en-US"/>
        </w:rPr>
        <w:t>i</w:t>
      </w:r>
      <w:r w:rsidRPr="00C80B1B">
        <w:rPr>
          <w:spacing w:val="-3"/>
          <w:szCs w:val="24"/>
          <w:lang w:val="en-US"/>
        </w:rPr>
        <w:t>n</w:t>
      </w:r>
      <w:r w:rsidRPr="00C80B1B">
        <w:rPr>
          <w:spacing w:val="3"/>
          <w:szCs w:val="24"/>
          <w:lang w:val="en-US"/>
        </w:rPr>
        <w:t>f</w:t>
      </w:r>
      <w:r w:rsidRPr="00C80B1B">
        <w:rPr>
          <w:spacing w:val="-3"/>
          <w:szCs w:val="24"/>
          <w:lang w:val="en-US"/>
        </w:rPr>
        <w:t>o</w:t>
      </w:r>
      <w:r w:rsidRPr="00C80B1B">
        <w:rPr>
          <w:spacing w:val="-2"/>
          <w:szCs w:val="24"/>
          <w:lang w:val="en-US"/>
        </w:rPr>
        <w:t>r</w:t>
      </w:r>
      <w:r w:rsidRPr="00C80B1B">
        <w:rPr>
          <w:spacing w:val="1"/>
          <w:szCs w:val="24"/>
          <w:lang w:val="en-US"/>
        </w:rPr>
        <w:t>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6"/>
          <w:szCs w:val="24"/>
          <w:lang w:val="en-US"/>
        </w:rPr>
        <w:t xml:space="preserve"> </w:t>
      </w:r>
      <w:r w:rsidRPr="00C80B1B">
        <w:rPr>
          <w:szCs w:val="24"/>
          <w:lang w:val="en-US"/>
        </w:rPr>
        <w:t>used</w:t>
      </w:r>
      <w:r w:rsidRPr="00C80B1B">
        <w:rPr>
          <w:spacing w:val="-6"/>
          <w:szCs w:val="24"/>
          <w:lang w:val="en-US"/>
        </w:rPr>
        <w:t xml:space="preserve"> </w:t>
      </w:r>
      <w:r w:rsidRPr="00C80B1B">
        <w:rPr>
          <w:spacing w:val="-1"/>
          <w:szCs w:val="24"/>
          <w:lang w:val="en-US"/>
        </w:rPr>
        <w:t>f</w:t>
      </w:r>
      <w:r w:rsidRPr="00C80B1B">
        <w:rPr>
          <w:szCs w:val="24"/>
          <w:lang w:val="en-US"/>
        </w:rPr>
        <w:t>or</w:t>
      </w:r>
      <w:r w:rsidRPr="00C80B1B">
        <w:rPr>
          <w:spacing w:val="-2"/>
          <w:szCs w:val="24"/>
          <w:lang w:val="en-US"/>
        </w:rPr>
        <w:t xml:space="preserve"> </w:t>
      </w:r>
      <w:r w:rsidRPr="00C80B1B">
        <w:rPr>
          <w:spacing w:val="-1"/>
          <w:szCs w:val="24"/>
          <w:lang w:val="en-US"/>
        </w:rPr>
        <w:t>SN</w:t>
      </w:r>
      <w:r w:rsidRPr="00C80B1B">
        <w:rPr>
          <w:szCs w:val="24"/>
          <w:lang w:val="en-US"/>
        </w:rPr>
        <w:t>P</w:t>
      </w:r>
      <w:r w:rsidRPr="00C80B1B">
        <w:rPr>
          <w:spacing w:val="-4"/>
          <w:szCs w:val="24"/>
          <w:lang w:val="en-US"/>
        </w:rPr>
        <w:t xml:space="preserve"> </w:t>
      </w:r>
      <w:r w:rsidRPr="00C80B1B">
        <w:rPr>
          <w:spacing w:val="-3"/>
          <w:szCs w:val="24"/>
          <w:lang w:val="en-US"/>
        </w:rPr>
        <w:t>p</w:t>
      </w:r>
      <w:r w:rsidRPr="00C80B1B">
        <w:rPr>
          <w:spacing w:val="1"/>
          <w:szCs w:val="24"/>
          <w:lang w:val="en-US"/>
        </w:rPr>
        <w:t>r</w:t>
      </w:r>
      <w:r w:rsidRPr="00C80B1B">
        <w:rPr>
          <w:spacing w:val="-1"/>
          <w:szCs w:val="24"/>
          <w:lang w:val="en-US"/>
        </w:rPr>
        <w:t>i</w:t>
      </w:r>
      <w:r w:rsidRPr="00C80B1B">
        <w:rPr>
          <w:szCs w:val="24"/>
          <w:lang w:val="en-US"/>
        </w:rPr>
        <w:t>o</w:t>
      </w:r>
      <w:r w:rsidRPr="00C80B1B">
        <w:rPr>
          <w:spacing w:val="1"/>
          <w:szCs w:val="24"/>
          <w:lang w:val="en-US"/>
        </w:rPr>
        <w:t>r</w:t>
      </w:r>
      <w:r w:rsidRPr="00C80B1B">
        <w:rPr>
          <w:spacing w:val="-1"/>
          <w:szCs w:val="24"/>
          <w:lang w:val="en-US"/>
        </w:rPr>
        <w:t>i</w:t>
      </w:r>
      <w:r w:rsidRPr="00C80B1B">
        <w:rPr>
          <w:spacing w:val="1"/>
          <w:szCs w:val="24"/>
          <w:lang w:val="en-US"/>
        </w:rPr>
        <w:t>t</w:t>
      </w:r>
      <w:r w:rsidRPr="00C80B1B">
        <w:rPr>
          <w:spacing w:val="-1"/>
          <w:szCs w:val="24"/>
          <w:lang w:val="en-US"/>
        </w:rPr>
        <w:t>i</w:t>
      </w:r>
      <w:r w:rsidRPr="00C80B1B">
        <w:rPr>
          <w:spacing w:val="-2"/>
          <w:szCs w:val="24"/>
          <w:lang w:val="en-US"/>
        </w:rPr>
        <w:t>z</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4"/>
          <w:szCs w:val="24"/>
          <w:lang w:val="en-US"/>
        </w:rPr>
        <w:t xml:space="preserve"> </w:t>
      </w:r>
      <w:r w:rsidRPr="00C80B1B">
        <w:rPr>
          <w:spacing w:val="-1"/>
          <w:szCs w:val="24"/>
          <w:lang w:val="en-US"/>
        </w:rPr>
        <w:t>i</w:t>
      </w:r>
      <w:r w:rsidRPr="00C80B1B">
        <w:rPr>
          <w:szCs w:val="24"/>
          <w:lang w:val="en-US"/>
        </w:rPr>
        <w:t>s</w:t>
      </w:r>
      <w:r w:rsidRPr="00C80B1B">
        <w:rPr>
          <w:spacing w:val="-6"/>
          <w:szCs w:val="24"/>
          <w:lang w:val="en-US"/>
        </w:rPr>
        <w:t xml:space="preserve"> </w:t>
      </w:r>
      <w:r w:rsidRPr="00C80B1B">
        <w:rPr>
          <w:szCs w:val="24"/>
          <w:lang w:val="en-US"/>
        </w:rPr>
        <w:t>a</w:t>
      </w:r>
      <w:r w:rsidRPr="00C80B1B">
        <w:rPr>
          <w:spacing w:val="-1"/>
          <w:szCs w:val="24"/>
          <w:lang w:val="en-US"/>
        </w:rPr>
        <w:t>l</w:t>
      </w:r>
      <w:r w:rsidRPr="00C80B1B">
        <w:rPr>
          <w:spacing w:val="-3"/>
          <w:szCs w:val="24"/>
          <w:lang w:val="en-US"/>
        </w:rPr>
        <w:t>w</w:t>
      </w:r>
      <w:r w:rsidRPr="00C80B1B">
        <w:rPr>
          <w:spacing w:val="2"/>
          <w:szCs w:val="24"/>
          <w:lang w:val="en-US"/>
        </w:rPr>
        <w:t>a</w:t>
      </w:r>
      <w:r w:rsidRPr="00C80B1B">
        <w:rPr>
          <w:spacing w:val="-2"/>
          <w:szCs w:val="24"/>
          <w:lang w:val="en-US"/>
        </w:rPr>
        <w:t>y</w:t>
      </w:r>
      <w:r w:rsidRPr="00C80B1B">
        <w:rPr>
          <w:szCs w:val="24"/>
          <w:lang w:val="en-US"/>
        </w:rPr>
        <w:t>s</w:t>
      </w:r>
      <w:r w:rsidRPr="00C80B1B">
        <w:rPr>
          <w:spacing w:val="-3"/>
          <w:szCs w:val="24"/>
          <w:lang w:val="en-US"/>
        </w:rPr>
        <w:t xml:space="preserve"> </w:t>
      </w:r>
      <w:r w:rsidRPr="00C80B1B">
        <w:rPr>
          <w:szCs w:val="24"/>
          <w:lang w:val="en-US"/>
        </w:rPr>
        <w:t xml:space="preserve">up- </w:t>
      </w:r>
      <w:r w:rsidRPr="00C80B1B">
        <w:rPr>
          <w:spacing w:val="1"/>
          <w:szCs w:val="24"/>
          <w:lang w:val="en-US"/>
        </w:rPr>
        <w:t>t</w:t>
      </w:r>
      <w:r w:rsidRPr="00C80B1B">
        <w:rPr>
          <w:szCs w:val="24"/>
          <w:lang w:val="en-US"/>
        </w:rPr>
        <w:t>o</w:t>
      </w:r>
      <w:r w:rsidRPr="00C80B1B">
        <w:rPr>
          <w:spacing w:val="1"/>
          <w:szCs w:val="24"/>
          <w:lang w:val="en-US"/>
        </w:rPr>
        <w:t>-</w:t>
      </w:r>
      <w:r w:rsidRPr="00C80B1B">
        <w:rPr>
          <w:szCs w:val="24"/>
          <w:lang w:val="en-US"/>
        </w:rPr>
        <w:t>d</w:t>
      </w:r>
      <w:r w:rsidRPr="00C80B1B">
        <w:rPr>
          <w:spacing w:val="-3"/>
          <w:szCs w:val="24"/>
          <w:lang w:val="en-US"/>
        </w:rPr>
        <w:t>a</w:t>
      </w:r>
      <w:r w:rsidRPr="00C80B1B">
        <w:rPr>
          <w:spacing w:val="1"/>
          <w:szCs w:val="24"/>
          <w:lang w:val="en-US"/>
        </w:rPr>
        <w:t>t</w:t>
      </w:r>
      <w:r w:rsidRPr="00C80B1B">
        <w:rPr>
          <w:szCs w:val="24"/>
          <w:lang w:val="en-US"/>
        </w:rPr>
        <w:t>e,</w:t>
      </w:r>
      <w:r w:rsidRPr="00C80B1B">
        <w:rPr>
          <w:spacing w:val="4"/>
          <w:szCs w:val="24"/>
          <w:lang w:val="en-US"/>
        </w:rPr>
        <w:t xml:space="preserve"> </w:t>
      </w:r>
      <w:r w:rsidRPr="00C80B1B">
        <w:rPr>
          <w:szCs w:val="24"/>
          <w:lang w:val="en-US"/>
        </w:rPr>
        <w:t>because</w:t>
      </w:r>
      <w:r w:rsidRPr="00C80B1B">
        <w:rPr>
          <w:spacing w:val="2"/>
          <w:szCs w:val="24"/>
          <w:lang w:val="en-US"/>
        </w:rPr>
        <w:t xml:space="preserve"> </w:t>
      </w:r>
      <w:proofErr w:type="spellStart"/>
      <w:r w:rsidRPr="00C80B1B">
        <w:rPr>
          <w:szCs w:val="24"/>
          <w:lang w:val="en-US"/>
        </w:rPr>
        <w:t>Fa</w:t>
      </w:r>
      <w:r w:rsidRPr="00C80B1B">
        <w:rPr>
          <w:spacing w:val="-2"/>
          <w:szCs w:val="24"/>
          <w:lang w:val="en-US"/>
        </w:rPr>
        <w:t>s</w:t>
      </w:r>
      <w:r w:rsidRPr="00C80B1B">
        <w:rPr>
          <w:spacing w:val="1"/>
          <w:szCs w:val="24"/>
          <w:lang w:val="en-US"/>
        </w:rPr>
        <w:t>t</w:t>
      </w:r>
      <w:r w:rsidRPr="00C80B1B">
        <w:rPr>
          <w:spacing w:val="-1"/>
          <w:szCs w:val="24"/>
          <w:lang w:val="en-US"/>
        </w:rPr>
        <w:t>SN</w:t>
      </w:r>
      <w:r w:rsidRPr="00C80B1B">
        <w:rPr>
          <w:szCs w:val="24"/>
          <w:lang w:val="en-US"/>
        </w:rPr>
        <w:t>P</w:t>
      </w:r>
      <w:proofErr w:type="spellEnd"/>
      <w:r w:rsidRPr="00C80B1B">
        <w:rPr>
          <w:spacing w:val="4"/>
          <w:szCs w:val="24"/>
          <w:lang w:val="en-US"/>
        </w:rPr>
        <w:t xml:space="preserve"> </w:t>
      </w:r>
      <w:r w:rsidRPr="00C80B1B">
        <w:rPr>
          <w:szCs w:val="24"/>
          <w:lang w:val="en-US"/>
        </w:rPr>
        <w:t>e</w:t>
      </w:r>
      <w:r w:rsidRPr="00C80B1B">
        <w:rPr>
          <w:spacing w:val="-2"/>
          <w:szCs w:val="24"/>
          <w:lang w:val="en-US"/>
        </w:rPr>
        <w:t>x</w:t>
      </w:r>
      <w:r w:rsidRPr="00C80B1B">
        <w:rPr>
          <w:spacing w:val="1"/>
          <w:szCs w:val="24"/>
          <w:lang w:val="en-US"/>
        </w:rPr>
        <w:t>tr</w:t>
      </w:r>
      <w:r w:rsidRPr="00C80B1B">
        <w:rPr>
          <w:szCs w:val="24"/>
          <w:lang w:val="en-US"/>
        </w:rPr>
        <w:t>ac</w:t>
      </w:r>
      <w:r w:rsidRPr="00C80B1B">
        <w:rPr>
          <w:spacing w:val="1"/>
          <w:szCs w:val="24"/>
          <w:lang w:val="en-US"/>
        </w:rPr>
        <w:t>t</w:t>
      </w:r>
      <w:r w:rsidRPr="00C80B1B">
        <w:rPr>
          <w:szCs w:val="24"/>
          <w:lang w:val="en-US"/>
        </w:rPr>
        <w:t xml:space="preserve">s </w:t>
      </w:r>
      <w:r w:rsidRPr="00C80B1B">
        <w:rPr>
          <w:spacing w:val="1"/>
          <w:szCs w:val="24"/>
          <w:lang w:val="en-US"/>
        </w:rPr>
        <w:t>t</w:t>
      </w:r>
      <w:r w:rsidRPr="00C80B1B">
        <w:rPr>
          <w:szCs w:val="24"/>
          <w:lang w:val="en-US"/>
        </w:rPr>
        <w:t>he</w:t>
      </w:r>
      <w:r w:rsidRPr="00C80B1B">
        <w:rPr>
          <w:spacing w:val="5"/>
          <w:szCs w:val="24"/>
          <w:lang w:val="en-US"/>
        </w:rPr>
        <w:t xml:space="preserve"> </w:t>
      </w:r>
      <w:r w:rsidRPr="00C80B1B">
        <w:rPr>
          <w:spacing w:val="-1"/>
          <w:szCs w:val="24"/>
          <w:lang w:val="en-US"/>
        </w:rPr>
        <w:t>i</w:t>
      </w:r>
      <w:r w:rsidRPr="00C80B1B">
        <w:rPr>
          <w:spacing w:val="-3"/>
          <w:szCs w:val="24"/>
          <w:lang w:val="en-US"/>
        </w:rPr>
        <w:t>n</w:t>
      </w:r>
      <w:r w:rsidRPr="00C80B1B">
        <w:rPr>
          <w:spacing w:val="3"/>
          <w:szCs w:val="24"/>
          <w:lang w:val="en-US"/>
        </w:rPr>
        <w:t>f</w:t>
      </w:r>
      <w:r w:rsidRPr="00C80B1B">
        <w:rPr>
          <w:spacing w:val="-3"/>
          <w:szCs w:val="24"/>
          <w:lang w:val="en-US"/>
        </w:rPr>
        <w:t>o</w:t>
      </w:r>
      <w:r w:rsidRPr="00C80B1B">
        <w:rPr>
          <w:spacing w:val="-2"/>
          <w:szCs w:val="24"/>
          <w:lang w:val="en-US"/>
        </w:rPr>
        <w:t>rm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2"/>
          <w:szCs w:val="24"/>
          <w:lang w:val="en-US"/>
        </w:rPr>
        <w:t xml:space="preserve"> </w:t>
      </w:r>
      <w:r w:rsidRPr="00C80B1B">
        <w:rPr>
          <w:spacing w:val="1"/>
          <w:szCs w:val="24"/>
          <w:lang w:val="en-US"/>
        </w:rPr>
        <w:t>fr</w:t>
      </w:r>
      <w:r w:rsidRPr="00C80B1B">
        <w:rPr>
          <w:spacing w:val="-3"/>
          <w:szCs w:val="24"/>
          <w:lang w:val="en-US"/>
        </w:rPr>
        <w:t>o</w:t>
      </w:r>
      <w:r w:rsidRPr="00C80B1B">
        <w:rPr>
          <w:szCs w:val="24"/>
          <w:lang w:val="en-US"/>
        </w:rPr>
        <w:t>m</w:t>
      </w:r>
      <w:r w:rsidRPr="00C80B1B">
        <w:rPr>
          <w:spacing w:val="6"/>
          <w:szCs w:val="24"/>
          <w:lang w:val="en-US"/>
        </w:rPr>
        <w:t xml:space="preserve"> </w:t>
      </w:r>
      <w:r w:rsidRPr="00C80B1B">
        <w:rPr>
          <w:szCs w:val="24"/>
          <w:lang w:val="en-US"/>
        </w:rPr>
        <w:t>11</w:t>
      </w:r>
      <w:r w:rsidRPr="00C80B1B">
        <w:rPr>
          <w:spacing w:val="2"/>
          <w:szCs w:val="24"/>
          <w:lang w:val="en-US"/>
        </w:rPr>
        <w:t xml:space="preserve"> </w:t>
      </w:r>
      <w:r w:rsidRPr="00C80B1B">
        <w:rPr>
          <w:szCs w:val="24"/>
          <w:lang w:val="en-US"/>
        </w:rPr>
        <w:t>e</w:t>
      </w:r>
      <w:r w:rsidRPr="00C80B1B">
        <w:rPr>
          <w:spacing w:val="-2"/>
          <w:szCs w:val="24"/>
          <w:lang w:val="en-US"/>
        </w:rPr>
        <w:t>x</w:t>
      </w:r>
      <w:r w:rsidRPr="00C80B1B">
        <w:rPr>
          <w:spacing w:val="2"/>
          <w:szCs w:val="24"/>
          <w:lang w:val="en-US"/>
        </w:rPr>
        <w:t>t</w:t>
      </w:r>
      <w:r w:rsidRPr="00C80B1B">
        <w:rPr>
          <w:szCs w:val="24"/>
          <w:lang w:val="en-US"/>
        </w:rPr>
        <w:t>e</w:t>
      </w:r>
      <w:r w:rsidRPr="00C80B1B">
        <w:rPr>
          <w:spacing w:val="1"/>
          <w:szCs w:val="24"/>
          <w:lang w:val="en-US"/>
        </w:rPr>
        <w:t>r</w:t>
      </w:r>
      <w:r w:rsidRPr="00C80B1B">
        <w:rPr>
          <w:szCs w:val="24"/>
          <w:lang w:val="en-US"/>
        </w:rPr>
        <w:t>nal</w:t>
      </w:r>
      <w:r w:rsidRPr="00C80B1B">
        <w:rPr>
          <w:spacing w:val="2"/>
          <w:szCs w:val="24"/>
          <w:lang w:val="en-US"/>
        </w:rPr>
        <w:t xml:space="preserve"> </w:t>
      </w:r>
      <w:r w:rsidRPr="00C80B1B">
        <w:rPr>
          <w:spacing w:val="-3"/>
          <w:szCs w:val="24"/>
          <w:lang w:val="en-US"/>
        </w:rPr>
        <w:t>w</w:t>
      </w:r>
      <w:r w:rsidRPr="00C80B1B">
        <w:rPr>
          <w:szCs w:val="24"/>
          <w:lang w:val="en-US"/>
        </w:rPr>
        <w:t>eb</w:t>
      </w:r>
      <w:r w:rsidRPr="00C80B1B">
        <w:rPr>
          <w:spacing w:val="5"/>
          <w:szCs w:val="24"/>
          <w:lang w:val="en-US"/>
        </w:rPr>
        <w:t xml:space="preserve"> </w:t>
      </w:r>
      <w:r w:rsidRPr="00C80B1B">
        <w:rPr>
          <w:szCs w:val="24"/>
          <w:lang w:val="en-US"/>
        </w:rPr>
        <w:t>se</w:t>
      </w:r>
      <w:r w:rsidRPr="00C80B1B">
        <w:rPr>
          <w:spacing w:val="1"/>
          <w:szCs w:val="24"/>
          <w:lang w:val="en-US"/>
        </w:rPr>
        <w:t>r</w:t>
      </w:r>
      <w:r w:rsidRPr="00C80B1B">
        <w:rPr>
          <w:spacing w:val="-2"/>
          <w:szCs w:val="24"/>
          <w:lang w:val="en-US"/>
        </w:rPr>
        <w:t>v</w:t>
      </w:r>
      <w:r w:rsidRPr="00C80B1B">
        <w:rPr>
          <w:szCs w:val="24"/>
          <w:lang w:val="en-US"/>
        </w:rPr>
        <w:t>e</w:t>
      </w:r>
      <w:r w:rsidRPr="00C80B1B">
        <w:rPr>
          <w:spacing w:val="1"/>
          <w:szCs w:val="24"/>
          <w:lang w:val="en-US"/>
        </w:rPr>
        <w:t>r</w:t>
      </w:r>
      <w:r w:rsidRPr="00C80B1B">
        <w:rPr>
          <w:szCs w:val="24"/>
          <w:lang w:val="en-US"/>
        </w:rPr>
        <w:t>s,</w:t>
      </w:r>
      <w:r w:rsidRPr="00C80B1B">
        <w:rPr>
          <w:spacing w:val="4"/>
          <w:szCs w:val="24"/>
          <w:lang w:val="en-US"/>
        </w:rPr>
        <w:t xml:space="preserve"> </w:t>
      </w:r>
      <w:r w:rsidRPr="00C80B1B">
        <w:rPr>
          <w:szCs w:val="24"/>
          <w:lang w:val="en-US"/>
        </w:rPr>
        <w:t>such</w:t>
      </w:r>
      <w:r w:rsidRPr="00C80B1B">
        <w:rPr>
          <w:spacing w:val="2"/>
          <w:szCs w:val="24"/>
          <w:lang w:val="en-US"/>
        </w:rPr>
        <w:t xml:space="preserve"> </w:t>
      </w:r>
      <w:r w:rsidRPr="00C80B1B">
        <w:rPr>
          <w:szCs w:val="24"/>
          <w:lang w:val="en-US"/>
        </w:rPr>
        <w:t>as</w:t>
      </w:r>
      <w:r w:rsidRPr="00C80B1B">
        <w:rPr>
          <w:spacing w:val="3"/>
          <w:szCs w:val="24"/>
          <w:lang w:val="en-US"/>
        </w:rPr>
        <w:t xml:space="preserve"> </w:t>
      </w:r>
      <w:proofErr w:type="spellStart"/>
      <w:r w:rsidRPr="00C80B1B">
        <w:rPr>
          <w:szCs w:val="24"/>
          <w:lang w:val="en-US"/>
        </w:rPr>
        <w:t>db</w:t>
      </w:r>
      <w:r w:rsidRPr="00C80B1B">
        <w:rPr>
          <w:spacing w:val="-1"/>
          <w:szCs w:val="24"/>
          <w:lang w:val="en-US"/>
        </w:rPr>
        <w:t>SNP</w:t>
      </w:r>
      <w:proofErr w:type="spellEnd"/>
      <w:r w:rsidRPr="00C80B1B">
        <w:rPr>
          <w:szCs w:val="24"/>
          <w:lang w:val="en-US"/>
        </w:rPr>
        <w:t xml:space="preserve">, </w:t>
      </w:r>
      <w:proofErr w:type="spellStart"/>
      <w:r w:rsidRPr="00C80B1B">
        <w:rPr>
          <w:spacing w:val="1"/>
          <w:szCs w:val="24"/>
          <w:lang w:val="en-US"/>
        </w:rPr>
        <w:t>G</w:t>
      </w:r>
      <w:r w:rsidRPr="00C80B1B">
        <w:rPr>
          <w:szCs w:val="24"/>
          <w:lang w:val="en-US"/>
        </w:rPr>
        <w:t>ene</w:t>
      </w:r>
      <w:r w:rsidRPr="00C80B1B">
        <w:rPr>
          <w:spacing w:val="-1"/>
          <w:szCs w:val="24"/>
          <w:lang w:val="en-US"/>
        </w:rPr>
        <w:t>B</w:t>
      </w:r>
      <w:r w:rsidRPr="00C80B1B">
        <w:rPr>
          <w:szCs w:val="24"/>
          <w:lang w:val="en-US"/>
        </w:rPr>
        <w:t>a</w:t>
      </w:r>
      <w:r w:rsidRPr="00C80B1B">
        <w:rPr>
          <w:spacing w:val="-3"/>
          <w:szCs w:val="24"/>
          <w:lang w:val="en-US"/>
        </w:rPr>
        <w:t>n</w:t>
      </w:r>
      <w:r w:rsidRPr="00C80B1B">
        <w:rPr>
          <w:spacing w:val="2"/>
          <w:szCs w:val="24"/>
          <w:lang w:val="en-US"/>
        </w:rPr>
        <w:t>k</w:t>
      </w:r>
      <w:proofErr w:type="spellEnd"/>
      <w:r w:rsidRPr="00C80B1B">
        <w:rPr>
          <w:szCs w:val="24"/>
          <w:lang w:val="en-US"/>
        </w:rPr>
        <w:t>,</w:t>
      </w:r>
      <w:r w:rsidRPr="00C80B1B">
        <w:rPr>
          <w:spacing w:val="-2"/>
          <w:szCs w:val="24"/>
          <w:lang w:val="en-US"/>
        </w:rPr>
        <w:t xml:space="preserve"> </w:t>
      </w:r>
      <w:r w:rsidRPr="00C80B1B">
        <w:rPr>
          <w:spacing w:val="-1"/>
          <w:szCs w:val="24"/>
          <w:lang w:val="en-US"/>
        </w:rPr>
        <w:t>H</w:t>
      </w:r>
      <w:r w:rsidRPr="00C80B1B">
        <w:rPr>
          <w:szCs w:val="24"/>
          <w:lang w:val="en-US"/>
        </w:rPr>
        <w:t>ap</w:t>
      </w:r>
      <w:r w:rsidRPr="00C80B1B">
        <w:rPr>
          <w:spacing w:val="-4"/>
          <w:szCs w:val="24"/>
          <w:lang w:val="en-US"/>
        </w:rPr>
        <w:t>M</w:t>
      </w:r>
      <w:r w:rsidRPr="00C80B1B">
        <w:rPr>
          <w:szCs w:val="24"/>
          <w:lang w:val="en-US"/>
        </w:rPr>
        <w:t>ap, e</w:t>
      </w:r>
      <w:r w:rsidRPr="00C80B1B">
        <w:rPr>
          <w:spacing w:val="1"/>
          <w:szCs w:val="24"/>
          <w:lang w:val="en-US"/>
        </w:rPr>
        <w:t>t</w:t>
      </w:r>
      <w:r w:rsidRPr="00C80B1B">
        <w:rPr>
          <w:spacing w:val="-2"/>
          <w:szCs w:val="24"/>
          <w:lang w:val="en-US"/>
        </w:rPr>
        <w:t>c</w:t>
      </w:r>
      <w:r w:rsidRPr="00C80B1B">
        <w:rPr>
          <w:spacing w:val="1"/>
          <w:szCs w:val="24"/>
          <w:lang w:val="en-US"/>
        </w:rPr>
        <w:t>.</w:t>
      </w:r>
      <w:r w:rsidRPr="00C80B1B">
        <w:rPr>
          <w:szCs w:val="24"/>
          <w:lang w:val="en-US"/>
        </w:rPr>
        <w:t xml:space="preserve">, </w:t>
      </w:r>
      <w:r w:rsidRPr="00C80B1B">
        <w:rPr>
          <w:spacing w:val="-3"/>
          <w:szCs w:val="24"/>
          <w:lang w:val="en-US"/>
        </w:rPr>
        <w:t>a</w:t>
      </w:r>
      <w:r w:rsidRPr="00C80B1B">
        <w:rPr>
          <w:szCs w:val="24"/>
          <w:lang w:val="en-US"/>
        </w:rPr>
        <w:t>t</w:t>
      </w:r>
      <w:r w:rsidRPr="00C80B1B">
        <w:rPr>
          <w:spacing w:val="-2"/>
          <w:szCs w:val="24"/>
          <w:lang w:val="en-US"/>
        </w:rPr>
        <w:t xml:space="preserve"> </w:t>
      </w:r>
      <w:r w:rsidRPr="00C80B1B">
        <w:rPr>
          <w:spacing w:val="2"/>
          <w:szCs w:val="24"/>
          <w:lang w:val="en-US"/>
        </w:rPr>
        <w:t>q</w:t>
      </w:r>
      <w:r w:rsidRPr="00C80B1B">
        <w:rPr>
          <w:szCs w:val="24"/>
          <w:lang w:val="en-US"/>
        </w:rPr>
        <w:t>u</w:t>
      </w:r>
      <w:r w:rsidRPr="00C80B1B">
        <w:rPr>
          <w:spacing w:val="-3"/>
          <w:szCs w:val="24"/>
          <w:lang w:val="en-US"/>
        </w:rPr>
        <w:t>e</w:t>
      </w:r>
      <w:r w:rsidRPr="00C80B1B">
        <w:rPr>
          <w:spacing w:val="1"/>
          <w:szCs w:val="24"/>
          <w:lang w:val="en-US"/>
        </w:rPr>
        <w:t>r</w:t>
      </w:r>
      <w:r w:rsidRPr="00C80B1B">
        <w:rPr>
          <w:szCs w:val="24"/>
          <w:lang w:val="en-US"/>
        </w:rPr>
        <w:t>y</w:t>
      </w:r>
      <w:r w:rsidRPr="00C80B1B">
        <w:rPr>
          <w:spacing w:val="-3"/>
          <w:szCs w:val="24"/>
          <w:lang w:val="en-US"/>
        </w:rPr>
        <w:t xml:space="preserve"> </w:t>
      </w:r>
      <w:r w:rsidRPr="00C80B1B">
        <w:rPr>
          <w:spacing w:val="1"/>
          <w:szCs w:val="24"/>
          <w:lang w:val="en-US"/>
        </w:rPr>
        <w:t>t</w:t>
      </w:r>
      <w:r w:rsidRPr="00C80B1B">
        <w:rPr>
          <w:spacing w:val="-1"/>
          <w:szCs w:val="24"/>
          <w:lang w:val="en-US"/>
        </w:rPr>
        <w:t>i</w:t>
      </w:r>
      <w:r w:rsidRPr="00C80B1B">
        <w:rPr>
          <w:spacing w:val="1"/>
          <w:szCs w:val="24"/>
          <w:lang w:val="en-US"/>
        </w:rPr>
        <w:t>m</w:t>
      </w:r>
      <w:r w:rsidRPr="00C80B1B">
        <w:rPr>
          <w:szCs w:val="24"/>
          <w:lang w:val="en-US"/>
        </w:rPr>
        <w:t>e</w:t>
      </w:r>
      <w:r w:rsidRPr="00C80B1B">
        <w:rPr>
          <w:spacing w:val="-1"/>
          <w:szCs w:val="24"/>
          <w:lang w:val="en-US"/>
        </w:rPr>
        <w:t xml:space="preserve"> </w:t>
      </w:r>
      <w:r w:rsidRPr="00C80B1B">
        <w:rPr>
          <w:szCs w:val="24"/>
          <w:lang w:val="en-US"/>
        </w:rPr>
        <w:t>by</w:t>
      </w:r>
      <w:r w:rsidRPr="00C80B1B">
        <w:rPr>
          <w:spacing w:val="-3"/>
          <w:szCs w:val="24"/>
          <w:lang w:val="en-US"/>
        </w:rPr>
        <w:t xml:space="preserve"> </w:t>
      </w:r>
      <w:r w:rsidRPr="00C80B1B">
        <w:rPr>
          <w:szCs w:val="24"/>
          <w:lang w:val="en-US"/>
        </w:rPr>
        <w:t>a</w:t>
      </w:r>
      <w:r w:rsidRPr="00C80B1B">
        <w:rPr>
          <w:spacing w:val="-4"/>
          <w:szCs w:val="24"/>
          <w:lang w:val="en-US"/>
        </w:rPr>
        <w:t xml:space="preserve"> </w:t>
      </w:r>
      <w:r w:rsidRPr="00C80B1B">
        <w:rPr>
          <w:spacing w:val="1"/>
          <w:szCs w:val="24"/>
          <w:lang w:val="en-US"/>
        </w:rPr>
        <w:t>t</w:t>
      </w:r>
      <w:r w:rsidRPr="00C80B1B">
        <w:rPr>
          <w:szCs w:val="24"/>
          <w:lang w:val="en-US"/>
        </w:rPr>
        <w:t>e</w:t>
      </w:r>
      <w:r w:rsidRPr="00C80B1B">
        <w:rPr>
          <w:spacing w:val="-3"/>
          <w:szCs w:val="24"/>
          <w:lang w:val="en-US"/>
        </w:rPr>
        <w:t>a</w:t>
      </w:r>
      <w:r w:rsidRPr="00C80B1B">
        <w:rPr>
          <w:szCs w:val="24"/>
          <w:lang w:val="en-US"/>
        </w:rPr>
        <w:t xml:space="preserve">m </w:t>
      </w:r>
      <w:r w:rsidRPr="00C80B1B">
        <w:rPr>
          <w:spacing w:val="-3"/>
          <w:szCs w:val="24"/>
          <w:lang w:val="en-US"/>
        </w:rPr>
        <w:t>o</w:t>
      </w:r>
      <w:r w:rsidRPr="00C80B1B">
        <w:rPr>
          <w:szCs w:val="24"/>
          <w:lang w:val="en-US"/>
        </w:rPr>
        <w:t>f</w:t>
      </w:r>
      <w:r w:rsidRPr="00C80B1B">
        <w:rPr>
          <w:spacing w:val="-5"/>
          <w:szCs w:val="24"/>
          <w:lang w:val="en-US"/>
        </w:rPr>
        <w:t xml:space="preserve"> </w:t>
      </w:r>
      <w:r w:rsidRPr="00C80B1B">
        <w:rPr>
          <w:spacing w:val="8"/>
          <w:szCs w:val="24"/>
          <w:lang w:val="en-US"/>
        </w:rPr>
        <w:t>W</w:t>
      </w:r>
      <w:r w:rsidRPr="00C80B1B">
        <w:rPr>
          <w:spacing w:val="-3"/>
          <w:szCs w:val="24"/>
          <w:lang w:val="en-US"/>
        </w:rPr>
        <w:t>e</w:t>
      </w:r>
      <w:r w:rsidRPr="00C80B1B">
        <w:rPr>
          <w:szCs w:val="24"/>
          <w:lang w:val="en-US"/>
        </w:rPr>
        <w:t>b</w:t>
      </w:r>
      <w:r w:rsidRPr="00C80B1B">
        <w:rPr>
          <w:spacing w:val="-4"/>
          <w:szCs w:val="24"/>
          <w:lang w:val="en-US"/>
        </w:rPr>
        <w:t xml:space="preserve"> </w:t>
      </w:r>
      <w:r w:rsidRPr="00C80B1B">
        <w:rPr>
          <w:spacing w:val="-3"/>
          <w:szCs w:val="24"/>
          <w:lang w:val="en-US"/>
        </w:rPr>
        <w:t>w</w:t>
      </w:r>
      <w:r w:rsidRPr="00C80B1B">
        <w:rPr>
          <w:spacing w:val="1"/>
          <w:szCs w:val="24"/>
          <w:lang w:val="en-US"/>
        </w:rPr>
        <w:t>r</w:t>
      </w:r>
      <w:r w:rsidRPr="00C80B1B">
        <w:rPr>
          <w:szCs w:val="24"/>
          <w:lang w:val="en-US"/>
        </w:rPr>
        <w:t xml:space="preserve">apper </w:t>
      </w:r>
      <w:r w:rsidRPr="00C80B1B">
        <w:rPr>
          <w:spacing w:val="-3"/>
          <w:szCs w:val="24"/>
          <w:lang w:val="en-US"/>
        </w:rPr>
        <w:t>a</w:t>
      </w:r>
      <w:r w:rsidRPr="00C80B1B">
        <w:rPr>
          <w:spacing w:val="2"/>
          <w:szCs w:val="24"/>
          <w:lang w:val="en-US"/>
        </w:rPr>
        <w:t>g</w:t>
      </w:r>
      <w:r w:rsidRPr="00C80B1B">
        <w:rPr>
          <w:szCs w:val="24"/>
          <w:lang w:val="en-US"/>
        </w:rPr>
        <w:t>en</w:t>
      </w:r>
      <w:r w:rsidRPr="00C80B1B">
        <w:rPr>
          <w:spacing w:val="-1"/>
          <w:szCs w:val="24"/>
          <w:lang w:val="en-US"/>
        </w:rPr>
        <w:t>t</w:t>
      </w:r>
      <w:r w:rsidRPr="00C80B1B">
        <w:rPr>
          <w:szCs w:val="24"/>
          <w:lang w:val="en-US"/>
        </w:rPr>
        <w:t>s</w:t>
      </w:r>
      <w:r w:rsidRPr="00C80B1B">
        <w:rPr>
          <w:spacing w:val="-1"/>
          <w:szCs w:val="24"/>
          <w:lang w:val="en-US"/>
        </w:rPr>
        <w:t xml:space="preserve"> </w:t>
      </w:r>
      <w:r w:rsidRPr="00C80B1B">
        <w:rPr>
          <w:szCs w:val="24"/>
          <w:lang w:val="en-US"/>
        </w:rPr>
        <w:t>de</w:t>
      </w:r>
      <w:r w:rsidRPr="00C80B1B">
        <w:rPr>
          <w:spacing w:val="-2"/>
          <w:szCs w:val="24"/>
          <w:lang w:val="en-US"/>
        </w:rPr>
        <w:t>v</w:t>
      </w:r>
      <w:r w:rsidRPr="00C80B1B">
        <w:rPr>
          <w:szCs w:val="24"/>
          <w:lang w:val="en-US"/>
        </w:rPr>
        <w:t>e</w:t>
      </w:r>
      <w:r w:rsidRPr="00C80B1B">
        <w:rPr>
          <w:spacing w:val="-1"/>
          <w:szCs w:val="24"/>
          <w:lang w:val="en-US"/>
        </w:rPr>
        <w:t>l</w:t>
      </w:r>
      <w:r w:rsidRPr="00C80B1B">
        <w:rPr>
          <w:szCs w:val="24"/>
          <w:lang w:val="en-US"/>
        </w:rPr>
        <w:t>oped</w:t>
      </w:r>
      <w:r w:rsidRPr="00C80B1B">
        <w:rPr>
          <w:spacing w:val="-1"/>
          <w:szCs w:val="24"/>
          <w:lang w:val="en-US"/>
        </w:rPr>
        <w:t xml:space="preserve"> </w:t>
      </w:r>
      <w:r w:rsidRPr="00C80B1B">
        <w:rPr>
          <w:szCs w:val="24"/>
          <w:lang w:val="en-US"/>
        </w:rPr>
        <w:t>and</w:t>
      </w:r>
      <w:r w:rsidRPr="00C80B1B">
        <w:rPr>
          <w:spacing w:val="-1"/>
          <w:szCs w:val="24"/>
          <w:lang w:val="en-US"/>
        </w:rPr>
        <w:t xml:space="preserve"> </w:t>
      </w:r>
      <w:r w:rsidRPr="00C80B1B">
        <w:rPr>
          <w:spacing w:val="1"/>
          <w:szCs w:val="24"/>
          <w:lang w:val="en-US"/>
        </w:rPr>
        <w:t>m</w:t>
      </w:r>
      <w:r w:rsidRPr="00C80B1B">
        <w:rPr>
          <w:szCs w:val="24"/>
          <w:lang w:val="en-US"/>
        </w:rPr>
        <w:t>a</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a</w:t>
      </w:r>
      <w:r w:rsidRPr="00C80B1B">
        <w:rPr>
          <w:spacing w:val="-3"/>
          <w:szCs w:val="24"/>
          <w:lang w:val="en-US"/>
        </w:rPr>
        <w:t>i</w:t>
      </w:r>
      <w:r w:rsidRPr="00C80B1B">
        <w:rPr>
          <w:szCs w:val="24"/>
          <w:lang w:val="en-US"/>
        </w:rPr>
        <w:t>ned</w:t>
      </w:r>
      <w:r w:rsidRPr="00C80B1B">
        <w:rPr>
          <w:spacing w:val="-1"/>
          <w:szCs w:val="24"/>
          <w:lang w:val="en-US"/>
        </w:rPr>
        <w:t xml:space="preserve"> </w:t>
      </w:r>
      <w:r w:rsidRPr="00C80B1B">
        <w:rPr>
          <w:szCs w:val="24"/>
          <w:lang w:val="en-US"/>
        </w:rPr>
        <w:t>us</w:t>
      </w:r>
      <w:r w:rsidRPr="00C80B1B">
        <w:rPr>
          <w:spacing w:val="-1"/>
          <w:szCs w:val="24"/>
          <w:lang w:val="en-US"/>
        </w:rPr>
        <w:t>i</w:t>
      </w:r>
      <w:r w:rsidRPr="00C80B1B">
        <w:rPr>
          <w:szCs w:val="24"/>
          <w:lang w:val="en-US"/>
        </w:rPr>
        <w:t xml:space="preserve">ng </w:t>
      </w:r>
      <w:r w:rsidRPr="00C80B1B">
        <w:rPr>
          <w:spacing w:val="-1"/>
          <w:szCs w:val="24"/>
          <w:lang w:val="en-US"/>
        </w:rPr>
        <w:t>A</w:t>
      </w:r>
      <w:r w:rsidRPr="00C80B1B">
        <w:rPr>
          <w:spacing w:val="2"/>
          <w:szCs w:val="24"/>
          <w:lang w:val="en-US"/>
        </w:rPr>
        <w:t>g</w:t>
      </w:r>
      <w:r w:rsidRPr="00C80B1B">
        <w:rPr>
          <w:szCs w:val="24"/>
          <w:lang w:val="en-US"/>
        </w:rPr>
        <w:t>ent</w:t>
      </w:r>
      <w:r w:rsidRPr="00C80B1B">
        <w:rPr>
          <w:spacing w:val="-7"/>
          <w:szCs w:val="24"/>
          <w:lang w:val="en-US"/>
        </w:rPr>
        <w:t xml:space="preserve"> </w:t>
      </w:r>
      <w:r w:rsidRPr="00C80B1B">
        <w:rPr>
          <w:spacing w:val="2"/>
          <w:szCs w:val="24"/>
          <w:lang w:val="en-US"/>
        </w:rPr>
        <w:t>T</w:t>
      </w:r>
      <w:r w:rsidRPr="00C80B1B">
        <w:rPr>
          <w:szCs w:val="24"/>
          <w:lang w:val="en-US"/>
        </w:rPr>
        <w:t>oo</w:t>
      </w:r>
      <w:r w:rsidRPr="00C80B1B">
        <w:rPr>
          <w:spacing w:val="-1"/>
          <w:szCs w:val="24"/>
          <w:lang w:val="en-US"/>
        </w:rPr>
        <w:t>l</w:t>
      </w:r>
      <w:r w:rsidRPr="00C80B1B">
        <w:rPr>
          <w:szCs w:val="24"/>
          <w:lang w:val="en-US"/>
        </w:rPr>
        <w:t>bo</w:t>
      </w:r>
      <w:r w:rsidRPr="00C80B1B">
        <w:rPr>
          <w:spacing w:val="-2"/>
          <w:szCs w:val="24"/>
          <w:lang w:val="en-US"/>
        </w:rPr>
        <w:t>x</w:t>
      </w:r>
      <w:r w:rsidRPr="00C80B1B">
        <w:rPr>
          <w:szCs w:val="24"/>
          <w:lang w:val="en-US"/>
        </w:rPr>
        <w:t>.</w:t>
      </w:r>
      <w:r w:rsidRPr="00C80B1B">
        <w:rPr>
          <w:spacing w:val="-5"/>
          <w:szCs w:val="24"/>
          <w:lang w:val="en-US"/>
        </w:rPr>
        <w:t xml:space="preserve"> </w:t>
      </w:r>
      <w:r w:rsidRPr="00C80B1B">
        <w:rPr>
          <w:spacing w:val="-1"/>
          <w:szCs w:val="24"/>
          <w:lang w:val="en-US"/>
        </w:rPr>
        <w:t>U</w:t>
      </w:r>
      <w:r w:rsidRPr="00C80B1B">
        <w:rPr>
          <w:szCs w:val="24"/>
          <w:lang w:val="en-US"/>
        </w:rPr>
        <w:t>se</w:t>
      </w:r>
      <w:r w:rsidRPr="00C80B1B">
        <w:rPr>
          <w:spacing w:val="1"/>
          <w:szCs w:val="24"/>
          <w:lang w:val="en-US"/>
        </w:rPr>
        <w:t>r</w:t>
      </w:r>
      <w:r w:rsidRPr="00C80B1B">
        <w:rPr>
          <w:szCs w:val="24"/>
          <w:lang w:val="en-US"/>
        </w:rPr>
        <w:t>s</w:t>
      </w:r>
      <w:r w:rsidRPr="00C80B1B">
        <w:rPr>
          <w:spacing w:val="-6"/>
          <w:szCs w:val="24"/>
          <w:lang w:val="en-US"/>
        </w:rPr>
        <w:t xml:space="preserve"> </w:t>
      </w:r>
      <w:r w:rsidRPr="00C80B1B">
        <w:rPr>
          <w:szCs w:val="24"/>
          <w:lang w:val="en-US"/>
        </w:rPr>
        <w:t>h</w:t>
      </w:r>
      <w:r w:rsidRPr="00C80B1B">
        <w:rPr>
          <w:spacing w:val="-3"/>
          <w:szCs w:val="24"/>
          <w:lang w:val="en-US"/>
        </w:rPr>
        <w:t>a</w:t>
      </w:r>
      <w:r w:rsidRPr="00C80B1B">
        <w:rPr>
          <w:spacing w:val="-2"/>
          <w:szCs w:val="24"/>
          <w:lang w:val="en-US"/>
        </w:rPr>
        <w:t>v</w:t>
      </w:r>
      <w:r w:rsidRPr="00C80B1B">
        <w:rPr>
          <w:szCs w:val="24"/>
          <w:lang w:val="en-US"/>
        </w:rPr>
        <w:t>e</w:t>
      </w:r>
      <w:r w:rsidRPr="00C80B1B">
        <w:rPr>
          <w:spacing w:val="-4"/>
          <w:szCs w:val="24"/>
          <w:lang w:val="en-US"/>
        </w:rPr>
        <w:t xml:space="preserve"> </w:t>
      </w:r>
      <w:r w:rsidRPr="00C80B1B">
        <w:rPr>
          <w:szCs w:val="24"/>
          <w:lang w:val="en-US"/>
        </w:rPr>
        <w:t>pub</w:t>
      </w:r>
      <w:r w:rsidRPr="00C80B1B">
        <w:rPr>
          <w:spacing w:val="-1"/>
          <w:szCs w:val="24"/>
          <w:lang w:val="en-US"/>
        </w:rPr>
        <w:t>li</w:t>
      </w:r>
      <w:r w:rsidRPr="00C80B1B">
        <w:rPr>
          <w:szCs w:val="24"/>
          <w:lang w:val="en-US"/>
        </w:rPr>
        <w:t>shed</w:t>
      </w:r>
      <w:r w:rsidRPr="00C80B1B">
        <w:rPr>
          <w:spacing w:val="-4"/>
          <w:szCs w:val="24"/>
          <w:lang w:val="en-US"/>
        </w:rPr>
        <w:t xml:space="preserve"> </w:t>
      </w:r>
      <w:r w:rsidRPr="00C80B1B">
        <w:rPr>
          <w:spacing w:val="1"/>
          <w:szCs w:val="24"/>
          <w:lang w:val="en-US"/>
        </w:rPr>
        <w:t>m</w:t>
      </w:r>
      <w:r w:rsidRPr="00C80B1B">
        <w:rPr>
          <w:spacing w:val="-3"/>
          <w:szCs w:val="24"/>
          <w:lang w:val="en-US"/>
        </w:rPr>
        <w:t>o</w:t>
      </w:r>
      <w:r w:rsidRPr="00C80B1B">
        <w:rPr>
          <w:spacing w:val="1"/>
          <w:szCs w:val="24"/>
          <w:lang w:val="en-US"/>
        </w:rPr>
        <w:t>r</w:t>
      </w:r>
      <w:r w:rsidRPr="00C80B1B">
        <w:rPr>
          <w:szCs w:val="24"/>
          <w:lang w:val="en-US"/>
        </w:rPr>
        <w:t>e</w:t>
      </w:r>
      <w:r w:rsidRPr="00C80B1B">
        <w:rPr>
          <w:spacing w:val="-6"/>
          <w:szCs w:val="24"/>
          <w:lang w:val="en-US"/>
        </w:rPr>
        <w:t xml:space="preserve"> </w:t>
      </w:r>
      <w:r w:rsidRPr="00C80B1B">
        <w:rPr>
          <w:spacing w:val="1"/>
          <w:szCs w:val="24"/>
          <w:lang w:val="en-US"/>
        </w:rPr>
        <w:t>t</w:t>
      </w:r>
      <w:r w:rsidRPr="00C80B1B">
        <w:rPr>
          <w:szCs w:val="24"/>
          <w:lang w:val="en-US"/>
        </w:rPr>
        <w:t>han</w:t>
      </w:r>
      <w:r w:rsidRPr="00C80B1B">
        <w:rPr>
          <w:spacing w:val="-6"/>
          <w:szCs w:val="24"/>
          <w:lang w:val="en-US"/>
        </w:rPr>
        <w:t xml:space="preserve"> </w:t>
      </w:r>
      <w:r w:rsidRPr="00C80B1B">
        <w:rPr>
          <w:spacing w:val="-2"/>
          <w:szCs w:val="24"/>
          <w:lang w:val="en-US"/>
        </w:rPr>
        <w:t>5</w:t>
      </w:r>
      <w:r w:rsidRPr="00C80B1B">
        <w:rPr>
          <w:szCs w:val="24"/>
          <w:lang w:val="en-US"/>
        </w:rPr>
        <w:t>00</w:t>
      </w:r>
      <w:r w:rsidRPr="00C80B1B">
        <w:rPr>
          <w:spacing w:val="-4"/>
          <w:szCs w:val="24"/>
          <w:lang w:val="en-US"/>
        </w:rPr>
        <w:t xml:space="preserve"> </w:t>
      </w:r>
      <w:r w:rsidRPr="00C80B1B">
        <w:rPr>
          <w:szCs w:val="24"/>
          <w:lang w:val="en-US"/>
        </w:rPr>
        <w:t>a</w:t>
      </w:r>
      <w:r w:rsidRPr="00C80B1B">
        <w:rPr>
          <w:spacing w:val="-2"/>
          <w:szCs w:val="24"/>
          <w:lang w:val="en-US"/>
        </w:rPr>
        <w:t>r</w:t>
      </w:r>
      <w:r w:rsidRPr="00C80B1B">
        <w:rPr>
          <w:spacing w:val="1"/>
          <w:szCs w:val="24"/>
          <w:lang w:val="en-US"/>
        </w:rPr>
        <w:t>t</w:t>
      </w:r>
      <w:r w:rsidRPr="00C80B1B">
        <w:rPr>
          <w:spacing w:val="-1"/>
          <w:szCs w:val="24"/>
          <w:lang w:val="en-US"/>
        </w:rPr>
        <w:t>i</w:t>
      </w:r>
      <w:r w:rsidRPr="00C80B1B">
        <w:rPr>
          <w:szCs w:val="24"/>
          <w:lang w:val="en-US"/>
        </w:rPr>
        <w:t>c</w:t>
      </w:r>
      <w:r w:rsidRPr="00C80B1B">
        <w:rPr>
          <w:spacing w:val="-1"/>
          <w:szCs w:val="24"/>
          <w:lang w:val="en-US"/>
        </w:rPr>
        <w:t>l</w:t>
      </w:r>
      <w:r w:rsidRPr="00C80B1B">
        <w:rPr>
          <w:szCs w:val="24"/>
          <w:lang w:val="en-US"/>
        </w:rPr>
        <w:t>es</w:t>
      </w:r>
      <w:r w:rsidRPr="00C80B1B">
        <w:rPr>
          <w:spacing w:val="-3"/>
          <w:szCs w:val="24"/>
          <w:lang w:val="en-US"/>
        </w:rPr>
        <w:t xml:space="preserve"> </w:t>
      </w:r>
      <w:r w:rsidRPr="00C80B1B">
        <w:rPr>
          <w:szCs w:val="24"/>
          <w:lang w:val="en-US"/>
        </w:rPr>
        <w:t>abo</w:t>
      </w:r>
      <w:r w:rsidRPr="00C80B1B">
        <w:rPr>
          <w:spacing w:val="-3"/>
          <w:szCs w:val="24"/>
          <w:lang w:val="en-US"/>
        </w:rPr>
        <w:t>u</w:t>
      </w:r>
      <w:r w:rsidRPr="00C80B1B">
        <w:rPr>
          <w:szCs w:val="24"/>
          <w:lang w:val="en-US"/>
        </w:rPr>
        <w:t>t</w:t>
      </w:r>
      <w:r w:rsidRPr="00C80B1B">
        <w:rPr>
          <w:spacing w:val="-5"/>
          <w:szCs w:val="24"/>
          <w:lang w:val="en-US"/>
        </w:rPr>
        <w:t xml:space="preserve"> </w:t>
      </w:r>
      <w:r w:rsidRPr="00C80B1B">
        <w:rPr>
          <w:spacing w:val="1"/>
          <w:szCs w:val="24"/>
          <w:lang w:val="en-US"/>
        </w:rPr>
        <w:t>t</w:t>
      </w:r>
      <w:r w:rsidRPr="00C80B1B">
        <w:rPr>
          <w:szCs w:val="24"/>
          <w:lang w:val="en-US"/>
        </w:rPr>
        <w:t>he</w:t>
      </w:r>
      <w:r w:rsidRPr="00C80B1B">
        <w:rPr>
          <w:spacing w:val="-3"/>
          <w:szCs w:val="24"/>
          <w:lang w:val="en-US"/>
        </w:rPr>
        <w:t>i</w:t>
      </w:r>
      <w:r w:rsidRPr="00C80B1B">
        <w:rPr>
          <w:szCs w:val="24"/>
          <w:lang w:val="en-US"/>
        </w:rPr>
        <w:t>r</w:t>
      </w:r>
      <w:r w:rsidRPr="00C80B1B">
        <w:rPr>
          <w:spacing w:val="-2"/>
          <w:szCs w:val="24"/>
          <w:lang w:val="en-US"/>
        </w:rPr>
        <w:t xml:space="preserve"> </w:t>
      </w:r>
      <w:r w:rsidRPr="00C80B1B">
        <w:rPr>
          <w:spacing w:val="-3"/>
          <w:szCs w:val="24"/>
          <w:lang w:val="en-US"/>
        </w:rPr>
        <w:t>a</w:t>
      </w:r>
      <w:r w:rsidRPr="00C80B1B">
        <w:rPr>
          <w:spacing w:val="-2"/>
          <w:szCs w:val="24"/>
          <w:lang w:val="en-US"/>
        </w:rPr>
        <w:t>s</w:t>
      </w:r>
      <w:r w:rsidRPr="00C80B1B">
        <w:rPr>
          <w:szCs w:val="24"/>
          <w:lang w:val="en-US"/>
        </w:rPr>
        <w:t>soc</w:t>
      </w:r>
      <w:r w:rsidRPr="00C80B1B">
        <w:rPr>
          <w:spacing w:val="-1"/>
          <w:szCs w:val="24"/>
          <w:lang w:val="en-US"/>
        </w:rPr>
        <w:t>i</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4"/>
          <w:szCs w:val="24"/>
          <w:lang w:val="en-US"/>
        </w:rPr>
        <w:t xml:space="preserve"> </w:t>
      </w:r>
      <w:r w:rsidRPr="00C80B1B">
        <w:rPr>
          <w:spacing w:val="-2"/>
          <w:szCs w:val="24"/>
          <w:lang w:val="en-US"/>
        </w:rPr>
        <w:t>s</w:t>
      </w:r>
      <w:r w:rsidRPr="00C80B1B">
        <w:rPr>
          <w:spacing w:val="1"/>
          <w:szCs w:val="24"/>
          <w:lang w:val="en-US"/>
        </w:rPr>
        <w:t>t</w:t>
      </w:r>
      <w:r w:rsidRPr="00C80B1B">
        <w:rPr>
          <w:szCs w:val="24"/>
          <w:lang w:val="en-US"/>
        </w:rPr>
        <w:t>ud</w:t>
      </w:r>
      <w:r w:rsidRPr="00C80B1B">
        <w:rPr>
          <w:spacing w:val="-1"/>
          <w:szCs w:val="24"/>
          <w:lang w:val="en-US"/>
        </w:rPr>
        <w:t>i</w:t>
      </w:r>
      <w:r w:rsidRPr="00C80B1B">
        <w:rPr>
          <w:szCs w:val="24"/>
          <w:lang w:val="en-US"/>
        </w:rPr>
        <w:t>es</w:t>
      </w:r>
      <w:r w:rsidRPr="00C80B1B">
        <w:rPr>
          <w:spacing w:val="-3"/>
          <w:szCs w:val="24"/>
          <w:lang w:val="en-US"/>
        </w:rPr>
        <w:t xml:space="preserve"> u</w:t>
      </w:r>
      <w:r w:rsidRPr="00C80B1B">
        <w:rPr>
          <w:szCs w:val="24"/>
          <w:lang w:val="en-US"/>
        </w:rPr>
        <w:t>s</w:t>
      </w:r>
      <w:r w:rsidRPr="00C80B1B">
        <w:rPr>
          <w:spacing w:val="-1"/>
          <w:szCs w:val="24"/>
          <w:lang w:val="en-US"/>
        </w:rPr>
        <w:t>i</w:t>
      </w:r>
      <w:r w:rsidRPr="00C80B1B">
        <w:rPr>
          <w:szCs w:val="24"/>
          <w:lang w:val="en-US"/>
        </w:rPr>
        <w:t>ng</w:t>
      </w:r>
      <w:r w:rsidRPr="00C80B1B">
        <w:rPr>
          <w:spacing w:val="-4"/>
          <w:szCs w:val="24"/>
          <w:lang w:val="en-US"/>
        </w:rPr>
        <w:t xml:space="preserve"> </w:t>
      </w:r>
      <w:proofErr w:type="spellStart"/>
      <w:r w:rsidRPr="00C80B1B">
        <w:rPr>
          <w:spacing w:val="-3"/>
          <w:szCs w:val="24"/>
          <w:lang w:val="en-US"/>
        </w:rPr>
        <w:t>F</w:t>
      </w:r>
      <w:r w:rsidRPr="00C80B1B">
        <w:rPr>
          <w:szCs w:val="24"/>
          <w:lang w:val="en-US"/>
        </w:rPr>
        <w:t>as</w:t>
      </w:r>
      <w:r w:rsidRPr="00C80B1B">
        <w:rPr>
          <w:spacing w:val="1"/>
          <w:szCs w:val="24"/>
          <w:lang w:val="en-US"/>
        </w:rPr>
        <w:t>t</w:t>
      </w:r>
      <w:r w:rsidRPr="00C80B1B">
        <w:rPr>
          <w:spacing w:val="-1"/>
          <w:szCs w:val="24"/>
          <w:lang w:val="en-US"/>
        </w:rPr>
        <w:t>SNP</w:t>
      </w:r>
      <w:proofErr w:type="spellEnd"/>
      <w:r w:rsidRPr="00C80B1B">
        <w:rPr>
          <w:szCs w:val="24"/>
          <w:lang w:val="en-US"/>
        </w:rPr>
        <w:t xml:space="preserve">. </w:t>
      </w:r>
      <w:r w:rsidRPr="00C80B1B">
        <w:rPr>
          <w:spacing w:val="1"/>
          <w:szCs w:val="24"/>
          <w:lang w:val="en-US"/>
        </w:rPr>
        <w:t>O</w:t>
      </w:r>
      <w:r w:rsidRPr="00C80B1B">
        <w:rPr>
          <w:szCs w:val="24"/>
          <w:lang w:val="en-US"/>
        </w:rPr>
        <w:t>ne</w:t>
      </w:r>
      <w:r w:rsidRPr="00C80B1B">
        <w:rPr>
          <w:spacing w:val="11"/>
          <w:szCs w:val="24"/>
          <w:lang w:val="en-US"/>
        </w:rPr>
        <w:t xml:space="preserve"> </w:t>
      </w:r>
      <w:r w:rsidRPr="00C80B1B">
        <w:rPr>
          <w:spacing w:val="-3"/>
          <w:szCs w:val="24"/>
          <w:lang w:val="en-US"/>
        </w:rPr>
        <w:t>o</w:t>
      </w:r>
      <w:r w:rsidRPr="00C80B1B">
        <w:rPr>
          <w:szCs w:val="24"/>
          <w:lang w:val="en-US"/>
        </w:rPr>
        <w:t>f</w:t>
      </w:r>
      <w:r w:rsidRPr="00C80B1B">
        <w:rPr>
          <w:spacing w:val="14"/>
          <w:szCs w:val="24"/>
          <w:lang w:val="en-US"/>
        </w:rPr>
        <w:t xml:space="preserve"> </w:t>
      </w:r>
      <w:r w:rsidRPr="00C80B1B">
        <w:rPr>
          <w:spacing w:val="1"/>
          <w:szCs w:val="24"/>
          <w:lang w:val="en-US"/>
        </w:rPr>
        <w:t>t</w:t>
      </w:r>
      <w:r w:rsidRPr="00C80B1B">
        <w:rPr>
          <w:szCs w:val="24"/>
          <w:lang w:val="en-US"/>
        </w:rPr>
        <w:t>he</w:t>
      </w:r>
      <w:r w:rsidRPr="00C80B1B">
        <w:rPr>
          <w:spacing w:val="8"/>
          <w:szCs w:val="24"/>
          <w:lang w:val="en-US"/>
        </w:rPr>
        <w:t xml:space="preserve"> </w:t>
      </w:r>
      <w:r w:rsidRPr="00C80B1B">
        <w:rPr>
          <w:spacing w:val="1"/>
          <w:szCs w:val="24"/>
          <w:lang w:val="en-US"/>
        </w:rPr>
        <w:t>m</w:t>
      </w:r>
      <w:r w:rsidRPr="00C80B1B">
        <w:rPr>
          <w:szCs w:val="24"/>
          <w:lang w:val="en-US"/>
        </w:rPr>
        <w:t>o</w:t>
      </w:r>
      <w:r w:rsidRPr="00C80B1B">
        <w:rPr>
          <w:spacing w:val="-2"/>
          <w:szCs w:val="24"/>
          <w:lang w:val="en-US"/>
        </w:rPr>
        <w:t>s</w:t>
      </w:r>
      <w:r w:rsidRPr="00C80B1B">
        <w:rPr>
          <w:szCs w:val="24"/>
          <w:lang w:val="en-US"/>
        </w:rPr>
        <w:t>t</w:t>
      </w:r>
      <w:r w:rsidRPr="00C80B1B">
        <w:rPr>
          <w:spacing w:val="12"/>
          <w:szCs w:val="24"/>
          <w:lang w:val="en-US"/>
        </w:rPr>
        <w:t xml:space="preserve"> </w:t>
      </w:r>
      <w:r w:rsidRPr="00C80B1B">
        <w:rPr>
          <w:spacing w:val="1"/>
          <w:szCs w:val="24"/>
          <w:lang w:val="en-US"/>
        </w:rPr>
        <w:t>r</w:t>
      </w:r>
      <w:r w:rsidRPr="00C80B1B">
        <w:rPr>
          <w:spacing w:val="-3"/>
          <w:szCs w:val="24"/>
          <w:lang w:val="en-US"/>
        </w:rPr>
        <w:t>e</w:t>
      </w:r>
      <w:r w:rsidRPr="00C80B1B">
        <w:rPr>
          <w:spacing w:val="1"/>
          <w:szCs w:val="24"/>
          <w:lang w:val="en-US"/>
        </w:rPr>
        <w:t>m</w:t>
      </w:r>
      <w:r w:rsidRPr="00C80B1B">
        <w:rPr>
          <w:szCs w:val="24"/>
          <w:lang w:val="en-US"/>
        </w:rPr>
        <w:t>a</w:t>
      </w:r>
      <w:r w:rsidRPr="00C80B1B">
        <w:rPr>
          <w:spacing w:val="-2"/>
          <w:szCs w:val="24"/>
          <w:lang w:val="en-US"/>
        </w:rPr>
        <w:t>r</w:t>
      </w:r>
      <w:r w:rsidRPr="00C80B1B">
        <w:rPr>
          <w:szCs w:val="24"/>
          <w:lang w:val="en-US"/>
        </w:rPr>
        <w:t>kab</w:t>
      </w:r>
      <w:r w:rsidRPr="00C80B1B">
        <w:rPr>
          <w:spacing w:val="-1"/>
          <w:szCs w:val="24"/>
          <w:lang w:val="en-US"/>
        </w:rPr>
        <w:t>l</w:t>
      </w:r>
      <w:r w:rsidRPr="00C80B1B">
        <w:rPr>
          <w:szCs w:val="24"/>
          <w:lang w:val="en-US"/>
        </w:rPr>
        <w:t>e</w:t>
      </w:r>
      <w:r w:rsidRPr="00C80B1B">
        <w:rPr>
          <w:spacing w:val="13"/>
          <w:szCs w:val="24"/>
          <w:lang w:val="en-US"/>
        </w:rPr>
        <w:t xml:space="preserve"> </w:t>
      </w:r>
      <w:r w:rsidRPr="00C80B1B">
        <w:rPr>
          <w:szCs w:val="24"/>
          <w:lang w:val="en-US"/>
        </w:rPr>
        <w:t>ou</w:t>
      </w:r>
      <w:r w:rsidRPr="00C80B1B">
        <w:rPr>
          <w:spacing w:val="1"/>
          <w:szCs w:val="24"/>
          <w:lang w:val="en-US"/>
        </w:rPr>
        <w:t>t</w:t>
      </w:r>
      <w:r w:rsidRPr="00C80B1B">
        <w:rPr>
          <w:szCs w:val="24"/>
          <w:lang w:val="en-US"/>
        </w:rPr>
        <w:t>c</w:t>
      </w:r>
      <w:r w:rsidRPr="00C80B1B">
        <w:rPr>
          <w:spacing w:val="-3"/>
          <w:szCs w:val="24"/>
          <w:lang w:val="en-US"/>
        </w:rPr>
        <w:t>o</w:t>
      </w:r>
      <w:r w:rsidRPr="00C80B1B">
        <w:rPr>
          <w:spacing w:val="1"/>
          <w:szCs w:val="24"/>
          <w:lang w:val="en-US"/>
        </w:rPr>
        <w:t>m</w:t>
      </w:r>
      <w:r w:rsidRPr="00C80B1B">
        <w:rPr>
          <w:szCs w:val="24"/>
          <w:lang w:val="en-US"/>
        </w:rPr>
        <w:t>es</w:t>
      </w:r>
      <w:r w:rsidRPr="00C80B1B">
        <w:rPr>
          <w:spacing w:val="11"/>
          <w:szCs w:val="24"/>
          <w:lang w:val="en-US"/>
        </w:rPr>
        <w:t xml:space="preserve"> </w:t>
      </w:r>
      <w:r w:rsidRPr="00C80B1B">
        <w:rPr>
          <w:spacing w:val="-1"/>
          <w:szCs w:val="24"/>
          <w:lang w:val="en-US"/>
        </w:rPr>
        <w:t>i</w:t>
      </w:r>
      <w:r w:rsidRPr="00C80B1B">
        <w:rPr>
          <w:szCs w:val="24"/>
          <w:lang w:val="en-US"/>
        </w:rPr>
        <w:t>s</w:t>
      </w:r>
      <w:r w:rsidRPr="00C80B1B">
        <w:rPr>
          <w:spacing w:val="11"/>
          <w:szCs w:val="24"/>
          <w:lang w:val="en-US"/>
        </w:rPr>
        <w:t xml:space="preserve"> </w:t>
      </w:r>
      <w:r w:rsidRPr="00C80B1B">
        <w:rPr>
          <w:szCs w:val="24"/>
          <w:lang w:val="en-US"/>
        </w:rPr>
        <w:t>a</w:t>
      </w:r>
      <w:r w:rsidRPr="00C80B1B">
        <w:rPr>
          <w:spacing w:val="11"/>
          <w:szCs w:val="24"/>
          <w:lang w:val="en-US"/>
        </w:rPr>
        <w:t xml:space="preserve"> </w:t>
      </w:r>
      <w:r w:rsidRPr="00C80B1B">
        <w:rPr>
          <w:szCs w:val="24"/>
          <w:lang w:val="en-US"/>
        </w:rPr>
        <w:t>Wa</w:t>
      </w:r>
      <w:r w:rsidRPr="00C80B1B">
        <w:rPr>
          <w:spacing w:val="-2"/>
          <w:szCs w:val="24"/>
          <w:lang w:val="en-US"/>
        </w:rPr>
        <w:t>rf</w:t>
      </w:r>
      <w:r w:rsidRPr="00C80B1B">
        <w:rPr>
          <w:szCs w:val="24"/>
          <w:lang w:val="en-US"/>
        </w:rPr>
        <w:t>a</w:t>
      </w:r>
      <w:r w:rsidRPr="00C80B1B">
        <w:rPr>
          <w:spacing w:val="1"/>
          <w:szCs w:val="24"/>
          <w:lang w:val="en-US"/>
        </w:rPr>
        <w:t>ri</w:t>
      </w:r>
      <w:r w:rsidRPr="00C80B1B">
        <w:rPr>
          <w:szCs w:val="24"/>
          <w:lang w:val="en-US"/>
        </w:rPr>
        <w:t>n</w:t>
      </w:r>
      <w:r w:rsidRPr="00C80B1B">
        <w:rPr>
          <w:spacing w:val="10"/>
          <w:szCs w:val="24"/>
          <w:lang w:val="en-US"/>
        </w:rPr>
        <w:t xml:space="preserve"> </w:t>
      </w:r>
      <w:proofErr w:type="gramStart"/>
      <w:r w:rsidRPr="00C80B1B">
        <w:rPr>
          <w:szCs w:val="24"/>
          <w:lang w:val="en-US"/>
        </w:rPr>
        <w:t xml:space="preserve">dosage </w:t>
      </w:r>
      <w:r w:rsidRPr="00C80B1B">
        <w:rPr>
          <w:spacing w:val="1"/>
          <w:szCs w:val="24"/>
          <w:lang w:val="en-US"/>
        </w:rPr>
        <w:t xml:space="preserve"> </w:t>
      </w:r>
      <w:r w:rsidRPr="00C80B1B">
        <w:rPr>
          <w:w w:val="111"/>
          <w:szCs w:val="24"/>
          <w:lang w:val="en-US"/>
        </w:rPr>
        <w:t>p</w:t>
      </w:r>
      <w:r w:rsidRPr="00C80B1B">
        <w:rPr>
          <w:spacing w:val="1"/>
          <w:w w:val="111"/>
          <w:szCs w:val="24"/>
          <w:lang w:val="en-US"/>
        </w:rPr>
        <w:t>r</w:t>
      </w:r>
      <w:r w:rsidRPr="00C80B1B">
        <w:rPr>
          <w:w w:val="111"/>
          <w:szCs w:val="24"/>
          <w:lang w:val="en-US"/>
        </w:rPr>
        <w:t>ed</w:t>
      </w:r>
      <w:r w:rsidRPr="00C80B1B">
        <w:rPr>
          <w:spacing w:val="1"/>
          <w:w w:val="111"/>
          <w:szCs w:val="24"/>
          <w:lang w:val="en-US"/>
        </w:rPr>
        <w:t>i</w:t>
      </w:r>
      <w:r w:rsidRPr="00C80B1B">
        <w:rPr>
          <w:spacing w:val="-3"/>
          <w:w w:val="111"/>
          <w:szCs w:val="24"/>
          <w:lang w:val="en-US"/>
        </w:rPr>
        <w:t>c</w:t>
      </w:r>
      <w:r w:rsidRPr="00C80B1B">
        <w:rPr>
          <w:spacing w:val="1"/>
          <w:w w:val="111"/>
          <w:szCs w:val="24"/>
          <w:lang w:val="en-US"/>
        </w:rPr>
        <w:t>ti</w:t>
      </w:r>
      <w:r w:rsidRPr="00C80B1B">
        <w:rPr>
          <w:w w:val="111"/>
          <w:szCs w:val="24"/>
          <w:lang w:val="en-US"/>
        </w:rPr>
        <w:t>on</w:t>
      </w:r>
      <w:proofErr w:type="gramEnd"/>
      <w:r w:rsidRPr="00C80B1B">
        <w:rPr>
          <w:spacing w:val="4"/>
          <w:w w:val="111"/>
          <w:szCs w:val="24"/>
          <w:lang w:val="en-US"/>
        </w:rPr>
        <w:t xml:space="preserve"> </w:t>
      </w:r>
      <w:r w:rsidRPr="00C80B1B">
        <w:rPr>
          <w:szCs w:val="24"/>
          <w:lang w:val="en-US"/>
        </w:rPr>
        <w:t>k</w:t>
      </w:r>
      <w:r w:rsidRPr="00C80B1B">
        <w:rPr>
          <w:spacing w:val="1"/>
          <w:szCs w:val="24"/>
          <w:lang w:val="en-US"/>
        </w:rPr>
        <w:t>i</w:t>
      </w:r>
      <w:r w:rsidRPr="00C80B1B">
        <w:rPr>
          <w:szCs w:val="24"/>
          <w:lang w:val="en-US"/>
        </w:rPr>
        <w:t>t</w:t>
      </w:r>
      <w:r w:rsidRPr="00C80B1B">
        <w:rPr>
          <w:spacing w:val="48"/>
          <w:szCs w:val="24"/>
          <w:lang w:val="en-US"/>
        </w:rPr>
        <w:t xml:space="preserve"> </w:t>
      </w:r>
      <w:r w:rsidRPr="00C80B1B">
        <w:rPr>
          <w:spacing w:val="1"/>
          <w:szCs w:val="24"/>
          <w:lang w:val="en-US"/>
        </w:rPr>
        <w:t>t</w:t>
      </w:r>
      <w:r w:rsidRPr="00C80B1B">
        <w:rPr>
          <w:szCs w:val="24"/>
          <w:lang w:val="en-US"/>
        </w:rPr>
        <w:t>h</w:t>
      </w:r>
      <w:r w:rsidRPr="00C80B1B">
        <w:rPr>
          <w:spacing w:val="-3"/>
          <w:szCs w:val="24"/>
          <w:lang w:val="en-US"/>
        </w:rPr>
        <w:t>a</w:t>
      </w:r>
      <w:r w:rsidRPr="00C80B1B">
        <w:rPr>
          <w:szCs w:val="24"/>
          <w:lang w:val="en-US"/>
        </w:rPr>
        <w:t>t</w:t>
      </w:r>
      <w:r w:rsidRPr="00C80B1B">
        <w:rPr>
          <w:spacing w:val="47"/>
          <w:szCs w:val="24"/>
          <w:lang w:val="en-US"/>
        </w:rPr>
        <w:t xml:space="preserve"> </w:t>
      </w:r>
      <w:r w:rsidRPr="00C80B1B">
        <w:rPr>
          <w:spacing w:val="3"/>
          <w:szCs w:val="24"/>
          <w:lang w:val="en-US"/>
        </w:rPr>
        <w:t>w</w:t>
      </w:r>
      <w:r w:rsidRPr="00C80B1B">
        <w:rPr>
          <w:szCs w:val="24"/>
          <w:lang w:val="en-US"/>
        </w:rPr>
        <w:t>as</w:t>
      </w:r>
      <w:r w:rsidRPr="00C80B1B">
        <w:rPr>
          <w:spacing w:val="32"/>
          <w:szCs w:val="24"/>
          <w:lang w:val="en-US"/>
        </w:rPr>
        <w:t xml:space="preserve"> </w:t>
      </w:r>
      <w:r w:rsidRPr="00C80B1B">
        <w:rPr>
          <w:spacing w:val="1"/>
          <w:szCs w:val="24"/>
          <w:lang w:val="en-US"/>
        </w:rPr>
        <w:t>l</w:t>
      </w:r>
      <w:r w:rsidRPr="00C80B1B">
        <w:rPr>
          <w:szCs w:val="24"/>
          <w:lang w:val="en-US"/>
        </w:rPr>
        <w:t>a</w:t>
      </w:r>
      <w:r w:rsidRPr="00C80B1B">
        <w:rPr>
          <w:spacing w:val="1"/>
          <w:szCs w:val="24"/>
          <w:lang w:val="en-US"/>
        </w:rPr>
        <w:t>t</w:t>
      </w:r>
      <w:r w:rsidRPr="00C80B1B">
        <w:rPr>
          <w:spacing w:val="-3"/>
          <w:szCs w:val="24"/>
          <w:lang w:val="en-US"/>
        </w:rPr>
        <w:t>e</w:t>
      </w:r>
      <w:r w:rsidRPr="00C80B1B">
        <w:rPr>
          <w:szCs w:val="24"/>
          <w:lang w:val="en-US"/>
        </w:rPr>
        <w:t>r</w:t>
      </w:r>
      <w:r w:rsidRPr="00C80B1B">
        <w:rPr>
          <w:spacing w:val="51"/>
          <w:szCs w:val="24"/>
          <w:lang w:val="en-US"/>
        </w:rPr>
        <w:t xml:space="preserve"> </w:t>
      </w:r>
      <w:r w:rsidRPr="00C80B1B">
        <w:rPr>
          <w:szCs w:val="24"/>
          <w:lang w:val="en-US"/>
        </w:rPr>
        <w:t>ap</w:t>
      </w:r>
      <w:r w:rsidRPr="00C80B1B">
        <w:rPr>
          <w:spacing w:val="-3"/>
          <w:szCs w:val="24"/>
          <w:lang w:val="en-US"/>
        </w:rPr>
        <w:t>p</w:t>
      </w:r>
      <w:r w:rsidRPr="00C80B1B">
        <w:rPr>
          <w:spacing w:val="1"/>
          <w:szCs w:val="24"/>
          <w:lang w:val="en-US"/>
        </w:rPr>
        <w:t>r</w:t>
      </w:r>
      <w:r w:rsidRPr="00C80B1B">
        <w:rPr>
          <w:spacing w:val="-3"/>
          <w:szCs w:val="24"/>
          <w:lang w:val="en-US"/>
        </w:rPr>
        <w:t>ov</w:t>
      </w:r>
      <w:r w:rsidRPr="00C80B1B">
        <w:rPr>
          <w:szCs w:val="24"/>
          <w:lang w:val="en-US"/>
        </w:rPr>
        <w:t xml:space="preserve">ed </w:t>
      </w:r>
      <w:r w:rsidRPr="00C80B1B">
        <w:rPr>
          <w:spacing w:val="23"/>
          <w:szCs w:val="24"/>
          <w:lang w:val="en-US"/>
        </w:rPr>
        <w:t xml:space="preserve"> </w:t>
      </w:r>
      <w:r w:rsidRPr="00C80B1B">
        <w:rPr>
          <w:spacing w:val="1"/>
          <w:w w:val="120"/>
          <w:szCs w:val="24"/>
          <w:lang w:val="en-US"/>
        </w:rPr>
        <w:t>f</w:t>
      </w:r>
      <w:r w:rsidRPr="00C80B1B">
        <w:rPr>
          <w:w w:val="112"/>
          <w:szCs w:val="24"/>
          <w:lang w:val="en-US"/>
        </w:rPr>
        <w:t xml:space="preserve">or </w:t>
      </w:r>
      <w:r w:rsidRPr="00C80B1B">
        <w:rPr>
          <w:w w:val="113"/>
          <w:szCs w:val="24"/>
          <w:lang w:val="en-US"/>
        </w:rPr>
        <w:t>c</w:t>
      </w:r>
      <w:r w:rsidRPr="00C80B1B">
        <w:rPr>
          <w:spacing w:val="1"/>
          <w:w w:val="113"/>
          <w:szCs w:val="24"/>
          <w:lang w:val="en-US"/>
        </w:rPr>
        <w:t>li</w:t>
      </w:r>
      <w:r w:rsidRPr="00C80B1B">
        <w:rPr>
          <w:spacing w:val="-3"/>
          <w:w w:val="113"/>
          <w:szCs w:val="24"/>
          <w:lang w:val="en-US"/>
        </w:rPr>
        <w:t>n</w:t>
      </w:r>
      <w:r w:rsidRPr="00C80B1B">
        <w:rPr>
          <w:spacing w:val="1"/>
          <w:w w:val="113"/>
          <w:szCs w:val="24"/>
          <w:lang w:val="en-US"/>
        </w:rPr>
        <w:t>i</w:t>
      </w:r>
      <w:r w:rsidRPr="00C80B1B">
        <w:rPr>
          <w:spacing w:val="-1"/>
          <w:w w:val="113"/>
          <w:szCs w:val="24"/>
          <w:lang w:val="en-US"/>
        </w:rPr>
        <w:t>c</w:t>
      </w:r>
      <w:r w:rsidRPr="00C80B1B">
        <w:rPr>
          <w:w w:val="113"/>
          <w:szCs w:val="24"/>
          <w:lang w:val="en-US"/>
        </w:rPr>
        <w:t>al</w:t>
      </w:r>
      <w:r w:rsidRPr="00C80B1B">
        <w:rPr>
          <w:spacing w:val="-1"/>
          <w:w w:val="113"/>
          <w:szCs w:val="24"/>
          <w:lang w:val="en-US"/>
        </w:rPr>
        <w:t xml:space="preserve"> </w:t>
      </w:r>
      <w:r w:rsidRPr="00C80B1B">
        <w:rPr>
          <w:szCs w:val="24"/>
          <w:lang w:val="en-US"/>
        </w:rPr>
        <w:t>use</w:t>
      </w:r>
      <w:r w:rsidRPr="00C80B1B">
        <w:rPr>
          <w:spacing w:val="31"/>
          <w:szCs w:val="24"/>
          <w:lang w:val="en-US"/>
        </w:rPr>
        <w:t xml:space="preserve"> </w:t>
      </w:r>
      <w:r w:rsidRPr="00C80B1B">
        <w:rPr>
          <w:spacing w:val="1"/>
          <w:szCs w:val="24"/>
          <w:lang w:val="en-US"/>
        </w:rPr>
        <w:t>i</w:t>
      </w:r>
      <w:r w:rsidRPr="00C80B1B">
        <w:rPr>
          <w:szCs w:val="24"/>
          <w:lang w:val="en-US"/>
        </w:rPr>
        <w:t>n</w:t>
      </w:r>
      <w:r w:rsidRPr="00C80B1B">
        <w:rPr>
          <w:spacing w:val="32"/>
          <w:szCs w:val="24"/>
          <w:lang w:val="en-US"/>
        </w:rPr>
        <w:t xml:space="preserve"> </w:t>
      </w:r>
      <w:r w:rsidRPr="00C80B1B">
        <w:rPr>
          <w:szCs w:val="24"/>
          <w:lang w:val="en-US"/>
        </w:rPr>
        <w:t>200</w:t>
      </w:r>
      <w:r w:rsidRPr="00C80B1B">
        <w:rPr>
          <w:spacing w:val="-3"/>
          <w:szCs w:val="24"/>
          <w:lang w:val="en-US"/>
        </w:rPr>
        <w:t>6</w:t>
      </w:r>
      <w:r w:rsidRPr="00C80B1B">
        <w:rPr>
          <w:szCs w:val="24"/>
          <w:lang w:val="en-US"/>
        </w:rPr>
        <w:t>.</w:t>
      </w:r>
      <w:r w:rsidRPr="00C80B1B">
        <w:rPr>
          <w:spacing w:val="7"/>
          <w:szCs w:val="24"/>
          <w:lang w:val="en-US"/>
        </w:rPr>
        <w:t xml:space="preserve"> </w:t>
      </w:r>
      <w:r w:rsidRPr="00C80B1B">
        <w:rPr>
          <w:spacing w:val="2"/>
          <w:szCs w:val="24"/>
          <w:lang w:val="en-US"/>
        </w:rPr>
        <w:t>T</w:t>
      </w:r>
      <w:r w:rsidRPr="00C80B1B">
        <w:rPr>
          <w:szCs w:val="24"/>
          <w:lang w:val="en-US"/>
        </w:rPr>
        <w:t>h</w:t>
      </w:r>
      <w:r w:rsidRPr="00C80B1B">
        <w:rPr>
          <w:spacing w:val="-3"/>
          <w:szCs w:val="24"/>
          <w:lang w:val="en-US"/>
        </w:rPr>
        <w:t>i</w:t>
      </w:r>
      <w:r w:rsidRPr="00C80B1B">
        <w:rPr>
          <w:szCs w:val="24"/>
          <w:lang w:val="en-US"/>
        </w:rPr>
        <w:t>s</w:t>
      </w:r>
      <w:r w:rsidRPr="00C80B1B">
        <w:rPr>
          <w:spacing w:val="6"/>
          <w:szCs w:val="24"/>
          <w:lang w:val="en-US"/>
        </w:rPr>
        <w:t xml:space="preserve"> </w:t>
      </w:r>
      <w:r w:rsidRPr="00C80B1B">
        <w:rPr>
          <w:spacing w:val="2"/>
          <w:szCs w:val="24"/>
          <w:lang w:val="en-US"/>
        </w:rPr>
        <w:t>k</w:t>
      </w:r>
      <w:r w:rsidRPr="00C80B1B">
        <w:rPr>
          <w:spacing w:val="-1"/>
          <w:szCs w:val="24"/>
          <w:lang w:val="en-US"/>
        </w:rPr>
        <w:t>i</w:t>
      </w:r>
      <w:r w:rsidRPr="00C80B1B">
        <w:rPr>
          <w:szCs w:val="24"/>
          <w:lang w:val="en-US"/>
        </w:rPr>
        <w:t>t</w:t>
      </w:r>
      <w:r w:rsidRPr="00C80B1B">
        <w:rPr>
          <w:spacing w:val="7"/>
          <w:szCs w:val="24"/>
          <w:lang w:val="en-US"/>
        </w:rPr>
        <w:t xml:space="preserve"> </w:t>
      </w:r>
      <w:r w:rsidRPr="00C80B1B">
        <w:rPr>
          <w:spacing w:val="-1"/>
          <w:szCs w:val="24"/>
          <w:lang w:val="en-US"/>
        </w:rPr>
        <w:t>i</w:t>
      </w:r>
      <w:r w:rsidRPr="00C80B1B">
        <w:rPr>
          <w:szCs w:val="24"/>
          <w:lang w:val="en-US"/>
        </w:rPr>
        <w:t>s</w:t>
      </w:r>
      <w:r w:rsidRPr="00C80B1B">
        <w:rPr>
          <w:spacing w:val="9"/>
          <w:szCs w:val="24"/>
          <w:lang w:val="en-US"/>
        </w:rPr>
        <w:t xml:space="preserve"> </w:t>
      </w:r>
      <w:r w:rsidRPr="00C80B1B">
        <w:rPr>
          <w:szCs w:val="24"/>
          <w:lang w:val="en-US"/>
        </w:rPr>
        <w:t>based</w:t>
      </w:r>
      <w:r w:rsidRPr="00C80B1B">
        <w:rPr>
          <w:spacing w:val="6"/>
          <w:szCs w:val="24"/>
          <w:lang w:val="en-US"/>
        </w:rPr>
        <w:t xml:space="preserve"> </w:t>
      </w:r>
      <w:r w:rsidRPr="00C80B1B">
        <w:rPr>
          <w:szCs w:val="24"/>
          <w:lang w:val="en-US"/>
        </w:rPr>
        <w:t>on</w:t>
      </w:r>
      <w:r w:rsidRPr="00C80B1B">
        <w:rPr>
          <w:spacing w:val="8"/>
          <w:szCs w:val="24"/>
          <w:lang w:val="en-US"/>
        </w:rPr>
        <w:t xml:space="preserve"> </w:t>
      </w:r>
      <w:r w:rsidRPr="00C80B1B">
        <w:rPr>
          <w:szCs w:val="24"/>
          <w:lang w:val="en-US"/>
        </w:rPr>
        <w:t>b</w:t>
      </w:r>
      <w:r w:rsidRPr="00C80B1B">
        <w:rPr>
          <w:spacing w:val="-1"/>
          <w:szCs w:val="24"/>
          <w:lang w:val="en-US"/>
        </w:rPr>
        <w:t>i</w:t>
      </w:r>
      <w:r w:rsidRPr="00C80B1B">
        <w:rPr>
          <w:szCs w:val="24"/>
          <w:lang w:val="en-US"/>
        </w:rPr>
        <w:t>o</w:t>
      </w:r>
      <w:r w:rsidRPr="00C80B1B">
        <w:rPr>
          <w:spacing w:val="1"/>
          <w:szCs w:val="24"/>
          <w:lang w:val="en-US"/>
        </w:rPr>
        <w:t>m</w:t>
      </w:r>
      <w:r w:rsidRPr="00C80B1B">
        <w:rPr>
          <w:spacing w:val="-3"/>
          <w:szCs w:val="24"/>
          <w:lang w:val="en-US"/>
        </w:rPr>
        <w:t>a</w:t>
      </w:r>
      <w:r w:rsidRPr="00C80B1B">
        <w:rPr>
          <w:spacing w:val="-2"/>
          <w:szCs w:val="24"/>
          <w:lang w:val="en-US"/>
        </w:rPr>
        <w:t>r</w:t>
      </w:r>
      <w:r w:rsidRPr="00C80B1B">
        <w:rPr>
          <w:spacing w:val="2"/>
          <w:szCs w:val="24"/>
          <w:lang w:val="en-US"/>
        </w:rPr>
        <w:t>k</w:t>
      </w:r>
      <w:r w:rsidRPr="00C80B1B">
        <w:rPr>
          <w:spacing w:val="-3"/>
          <w:szCs w:val="24"/>
          <w:lang w:val="en-US"/>
        </w:rPr>
        <w:t>e</w:t>
      </w:r>
      <w:r w:rsidRPr="00C80B1B">
        <w:rPr>
          <w:spacing w:val="1"/>
          <w:szCs w:val="24"/>
          <w:lang w:val="en-US"/>
        </w:rPr>
        <w:t>r</w:t>
      </w:r>
      <w:r w:rsidRPr="00C80B1B">
        <w:rPr>
          <w:szCs w:val="24"/>
          <w:lang w:val="en-US"/>
        </w:rPr>
        <w:t>s</w:t>
      </w:r>
      <w:r w:rsidRPr="00C80B1B">
        <w:rPr>
          <w:spacing w:val="9"/>
          <w:szCs w:val="24"/>
          <w:lang w:val="en-US"/>
        </w:rPr>
        <w:t xml:space="preserve"> </w:t>
      </w:r>
      <w:r w:rsidRPr="00C80B1B">
        <w:rPr>
          <w:spacing w:val="-1"/>
          <w:szCs w:val="24"/>
          <w:lang w:val="en-US"/>
        </w:rPr>
        <w:t>i</w:t>
      </w:r>
      <w:r w:rsidRPr="00C80B1B">
        <w:rPr>
          <w:szCs w:val="24"/>
          <w:lang w:val="en-US"/>
        </w:rPr>
        <w:t>de</w:t>
      </w:r>
      <w:r w:rsidRPr="00C80B1B">
        <w:rPr>
          <w:spacing w:val="-3"/>
          <w:szCs w:val="24"/>
          <w:lang w:val="en-US"/>
        </w:rPr>
        <w:t>n</w:t>
      </w:r>
      <w:r w:rsidRPr="00C80B1B">
        <w:rPr>
          <w:spacing w:val="1"/>
          <w:szCs w:val="24"/>
          <w:lang w:val="en-US"/>
        </w:rPr>
        <w:t>t</w:t>
      </w:r>
      <w:r w:rsidRPr="00C80B1B">
        <w:rPr>
          <w:spacing w:val="-3"/>
          <w:szCs w:val="24"/>
          <w:lang w:val="en-US"/>
        </w:rPr>
        <w:t>i</w:t>
      </w:r>
      <w:r w:rsidRPr="00C80B1B">
        <w:rPr>
          <w:spacing w:val="3"/>
          <w:szCs w:val="24"/>
          <w:lang w:val="en-US"/>
        </w:rPr>
        <w:t>f</w:t>
      </w:r>
      <w:r w:rsidRPr="00C80B1B">
        <w:rPr>
          <w:spacing w:val="-1"/>
          <w:szCs w:val="24"/>
          <w:lang w:val="en-US"/>
        </w:rPr>
        <w:t>i</w:t>
      </w:r>
      <w:r w:rsidRPr="00C80B1B">
        <w:rPr>
          <w:szCs w:val="24"/>
          <w:lang w:val="en-US"/>
        </w:rPr>
        <w:t>ed</w:t>
      </w:r>
      <w:r w:rsidRPr="00C80B1B">
        <w:rPr>
          <w:spacing w:val="6"/>
          <w:szCs w:val="24"/>
          <w:lang w:val="en-US"/>
        </w:rPr>
        <w:t xml:space="preserve"> </w:t>
      </w:r>
      <w:r w:rsidRPr="00C80B1B">
        <w:rPr>
          <w:spacing w:val="1"/>
          <w:szCs w:val="24"/>
          <w:lang w:val="en-US"/>
        </w:rPr>
        <w:t>fr</w:t>
      </w:r>
      <w:r w:rsidRPr="00C80B1B">
        <w:rPr>
          <w:spacing w:val="-3"/>
          <w:szCs w:val="24"/>
          <w:lang w:val="en-US"/>
        </w:rPr>
        <w:t>o</w:t>
      </w:r>
      <w:r w:rsidRPr="00C80B1B">
        <w:rPr>
          <w:szCs w:val="24"/>
          <w:lang w:val="en-US"/>
        </w:rPr>
        <w:t>m</w:t>
      </w:r>
      <w:r w:rsidRPr="00C80B1B">
        <w:rPr>
          <w:spacing w:val="9"/>
          <w:szCs w:val="24"/>
          <w:lang w:val="en-US"/>
        </w:rPr>
        <w:t xml:space="preserve"> </w:t>
      </w:r>
      <w:r w:rsidRPr="00C80B1B">
        <w:rPr>
          <w:szCs w:val="24"/>
          <w:lang w:val="en-US"/>
        </w:rPr>
        <w:t>a</w:t>
      </w:r>
      <w:r w:rsidRPr="00C80B1B">
        <w:rPr>
          <w:spacing w:val="6"/>
          <w:szCs w:val="24"/>
          <w:lang w:val="en-US"/>
        </w:rPr>
        <w:t xml:space="preserve"> </w:t>
      </w:r>
      <w:r w:rsidRPr="00C80B1B">
        <w:rPr>
          <w:szCs w:val="24"/>
          <w:lang w:val="en-US"/>
        </w:rPr>
        <w:t>c</w:t>
      </w:r>
      <w:r w:rsidRPr="00C80B1B">
        <w:rPr>
          <w:spacing w:val="-3"/>
          <w:szCs w:val="24"/>
          <w:lang w:val="en-US"/>
        </w:rPr>
        <w:t>o</w:t>
      </w:r>
      <w:r w:rsidRPr="00C80B1B">
        <w:rPr>
          <w:szCs w:val="24"/>
          <w:lang w:val="en-US"/>
        </w:rPr>
        <w:t>ho</w:t>
      </w:r>
      <w:r w:rsidRPr="00C80B1B">
        <w:rPr>
          <w:spacing w:val="1"/>
          <w:szCs w:val="24"/>
          <w:lang w:val="en-US"/>
        </w:rPr>
        <w:t>r</w:t>
      </w:r>
      <w:r w:rsidRPr="00C80B1B">
        <w:rPr>
          <w:szCs w:val="24"/>
          <w:lang w:val="en-US"/>
        </w:rPr>
        <w:t>t</w:t>
      </w:r>
      <w:r w:rsidRPr="00C80B1B">
        <w:rPr>
          <w:spacing w:val="7"/>
          <w:szCs w:val="24"/>
          <w:lang w:val="en-US"/>
        </w:rPr>
        <w:t xml:space="preserve"> </w:t>
      </w:r>
      <w:r w:rsidRPr="00C80B1B">
        <w:rPr>
          <w:spacing w:val="-1"/>
          <w:szCs w:val="24"/>
          <w:lang w:val="en-US"/>
        </w:rPr>
        <w:t>i</w:t>
      </w:r>
      <w:r w:rsidRPr="00C80B1B">
        <w:rPr>
          <w:szCs w:val="24"/>
          <w:lang w:val="en-US"/>
        </w:rPr>
        <w:t>n</w:t>
      </w:r>
      <w:r w:rsidRPr="00C80B1B">
        <w:rPr>
          <w:spacing w:val="6"/>
          <w:szCs w:val="24"/>
          <w:lang w:val="en-US"/>
        </w:rPr>
        <w:t xml:space="preserve"> </w:t>
      </w:r>
      <w:r w:rsidRPr="00C80B1B">
        <w:rPr>
          <w:spacing w:val="2"/>
          <w:szCs w:val="24"/>
          <w:lang w:val="en-US"/>
        </w:rPr>
        <w:t>T</w:t>
      </w:r>
      <w:r w:rsidRPr="00C80B1B">
        <w:rPr>
          <w:szCs w:val="24"/>
          <w:lang w:val="en-US"/>
        </w:rPr>
        <w:t>a</w:t>
      </w:r>
      <w:r w:rsidRPr="00C80B1B">
        <w:rPr>
          <w:spacing w:val="-1"/>
          <w:szCs w:val="24"/>
          <w:lang w:val="en-US"/>
        </w:rPr>
        <w:t>i</w:t>
      </w:r>
      <w:r w:rsidRPr="00C80B1B">
        <w:rPr>
          <w:spacing w:val="-3"/>
          <w:szCs w:val="24"/>
          <w:lang w:val="en-US"/>
        </w:rPr>
        <w:t>w</w:t>
      </w:r>
      <w:r w:rsidRPr="00C80B1B">
        <w:rPr>
          <w:szCs w:val="24"/>
          <w:lang w:val="en-US"/>
        </w:rPr>
        <w:t>an</w:t>
      </w:r>
      <w:r w:rsidRPr="00C80B1B">
        <w:rPr>
          <w:spacing w:val="8"/>
          <w:szCs w:val="24"/>
          <w:lang w:val="en-US"/>
        </w:rPr>
        <w:t xml:space="preserve"> </w:t>
      </w:r>
      <w:r w:rsidRPr="00C80B1B">
        <w:rPr>
          <w:szCs w:val="24"/>
          <w:lang w:val="en-US"/>
        </w:rPr>
        <w:t>us</w:t>
      </w:r>
      <w:r w:rsidRPr="00C80B1B">
        <w:rPr>
          <w:spacing w:val="-1"/>
          <w:szCs w:val="24"/>
          <w:lang w:val="en-US"/>
        </w:rPr>
        <w:t>i</w:t>
      </w:r>
      <w:r w:rsidRPr="00C80B1B">
        <w:rPr>
          <w:szCs w:val="24"/>
          <w:lang w:val="en-US"/>
        </w:rPr>
        <w:t>ng</w:t>
      </w:r>
      <w:r w:rsidRPr="00C80B1B">
        <w:rPr>
          <w:spacing w:val="8"/>
          <w:szCs w:val="24"/>
          <w:lang w:val="en-US"/>
        </w:rPr>
        <w:t xml:space="preserve"> </w:t>
      </w:r>
      <w:r w:rsidRPr="00C80B1B">
        <w:rPr>
          <w:spacing w:val="1"/>
          <w:szCs w:val="24"/>
          <w:lang w:val="en-US"/>
        </w:rPr>
        <w:t>t</w:t>
      </w:r>
      <w:r w:rsidRPr="00C80B1B">
        <w:rPr>
          <w:szCs w:val="24"/>
          <w:lang w:val="en-US"/>
        </w:rPr>
        <w:t>he</w:t>
      </w:r>
      <w:r w:rsidRPr="00C80B1B">
        <w:rPr>
          <w:spacing w:val="6"/>
          <w:szCs w:val="24"/>
          <w:lang w:val="en-US"/>
        </w:rPr>
        <w:t xml:space="preserve"> </w:t>
      </w:r>
      <w:r w:rsidRPr="00C80B1B">
        <w:rPr>
          <w:szCs w:val="24"/>
          <w:lang w:val="en-US"/>
        </w:rPr>
        <w:t>s</w:t>
      </w:r>
      <w:r w:rsidRPr="00C80B1B">
        <w:rPr>
          <w:spacing w:val="-3"/>
          <w:szCs w:val="24"/>
          <w:lang w:val="en-US"/>
        </w:rPr>
        <w:t>o</w:t>
      </w:r>
      <w:r w:rsidRPr="00C80B1B">
        <w:rPr>
          <w:spacing w:val="3"/>
          <w:szCs w:val="24"/>
          <w:lang w:val="en-US"/>
        </w:rPr>
        <w:t>f</w:t>
      </w:r>
      <w:r w:rsidRPr="00C80B1B">
        <w:rPr>
          <w:spacing w:val="1"/>
          <w:szCs w:val="24"/>
          <w:lang w:val="en-US"/>
        </w:rPr>
        <w:t>t</w:t>
      </w:r>
      <w:r w:rsidRPr="00C80B1B">
        <w:rPr>
          <w:spacing w:val="-3"/>
          <w:szCs w:val="24"/>
          <w:lang w:val="en-US"/>
        </w:rPr>
        <w:t>w</w:t>
      </w:r>
      <w:r w:rsidRPr="00C80B1B">
        <w:rPr>
          <w:szCs w:val="24"/>
          <w:lang w:val="en-US"/>
        </w:rPr>
        <w:t>a</w:t>
      </w:r>
      <w:r w:rsidRPr="00C80B1B">
        <w:rPr>
          <w:spacing w:val="1"/>
          <w:szCs w:val="24"/>
          <w:lang w:val="en-US"/>
        </w:rPr>
        <w:t>r</w:t>
      </w:r>
      <w:r w:rsidRPr="00C80B1B">
        <w:rPr>
          <w:szCs w:val="24"/>
          <w:lang w:val="en-US"/>
        </w:rPr>
        <w:t xml:space="preserve">e </w:t>
      </w:r>
      <w:r w:rsidRPr="00C80B1B">
        <w:rPr>
          <w:spacing w:val="1"/>
          <w:szCs w:val="24"/>
          <w:lang w:val="en-US"/>
        </w:rPr>
        <w:t>t</w:t>
      </w:r>
      <w:r w:rsidRPr="00C80B1B">
        <w:rPr>
          <w:szCs w:val="24"/>
          <w:lang w:val="en-US"/>
        </w:rPr>
        <w:t>ool</w:t>
      </w:r>
      <w:r w:rsidRPr="00C80B1B">
        <w:rPr>
          <w:spacing w:val="-7"/>
          <w:szCs w:val="24"/>
          <w:lang w:val="en-US"/>
        </w:rPr>
        <w:t xml:space="preserve"> </w:t>
      </w:r>
      <w:proofErr w:type="spellStart"/>
      <w:r w:rsidRPr="00C80B1B">
        <w:rPr>
          <w:szCs w:val="24"/>
          <w:lang w:val="en-US"/>
        </w:rPr>
        <w:t>Fas</w:t>
      </w:r>
      <w:r w:rsidRPr="00C80B1B">
        <w:rPr>
          <w:spacing w:val="1"/>
          <w:szCs w:val="24"/>
          <w:lang w:val="en-US"/>
        </w:rPr>
        <w:t>t</w:t>
      </w:r>
      <w:r w:rsidRPr="00C80B1B">
        <w:rPr>
          <w:spacing w:val="-1"/>
          <w:szCs w:val="24"/>
          <w:lang w:val="en-US"/>
        </w:rPr>
        <w:t>SN</w:t>
      </w:r>
      <w:r w:rsidRPr="00C80B1B">
        <w:rPr>
          <w:szCs w:val="24"/>
          <w:lang w:val="en-US"/>
        </w:rPr>
        <w:t>P</w:t>
      </w:r>
      <w:proofErr w:type="spellEnd"/>
      <w:r w:rsidRPr="00C80B1B">
        <w:rPr>
          <w:spacing w:val="-7"/>
          <w:szCs w:val="24"/>
          <w:lang w:val="en-US"/>
        </w:rPr>
        <w:t xml:space="preserve"> </w:t>
      </w:r>
      <w:r w:rsidRPr="00C80B1B">
        <w:rPr>
          <w:spacing w:val="1"/>
          <w:szCs w:val="24"/>
          <w:lang w:val="en-US"/>
        </w:rPr>
        <w:t>t</w:t>
      </w:r>
      <w:r w:rsidRPr="00C80B1B">
        <w:rPr>
          <w:szCs w:val="24"/>
          <w:lang w:val="en-US"/>
        </w:rPr>
        <w:t>h</w:t>
      </w:r>
      <w:r w:rsidRPr="00C80B1B">
        <w:rPr>
          <w:spacing w:val="-3"/>
          <w:szCs w:val="24"/>
          <w:lang w:val="en-US"/>
        </w:rPr>
        <w:t>a</w:t>
      </w:r>
      <w:r w:rsidRPr="00C80B1B">
        <w:rPr>
          <w:szCs w:val="24"/>
          <w:lang w:val="en-US"/>
        </w:rPr>
        <w:t>t</w:t>
      </w:r>
      <w:r w:rsidRPr="00C80B1B">
        <w:rPr>
          <w:spacing w:val="-7"/>
          <w:szCs w:val="24"/>
          <w:lang w:val="en-US"/>
        </w:rPr>
        <w:t xml:space="preserve"> </w:t>
      </w:r>
      <w:r w:rsidRPr="00C80B1B">
        <w:rPr>
          <w:spacing w:val="1"/>
          <w:szCs w:val="24"/>
          <w:lang w:val="en-US"/>
        </w:rPr>
        <w:t>m</w:t>
      </w:r>
      <w:r w:rsidRPr="00C80B1B">
        <w:rPr>
          <w:szCs w:val="24"/>
          <w:lang w:val="en-US"/>
        </w:rPr>
        <w:t>y</w:t>
      </w:r>
      <w:r w:rsidRPr="00C80B1B">
        <w:rPr>
          <w:spacing w:val="-8"/>
          <w:szCs w:val="24"/>
          <w:lang w:val="en-US"/>
        </w:rPr>
        <w:t xml:space="preserve"> </w:t>
      </w:r>
      <w:r w:rsidRPr="00C80B1B">
        <w:rPr>
          <w:spacing w:val="1"/>
          <w:szCs w:val="24"/>
          <w:lang w:val="en-US"/>
        </w:rPr>
        <w:t>t</w:t>
      </w:r>
      <w:r w:rsidRPr="00C80B1B">
        <w:rPr>
          <w:szCs w:val="24"/>
          <w:lang w:val="en-US"/>
        </w:rPr>
        <w:t>e</w:t>
      </w:r>
      <w:r w:rsidRPr="00C80B1B">
        <w:rPr>
          <w:spacing w:val="-3"/>
          <w:szCs w:val="24"/>
          <w:lang w:val="en-US"/>
        </w:rPr>
        <w:t>a</w:t>
      </w:r>
      <w:r w:rsidRPr="00C80B1B">
        <w:rPr>
          <w:szCs w:val="24"/>
          <w:lang w:val="en-US"/>
        </w:rPr>
        <w:t>m</w:t>
      </w:r>
      <w:r w:rsidRPr="00C80B1B">
        <w:rPr>
          <w:spacing w:val="-5"/>
          <w:szCs w:val="24"/>
          <w:lang w:val="en-US"/>
        </w:rPr>
        <w:t xml:space="preserve"> </w:t>
      </w:r>
      <w:r w:rsidRPr="00C80B1B">
        <w:rPr>
          <w:szCs w:val="24"/>
          <w:lang w:val="en-US"/>
        </w:rPr>
        <w:t>de</w:t>
      </w:r>
      <w:r w:rsidRPr="00C80B1B">
        <w:rPr>
          <w:spacing w:val="-2"/>
          <w:szCs w:val="24"/>
          <w:lang w:val="en-US"/>
        </w:rPr>
        <w:t>v</w:t>
      </w:r>
      <w:r w:rsidRPr="00C80B1B">
        <w:rPr>
          <w:szCs w:val="24"/>
          <w:lang w:val="en-US"/>
        </w:rPr>
        <w:t>e</w:t>
      </w:r>
      <w:r w:rsidRPr="00C80B1B">
        <w:rPr>
          <w:spacing w:val="-1"/>
          <w:szCs w:val="24"/>
          <w:lang w:val="en-US"/>
        </w:rPr>
        <w:t>l</w:t>
      </w:r>
      <w:r w:rsidRPr="00C80B1B">
        <w:rPr>
          <w:szCs w:val="24"/>
          <w:lang w:val="en-US"/>
        </w:rPr>
        <w:t>oped.</w:t>
      </w:r>
      <w:r w:rsidRPr="00C80B1B">
        <w:rPr>
          <w:spacing w:val="-5"/>
          <w:szCs w:val="24"/>
          <w:lang w:val="en-US"/>
        </w:rPr>
        <w:t xml:space="preserve"> </w:t>
      </w:r>
      <w:proofErr w:type="spellStart"/>
      <w:r w:rsidRPr="00C80B1B">
        <w:rPr>
          <w:szCs w:val="24"/>
          <w:lang w:val="en-US"/>
        </w:rPr>
        <w:t>Fas</w:t>
      </w:r>
      <w:r w:rsidRPr="00C80B1B">
        <w:rPr>
          <w:spacing w:val="1"/>
          <w:szCs w:val="24"/>
          <w:lang w:val="en-US"/>
        </w:rPr>
        <w:t>t</w:t>
      </w:r>
      <w:r w:rsidRPr="00C80B1B">
        <w:rPr>
          <w:spacing w:val="-1"/>
          <w:szCs w:val="24"/>
          <w:lang w:val="en-US"/>
        </w:rPr>
        <w:t>SN</w:t>
      </w:r>
      <w:r w:rsidRPr="00C80B1B">
        <w:rPr>
          <w:szCs w:val="24"/>
          <w:lang w:val="en-US"/>
        </w:rPr>
        <w:t>P</w:t>
      </w:r>
      <w:proofErr w:type="spellEnd"/>
      <w:r w:rsidRPr="00C80B1B">
        <w:rPr>
          <w:spacing w:val="-9"/>
          <w:szCs w:val="24"/>
          <w:lang w:val="en-US"/>
        </w:rPr>
        <w:t xml:space="preserve"> </w:t>
      </w:r>
      <w:r w:rsidRPr="00C80B1B">
        <w:rPr>
          <w:spacing w:val="-3"/>
          <w:szCs w:val="24"/>
          <w:lang w:val="en-US"/>
        </w:rPr>
        <w:t>w</w:t>
      </w:r>
      <w:r w:rsidRPr="00C80B1B">
        <w:rPr>
          <w:szCs w:val="24"/>
          <w:lang w:val="en-US"/>
        </w:rPr>
        <w:t>as</w:t>
      </w:r>
      <w:r w:rsidRPr="00C80B1B">
        <w:rPr>
          <w:spacing w:val="-6"/>
          <w:szCs w:val="24"/>
          <w:lang w:val="en-US"/>
        </w:rPr>
        <w:t xml:space="preserve"> </w:t>
      </w:r>
      <w:r w:rsidRPr="00C80B1B">
        <w:rPr>
          <w:spacing w:val="-1"/>
          <w:szCs w:val="24"/>
          <w:lang w:val="en-US"/>
        </w:rPr>
        <w:t>i</w:t>
      </w:r>
      <w:r w:rsidRPr="00C80B1B">
        <w:rPr>
          <w:szCs w:val="24"/>
          <w:lang w:val="en-US"/>
        </w:rPr>
        <w:t>nc</w:t>
      </w:r>
      <w:r w:rsidRPr="00C80B1B">
        <w:rPr>
          <w:spacing w:val="-1"/>
          <w:szCs w:val="24"/>
          <w:lang w:val="en-US"/>
        </w:rPr>
        <w:t>l</w:t>
      </w:r>
      <w:r w:rsidRPr="00C80B1B">
        <w:rPr>
          <w:szCs w:val="24"/>
          <w:lang w:val="en-US"/>
        </w:rPr>
        <w:t>uded</w:t>
      </w:r>
      <w:r w:rsidRPr="00C80B1B">
        <w:rPr>
          <w:spacing w:val="-4"/>
          <w:szCs w:val="24"/>
          <w:lang w:val="en-US"/>
        </w:rPr>
        <w:t xml:space="preserve"> </w:t>
      </w:r>
      <w:r w:rsidRPr="00C80B1B">
        <w:rPr>
          <w:spacing w:val="-1"/>
          <w:szCs w:val="24"/>
          <w:lang w:val="en-US"/>
        </w:rPr>
        <w:t>i</w:t>
      </w:r>
      <w:r w:rsidRPr="00C80B1B">
        <w:rPr>
          <w:szCs w:val="24"/>
          <w:lang w:val="en-US"/>
        </w:rPr>
        <w:t>n</w:t>
      </w:r>
      <w:r w:rsidRPr="00C80B1B">
        <w:rPr>
          <w:spacing w:val="-6"/>
          <w:szCs w:val="24"/>
          <w:lang w:val="en-US"/>
        </w:rPr>
        <w:t xml:space="preserve"> </w:t>
      </w:r>
      <w:r w:rsidRPr="00C80B1B">
        <w:rPr>
          <w:szCs w:val="24"/>
          <w:lang w:val="en-US"/>
        </w:rPr>
        <w:t>a</w:t>
      </w:r>
      <w:r w:rsidRPr="00C80B1B">
        <w:rPr>
          <w:spacing w:val="-6"/>
          <w:szCs w:val="24"/>
          <w:lang w:val="en-US"/>
        </w:rPr>
        <w:t xml:space="preserve"> </w:t>
      </w:r>
      <w:r w:rsidRPr="00C80B1B">
        <w:rPr>
          <w:spacing w:val="1"/>
          <w:szCs w:val="24"/>
          <w:lang w:val="en-US"/>
        </w:rPr>
        <w:t>t</w:t>
      </w:r>
      <w:r w:rsidRPr="00C80B1B">
        <w:rPr>
          <w:szCs w:val="24"/>
          <w:lang w:val="en-US"/>
        </w:rPr>
        <w:t>e</w:t>
      </w:r>
      <w:r w:rsidRPr="00C80B1B">
        <w:rPr>
          <w:spacing w:val="-2"/>
          <w:szCs w:val="24"/>
          <w:lang w:val="en-US"/>
        </w:rPr>
        <w:t>x</w:t>
      </w:r>
      <w:r w:rsidRPr="00C80B1B">
        <w:rPr>
          <w:spacing w:val="1"/>
          <w:szCs w:val="24"/>
          <w:lang w:val="en-US"/>
        </w:rPr>
        <w:t>t</w:t>
      </w:r>
      <w:r w:rsidRPr="00C80B1B">
        <w:rPr>
          <w:szCs w:val="24"/>
          <w:lang w:val="en-US"/>
        </w:rPr>
        <w:t>book</w:t>
      </w:r>
      <w:r w:rsidRPr="00C80B1B">
        <w:rPr>
          <w:spacing w:val="-3"/>
          <w:szCs w:val="24"/>
          <w:lang w:val="en-US"/>
        </w:rPr>
        <w:t xml:space="preserve"> </w:t>
      </w:r>
      <w:r w:rsidRPr="00C80B1B">
        <w:rPr>
          <w:szCs w:val="24"/>
          <w:lang w:val="en-US"/>
        </w:rPr>
        <w:t>and</w:t>
      </w:r>
      <w:r w:rsidRPr="00C80B1B">
        <w:rPr>
          <w:spacing w:val="-8"/>
          <w:szCs w:val="24"/>
          <w:lang w:val="en-US"/>
        </w:rPr>
        <w:t xml:space="preserve"> </w:t>
      </w:r>
      <w:r w:rsidRPr="00C80B1B">
        <w:rPr>
          <w:spacing w:val="-1"/>
          <w:szCs w:val="24"/>
          <w:lang w:val="en-US"/>
        </w:rPr>
        <w:t>i</w:t>
      </w:r>
      <w:r w:rsidRPr="00C80B1B">
        <w:rPr>
          <w:szCs w:val="24"/>
          <w:lang w:val="en-US"/>
        </w:rPr>
        <w:t>n</w:t>
      </w:r>
      <w:r w:rsidRPr="00C80B1B">
        <w:rPr>
          <w:spacing w:val="-6"/>
          <w:szCs w:val="24"/>
          <w:lang w:val="en-US"/>
        </w:rPr>
        <w:t xml:space="preserve"> </w:t>
      </w:r>
      <w:r w:rsidRPr="00C80B1B">
        <w:rPr>
          <w:spacing w:val="1"/>
          <w:szCs w:val="24"/>
          <w:lang w:val="en-US"/>
        </w:rPr>
        <w:t>t</w:t>
      </w:r>
      <w:r w:rsidRPr="00C80B1B">
        <w:rPr>
          <w:szCs w:val="24"/>
          <w:lang w:val="en-US"/>
        </w:rPr>
        <w:t>he</w:t>
      </w:r>
      <w:r w:rsidRPr="00C80B1B">
        <w:rPr>
          <w:spacing w:val="-13"/>
          <w:szCs w:val="24"/>
          <w:lang w:val="en-US"/>
        </w:rPr>
        <w:t xml:space="preserve"> </w:t>
      </w:r>
      <w:r w:rsidRPr="00C80B1B">
        <w:rPr>
          <w:spacing w:val="8"/>
          <w:szCs w:val="24"/>
          <w:lang w:val="en-US"/>
        </w:rPr>
        <w:t>W</w:t>
      </w:r>
      <w:r w:rsidRPr="00C80B1B">
        <w:rPr>
          <w:spacing w:val="-3"/>
          <w:szCs w:val="24"/>
          <w:lang w:val="en-US"/>
        </w:rPr>
        <w:t>i</w:t>
      </w:r>
      <w:r w:rsidRPr="00C80B1B">
        <w:rPr>
          <w:spacing w:val="2"/>
          <w:szCs w:val="24"/>
          <w:lang w:val="en-US"/>
        </w:rPr>
        <w:t>k</w:t>
      </w:r>
      <w:r w:rsidRPr="00C80B1B">
        <w:rPr>
          <w:spacing w:val="-1"/>
          <w:szCs w:val="24"/>
          <w:lang w:val="en-US"/>
        </w:rPr>
        <w:t>i</w:t>
      </w:r>
      <w:r w:rsidRPr="00C80B1B">
        <w:rPr>
          <w:szCs w:val="24"/>
          <w:lang w:val="en-US"/>
        </w:rPr>
        <w:t>ped</w:t>
      </w:r>
      <w:r w:rsidRPr="00C80B1B">
        <w:rPr>
          <w:spacing w:val="-1"/>
          <w:szCs w:val="24"/>
          <w:lang w:val="en-US"/>
        </w:rPr>
        <w:t>i</w:t>
      </w:r>
      <w:r w:rsidRPr="00C80B1B">
        <w:rPr>
          <w:szCs w:val="24"/>
          <w:lang w:val="en-US"/>
        </w:rPr>
        <w:t>a</w:t>
      </w:r>
      <w:r w:rsidRPr="00C80B1B">
        <w:rPr>
          <w:spacing w:val="-6"/>
          <w:szCs w:val="24"/>
          <w:lang w:val="en-US"/>
        </w:rPr>
        <w:t xml:space="preserve"> </w:t>
      </w:r>
      <w:r w:rsidRPr="00C80B1B">
        <w:rPr>
          <w:szCs w:val="24"/>
          <w:lang w:val="en-US"/>
        </w:rPr>
        <w:t>e</w:t>
      </w:r>
      <w:r w:rsidRPr="00C80B1B">
        <w:rPr>
          <w:spacing w:val="-3"/>
          <w:szCs w:val="24"/>
          <w:lang w:val="en-US"/>
        </w:rPr>
        <w:t>n</w:t>
      </w:r>
      <w:r w:rsidRPr="00C80B1B">
        <w:rPr>
          <w:spacing w:val="1"/>
          <w:szCs w:val="24"/>
          <w:lang w:val="en-US"/>
        </w:rPr>
        <w:t>tr</w:t>
      </w:r>
      <w:r w:rsidRPr="00C80B1B">
        <w:rPr>
          <w:szCs w:val="24"/>
          <w:lang w:val="en-US"/>
        </w:rPr>
        <w:t>y</w:t>
      </w:r>
      <w:r w:rsidRPr="00C80B1B">
        <w:rPr>
          <w:spacing w:val="-8"/>
          <w:szCs w:val="24"/>
          <w:lang w:val="en-US"/>
        </w:rPr>
        <w:t xml:space="preserve"> </w:t>
      </w:r>
      <w:r w:rsidRPr="00C80B1B">
        <w:rPr>
          <w:spacing w:val="1"/>
          <w:szCs w:val="24"/>
          <w:lang w:val="en-US"/>
        </w:rPr>
        <w:t>"</w:t>
      </w:r>
      <w:r w:rsidRPr="00C80B1B">
        <w:rPr>
          <w:spacing w:val="-1"/>
          <w:szCs w:val="24"/>
          <w:lang w:val="en-US"/>
        </w:rPr>
        <w:t>SN</w:t>
      </w:r>
      <w:r w:rsidRPr="00C80B1B">
        <w:rPr>
          <w:szCs w:val="24"/>
          <w:lang w:val="en-US"/>
        </w:rPr>
        <w:t>P anno</w:t>
      </w:r>
      <w:r w:rsidRPr="00C80B1B">
        <w:rPr>
          <w:spacing w:val="1"/>
          <w:szCs w:val="24"/>
          <w:lang w:val="en-US"/>
        </w:rPr>
        <w:t>t</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w:t>
      </w:r>
      <w:r w:rsidRPr="00C80B1B">
        <w:rPr>
          <w:szCs w:val="24"/>
          <w:lang w:val="en-US"/>
        </w:rPr>
        <w:t>"</w:t>
      </w:r>
      <w:r w:rsidRPr="00C80B1B">
        <w:rPr>
          <w:spacing w:val="6"/>
          <w:szCs w:val="24"/>
          <w:lang w:val="en-US"/>
        </w:rPr>
        <w:t xml:space="preserve"> </w:t>
      </w:r>
      <w:r w:rsidRPr="00C80B1B">
        <w:rPr>
          <w:spacing w:val="-1"/>
          <w:szCs w:val="24"/>
          <w:lang w:val="en-US"/>
        </w:rPr>
        <w:t>O</w:t>
      </w:r>
      <w:r w:rsidRPr="00C80B1B">
        <w:rPr>
          <w:spacing w:val="1"/>
          <w:szCs w:val="24"/>
          <w:lang w:val="en-US"/>
        </w:rPr>
        <w:t>t</w:t>
      </w:r>
      <w:r w:rsidRPr="00C80B1B">
        <w:rPr>
          <w:szCs w:val="24"/>
          <w:lang w:val="en-US"/>
        </w:rPr>
        <w:t>her</w:t>
      </w:r>
      <w:r w:rsidRPr="00C80B1B">
        <w:rPr>
          <w:spacing w:val="4"/>
          <w:szCs w:val="24"/>
          <w:lang w:val="en-US"/>
        </w:rPr>
        <w:t xml:space="preserve"> </w:t>
      </w:r>
      <w:r w:rsidRPr="00C80B1B">
        <w:rPr>
          <w:spacing w:val="1"/>
          <w:szCs w:val="24"/>
          <w:lang w:val="en-US"/>
        </w:rPr>
        <w:t>r</w:t>
      </w:r>
      <w:r w:rsidRPr="00C80B1B">
        <w:rPr>
          <w:szCs w:val="24"/>
          <w:lang w:val="en-US"/>
        </w:rPr>
        <w:t>e</w:t>
      </w:r>
      <w:r w:rsidRPr="00C80B1B">
        <w:rPr>
          <w:spacing w:val="1"/>
          <w:szCs w:val="24"/>
          <w:lang w:val="en-US"/>
        </w:rPr>
        <w:t>m</w:t>
      </w:r>
      <w:r w:rsidRPr="00C80B1B">
        <w:rPr>
          <w:spacing w:val="-3"/>
          <w:szCs w:val="24"/>
          <w:lang w:val="en-US"/>
        </w:rPr>
        <w:t>a</w:t>
      </w:r>
      <w:r w:rsidRPr="00C80B1B">
        <w:rPr>
          <w:spacing w:val="-2"/>
          <w:szCs w:val="24"/>
          <w:lang w:val="en-US"/>
        </w:rPr>
        <w:t>r</w:t>
      </w:r>
      <w:r w:rsidRPr="00C80B1B">
        <w:rPr>
          <w:spacing w:val="2"/>
          <w:szCs w:val="24"/>
          <w:lang w:val="en-US"/>
        </w:rPr>
        <w:t>k</w:t>
      </w:r>
      <w:r w:rsidRPr="00C80B1B">
        <w:rPr>
          <w:szCs w:val="24"/>
          <w:lang w:val="en-US"/>
        </w:rPr>
        <w:t>ab</w:t>
      </w:r>
      <w:r w:rsidRPr="00C80B1B">
        <w:rPr>
          <w:spacing w:val="-1"/>
          <w:szCs w:val="24"/>
          <w:lang w:val="en-US"/>
        </w:rPr>
        <w:t>l</w:t>
      </w:r>
      <w:r w:rsidRPr="00C80B1B">
        <w:rPr>
          <w:szCs w:val="24"/>
          <w:lang w:val="en-US"/>
        </w:rPr>
        <w:t xml:space="preserve">e </w:t>
      </w:r>
      <w:r w:rsidRPr="00C80B1B">
        <w:rPr>
          <w:spacing w:val="8"/>
          <w:szCs w:val="24"/>
          <w:lang w:val="en-US"/>
        </w:rPr>
        <w:t>W</w:t>
      </w:r>
      <w:r w:rsidRPr="00C80B1B">
        <w:rPr>
          <w:spacing w:val="-3"/>
          <w:szCs w:val="24"/>
          <w:lang w:val="en-US"/>
        </w:rPr>
        <w:t>e</w:t>
      </w:r>
      <w:r w:rsidRPr="00C80B1B">
        <w:rPr>
          <w:spacing w:val="-2"/>
          <w:szCs w:val="24"/>
          <w:lang w:val="en-US"/>
        </w:rPr>
        <w:t>b</w:t>
      </w:r>
      <w:r w:rsidRPr="00C80B1B">
        <w:rPr>
          <w:spacing w:val="1"/>
          <w:szCs w:val="24"/>
          <w:lang w:val="en-US"/>
        </w:rPr>
        <w:t>-</w:t>
      </w:r>
      <w:r w:rsidRPr="00C80B1B">
        <w:rPr>
          <w:szCs w:val="24"/>
          <w:lang w:val="en-US"/>
        </w:rPr>
        <w:t>based</w:t>
      </w:r>
      <w:r w:rsidRPr="00C80B1B">
        <w:rPr>
          <w:spacing w:val="5"/>
          <w:szCs w:val="24"/>
          <w:lang w:val="en-US"/>
        </w:rPr>
        <w:t xml:space="preserve"> </w:t>
      </w:r>
      <w:r w:rsidRPr="00C80B1B">
        <w:rPr>
          <w:szCs w:val="24"/>
          <w:lang w:val="en-US"/>
        </w:rPr>
        <w:t>se</w:t>
      </w:r>
      <w:r w:rsidRPr="00C80B1B">
        <w:rPr>
          <w:spacing w:val="1"/>
          <w:szCs w:val="24"/>
          <w:lang w:val="en-US"/>
        </w:rPr>
        <w:t>r</w:t>
      </w:r>
      <w:r w:rsidRPr="00C80B1B">
        <w:rPr>
          <w:spacing w:val="-2"/>
          <w:szCs w:val="24"/>
          <w:lang w:val="en-US"/>
        </w:rPr>
        <w:t>v</w:t>
      </w:r>
      <w:r w:rsidRPr="00C80B1B">
        <w:rPr>
          <w:spacing w:val="-1"/>
          <w:szCs w:val="24"/>
          <w:lang w:val="en-US"/>
        </w:rPr>
        <w:t>i</w:t>
      </w:r>
      <w:r w:rsidRPr="00C80B1B">
        <w:rPr>
          <w:szCs w:val="24"/>
          <w:lang w:val="en-US"/>
        </w:rPr>
        <w:t>ces</w:t>
      </w:r>
      <w:r w:rsidRPr="00C80B1B">
        <w:rPr>
          <w:spacing w:val="7"/>
          <w:szCs w:val="24"/>
          <w:lang w:val="en-US"/>
        </w:rPr>
        <w:t xml:space="preserve"> </w:t>
      </w:r>
      <w:r w:rsidRPr="00C80B1B">
        <w:rPr>
          <w:spacing w:val="-1"/>
          <w:szCs w:val="24"/>
          <w:lang w:val="en-US"/>
        </w:rPr>
        <w:t>i</w:t>
      </w:r>
      <w:r w:rsidRPr="00C80B1B">
        <w:rPr>
          <w:szCs w:val="24"/>
          <w:lang w:val="en-US"/>
        </w:rPr>
        <w:t>nc</w:t>
      </w:r>
      <w:r w:rsidRPr="00C80B1B">
        <w:rPr>
          <w:spacing w:val="-1"/>
          <w:szCs w:val="24"/>
          <w:lang w:val="en-US"/>
        </w:rPr>
        <w:t>l</w:t>
      </w:r>
      <w:r w:rsidRPr="00C80B1B">
        <w:rPr>
          <w:szCs w:val="24"/>
          <w:lang w:val="en-US"/>
        </w:rPr>
        <w:t>ude</w:t>
      </w:r>
      <w:r w:rsidRPr="00C80B1B">
        <w:rPr>
          <w:spacing w:val="7"/>
          <w:szCs w:val="24"/>
          <w:lang w:val="en-US"/>
        </w:rPr>
        <w:t xml:space="preserve"> </w:t>
      </w:r>
      <w:r w:rsidRPr="00C80B1B">
        <w:rPr>
          <w:spacing w:val="-1"/>
          <w:szCs w:val="24"/>
          <w:lang w:val="en-US"/>
        </w:rPr>
        <w:t>EHCO</w:t>
      </w:r>
      <w:r w:rsidRPr="00C80B1B">
        <w:rPr>
          <w:szCs w:val="24"/>
          <w:lang w:val="en-US"/>
        </w:rPr>
        <w:t>,</w:t>
      </w:r>
      <w:r w:rsidRPr="00C80B1B">
        <w:rPr>
          <w:spacing w:val="6"/>
          <w:szCs w:val="24"/>
          <w:lang w:val="en-US"/>
        </w:rPr>
        <w:t xml:space="preserve"> </w:t>
      </w:r>
      <w:r w:rsidRPr="00C80B1B">
        <w:rPr>
          <w:szCs w:val="24"/>
          <w:lang w:val="en-US"/>
        </w:rPr>
        <w:t>an</w:t>
      </w:r>
      <w:r w:rsidRPr="00C80B1B">
        <w:rPr>
          <w:spacing w:val="5"/>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eg</w:t>
      </w:r>
      <w:r w:rsidRPr="00C80B1B">
        <w:rPr>
          <w:spacing w:val="1"/>
          <w:szCs w:val="24"/>
          <w:lang w:val="en-US"/>
        </w:rPr>
        <w:t>r</w:t>
      </w:r>
      <w:r w:rsidRPr="00C80B1B">
        <w:rPr>
          <w:szCs w:val="24"/>
          <w:lang w:val="en-US"/>
        </w:rPr>
        <w:t>a</w:t>
      </w:r>
      <w:r w:rsidRPr="00C80B1B">
        <w:rPr>
          <w:spacing w:val="1"/>
          <w:szCs w:val="24"/>
          <w:lang w:val="en-US"/>
        </w:rPr>
        <w:t>t</w:t>
      </w:r>
      <w:r w:rsidRPr="00C80B1B">
        <w:rPr>
          <w:szCs w:val="24"/>
          <w:lang w:val="en-US"/>
        </w:rPr>
        <w:t>ed</w:t>
      </w:r>
      <w:r w:rsidRPr="00C80B1B">
        <w:rPr>
          <w:spacing w:val="5"/>
          <w:szCs w:val="24"/>
          <w:lang w:val="en-US"/>
        </w:rPr>
        <w:t xml:space="preserve"> </w:t>
      </w:r>
      <w:r w:rsidRPr="00C80B1B">
        <w:rPr>
          <w:szCs w:val="24"/>
          <w:lang w:val="en-US"/>
        </w:rPr>
        <w:t>da</w:t>
      </w:r>
      <w:r w:rsidRPr="00C80B1B">
        <w:rPr>
          <w:spacing w:val="1"/>
          <w:szCs w:val="24"/>
          <w:lang w:val="en-US"/>
        </w:rPr>
        <w:t>t</w:t>
      </w:r>
      <w:r w:rsidRPr="00C80B1B">
        <w:rPr>
          <w:szCs w:val="24"/>
          <w:lang w:val="en-US"/>
        </w:rPr>
        <w:t>ab</w:t>
      </w:r>
      <w:r w:rsidRPr="00C80B1B">
        <w:rPr>
          <w:spacing w:val="-3"/>
          <w:szCs w:val="24"/>
          <w:lang w:val="en-US"/>
        </w:rPr>
        <w:t>a</w:t>
      </w:r>
      <w:r w:rsidRPr="00C80B1B">
        <w:rPr>
          <w:szCs w:val="24"/>
          <w:lang w:val="en-US"/>
        </w:rPr>
        <w:t>se</w:t>
      </w:r>
      <w:r w:rsidRPr="00C80B1B">
        <w:rPr>
          <w:spacing w:val="5"/>
          <w:szCs w:val="24"/>
          <w:lang w:val="en-US"/>
        </w:rPr>
        <w:t xml:space="preserve"> </w:t>
      </w:r>
      <w:r w:rsidRPr="00C80B1B">
        <w:rPr>
          <w:spacing w:val="-3"/>
          <w:szCs w:val="24"/>
          <w:lang w:val="en-US"/>
        </w:rPr>
        <w:t>o</w:t>
      </w:r>
      <w:r w:rsidRPr="00C80B1B">
        <w:rPr>
          <w:szCs w:val="24"/>
          <w:lang w:val="en-US"/>
        </w:rPr>
        <w:t>f</w:t>
      </w:r>
      <w:r w:rsidRPr="00C80B1B">
        <w:rPr>
          <w:spacing w:val="9"/>
          <w:szCs w:val="24"/>
          <w:lang w:val="en-US"/>
        </w:rPr>
        <w:t xml:space="preserve"> </w:t>
      </w:r>
      <w:r w:rsidRPr="00C80B1B">
        <w:rPr>
          <w:szCs w:val="24"/>
          <w:lang w:val="en-US"/>
        </w:rPr>
        <w:t>d</w:t>
      </w:r>
      <w:r w:rsidRPr="00C80B1B">
        <w:rPr>
          <w:spacing w:val="-3"/>
          <w:szCs w:val="24"/>
          <w:lang w:val="en-US"/>
        </w:rPr>
        <w:t>i</w:t>
      </w:r>
      <w:r w:rsidRPr="00C80B1B">
        <w:rPr>
          <w:spacing w:val="1"/>
          <w:szCs w:val="24"/>
          <w:lang w:val="en-US"/>
        </w:rPr>
        <w:t>f</w:t>
      </w:r>
      <w:r w:rsidRPr="00C80B1B">
        <w:rPr>
          <w:spacing w:val="-1"/>
          <w:szCs w:val="24"/>
          <w:lang w:val="en-US"/>
        </w:rPr>
        <w:t>f</w:t>
      </w:r>
      <w:r w:rsidRPr="00C80B1B">
        <w:rPr>
          <w:szCs w:val="24"/>
          <w:lang w:val="en-US"/>
        </w:rPr>
        <w:t>e</w:t>
      </w:r>
      <w:r w:rsidRPr="00C80B1B">
        <w:rPr>
          <w:spacing w:val="1"/>
          <w:szCs w:val="24"/>
          <w:lang w:val="en-US"/>
        </w:rPr>
        <w:t>r</w:t>
      </w:r>
      <w:r w:rsidRPr="00C80B1B">
        <w:rPr>
          <w:szCs w:val="24"/>
          <w:lang w:val="en-US"/>
        </w:rPr>
        <w:t>en</w:t>
      </w:r>
      <w:r w:rsidRPr="00C80B1B">
        <w:rPr>
          <w:spacing w:val="1"/>
          <w:szCs w:val="24"/>
          <w:lang w:val="en-US"/>
        </w:rPr>
        <w:t>t</w:t>
      </w:r>
      <w:r w:rsidRPr="00C80B1B">
        <w:rPr>
          <w:spacing w:val="-1"/>
          <w:szCs w:val="24"/>
          <w:lang w:val="en-US"/>
        </w:rPr>
        <w:t>i</w:t>
      </w:r>
      <w:r w:rsidRPr="00C80B1B">
        <w:rPr>
          <w:szCs w:val="24"/>
          <w:lang w:val="en-US"/>
        </w:rPr>
        <w:t>a</w:t>
      </w:r>
      <w:r w:rsidRPr="00C80B1B">
        <w:rPr>
          <w:spacing w:val="-1"/>
          <w:szCs w:val="24"/>
          <w:lang w:val="en-US"/>
        </w:rPr>
        <w:t>ll</w:t>
      </w:r>
      <w:r w:rsidRPr="00C80B1B">
        <w:rPr>
          <w:szCs w:val="24"/>
          <w:lang w:val="en-US"/>
        </w:rPr>
        <w:t>y e</w:t>
      </w:r>
      <w:r w:rsidRPr="00C80B1B">
        <w:rPr>
          <w:spacing w:val="-2"/>
          <w:szCs w:val="24"/>
          <w:lang w:val="en-US"/>
        </w:rPr>
        <w:t>x</w:t>
      </w:r>
      <w:r w:rsidRPr="00C80B1B">
        <w:rPr>
          <w:szCs w:val="24"/>
          <w:lang w:val="en-US"/>
        </w:rPr>
        <w:t>p</w:t>
      </w:r>
      <w:r w:rsidRPr="00C80B1B">
        <w:rPr>
          <w:spacing w:val="1"/>
          <w:szCs w:val="24"/>
          <w:lang w:val="en-US"/>
        </w:rPr>
        <w:t>r</w:t>
      </w:r>
      <w:r w:rsidRPr="00C80B1B">
        <w:rPr>
          <w:szCs w:val="24"/>
          <w:lang w:val="en-US"/>
        </w:rPr>
        <w:t>essed</w:t>
      </w:r>
      <w:r w:rsidRPr="00C80B1B">
        <w:rPr>
          <w:spacing w:val="2"/>
          <w:szCs w:val="24"/>
          <w:lang w:val="en-US"/>
        </w:rPr>
        <w:t xml:space="preserve"> g</w:t>
      </w:r>
      <w:r w:rsidRPr="00C80B1B">
        <w:rPr>
          <w:szCs w:val="24"/>
          <w:lang w:val="en-US"/>
        </w:rPr>
        <w:t>enes</w:t>
      </w:r>
      <w:r w:rsidRPr="00C80B1B">
        <w:rPr>
          <w:spacing w:val="3"/>
          <w:szCs w:val="24"/>
          <w:lang w:val="en-US"/>
        </w:rPr>
        <w:t xml:space="preserve"> </w:t>
      </w:r>
      <w:r w:rsidRPr="00C80B1B">
        <w:rPr>
          <w:spacing w:val="-1"/>
          <w:szCs w:val="24"/>
          <w:lang w:val="en-US"/>
        </w:rPr>
        <w:t>i</w:t>
      </w:r>
      <w:r w:rsidRPr="00C80B1B">
        <w:rPr>
          <w:szCs w:val="24"/>
          <w:lang w:val="en-US"/>
        </w:rPr>
        <w:t>n</w:t>
      </w:r>
      <w:r w:rsidRPr="00C80B1B">
        <w:rPr>
          <w:spacing w:val="5"/>
          <w:szCs w:val="24"/>
          <w:lang w:val="en-US"/>
        </w:rPr>
        <w:t xml:space="preserve"> </w:t>
      </w:r>
      <w:r w:rsidRPr="00C80B1B">
        <w:rPr>
          <w:spacing w:val="-1"/>
          <w:szCs w:val="24"/>
          <w:lang w:val="en-US"/>
        </w:rPr>
        <w:t>li</w:t>
      </w:r>
      <w:r w:rsidRPr="00C80B1B">
        <w:rPr>
          <w:spacing w:val="-2"/>
          <w:szCs w:val="24"/>
          <w:lang w:val="en-US"/>
        </w:rPr>
        <w:t>v</w:t>
      </w:r>
      <w:r w:rsidRPr="00C80B1B">
        <w:rPr>
          <w:spacing w:val="2"/>
          <w:szCs w:val="24"/>
          <w:lang w:val="en-US"/>
        </w:rPr>
        <w:t>e</w:t>
      </w:r>
      <w:r w:rsidRPr="00C80B1B">
        <w:rPr>
          <w:szCs w:val="24"/>
          <w:lang w:val="en-US"/>
        </w:rPr>
        <w:t>r</w:t>
      </w:r>
      <w:r w:rsidRPr="00C80B1B">
        <w:rPr>
          <w:spacing w:val="6"/>
          <w:szCs w:val="24"/>
          <w:lang w:val="en-US"/>
        </w:rPr>
        <w:t xml:space="preserve"> </w:t>
      </w:r>
      <w:r w:rsidRPr="00C80B1B">
        <w:rPr>
          <w:szCs w:val="24"/>
          <w:lang w:val="en-US"/>
        </w:rPr>
        <w:t>canc</w:t>
      </w:r>
      <w:r w:rsidRPr="00C80B1B">
        <w:rPr>
          <w:spacing w:val="-3"/>
          <w:szCs w:val="24"/>
          <w:lang w:val="en-US"/>
        </w:rPr>
        <w:t>e</w:t>
      </w:r>
      <w:r w:rsidRPr="00C80B1B">
        <w:rPr>
          <w:szCs w:val="24"/>
          <w:lang w:val="en-US"/>
        </w:rPr>
        <w:t>r</w:t>
      </w:r>
      <w:r w:rsidRPr="00C80B1B">
        <w:rPr>
          <w:spacing w:val="3"/>
          <w:szCs w:val="24"/>
          <w:lang w:val="en-US"/>
        </w:rPr>
        <w:t xml:space="preserve"> </w:t>
      </w:r>
      <w:r w:rsidRPr="00C80B1B">
        <w:rPr>
          <w:szCs w:val="24"/>
          <w:lang w:val="en-US"/>
        </w:rPr>
        <w:t>ce</w:t>
      </w:r>
      <w:r w:rsidRPr="00C80B1B">
        <w:rPr>
          <w:spacing w:val="-1"/>
          <w:szCs w:val="24"/>
          <w:lang w:val="en-US"/>
        </w:rPr>
        <w:t>ll</w:t>
      </w:r>
      <w:r w:rsidRPr="00C80B1B">
        <w:rPr>
          <w:szCs w:val="24"/>
          <w:lang w:val="en-US"/>
        </w:rPr>
        <w:t>s</w:t>
      </w:r>
      <w:r w:rsidRPr="00C80B1B">
        <w:rPr>
          <w:spacing w:val="5"/>
          <w:szCs w:val="24"/>
          <w:lang w:val="en-US"/>
        </w:rPr>
        <w:t xml:space="preserve"> </w:t>
      </w:r>
      <w:r w:rsidRPr="00C80B1B">
        <w:rPr>
          <w:spacing w:val="1"/>
          <w:szCs w:val="24"/>
          <w:lang w:val="en-US"/>
        </w:rPr>
        <w:t>[</w:t>
      </w:r>
      <w:r w:rsidRPr="00C80B1B">
        <w:rPr>
          <w:spacing w:val="-3"/>
          <w:szCs w:val="24"/>
          <w:lang w:val="en-US"/>
        </w:rPr>
        <w:t>d</w:t>
      </w:r>
      <w:r w:rsidRPr="00C80B1B">
        <w:rPr>
          <w:spacing w:val="1"/>
          <w:szCs w:val="24"/>
          <w:lang w:val="en-US"/>
        </w:rPr>
        <w:t>]</w:t>
      </w:r>
      <w:r w:rsidRPr="00C80B1B">
        <w:rPr>
          <w:szCs w:val="24"/>
          <w:lang w:val="en-US"/>
        </w:rPr>
        <w:t>,</w:t>
      </w:r>
      <w:r w:rsidRPr="00C80B1B">
        <w:rPr>
          <w:spacing w:val="4"/>
          <w:szCs w:val="24"/>
          <w:lang w:val="en-US"/>
        </w:rPr>
        <w:t xml:space="preserve"> </w:t>
      </w:r>
      <w:r w:rsidRPr="00C80B1B">
        <w:rPr>
          <w:szCs w:val="24"/>
          <w:lang w:val="en-US"/>
        </w:rPr>
        <w:t xml:space="preserve">and </w:t>
      </w:r>
      <w:r w:rsidRPr="00C80B1B">
        <w:rPr>
          <w:spacing w:val="1"/>
          <w:szCs w:val="24"/>
          <w:lang w:val="en-US"/>
        </w:rPr>
        <w:t>G</w:t>
      </w:r>
      <w:r w:rsidRPr="00C80B1B">
        <w:rPr>
          <w:spacing w:val="-1"/>
          <w:szCs w:val="24"/>
          <w:lang w:val="en-US"/>
        </w:rPr>
        <w:t>NS</w:t>
      </w:r>
      <w:r w:rsidRPr="00C80B1B">
        <w:rPr>
          <w:szCs w:val="24"/>
          <w:lang w:val="en-US"/>
        </w:rPr>
        <w:t>,</w:t>
      </w:r>
      <w:r w:rsidRPr="00C80B1B">
        <w:rPr>
          <w:spacing w:val="4"/>
          <w:szCs w:val="24"/>
          <w:lang w:val="en-US"/>
        </w:rPr>
        <w:t xml:space="preserve"> </w:t>
      </w:r>
      <w:r w:rsidRPr="00C80B1B">
        <w:rPr>
          <w:szCs w:val="24"/>
          <w:lang w:val="en-US"/>
        </w:rPr>
        <w:t>a</w:t>
      </w:r>
      <w:r w:rsidRPr="00C80B1B">
        <w:rPr>
          <w:spacing w:val="5"/>
          <w:szCs w:val="24"/>
          <w:lang w:val="en-US"/>
        </w:rPr>
        <w:t xml:space="preserve"> </w:t>
      </w:r>
      <w:r w:rsidRPr="00C80B1B">
        <w:rPr>
          <w:szCs w:val="24"/>
          <w:lang w:val="en-US"/>
        </w:rPr>
        <w:t>d</w:t>
      </w:r>
      <w:r w:rsidRPr="00C80B1B">
        <w:rPr>
          <w:spacing w:val="-3"/>
          <w:szCs w:val="24"/>
          <w:lang w:val="en-US"/>
        </w:rPr>
        <w:t>a</w:t>
      </w:r>
      <w:r w:rsidRPr="00C80B1B">
        <w:rPr>
          <w:spacing w:val="1"/>
          <w:szCs w:val="24"/>
          <w:lang w:val="en-US"/>
        </w:rPr>
        <w:t>t</w:t>
      </w:r>
      <w:r w:rsidRPr="00C80B1B">
        <w:rPr>
          <w:szCs w:val="24"/>
          <w:lang w:val="en-US"/>
        </w:rPr>
        <w:t>abase</w:t>
      </w:r>
      <w:r w:rsidRPr="00C80B1B">
        <w:rPr>
          <w:spacing w:val="2"/>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pacing w:val="-3"/>
          <w:szCs w:val="24"/>
          <w:lang w:val="en-US"/>
        </w:rPr>
        <w:t>e</w:t>
      </w:r>
      <w:r w:rsidRPr="00C80B1B">
        <w:rPr>
          <w:spacing w:val="2"/>
          <w:szCs w:val="24"/>
          <w:lang w:val="en-US"/>
        </w:rPr>
        <w:t>g</w:t>
      </w:r>
      <w:r w:rsidRPr="00C80B1B">
        <w:rPr>
          <w:spacing w:val="-2"/>
          <w:szCs w:val="24"/>
          <w:lang w:val="en-US"/>
        </w:rPr>
        <w:t>r</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ng</w:t>
      </w:r>
      <w:r w:rsidRPr="00C80B1B">
        <w:rPr>
          <w:spacing w:val="5"/>
          <w:szCs w:val="24"/>
          <w:lang w:val="en-US"/>
        </w:rPr>
        <w:t xml:space="preserve"> </w:t>
      </w:r>
      <w:r w:rsidRPr="00C80B1B">
        <w:rPr>
          <w:szCs w:val="24"/>
          <w:lang w:val="en-US"/>
        </w:rPr>
        <w:t>11</w:t>
      </w:r>
      <w:r w:rsidRPr="00C80B1B">
        <w:rPr>
          <w:spacing w:val="2"/>
          <w:szCs w:val="24"/>
          <w:lang w:val="en-US"/>
        </w:rPr>
        <w:t xml:space="preserve"> </w:t>
      </w:r>
      <w:r w:rsidRPr="00C80B1B">
        <w:rPr>
          <w:szCs w:val="24"/>
          <w:lang w:val="en-US"/>
        </w:rPr>
        <w:t>d</w:t>
      </w:r>
      <w:r w:rsidRPr="00C80B1B">
        <w:rPr>
          <w:spacing w:val="-3"/>
          <w:szCs w:val="24"/>
          <w:lang w:val="en-US"/>
        </w:rPr>
        <w:t>i</w:t>
      </w:r>
      <w:r w:rsidRPr="00C80B1B">
        <w:rPr>
          <w:spacing w:val="1"/>
          <w:szCs w:val="24"/>
          <w:lang w:val="en-US"/>
        </w:rPr>
        <w:t>f</w:t>
      </w:r>
      <w:r w:rsidRPr="00C80B1B">
        <w:rPr>
          <w:spacing w:val="3"/>
          <w:szCs w:val="24"/>
          <w:lang w:val="en-US"/>
        </w:rPr>
        <w:t>f</w:t>
      </w:r>
      <w:r w:rsidRPr="00C80B1B">
        <w:rPr>
          <w:spacing w:val="-3"/>
          <w:szCs w:val="24"/>
          <w:lang w:val="en-US"/>
        </w:rPr>
        <w:t>e</w:t>
      </w:r>
      <w:r w:rsidRPr="00C80B1B">
        <w:rPr>
          <w:spacing w:val="1"/>
          <w:szCs w:val="24"/>
          <w:lang w:val="en-US"/>
        </w:rPr>
        <w:t>r</w:t>
      </w:r>
      <w:r w:rsidRPr="00C80B1B">
        <w:rPr>
          <w:szCs w:val="24"/>
          <w:lang w:val="en-US"/>
        </w:rPr>
        <w:t>ent</w:t>
      </w:r>
      <w:r w:rsidRPr="00C80B1B">
        <w:rPr>
          <w:spacing w:val="4"/>
          <w:szCs w:val="24"/>
          <w:lang w:val="en-US"/>
        </w:rPr>
        <w:t xml:space="preserve"> </w:t>
      </w:r>
      <w:r w:rsidRPr="00C80B1B">
        <w:rPr>
          <w:szCs w:val="24"/>
          <w:lang w:val="en-US"/>
        </w:rPr>
        <w:t>h</w:t>
      </w:r>
      <w:r w:rsidRPr="00C80B1B">
        <w:rPr>
          <w:spacing w:val="-3"/>
          <w:szCs w:val="24"/>
          <w:lang w:val="en-US"/>
        </w:rPr>
        <w:t>u</w:t>
      </w:r>
      <w:r w:rsidRPr="00C80B1B">
        <w:rPr>
          <w:spacing w:val="1"/>
          <w:szCs w:val="24"/>
          <w:lang w:val="en-US"/>
        </w:rPr>
        <w:t>m</w:t>
      </w:r>
      <w:r w:rsidRPr="00C80B1B">
        <w:rPr>
          <w:spacing w:val="-3"/>
          <w:szCs w:val="24"/>
          <w:lang w:val="en-US"/>
        </w:rPr>
        <w:t>a</w:t>
      </w:r>
      <w:r w:rsidRPr="00C80B1B">
        <w:rPr>
          <w:szCs w:val="24"/>
          <w:lang w:val="en-US"/>
        </w:rPr>
        <w:t>n</w:t>
      </w:r>
      <w:r w:rsidRPr="00C80B1B">
        <w:rPr>
          <w:spacing w:val="2"/>
          <w:szCs w:val="24"/>
          <w:lang w:val="en-US"/>
        </w:rPr>
        <w:t xml:space="preserve"> g</w:t>
      </w:r>
      <w:r w:rsidRPr="00C80B1B">
        <w:rPr>
          <w:szCs w:val="24"/>
          <w:lang w:val="en-US"/>
        </w:rPr>
        <w:t>ene no</w:t>
      </w:r>
      <w:r w:rsidRPr="00C80B1B">
        <w:rPr>
          <w:spacing w:val="1"/>
          <w:szCs w:val="24"/>
          <w:lang w:val="en-US"/>
        </w:rPr>
        <w:t>m</w:t>
      </w:r>
      <w:r w:rsidRPr="00C80B1B">
        <w:rPr>
          <w:szCs w:val="24"/>
          <w:lang w:val="en-US"/>
        </w:rPr>
        <w:t>enc</w:t>
      </w:r>
      <w:r w:rsidRPr="00C80B1B">
        <w:rPr>
          <w:spacing w:val="-1"/>
          <w:szCs w:val="24"/>
          <w:lang w:val="en-US"/>
        </w:rPr>
        <w:t>l</w:t>
      </w:r>
      <w:r w:rsidRPr="00C80B1B">
        <w:rPr>
          <w:szCs w:val="24"/>
          <w:lang w:val="en-US"/>
        </w:rPr>
        <w:t>a</w:t>
      </w:r>
      <w:r w:rsidRPr="00C80B1B">
        <w:rPr>
          <w:spacing w:val="1"/>
          <w:szCs w:val="24"/>
          <w:lang w:val="en-US"/>
        </w:rPr>
        <w:t>t</w:t>
      </w:r>
      <w:r w:rsidRPr="00C80B1B">
        <w:rPr>
          <w:spacing w:val="-3"/>
          <w:szCs w:val="24"/>
          <w:lang w:val="en-US"/>
        </w:rPr>
        <w:t>u</w:t>
      </w:r>
      <w:r w:rsidRPr="00C80B1B">
        <w:rPr>
          <w:spacing w:val="1"/>
          <w:szCs w:val="24"/>
          <w:lang w:val="en-US"/>
        </w:rPr>
        <w:t>r</w:t>
      </w:r>
      <w:r w:rsidRPr="00C80B1B">
        <w:rPr>
          <w:szCs w:val="24"/>
          <w:lang w:val="en-US"/>
        </w:rPr>
        <w:t>es.</w:t>
      </w:r>
    </w:p>
    <w:p w14:paraId="2845D11B" w14:textId="77777777" w:rsidR="00C80B1B" w:rsidRPr="00C80B1B" w:rsidRDefault="00C80B1B" w:rsidP="00154E34">
      <w:pPr>
        <w:autoSpaceDE w:val="0"/>
        <w:autoSpaceDN w:val="0"/>
        <w:spacing w:before="20" w:line="240" w:lineRule="auto"/>
        <w:rPr>
          <w:rFonts w:eastAsia="Times New Roman" w:cs="Times New Roman"/>
          <w:sz w:val="20"/>
          <w:szCs w:val="20"/>
          <w:lang w:val="en-US"/>
        </w:rPr>
      </w:pPr>
    </w:p>
    <w:p w14:paraId="1973AF6F" w14:textId="77777777" w:rsidR="00C80B1B" w:rsidRPr="00C80B1B" w:rsidRDefault="00C80B1B" w:rsidP="00154E34">
      <w:pPr>
        <w:autoSpaceDE w:val="0"/>
        <w:autoSpaceDN w:val="0"/>
        <w:spacing w:line="240" w:lineRule="auto"/>
        <w:ind w:left="494" w:right="182"/>
        <w:jc w:val="both"/>
        <w:rPr>
          <w:szCs w:val="24"/>
          <w:lang w:val="en-US"/>
        </w:rPr>
      </w:pPr>
      <w:r w:rsidRPr="00C80B1B">
        <w:rPr>
          <w:szCs w:val="24"/>
          <w:lang w:val="en-US"/>
        </w:rPr>
        <w:t xml:space="preserve">a. </w:t>
      </w:r>
      <w:r w:rsidRPr="00C80B1B">
        <w:rPr>
          <w:spacing w:val="54"/>
          <w:szCs w:val="24"/>
          <w:lang w:val="en-US"/>
        </w:rPr>
        <w:t xml:space="preserve"> </w:t>
      </w:r>
      <w:r w:rsidRPr="00C80B1B">
        <w:rPr>
          <w:spacing w:val="-1"/>
          <w:szCs w:val="24"/>
          <w:lang w:val="en-US"/>
        </w:rPr>
        <w:t>H</w:t>
      </w:r>
      <w:r w:rsidRPr="00C80B1B">
        <w:rPr>
          <w:szCs w:val="24"/>
          <w:lang w:val="en-US"/>
        </w:rPr>
        <w:t>su</w:t>
      </w:r>
      <w:r w:rsidRPr="00C80B1B">
        <w:rPr>
          <w:spacing w:val="1"/>
          <w:szCs w:val="24"/>
          <w:lang w:val="en-US"/>
        </w:rPr>
        <w:t xml:space="preserve"> </w:t>
      </w:r>
      <w:r w:rsidRPr="00C80B1B">
        <w:rPr>
          <w:spacing w:val="-1"/>
          <w:szCs w:val="24"/>
          <w:lang w:val="en-US"/>
        </w:rPr>
        <w:t>CN</w:t>
      </w:r>
      <w:r w:rsidRPr="00C80B1B">
        <w:rPr>
          <w:szCs w:val="24"/>
          <w:lang w:val="en-US"/>
        </w:rPr>
        <w:t>,</w:t>
      </w:r>
      <w:r w:rsidRPr="00C80B1B">
        <w:rPr>
          <w:spacing w:val="3"/>
          <w:szCs w:val="24"/>
          <w:lang w:val="en-US"/>
        </w:rPr>
        <w:t xml:space="preserve"> </w:t>
      </w:r>
      <w:r w:rsidRPr="00C80B1B">
        <w:rPr>
          <w:spacing w:val="-1"/>
          <w:szCs w:val="24"/>
          <w:lang w:val="en-US"/>
        </w:rPr>
        <w:t>D</w:t>
      </w:r>
      <w:r w:rsidRPr="00C80B1B">
        <w:rPr>
          <w:szCs w:val="24"/>
          <w:lang w:val="en-US"/>
        </w:rPr>
        <w:t>u</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4"/>
          <w:szCs w:val="24"/>
          <w:lang w:val="en-US"/>
        </w:rPr>
        <w:t>M</w:t>
      </w:r>
      <w:r w:rsidRPr="00C80B1B">
        <w:rPr>
          <w:szCs w:val="24"/>
          <w:lang w:val="en-US"/>
        </w:rPr>
        <w:t>.</w:t>
      </w:r>
      <w:r w:rsidRPr="00C80B1B">
        <w:rPr>
          <w:spacing w:val="3"/>
          <w:szCs w:val="24"/>
          <w:lang w:val="en-US"/>
        </w:rPr>
        <w:t xml:space="preserve"> </w:t>
      </w:r>
      <w:r w:rsidRPr="00C80B1B">
        <w:rPr>
          <w:spacing w:val="1"/>
          <w:szCs w:val="24"/>
          <w:lang w:val="en-US"/>
        </w:rPr>
        <w:t>G</w:t>
      </w:r>
      <w:r w:rsidRPr="00C80B1B">
        <w:rPr>
          <w:szCs w:val="24"/>
          <w:lang w:val="en-US"/>
        </w:rPr>
        <w:t>ene</w:t>
      </w:r>
      <w:r w:rsidRPr="00C80B1B">
        <w:rPr>
          <w:spacing w:val="-2"/>
          <w:szCs w:val="24"/>
          <w:lang w:val="en-US"/>
        </w:rPr>
        <w:t>r</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pacing w:val="3"/>
          <w:szCs w:val="24"/>
          <w:lang w:val="en-US"/>
        </w:rPr>
        <w:t>f</w:t>
      </w:r>
      <w:r w:rsidRPr="00C80B1B">
        <w:rPr>
          <w:spacing w:val="-1"/>
          <w:szCs w:val="24"/>
          <w:lang w:val="en-US"/>
        </w:rPr>
        <w:t>i</w:t>
      </w:r>
      <w:r w:rsidRPr="00C80B1B">
        <w:rPr>
          <w:szCs w:val="24"/>
          <w:lang w:val="en-US"/>
        </w:rPr>
        <w:t>n</w:t>
      </w:r>
      <w:r w:rsidRPr="00C80B1B">
        <w:rPr>
          <w:spacing w:val="-1"/>
          <w:szCs w:val="24"/>
          <w:lang w:val="en-US"/>
        </w:rPr>
        <w:t>i</w:t>
      </w:r>
      <w:r w:rsidRPr="00C80B1B">
        <w:rPr>
          <w:spacing w:val="1"/>
          <w:szCs w:val="24"/>
          <w:lang w:val="en-US"/>
        </w:rPr>
        <w:t>t</w:t>
      </w:r>
      <w:r w:rsidRPr="00C80B1B">
        <w:rPr>
          <w:spacing w:val="-2"/>
          <w:szCs w:val="24"/>
          <w:lang w:val="en-US"/>
        </w:rPr>
        <w:t>e</w:t>
      </w:r>
      <w:r w:rsidRPr="00C80B1B">
        <w:rPr>
          <w:spacing w:val="1"/>
          <w:szCs w:val="24"/>
          <w:lang w:val="en-US"/>
        </w:rPr>
        <w:t>-</w:t>
      </w:r>
      <w:r w:rsidRPr="00C80B1B">
        <w:rPr>
          <w:szCs w:val="24"/>
          <w:lang w:val="en-US"/>
        </w:rPr>
        <w:t>s</w:t>
      </w:r>
      <w:r w:rsidRPr="00C80B1B">
        <w:rPr>
          <w:spacing w:val="1"/>
          <w:szCs w:val="24"/>
          <w:lang w:val="en-US"/>
        </w:rPr>
        <w:t>t</w:t>
      </w:r>
      <w:r w:rsidRPr="00C80B1B">
        <w:rPr>
          <w:spacing w:val="-3"/>
          <w:szCs w:val="24"/>
          <w:lang w:val="en-US"/>
        </w:rPr>
        <w:t>a</w:t>
      </w:r>
      <w:r w:rsidRPr="00C80B1B">
        <w:rPr>
          <w:spacing w:val="1"/>
          <w:szCs w:val="24"/>
          <w:lang w:val="en-US"/>
        </w:rPr>
        <w:t>t</w:t>
      </w:r>
      <w:r w:rsidRPr="00C80B1B">
        <w:rPr>
          <w:szCs w:val="24"/>
          <w:lang w:val="en-US"/>
        </w:rPr>
        <w:t>e</w:t>
      </w:r>
      <w:r w:rsidRPr="00C80B1B">
        <w:rPr>
          <w:spacing w:val="-1"/>
          <w:szCs w:val="24"/>
          <w:lang w:val="en-US"/>
        </w:rPr>
        <w:t xml:space="preserve"> </w:t>
      </w:r>
      <w:r w:rsidRPr="00C80B1B">
        <w:rPr>
          <w:spacing w:val="1"/>
          <w:szCs w:val="24"/>
          <w:lang w:val="en-US"/>
        </w:rPr>
        <w:t>tr</w:t>
      </w:r>
      <w:r w:rsidRPr="00C80B1B">
        <w:rPr>
          <w:szCs w:val="24"/>
          <w:lang w:val="en-US"/>
        </w:rPr>
        <w:t>a</w:t>
      </w:r>
      <w:r w:rsidRPr="00C80B1B">
        <w:rPr>
          <w:spacing w:val="-3"/>
          <w:szCs w:val="24"/>
          <w:lang w:val="en-US"/>
        </w:rPr>
        <w:t>n</w:t>
      </w:r>
      <w:r w:rsidRPr="00C80B1B">
        <w:rPr>
          <w:szCs w:val="24"/>
          <w:lang w:val="en-US"/>
        </w:rPr>
        <w:t>sd</w:t>
      </w:r>
      <w:r w:rsidRPr="00C80B1B">
        <w:rPr>
          <w:spacing w:val="-3"/>
          <w:szCs w:val="24"/>
          <w:lang w:val="en-US"/>
        </w:rPr>
        <w:t>u</w:t>
      </w:r>
      <w:r w:rsidRPr="00C80B1B">
        <w:rPr>
          <w:szCs w:val="24"/>
          <w:lang w:val="en-US"/>
        </w:rPr>
        <w:t>ce</w:t>
      </w:r>
      <w:r w:rsidRPr="00C80B1B">
        <w:rPr>
          <w:spacing w:val="1"/>
          <w:szCs w:val="24"/>
          <w:lang w:val="en-US"/>
        </w:rPr>
        <w:t>r</w:t>
      </w:r>
      <w:r w:rsidRPr="00C80B1B">
        <w:rPr>
          <w:szCs w:val="24"/>
          <w:lang w:val="en-US"/>
        </w:rPr>
        <w:t>s</w:t>
      </w:r>
      <w:r w:rsidRPr="00C80B1B">
        <w:rPr>
          <w:spacing w:val="-1"/>
          <w:szCs w:val="24"/>
          <w:lang w:val="en-US"/>
        </w:rPr>
        <w:t xml:space="preserve"> </w:t>
      </w:r>
      <w:r w:rsidRPr="00C80B1B">
        <w:rPr>
          <w:spacing w:val="1"/>
          <w:szCs w:val="24"/>
          <w:lang w:val="en-US"/>
        </w:rPr>
        <w:t>f</w:t>
      </w:r>
      <w:r w:rsidRPr="00C80B1B">
        <w:rPr>
          <w:szCs w:val="24"/>
          <w:lang w:val="en-US"/>
        </w:rPr>
        <w:t>or s</w:t>
      </w:r>
      <w:r w:rsidRPr="00C80B1B">
        <w:rPr>
          <w:spacing w:val="-3"/>
          <w:szCs w:val="24"/>
          <w:lang w:val="en-US"/>
        </w:rPr>
        <w:t>e</w:t>
      </w:r>
      <w:r w:rsidRPr="00C80B1B">
        <w:rPr>
          <w:spacing w:val="1"/>
          <w:szCs w:val="24"/>
          <w:lang w:val="en-US"/>
        </w:rPr>
        <w:t>m</w:t>
      </w:r>
      <w:r w:rsidRPr="00C80B1B">
        <w:rPr>
          <w:spacing w:val="-1"/>
          <w:szCs w:val="24"/>
          <w:lang w:val="en-US"/>
        </w:rPr>
        <w:t>i</w:t>
      </w:r>
      <w:r w:rsidRPr="00C80B1B">
        <w:rPr>
          <w:spacing w:val="1"/>
          <w:szCs w:val="24"/>
          <w:lang w:val="en-US"/>
        </w:rPr>
        <w:t>-</w:t>
      </w:r>
      <w:r w:rsidRPr="00C80B1B">
        <w:rPr>
          <w:spacing w:val="-2"/>
          <w:szCs w:val="24"/>
          <w:lang w:val="en-US"/>
        </w:rPr>
        <w:t>s</w:t>
      </w:r>
      <w:r w:rsidRPr="00C80B1B">
        <w:rPr>
          <w:spacing w:val="1"/>
          <w:szCs w:val="24"/>
          <w:lang w:val="en-US"/>
        </w:rPr>
        <w:t>tr</w:t>
      </w:r>
      <w:r w:rsidRPr="00C80B1B">
        <w:rPr>
          <w:szCs w:val="24"/>
          <w:lang w:val="en-US"/>
        </w:rPr>
        <w:t>u</w:t>
      </w:r>
      <w:r w:rsidRPr="00C80B1B">
        <w:rPr>
          <w:spacing w:val="-2"/>
          <w:szCs w:val="24"/>
          <w:lang w:val="en-US"/>
        </w:rPr>
        <w:t>c</w:t>
      </w:r>
      <w:r w:rsidRPr="00C80B1B">
        <w:rPr>
          <w:spacing w:val="1"/>
          <w:szCs w:val="24"/>
          <w:lang w:val="en-US"/>
        </w:rPr>
        <w:t>t</w:t>
      </w:r>
      <w:r w:rsidRPr="00C80B1B">
        <w:rPr>
          <w:szCs w:val="24"/>
          <w:lang w:val="en-US"/>
        </w:rPr>
        <w:t>u</w:t>
      </w:r>
      <w:r w:rsidRPr="00C80B1B">
        <w:rPr>
          <w:spacing w:val="1"/>
          <w:szCs w:val="24"/>
          <w:lang w:val="en-US"/>
        </w:rPr>
        <w:t>r</w:t>
      </w:r>
      <w:r w:rsidRPr="00C80B1B">
        <w:rPr>
          <w:szCs w:val="24"/>
          <w:lang w:val="en-US"/>
        </w:rPr>
        <w:t>ed</w:t>
      </w:r>
      <w:r w:rsidRPr="00C80B1B">
        <w:rPr>
          <w:spacing w:val="-4"/>
          <w:szCs w:val="24"/>
          <w:lang w:val="en-US"/>
        </w:rPr>
        <w:t xml:space="preserve"> </w:t>
      </w:r>
      <w:r w:rsidRPr="00C80B1B">
        <w:rPr>
          <w:szCs w:val="24"/>
          <w:lang w:val="en-US"/>
        </w:rPr>
        <w:t>da</w:t>
      </w:r>
      <w:r w:rsidRPr="00C80B1B">
        <w:rPr>
          <w:spacing w:val="1"/>
          <w:szCs w:val="24"/>
          <w:lang w:val="en-US"/>
        </w:rPr>
        <w:t>t</w:t>
      </w:r>
      <w:r w:rsidRPr="00C80B1B">
        <w:rPr>
          <w:szCs w:val="24"/>
          <w:lang w:val="en-US"/>
        </w:rPr>
        <w:t>a</w:t>
      </w:r>
      <w:r w:rsidRPr="00C80B1B">
        <w:rPr>
          <w:spacing w:val="1"/>
          <w:szCs w:val="24"/>
          <w:lang w:val="en-US"/>
        </w:rPr>
        <w:t xml:space="preserve"> </w:t>
      </w:r>
      <w:r w:rsidRPr="00C80B1B">
        <w:rPr>
          <w:szCs w:val="24"/>
          <w:lang w:val="en-US"/>
        </w:rPr>
        <w:t>e</w:t>
      </w:r>
      <w:r w:rsidRPr="00C80B1B">
        <w:rPr>
          <w:spacing w:val="-2"/>
          <w:szCs w:val="24"/>
          <w:lang w:val="en-US"/>
        </w:rPr>
        <w:t>x</w:t>
      </w:r>
      <w:r w:rsidRPr="00C80B1B">
        <w:rPr>
          <w:spacing w:val="1"/>
          <w:szCs w:val="24"/>
          <w:lang w:val="en-US"/>
        </w:rPr>
        <w:t>tr</w:t>
      </w:r>
      <w:r w:rsidRPr="00C80B1B">
        <w:rPr>
          <w:szCs w:val="24"/>
          <w:lang w:val="en-US"/>
        </w:rPr>
        <w:t>a</w:t>
      </w:r>
      <w:r w:rsidRPr="00C80B1B">
        <w:rPr>
          <w:spacing w:val="-2"/>
          <w:szCs w:val="24"/>
          <w:lang w:val="en-US"/>
        </w:rPr>
        <w:t>c</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fr</w:t>
      </w:r>
      <w:r w:rsidRPr="00C80B1B">
        <w:rPr>
          <w:spacing w:val="-3"/>
          <w:szCs w:val="24"/>
          <w:lang w:val="en-US"/>
        </w:rPr>
        <w:t>o</w:t>
      </w:r>
      <w:r w:rsidRPr="00C80B1B">
        <w:rPr>
          <w:szCs w:val="24"/>
          <w:lang w:val="en-US"/>
        </w:rPr>
        <w:t xml:space="preserve">m </w:t>
      </w:r>
      <w:r w:rsidRPr="00C80B1B">
        <w:rPr>
          <w:spacing w:val="1"/>
          <w:szCs w:val="24"/>
          <w:lang w:val="en-US"/>
        </w:rPr>
        <w:t>t</w:t>
      </w:r>
      <w:r w:rsidRPr="00C80B1B">
        <w:rPr>
          <w:szCs w:val="24"/>
          <w:lang w:val="en-US"/>
        </w:rPr>
        <w:t>he</w:t>
      </w:r>
      <w:r w:rsidRPr="00C80B1B">
        <w:rPr>
          <w:spacing w:val="-1"/>
          <w:szCs w:val="24"/>
          <w:lang w:val="en-US"/>
        </w:rPr>
        <w:t xml:space="preserve"> </w:t>
      </w:r>
      <w:r w:rsidRPr="00C80B1B">
        <w:rPr>
          <w:spacing w:val="-3"/>
          <w:szCs w:val="24"/>
          <w:lang w:val="en-US"/>
        </w:rPr>
        <w:t>w</w:t>
      </w:r>
      <w:r w:rsidRPr="00C80B1B">
        <w:rPr>
          <w:szCs w:val="24"/>
          <w:lang w:val="en-US"/>
        </w:rPr>
        <w:t>eb.</w:t>
      </w:r>
    </w:p>
    <w:p w14:paraId="061DF8C3" w14:textId="77777777" w:rsidR="00C80B1B" w:rsidRPr="00C80B1B" w:rsidRDefault="00C80B1B" w:rsidP="00154E34">
      <w:pPr>
        <w:autoSpaceDE w:val="0"/>
        <w:autoSpaceDN w:val="0"/>
        <w:spacing w:line="240" w:lineRule="auto"/>
        <w:ind w:left="854" w:right="-20"/>
        <w:rPr>
          <w:szCs w:val="24"/>
          <w:lang w:val="en-US"/>
        </w:rPr>
      </w:pPr>
      <w:r w:rsidRPr="00C80B1B">
        <w:rPr>
          <w:spacing w:val="1"/>
          <w:szCs w:val="24"/>
          <w:lang w:val="en-US"/>
        </w:rPr>
        <w:t>I</w:t>
      </w:r>
      <w:r w:rsidRPr="00C80B1B">
        <w:rPr>
          <w:spacing w:val="-3"/>
          <w:szCs w:val="24"/>
          <w:lang w:val="en-US"/>
        </w:rPr>
        <w:t>n</w:t>
      </w:r>
      <w:r w:rsidRPr="00C80B1B">
        <w:rPr>
          <w:spacing w:val="3"/>
          <w:szCs w:val="24"/>
          <w:lang w:val="en-US"/>
        </w:rPr>
        <w:t>f</w:t>
      </w:r>
      <w:r w:rsidRPr="00C80B1B">
        <w:rPr>
          <w:spacing w:val="-3"/>
          <w:szCs w:val="24"/>
          <w:lang w:val="en-US"/>
        </w:rPr>
        <w:t>o</w:t>
      </w:r>
      <w:r w:rsidRPr="00C80B1B">
        <w:rPr>
          <w:spacing w:val="1"/>
          <w:szCs w:val="24"/>
          <w:lang w:val="en-US"/>
        </w:rPr>
        <w:t>rm</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zCs w:val="24"/>
          <w:lang w:val="en-US"/>
        </w:rPr>
        <w:t>s</w:t>
      </w:r>
      <w:r w:rsidRPr="00C80B1B">
        <w:rPr>
          <w:spacing w:val="-2"/>
          <w:szCs w:val="24"/>
          <w:lang w:val="en-US"/>
        </w:rPr>
        <w:t>y</w:t>
      </w:r>
      <w:r w:rsidRPr="00C80B1B">
        <w:rPr>
          <w:szCs w:val="24"/>
          <w:lang w:val="en-US"/>
        </w:rPr>
        <w:t>s</w:t>
      </w:r>
      <w:r w:rsidRPr="00C80B1B">
        <w:rPr>
          <w:spacing w:val="1"/>
          <w:szCs w:val="24"/>
          <w:lang w:val="en-US"/>
        </w:rPr>
        <w:t>t</w:t>
      </w:r>
      <w:r w:rsidRPr="00C80B1B">
        <w:rPr>
          <w:spacing w:val="-3"/>
          <w:szCs w:val="24"/>
          <w:lang w:val="en-US"/>
        </w:rPr>
        <w:t>e</w:t>
      </w:r>
      <w:r w:rsidRPr="00C80B1B">
        <w:rPr>
          <w:spacing w:val="1"/>
          <w:szCs w:val="24"/>
          <w:lang w:val="en-US"/>
        </w:rPr>
        <w:t>m</w:t>
      </w:r>
      <w:r w:rsidRPr="00C80B1B">
        <w:rPr>
          <w:szCs w:val="24"/>
          <w:lang w:val="en-US"/>
        </w:rPr>
        <w:t>s. 1</w:t>
      </w:r>
      <w:r w:rsidRPr="00C80B1B">
        <w:rPr>
          <w:spacing w:val="-3"/>
          <w:szCs w:val="24"/>
          <w:lang w:val="en-US"/>
        </w:rPr>
        <w:t>9</w:t>
      </w:r>
      <w:r w:rsidRPr="00C80B1B">
        <w:rPr>
          <w:szCs w:val="24"/>
          <w:lang w:val="en-US"/>
        </w:rPr>
        <w:t>98;</w:t>
      </w:r>
      <w:r w:rsidRPr="00C80B1B">
        <w:rPr>
          <w:spacing w:val="3"/>
          <w:szCs w:val="24"/>
          <w:lang w:val="en-US"/>
        </w:rPr>
        <w:t xml:space="preserve"> </w:t>
      </w:r>
      <w:r w:rsidRPr="00C80B1B">
        <w:rPr>
          <w:szCs w:val="24"/>
          <w:lang w:val="en-US"/>
        </w:rPr>
        <w:t>2</w:t>
      </w:r>
      <w:r w:rsidRPr="00C80B1B">
        <w:rPr>
          <w:spacing w:val="-3"/>
          <w:szCs w:val="24"/>
          <w:lang w:val="en-US"/>
        </w:rPr>
        <w:t>3</w:t>
      </w:r>
      <w:r w:rsidRPr="00C80B1B">
        <w:rPr>
          <w:spacing w:val="1"/>
          <w:szCs w:val="24"/>
          <w:lang w:val="en-US"/>
        </w:rPr>
        <w:t>(</w:t>
      </w:r>
      <w:r w:rsidRPr="00C80B1B">
        <w:rPr>
          <w:szCs w:val="24"/>
          <w:lang w:val="en-US"/>
        </w:rPr>
        <w:t>8</w:t>
      </w:r>
      <w:r w:rsidRPr="00C80B1B">
        <w:rPr>
          <w:spacing w:val="-2"/>
          <w:szCs w:val="24"/>
          <w:lang w:val="en-US"/>
        </w:rPr>
        <w:t>)</w:t>
      </w:r>
      <w:r w:rsidRPr="00C80B1B">
        <w:rPr>
          <w:spacing w:val="1"/>
          <w:szCs w:val="24"/>
          <w:lang w:val="en-US"/>
        </w:rPr>
        <w:t>:</w:t>
      </w:r>
      <w:r w:rsidRPr="00C80B1B">
        <w:rPr>
          <w:szCs w:val="24"/>
          <w:lang w:val="en-US"/>
        </w:rPr>
        <w:t>521</w:t>
      </w:r>
      <w:r w:rsidRPr="00C80B1B">
        <w:rPr>
          <w:spacing w:val="1"/>
          <w:szCs w:val="24"/>
          <w:lang w:val="en-US"/>
        </w:rPr>
        <w:t>-</w:t>
      </w:r>
      <w:r w:rsidRPr="00C80B1B">
        <w:rPr>
          <w:szCs w:val="24"/>
          <w:lang w:val="en-US"/>
        </w:rPr>
        <w:t>53</w:t>
      </w:r>
      <w:r w:rsidRPr="00C80B1B">
        <w:rPr>
          <w:spacing w:val="-3"/>
          <w:szCs w:val="24"/>
          <w:lang w:val="en-US"/>
        </w:rPr>
        <w:t>8</w:t>
      </w:r>
      <w:r w:rsidRPr="00C80B1B">
        <w:rPr>
          <w:szCs w:val="24"/>
          <w:lang w:val="en-US"/>
        </w:rPr>
        <w:t xml:space="preserve">. </w:t>
      </w:r>
      <w:r w:rsidRPr="00C80B1B">
        <w:rPr>
          <w:spacing w:val="1"/>
          <w:szCs w:val="24"/>
          <w:lang w:val="en-US"/>
        </w:rPr>
        <w:t>(</w:t>
      </w:r>
      <w:r w:rsidRPr="00C80B1B">
        <w:rPr>
          <w:szCs w:val="24"/>
          <w:lang w:val="en-US"/>
        </w:rPr>
        <w:t>625</w:t>
      </w:r>
      <w:r w:rsidRPr="00C80B1B">
        <w:rPr>
          <w:spacing w:val="-1"/>
          <w:szCs w:val="24"/>
          <w:lang w:val="en-US"/>
        </w:rPr>
        <w:t xml:space="preserve"> </w:t>
      </w:r>
      <w:r w:rsidRPr="00C80B1B">
        <w:rPr>
          <w:w w:val="111"/>
          <w:szCs w:val="24"/>
          <w:lang w:val="en-US"/>
        </w:rPr>
        <w:t>c</w:t>
      </w:r>
      <w:r w:rsidRPr="00C80B1B">
        <w:rPr>
          <w:spacing w:val="1"/>
          <w:w w:val="111"/>
          <w:szCs w:val="24"/>
          <w:lang w:val="en-US"/>
        </w:rPr>
        <w:t>it</w:t>
      </w:r>
      <w:r w:rsidRPr="00C80B1B">
        <w:rPr>
          <w:spacing w:val="-3"/>
          <w:w w:val="111"/>
          <w:szCs w:val="24"/>
          <w:lang w:val="en-US"/>
        </w:rPr>
        <w:t>a</w:t>
      </w:r>
      <w:r w:rsidRPr="00C80B1B">
        <w:rPr>
          <w:spacing w:val="1"/>
          <w:w w:val="111"/>
          <w:szCs w:val="24"/>
          <w:lang w:val="en-US"/>
        </w:rPr>
        <w:t>ti</w:t>
      </w:r>
      <w:r w:rsidRPr="00C80B1B">
        <w:rPr>
          <w:w w:val="111"/>
          <w:szCs w:val="24"/>
          <w:lang w:val="en-US"/>
        </w:rPr>
        <w:t>on</w:t>
      </w:r>
      <w:r w:rsidRPr="00C80B1B">
        <w:rPr>
          <w:spacing w:val="-3"/>
          <w:w w:val="111"/>
          <w:szCs w:val="24"/>
          <w:lang w:val="en-US"/>
        </w:rPr>
        <w:t>s</w:t>
      </w:r>
      <w:r w:rsidRPr="00C80B1B">
        <w:rPr>
          <w:w w:val="111"/>
          <w:szCs w:val="24"/>
          <w:lang w:val="en-US"/>
        </w:rPr>
        <w:t>,</w:t>
      </w:r>
      <w:r w:rsidRPr="00C80B1B">
        <w:rPr>
          <w:spacing w:val="-6"/>
          <w:w w:val="111"/>
          <w:szCs w:val="24"/>
          <w:lang w:val="en-US"/>
        </w:rPr>
        <w:t xml:space="preserve"> </w:t>
      </w:r>
      <w:r w:rsidRPr="00C80B1B">
        <w:rPr>
          <w:spacing w:val="1"/>
          <w:szCs w:val="24"/>
          <w:lang w:val="en-US"/>
        </w:rPr>
        <w:t>G</w:t>
      </w:r>
      <w:r w:rsidRPr="00C80B1B">
        <w:rPr>
          <w:szCs w:val="24"/>
          <w:lang w:val="en-US"/>
        </w:rPr>
        <w:t>o</w:t>
      </w:r>
      <w:r w:rsidRPr="00C80B1B">
        <w:rPr>
          <w:spacing w:val="-3"/>
          <w:szCs w:val="24"/>
          <w:lang w:val="en-US"/>
        </w:rPr>
        <w:t>o</w:t>
      </w:r>
      <w:r w:rsidRPr="00C80B1B">
        <w:rPr>
          <w:spacing w:val="2"/>
          <w:szCs w:val="24"/>
          <w:lang w:val="en-US"/>
        </w:rPr>
        <w:t>g</w:t>
      </w:r>
      <w:r w:rsidRPr="00C80B1B">
        <w:rPr>
          <w:spacing w:val="-1"/>
          <w:szCs w:val="24"/>
          <w:lang w:val="en-US"/>
        </w:rPr>
        <w:t>l</w:t>
      </w:r>
      <w:r w:rsidRPr="00C80B1B">
        <w:rPr>
          <w:szCs w:val="24"/>
          <w:lang w:val="en-US"/>
        </w:rPr>
        <w:t>e</w:t>
      </w:r>
      <w:r w:rsidRPr="00C80B1B">
        <w:rPr>
          <w:spacing w:val="1"/>
          <w:szCs w:val="24"/>
          <w:lang w:val="en-US"/>
        </w:rPr>
        <w:t xml:space="preserve"> </w:t>
      </w:r>
      <w:r w:rsidRPr="00C80B1B">
        <w:rPr>
          <w:spacing w:val="-1"/>
          <w:szCs w:val="24"/>
          <w:lang w:val="en-US"/>
        </w:rPr>
        <w:t>S</w:t>
      </w:r>
      <w:r w:rsidRPr="00C80B1B">
        <w:rPr>
          <w:szCs w:val="24"/>
          <w:lang w:val="en-US"/>
        </w:rPr>
        <w:t>cho</w:t>
      </w:r>
      <w:r w:rsidRPr="00C80B1B">
        <w:rPr>
          <w:spacing w:val="-3"/>
          <w:szCs w:val="24"/>
          <w:lang w:val="en-US"/>
        </w:rPr>
        <w:t>l</w:t>
      </w:r>
      <w:r w:rsidRPr="00C80B1B">
        <w:rPr>
          <w:szCs w:val="24"/>
          <w:lang w:val="en-US"/>
        </w:rPr>
        <w:t>a</w:t>
      </w:r>
      <w:r w:rsidRPr="00C80B1B">
        <w:rPr>
          <w:spacing w:val="1"/>
          <w:szCs w:val="24"/>
          <w:lang w:val="en-US"/>
        </w:rPr>
        <w:t>r</w:t>
      </w:r>
      <w:r w:rsidRPr="00C80B1B">
        <w:rPr>
          <w:szCs w:val="24"/>
          <w:lang w:val="en-US"/>
        </w:rPr>
        <w:t>, June</w:t>
      </w:r>
      <w:r w:rsidRPr="00C80B1B">
        <w:rPr>
          <w:spacing w:val="1"/>
          <w:szCs w:val="24"/>
          <w:lang w:val="en-US"/>
        </w:rPr>
        <w:t xml:space="preserve"> </w:t>
      </w:r>
      <w:r w:rsidRPr="00C80B1B">
        <w:rPr>
          <w:szCs w:val="24"/>
          <w:lang w:val="en-US"/>
        </w:rPr>
        <w:t>1</w:t>
      </w:r>
      <w:r w:rsidRPr="00C80B1B">
        <w:rPr>
          <w:spacing w:val="-3"/>
          <w:szCs w:val="24"/>
          <w:lang w:val="en-US"/>
        </w:rPr>
        <w:t>4</w:t>
      </w:r>
      <w:r w:rsidRPr="00C80B1B">
        <w:rPr>
          <w:szCs w:val="24"/>
          <w:lang w:val="en-US"/>
        </w:rPr>
        <w:t>,</w:t>
      </w:r>
      <w:r w:rsidRPr="00C80B1B">
        <w:rPr>
          <w:spacing w:val="3"/>
          <w:szCs w:val="24"/>
          <w:lang w:val="en-US"/>
        </w:rPr>
        <w:t xml:space="preserve"> </w:t>
      </w:r>
      <w:r w:rsidRPr="00C80B1B">
        <w:rPr>
          <w:szCs w:val="24"/>
          <w:lang w:val="en-US"/>
        </w:rPr>
        <w:t>201</w:t>
      </w:r>
      <w:r w:rsidRPr="00C80B1B">
        <w:rPr>
          <w:spacing w:val="-3"/>
          <w:szCs w:val="24"/>
          <w:lang w:val="en-US"/>
        </w:rPr>
        <w:t>9</w:t>
      </w:r>
      <w:r w:rsidRPr="00C80B1B">
        <w:rPr>
          <w:szCs w:val="24"/>
          <w:lang w:val="en-US"/>
        </w:rPr>
        <w:t>)</w:t>
      </w:r>
    </w:p>
    <w:p w14:paraId="46DD1699" w14:textId="77777777" w:rsidR="00C80B1B" w:rsidRPr="00C80B1B" w:rsidRDefault="00C80B1B" w:rsidP="00154E34">
      <w:pPr>
        <w:autoSpaceDE w:val="0"/>
        <w:autoSpaceDN w:val="0"/>
        <w:spacing w:before="83" w:line="240" w:lineRule="auto"/>
        <w:ind w:left="854" w:right="394" w:hanging="360"/>
        <w:rPr>
          <w:szCs w:val="24"/>
          <w:lang w:val="en-US"/>
        </w:rPr>
      </w:pPr>
      <w:r w:rsidRPr="00C80B1B">
        <w:rPr>
          <w:szCs w:val="24"/>
          <w:lang w:val="en-US"/>
        </w:rPr>
        <w:t xml:space="preserve">b. </w:t>
      </w:r>
      <w:r w:rsidRPr="00C80B1B">
        <w:rPr>
          <w:spacing w:val="54"/>
          <w:szCs w:val="24"/>
          <w:lang w:val="en-US"/>
        </w:rPr>
        <w:t xml:space="preserve"> </w:t>
      </w:r>
      <w:r w:rsidRPr="00C80B1B">
        <w:rPr>
          <w:spacing w:val="-1"/>
          <w:szCs w:val="24"/>
          <w:lang w:val="en-US"/>
        </w:rPr>
        <w:t>C</w:t>
      </w:r>
      <w:r w:rsidRPr="00C80B1B">
        <w:rPr>
          <w:szCs w:val="24"/>
          <w:lang w:val="en-US"/>
        </w:rPr>
        <w:t>hang</w:t>
      </w:r>
      <w:r w:rsidRPr="00C80B1B">
        <w:rPr>
          <w:spacing w:val="4"/>
          <w:szCs w:val="24"/>
          <w:lang w:val="en-US"/>
        </w:rPr>
        <w:t xml:space="preserve"> </w:t>
      </w:r>
      <w:r w:rsidRPr="00C80B1B">
        <w:rPr>
          <w:spacing w:val="-3"/>
          <w:szCs w:val="24"/>
          <w:lang w:val="en-US"/>
        </w:rPr>
        <w:t>C</w:t>
      </w:r>
      <w:r w:rsidRPr="00C80B1B">
        <w:rPr>
          <w:szCs w:val="24"/>
          <w:lang w:val="en-US"/>
        </w:rPr>
        <w:t>,</w:t>
      </w:r>
      <w:r w:rsidRPr="00C80B1B">
        <w:rPr>
          <w:spacing w:val="3"/>
          <w:szCs w:val="24"/>
          <w:lang w:val="en-US"/>
        </w:rPr>
        <w:t xml:space="preserve"> </w:t>
      </w:r>
      <w:r w:rsidRPr="00C80B1B">
        <w:rPr>
          <w:spacing w:val="-1"/>
          <w:szCs w:val="24"/>
          <w:lang w:val="en-US"/>
        </w:rPr>
        <w:t>H</w:t>
      </w:r>
      <w:r w:rsidRPr="00C80B1B">
        <w:rPr>
          <w:szCs w:val="24"/>
          <w:lang w:val="en-US"/>
        </w:rPr>
        <w:t>su</w:t>
      </w:r>
      <w:r w:rsidRPr="00C80B1B">
        <w:rPr>
          <w:spacing w:val="-1"/>
          <w:szCs w:val="24"/>
          <w:lang w:val="en-US"/>
        </w:rPr>
        <w:t xml:space="preserve"> C</w:t>
      </w:r>
      <w:r w:rsidRPr="00C80B1B">
        <w:rPr>
          <w:szCs w:val="24"/>
          <w:lang w:val="en-US"/>
        </w:rPr>
        <w:t>, L</w:t>
      </w:r>
      <w:r w:rsidRPr="00C80B1B">
        <w:rPr>
          <w:spacing w:val="-1"/>
          <w:szCs w:val="24"/>
          <w:lang w:val="en-US"/>
        </w:rPr>
        <w:t>i</w:t>
      </w:r>
      <w:r w:rsidRPr="00C80B1B">
        <w:rPr>
          <w:szCs w:val="24"/>
          <w:lang w:val="en-US"/>
        </w:rPr>
        <w:t>u</w:t>
      </w:r>
      <w:r w:rsidRPr="00C80B1B">
        <w:rPr>
          <w:spacing w:val="1"/>
          <w:szCs w:val="24"/>
          <w:lang w:val="en-US"/>
        </w:rPr>
        <w:t xml:space="preserve"> </w:t>
      </w:r>
      <w:r w:rsidRPr="00C80B1B">
        <w:rPr>
          <w:spacing w:val="-1"/>
          <w:szCs w:val="24"/>
          <w:lang w:val="en-US"/>
        </w:rPr>
        <w:t>S</w:t>
      </w:r>
      <w:r w:rsidRPr="00C80B1B">
        <w:rPr>
          <w:szCs w:val="24"/>
          <w:lang w:val="en-US"/>
        </w:rPr>
        <w:t>.</w:t>
      </w:r>
      <w:r w:rsidRPr="00C80B1B">
        <w:rPr>
          <w:spacing w:val="-2"/>
          <w:szCs w:val="24"/>
          <w:lang w:val="en-US"/>
        </w:rPr>
        <w:t xml:space="preserve"> </w:t>
      </w:r>
      <w:r w:rsidRPr="00C80B1B">
        <w:rPr>
          <w:spacing w:val="-1"/>
          <w:szCs w:val="24"/>
          <w:lang w:val="en-US"/>
        </w:rPr>
        <w:t>A</w:t>
      </w:r>
      <w:r w:rsidRPr="00C80B1B">
        <w:rPr>
          <w:szCs w:val="24"/>
          <w:lang w:val="en-US"/>
        </w:rPr>
        <w:t>u</w:t>
      </w:r>
      <w:r w:rsidRPr="00C80B1B">
        <w:rPr>
          <w:spacing w:val="1"/>
          <w:szCs w:val="24"/>
          <w:lang w:val="en-US"/>
        </w:rPr>
        <w:t>t</w:t>
      </w:r>
      <w:r w:rsidRPr="00C80B1B">
        <w:rPr>
          <w:szCs w:val="24"/>
          <w:lang w:val="en-US"/>
        </w:rPr>
        <w:t>o</w:t>
      </w:r>
      <w:r w:rsidRPr="00C80B1B">
        <w:rPr>
          <w:spacing w:val="1"/>
          <w:szCs w:val="24"/>
          <w:lang w:val="en-US"/>
        </w:rPr>
        <w:t>m</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c</w:t>
      </w:r>
      <w:r w:rsidRPr="00C80B1B">
        <w:rPr>
          <w:spacing w:val="2"/>
          <w:szCs w:val="24"/>
          <w:lang w:val="en-US"/>
        </w:rPr>
        <w:t xml:space="preserve"> </w:t>
      </w:r>
      <w:r w:rsidRPr="00C80B1B">
        <w:rPr>
          <w:spacing w:val="-1"/>
          <w:szCs w:val="24"/>
          <w:lang w:val="en-US"/>
        </w:rPr>
        <w:t>i</w:t>
      </w:r>
      <w:r w:rsidRPr="00C80B1B">
        <w:rPr>
          <w:spacing w:val="-3"/>
          <w:szCs w:val="24"/>
          <w:lang w:val="en-US"/>
        </w:rPr>
        <w:t>n</w:t>
      </w:r>
      <w:r w:rsidRPr="00C80B1B">
        <w:rPr>
          <w:spacing w:val="3"/>
          <w:szCs w:val="24"/>
          <w:lang w:val="en-US"/>
        </w:rPr>
        <w:t>f</w:t>
      </w:r>
      <w:r w:rsidRPr="00C80B1B">
        <w:rPr>
          <w:spacing w:val="-3"/>
          <w:szCs w:val="24"/>
          <w:lang w:val="en-US"/>
        </w:rPr>
        <w:t>o</w:t>
      </w:r>
      <w:r w:rsidRPr="00C80B1B">
        <w:rPr>
          <w:spacing w:val="1"/>
          <w:szCs w:val="24"/>
          <w:lang w:val="en-US"/>
        </w:rPr>
        <w:t>rm</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zCs w:val="24"/>
          <w:lang w:val="en-US"/>
        </w:rPr>
        <w:t>e</w:t>
      </w:r>
      <w:r w:rsidRPr="00C80B1B">
        <w:rPr>
          <w:spacing w:val="-2"/>
          <w:szCs w:val="24"/>
          <w:lang w:val="en-US"/>
        </w:rPr>
        <w:t>x</w:t>
      </w:r>
      <w:r w:rsidRPr="00C80B1B">
        <w:rPr>
          <w:spacing w:val="1"/>
          <w:szCs w:val="24"/>
          <w:lang w:val="en-US"/>
        </w:rPr>
        <w:t>tr</w:t>
      </w:r>
      <w:r w:rsidRPr="00C80B1B">
        <w:rPr>
          <w:szCs w:val="24"/>
          <w:lang w:val="en-US"/>
        </w:rPr>
        <w:t>a</w:t>
      </w:r>
      <w:r w:rsidRPr="00C80B1B">
        <w:rPr>
          <w:spacing w:val="-2"/>
          <w:szCs w:val="24"/>
          <w:lang w:val="en-US"/>
        </w:rPr>
        <w:t>c</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fr</w:t>
      </w:r>
      <w:r w:rsidRPr="00C80B1B">
        <w:rPr>
          <w:spacing w:val="-3"/>
          <w:szCs w:val="24"/>
          <w:lang w:val="en-US"/>
        </w:rPr>
        <w:t>o</w:t>
      </w:r>
      <w:r w:rsidRPr="00C80B1B">
        <w:rPr>
          <w:szCs w:val="24"/>
          <w:lang w:val="en-US"/>
        </w:rPr>
        <w:t>m</w:t>
      </w:r>
      <w:r w:rsidRPr="00C80B1B">
        <w:rPr>
          <w:spacing w:val="2"/>
          <w:szCs w:val="24"/>
          <w:lang w:val="en-US"/>
        </w:rPr>
        <w:t xml:space="preserve"> </w:t>
      </w:r>
      <w:r w:rsidRPr="00C80B1B">
        <w:rPr>
          <w:szCs w:val="24"/>
          <w:lang w:val="en-US"/>
        </w:rPr>
        <w:t>s</w:t>
      </w:r>
      <w:r w:rsidRPr="00C80B1B">
        <w:rPr>
          <w:spacing w:val="-3"/>
          <w:szCs w:val="24"/>
          <w:lang w:val="en-US"/>
        </w:rPr>
        <w:t>e</w:t>
      </w:r>
      <w:r w:rsidRPr="00C80B1B">
        <w:rPr>
          <w:spacing w:val="1"/>
          <w:szCs w:val="24"/>
          <w:lang w:val="en-US"/>
        </w:rPr>
        <w:t>m</w:t>
      </w:r>
      <w:r w:rsidRPr="00C80B1B">
        <w:rPr>
          <w:spacing w:val="-1"/>
          <w:szCs w:val="24"/>
          <w:lang w:val="en-US"/>
        </w:rPr>
        <w:t>i</w:t>
      </w:r>
      <w:r w:rsidRPr="00C80B1B">
        <w:rPr>
          <w:spacing w:val="1"/>
          <w:szCs w:val="24"/>
          <w:lang w:val="en-US"/>
        </w:rPr>
        <w:t>-</w:t>
      </w:r>
      <w:r w:rsidRPr="00C80B1B">
        <w:rPr>
          <w:spacing w:val="-2"/>
          <w:szCs w:val="24"/>
          <w:lang w:val="en-US"/>
        </w:rPr>
        <w:t>s</w:t>
      </w:r>
      <w:r w:rsidRPr="00C80B1B">
        <w:rPr>
          <w:spacing w:val="1"/>
          <w:szCs w:val="24"/>
          <w:lang w:val="en-US"/>
        </w:rPr>
        <w:t>tr</w:t>
      </w:r>
      <w:r w:rsidRPr="00C80B1B">
        <w:rPr>
          <w:szCs w:val="24"/>
          <w:lang w:val="en-US"/>
        </w:rPr>
        <w:t>u</w:t>
      </w:r>
      <w:r w:rsidRPr="00C80B1B">
        <w:rPr>
          <w:spacing w:val="-2"/>
          <w:szCs w:val="24"/>
          <w:lang w:val="en-US"/>
        </w:rPr>
        <w:t>c</w:t>
      </w:r>
      <w:r w:rsidRPr="00C80B1B">
        <w:rPr>
          <w:spacing w:val="-1"/>
          <w:szCs w:val="24"/>
          <w:lang w:val="en-US"/>
        </w:rPr>
        <w:t>t</w:t>
      </w:r>
      <w:r w:rsidRPr="00C80B1B">
        <w:rPr>
          <w:szCs w:val="24"/>
          <w:lang w:val="en-US"/>
        </w:rPr>
        <w:t>u</w:t>
      </w:r>
      <w:r w:rsidRPr="00C80B1B">
        <w:rPr>
          <w:spacing w:val="1"/>
          <w:szCs w:val="24"/>
          <w:lang w:val="en-US"/>
        </w:rPr>
        <w:t>r</w:t>
      </w:r>
      <w:r w:rsidRPr="00C80B1B">
        <w:rPr>
          <w:szCs w:val="24"/>
          <w:lang w:val="en-US"/>
        </w:rPr>
        <w:t>ed</w:t>
      </w:r>
      <w:r w:rsidRPr="00C80B1B">
        <w:rPr>
          <w:spacing w:val="1"/>
          <w:szCs w:val="24"/>
          <w:lang w:val="en-US"/>
        </w:rPr>
        <w:t xml:space="preserve"> </w:t>
      </w:r>
      <w:r w:rsidRPr="00C80B1B">
        <w:rPr>
          <w:spacing w:val="-3"/>
          <w:szCs w:val="24"/>
          <w:lang w:val="en-US"/>
        </w:rPr>
        <w:t>w</w:t>
      </w:r>
      <w:r w:rsidRPr="00C80B1B">
        <w:rPr>
          <w:szCs w:val="24"/>
          <w:lang w:val="en-US"/>
        </w:rPr>
        <w:t>eb</w:t>
      </w:r>
      <w:r w:rsidRPr="00C80B1B">
        <w:rPr>
          <w:spacing w:val="1"/>
          <w:szCs w:val="24"/>
          <w:lang w:val="en-US"/>
        </w:rPr>
        <w:t xml:space="preserve"> </w:t>
      </w:r>
      <w:r w:rsidRPr="00C80B1B">
        <w:rPr>
          <w:szCs w:val="24"/>
          <w:lang w:val="en-US"/>
        </w:rPr>
        <w:t>pa</w:t>
      </w:r>
      <w:r w:rsidRPr="00C80B1B">
        <w:rPr>
          <w:spacing w:val="2"/>
          <w:szCs w:val="24"/>
          <w:lang w:val="en-US"/>
        </w:rPr>
        <w:t>g</w:t>
      </w:r>
      <w:r w:rsidRPr="00C80B1B">
        <w:rPr>
          <w:spacing w:val="-3"/>
          <w:szCs w:val="24"/>
          <w:lang w:val="en-US"/>
        </w:rPr>
        <w:t>e</w:t>
      </w:r>
      <w:r w:rsidRPr="00C80B1B">
        <w:rPr>
          <w:szCs w:val="24"/>
          <w:lang w:val="en-US"/>
        </w:rPr>
        <w:t>s</w:t>
      </w:r>
      <w:r w:rsidRPr="00C80B1B">
        <w:rPr>
          <w:spacing w:val="2"/>
          <w:szCs w:val="24"/>
          <w:lang w:val="en-US"/>
        </w:rPr>
        <w:t xml:space="preserve"> </w:t>
      </w:r>
      <w:r w:rsidRPr="00C80B1B">
        <w:rPr>
          <w:szCs w:val="24"/>
          <w:lang w:val="en-US"/>
        </w:rPr>
        <w:t>by</w:t>
      </w:r>
      <w:r w:rsidRPr="00C80B1B">
        <w:rPr>
          <w:spacing w:val="-1"/>
          <w:szCs w:val="24"/>
          <w:lang w:val="en-US"/>
        </w:rPr>
        <w:t xml:space="preserve"> </w:t>
      </w:r>
      <w:r w:rsidRPr="00C80B1B">
        <w:rPr>
          <w:szCs w:val="24"/>
          <w:lang w:val="en-US"/>
        </w:rPr>
        <w:t>pa</w:t>
      </w:r>
      <w:r w:rsidRPr="00C80B1B">
        <w:rPr>
          <w:spacing w:val="-1"/>
          <w:szCs w:val="24"/>
          <w:lang w:val="en-US"/>
        </w:rPr>
        <w:t>t</w:t>
      </w:r>
      <w:r w:rsidRPr="00C80B1B">
        <w:rPr>
          <w:spacing w:val="1"/>
          <w:szCs w:val="24"/>
          <w:lang w:val="en-US"/>
        </w:rPr>
        <w:t>t</w:t>
      </w:r>
      <w:r w:rsidRPr="00C80B1B">
        <w:rPr>
          <w:spacing w:val="-3"/>
          <w:szCs w:val="24"/>
          <w:lang w:val="en-US"/>
        </w:rPr>
        <w:t>e</w:t>
      </w:r>
      <w:r w:rsidRPr="00C80B1B">
        <w:rPr>
          <w:spacing w:val="1"/>
          <w:szCs w:val="24"/>
          <w:lang w:val="en-US"/>
        </w:rPr>
        <w:t>r</w:t>
      </w:r>
      <w:r w:rsidRPr="00C80B1B">
        <w:rPr>
          <w:szCs w:val="24"/>
          <w:lang w:val="en-US"/>
        </w:rPr>
        <w:t>n d</w:t>
      </w:r>
      <w:r w:rsidRPr="00C80B1B">
        <w:rPr>
          <w:spacing w:val="-1"/>
          <w:szCs w:val="24"/>
          <w:lang w:val="en-US"/>
        </w:rPr>
        <w:t>i</w:t>
      </w:r>
      <w:r w:rsidRPr="00C80B1B">
        <w:rPr>
          <w:szCs w:val="24"/>
          <w:lang w:val="en-US"/>
        </w:rPr>
        <w:t>sco</w:t>
      </w:r>
      <w:r w:rsidRPr="00C80B1B">
        <w:rPr>
          <w:spacing w:val="-2"/>
          <w:szCs w:val="24"/>
          <w:lang w:val="en-US"/>
        </w:rPr>
        <w:t>v</w:t>
      </w:r>
      <w:r w:rsidRPr="00C80B1B">
        <w:rPr>
          <w:szCs w:val="24"/>
          <w:lang w:val="en-US"/>
        </w:rPr>
        <w:t>e</w:t>
      </w:r>
      <w:r w:rsidRPr="00C80B1B">
        <w:rPr>
          <w:spacing w:val="1"/>
          <w:szCs w:val="24"/>
          <w:lang w:val="en-US"/>
        </w:rPr>
        <w:t>r</w:t>
      </w:r>
      <w:r w:rsidRPr="00C80B1B">
        <w:rPr>
          <w:spacing w:val="-2"/>
          <w:szCs w:val="24"/>
          <w:lang w:val="en-US"/>
        </w:rPr>
        <w:t>y</w:t>
      </w:r>
      <w:r w:rsidRPr="00C80B1B">
        <w:rPr>
          <w:szCs w:val="24"/>
          <w:lang w:val="en-US"/>
        </w:rPr>
        <w:t>.</w:t>
      </w:r>
      <w:r w:rsidRPr="00C80B1B">
        <w:rPr>
          <w:spacing w:val="3"/>
          <w:szCs w:val="24"/>
          <w:lang w:val="en-US"/>
        </w:rPr>
        <w:t xml:space="preserve"> </w:t>
      </w:r>
      <w:r w:rsidRPr="00C80B1B">
        <w:rPr>
          <w:spacing w:val="-1"/>
          <w:szCs w:val="24"/>
          <w:lang w:val="en-US"/>
        </w:rPr>
        <w:t>D</w:t>
      </w:r>
      <w:r w:rsidRPr="00C80B1B">
        <w:rPr>
          <w:szCs w:val="24"/>
          <w:lang w:val="en-US"/>
        </w:rPr>
        <w:t>ec</w:t>
      </w:r>
      <w:r w:rsidRPr="00C80B1B">
        <w:rPr>
          <w:spacing w:val="-1"/>
          <w:szCs w:val="24"/>
          <w:lang w:val="en-US"/>
        </w:rPr>
        <w:t>i</w:t>
      </w:r>
      <w:r w:rsidRPr="00C80B1B">
        <w:rPr>
          <w:szCs w:val="24"/>
          <w:lang w:val="en-US"/>
        </w:rPr>
        <w:t>s</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S</w:t>
      </w:r>
      <w:r w:rsidRPr="00C80B1B">
        <w:rPr>
          <w:szCs w:val="24"/>
          <w:lang w:val="en-US"/>
        </w:rPr>
        <w:t>uppo</w:t>
      </w:r>
      <w:r w:rsidRPr="00C80B1B">
        <w:rPr>
          <w:spacing w:val="1"/>
          <w:szCs w:val="24"/>
          <w:lang w:val="en-US"/>
        </w:rPr>
        <w:t>r</w:t>
      </w:r>
      <w:r w:rsidRPr="00C80B1B">
        <w:rPr>
          <w:szCs w:val="24"/>
          <w:lang w:val="en-US"/>
        </w:rPr>
        <w:t xml:space="preserve">t </w:t>
      </w:r>
      <w:r w:rsidRPr="00C80B1B">
        <w:rPr>
          <w:spacing w:val="-1"/>
          <w:szCs w:val="24"/>
          <w:lang w:val="en-US"/>
        </w:rPr>
        <w:t>S</w:t>
      </w:r>
      <w:r w:rsidRPr="00C80B1B">
        <w:rPr>
          <w:spacing w:val="-2"/>
          <w:szCs w:val="24"/>
          <w:lang w:val="en-US"/>
        </w:rPr>
        <w:t>y</w:t>
      </w:r>
      <w:r w:rsidRPr="00C80B1B">
        <w:rPr>
          <w:szCs w:val="24"/>
          <w:lang w:val="en-US"/>
        </w:rPr>
        <w:t>s</w:t>
      </w:r>
      <w:r w:rsidRPr="00C80B1B">
        <w:rPr>
          <w:spacing w:val="1"/>
          <w:szCs w:val="24"/>
          <w:lang w:val="en-US"/>
        </w:rPr>
        <w:t>t</w:t>
      </w:r>
      <w:r w:rsidRPr="00C80B1B">
        <w:rPr>
          <w:szCs w:val="24"/>
          <w:lang w:val="en-US"/>
        </w:rPr>
        <w:t>e</w:t>
      </w:r>
      <w:r w:rsidRPr="00C80B1B">
        <w:rPr>
          <w:spacing w:val="1"/>
          <w:szCs w:val="24"/>
          <w:lang w:val="en-US"/>
        </w:rPr>
        <w:t>m</w:t>
      </w:r>
      <w:r w:rsidRPr="00C80B1B">
        <w:rPr>
          <w:spacing w:val="-2"/>
          <w:szCs w:val="24"/>
          <w:lang w:val="en-US"/>
        </w:rPr>
        <w:t>s</w:t>
      </w:r>
      <w:r w:rsidRPr="00C80B1B">
        <w:rPr>
          <w:szCs w:val="24"/>
          <w:lang w:val="en-US"/>
        </w:rPr>
        <w:t>.</w:t>
      </w:r>
      <w:r w:rsidRPr="00C80B1B">
        <w:rPr>
          <w:spacing w:val="3"/>
          <w:szCs w:val="24"/>
          <w:lang w:val="en-US"/>
        </w:rPr>
        <w:t xml:space="preserve"> </w:t>
      </w:r>
      <w:r w:rsidRPr="00C80B1B">
        <w:rPr>
          <w:szCs w:val="24"/>
          <w:lang w:val="en-US"/>
        </w:rPr>
        <w:t xml:space="preserve">2003 </w:t>
      </w:r>
      <w:r w:rsidRPr="00C80B1B">
        <w:rPr>
          <w:spacing w:val="-1"/>
          <w:szCs w:val="24"/>
          <w:lang w:val="en-US"/>
        </w:rPr>
        <w:t>A</w:t>
      </w:r>
      <w:r w:rsidRPr="00C80B1B">
        <w:rPr>
          <w:szCs w:val="24"/>
          <w:lang w:val="en-US"/>
        </w:rPr>
        <w:t>p</w:t>
      </w:r>
      <w:r w:rsidRPr="00C80B1B">
        <w:rPr>
          <w:spacing w:val="1"/>
          <w:szCs w:val="24"/>
          <w:lang w:val="en-US"/>
        </w:rPr>
        <w:t>r</w:t>
      </w:r>
      <w:r w:rsidRPr="00C80B1B">
        <w:rPr>
          <w:spacing w:val="-1"/>
          <w:szCs w:val="24"/>
          <w:lang w:val="en-US"/>
        </w:rPr>
        <w:t>il</w:t>
      </w:r>
      <w:r w:rsidRPr="00C80B1B">
        <w:rPr>
          <w:szCs w:val="24"/>
          <w:lang w:val="en-US"/>
        </w:rPr>
        <w:t>;</w:t>
      </w:r>
      <w:r w:rsidRPr="00C80B1B">
        <w:rPr>
          <w:spacing w:val="3"/>
          <w:szCs w:val="24"/>
          <w:lang w:val="en-US"/>
        </w:rPr>
        <w:t xml:space="preserve"> </w:t>
      </w:r>
      <w:r w:rsidRPr="00C80B1B">
        <w:rPr>
          <w:szCs w:val="24"/>
          <w:lang w:val="en-US"/>
        </w:rPr>
        <w:t>3</w:t>
      </w:r>
      <w:r w:rsidRPr="00C80B1B">
        <w:rPr>
          <w:spacing w:val="-3"/>
          <w:szCs w:val="24"/>
          <w:lang w:val="en-US"/>
        </w:rPr>
        <w:t>5</w:t>
      </w:r>
      <w:r w:rsidRPr="00C80B1B">
        <w:rPr>
          <w:spacing w:val="1"/>
          <w:szCs w:val="24"/>
          <w:lang w:val="en-US"/>
        </w:rPr>
        <w:t>(</w:t>
      </w:r>
      <w:r w:rsidRPr="00C80B1B">
        <w:rPr>
          <w:szCs w:val="24"/>
          <w:lang w:val="en-US"/>
        </w:rPr>
        <w:t>1</w:t>
      </w:r>
      <w:r w:rsidRPr="00C80B1B">
        <w:rPr>
          <w:spacing w:val="-2"/>
          <w:szCs w:val="24"/>
          <w:lang w:val="en-US"/>
        </w:rPr>
        <w:t>)</w:t>
      </w:r>
      <w:r w:rsidRPr="00C80B1B">
        <w:rPr>
          <w:spacing w:val="1"/>
          <w:szCs w:val="24"/>
          <w:lang w:val="en-US"/>
        </w:rPr>
        <w:t>:</w:t>
      </w:r>
      <w:r w:rsidRPr="00C80B1B">
        <w:rPr>
          <w:szCs w:val="24"/>
          <w:lang w:val="en-US"/>
        </w:rPr>
        <w:t>129</w:t>
      </w:r>
      <w:r w:rsidRPr="00C80B1B">
        <w:rPr>
          <w:spacing w:val="1"/>
          <w:szCs w:val="24"/>
          <w:lang w:val="en-US"/>
        </w:rPr>
        <w:t>-</w:t>
      </w:r>
      <w:r w:rsidRPr="00C80B1B">
        <w:rPr>
          <w:szCs w:val="24"/>
          <w:lang w:val="en-US"/>
        </w:rPr>
        <w:t>14</w:t>
      </w:r>
      <w:r w:rsidRPr="00C80B1B">
        <w:rPr>
          <w:spacing w:val="-3"/>
          <w:szCs w:val="24"/>
          <w:lang w:val="en-US"/>
        </w:rPr>
        <w:t>7</w:t>
      </w:r>
      <w:r w:rsidRPr="00C80B1B">
        <w:rPr>
          <w:szCs w:val="24"/>
          <w:lang w:val="en-US"/>
        </w:rPr>
        <w:t>.</w:t>
      </w:r>
    </w:p>
    <w:p w14:paraId="2AB8C98B" w14:textId="77777777" w:rsidR="00C80B1B" w:rsidRPr="00C80B1B" w:rsidRDefault="00C80B1B" w:rsidP="00154E34">
      <w:pPr>
        <w:autoSpaceDE w:val="0"/>
        <w:autoSpaceDN w:val="0"/>
        <w:spacing w:before="83" w:line="240" w:lineRule="auto"/>
        <w:ind w:left="854" w:right="394" w:hanging="360"/>
        <w:rPr>
          <w:szCs w:val="24"/>
          <w:lang w:val="en-US"/>
        </w:rPr>
      </w:pPr>
      <w:r w:rsidRPr="00C80B1B">
        <w:rPr>
          <w:szCs w:val="24"/>
          <w:lang w:val="en-US"/>
        </w:rPr>
        <w:t>c.</w:t>
      </w:r>
      <w:r w:rsidRPr="00C80B1B">
        <w:rPr>
          <w:szCs w:val="24"/>
          <w:lang w:val="en-US"/>
        </w:rPr>
        <w:tab/>
      </w:r>
      <w:r w:rsidRPr="00C80B1B">
        <w:rPr>
          <w:spacing w:val="-1"/>
          <w:szCs w:val="24"/>
          <w:lang w:val="en-US"/>
        </w:rPr>
        <w:t>Y</w:t>
      </w:r>
      <w:r w:rsidRPr="00C80B1B">
        <w:rPr>
          <w:szCs w:val="24"/>
          <w:lang w:val="en-US"/>
        </w:rPr>
        <w:t>uan</w:t>
      </w:r>
      <w:r w:rsidRPr="00C80B1B">
        <w:rPr>
          <w:spacing w:val="1"/>
          <w:szCs w:val="24"/>
          <w:lang w:val="en-US"/>
        </w:rPr>
        <w:t xml:space="preserve"> </w:t>
      </w:r>
      <w:r w:rsidRPr="00C80B1B">
        <w:rPr>
          <w:spacing w:val="-1"/>
          <w:szCs w:val="24"/>
          <w:lang w:val="en-US"/>
        </w:rPr>
        <w:t>HY</w:t>
      </w:r>
      <w:r w:rsidRPr="00C80B1B">
        <w:rPr>
          <w:szCs w:val="24"/>
          <w:lang w:val="en-US"/>
        </w:rPr>
        <w:t>,</w:t>
      </w:r>
      <w:r w:rsidRPr="00C80B1B">
        <w:rPr>
          <w:spacing w:val="3"/>
          <w:szCs w:val="24"/>
          <w:lang w:val="en-US"/>
        </w:rPr>
        <w:t xml:space="preserve"> </w:t>
      </w:r>
      <w:proofErr w:type="spellStart"/>
      <w:r w:rsidRPr="00C80B1B">
        <w:rPr>
          <w:spacing w:val="-1"/>
          <w:szCs w:val="24"/>
          <w:lang w:val="en-US"/>
        </w:rPr>
        <w:t>C</w:t>
      </w:r>
      <w:r w:rsidRPr="00C80B1B">
        <w:rPr>
          <w:szCs w:val="24"/>
          <w:lang w:val="en-US"/>
        </w:rPr>
        <w:t>h</w:t>
      </w:r>
      <w:r w:rsidRPr="00C80B1B">
        <w:rPr>
          <w:spacing w:val="-1"/>
          <w:szCs w:val="24"/>
          <w:lang w:val="en-US"/>
        </w:rPr>
        <w:t>i</w:t>
      </w:r>
      <w:r w:rsidRPr="00C80B1B">
        <w:rPr>
          <w:szCs w:val="24"/>
          <w:lang w:val="en-US"/>
        </w:rPr>
        <w:t>ou</w:t>
      </w:r>
      <w:proofErr w:type="spellEnd"/>
      <w:r w:rsidRPr="00C80B1B">
        <w:rPr>
          <w:spacing w:val="1"/>
          <w:szCs w:val="24"/>
          <w:lang w:val="en-US"/>
        </w:rPr>
        <w:t xml:space="preserve"> </w:t>
      </w:r>
      <w:r w:rsidRPr="00C80B1B">
        <w:rPr>
          <w:szCs w:val="24"/>
          <w:lang w:val="en-US"/>
        </w:rPr>
        <w:t>J</w:t>
      </w:r>
      <w:r w:rsidRPr="00C80B1B">
        <w:rPr>
          <w:spacing w:val="-2"/>
          <w:szCs w:val="24"/>
          <w:lang w:val="en-US"/>
        </w:rPr>
        <w:t>J</w:t>
      </w:r>
      <w:r w:rsidRPr="00C80B1B">
        <w:rPr>
          <w:szCs w:val="24"/>
          <w:lang w:val="en-US"/>
        </w:rPr>
        <w:t>,</w:t>
      </w:r>
      <w:r w:rsidRPr="00C80B1B">
        <w:rPr>
          <w:spacing w:val="-2"/>
          <w:szCs w:val="24"/>
          <w:lang w:val="en-US"/>
        </w:rPr>
        <w:t xml:space="preserve"> </w:t>
      </w:r>
      <w:r w:rsidRPr="00C80B1B">
        <w:rPr>
          <w:spacing w:val="2"/>
          <w:szCs w:val="24"/>
          <w:lang w:val="en-US"/>
        </w:rPr>
        <w:t>T</w:t>
      </w:r>
      <w:r w:rsidRPr="00C80B1B">
        <w:rPr>
          <w:szCs w:val="24"/>
          <w:lang w:val="en-US"/>
        </w:rPr>
        <w:t>s</w:t>
      </w:r>
      <w:r w:rsidRPr="00C80B1B">
        <w:rPr>
          <w:spacing w:val="-3"/>
          <w:szCs w:val="24"/>
          <w:lang w:val="en-US"/>
        </w:rPr>
        <w:t>e</w:t>
      </w:r>
      <w:r w:rsidRPr="00C80B1B">
        <w:rPr>
          <w:szCs w:val="24"/>
          <w:lang w:val="en-US"/>
        </w:rPr>
        <w:t>ng</w:t>
      </w:r>
      <w:r w:rsidRPr="00C80B1B">
        <w:rPr>
          <w:spacing w:val="-4"/>
          <w:szCs w:val="24"/>
          <w:lang w:val="en-US"/>
        </w:rPr>
        <w:t xml:space="preserve"> </w:t>
      </w:r>
      <w:r w:rsidRPr="00C80B1B">
        <w:rPr>
          <w:spacing w:val="8"/>
          <w:szCs w:val="24"/>
          <w:lang w:val="en-US"/>
        </w:rPr>
        <w:t>W</w:t>
      </w:r>
      <w:r w:rsidRPr="00C80B1B">
        <w:rPr>
          <w:spacing w:val="-3"/>
          <w:szCs w:val="24"/>
          <w:lang w:val="en-US"/>
        </w:rPr>
        <w:t>H</w:t>
      </w:r>
      <w:r w:rsidRPr="00C80B1B">
        <w:rPr>
          <w:szCs w:val="24"/>
          <w:lang w:val="en-US"/>
        </w:rPr>
        <w:t>, L</w:t>
      </w:r>
      <w:r w:rsidRPr="00C80B1B">
        <w:rPr>
          <w:spacing w:val="-1"/>
          <w:szCs w:val="24"/>
          <w:lang w:val="en-US"/>
        </w:rPr>
        <w:t>i</w:t>
      </w:r>
      <w:r w:rsidRPr="00C80B1B">
        <w:rPr>
          <w:szCs w:val="24"/>
          <w:lang w:val="en-US"/>
        </w:rPr>
        <w:t>u</w:t>
      </w:r>
      <w:r w:rsidRPr="00C80B1B">
        <w:rPr>
          <w:spacing w:val="1"/>
          <w:szCs w:val="24"/>
          <w:lang w:val="en-US"/>
        </w:rPr>
        <w:t xml:space="preserve"> </w:t>
      </w:r>
      <w:r w:rsidRPr="00C80B1B">
        <w:rPr>
          <w:spacing w:val="-1"/>
          <w:szCs w:val="24"/>
          <w:lang w:val="en-US"/>
        </w:rPr>
        <w:t>CH</w:t>
      </w:r>
      <w:r w:rsidRPr="00C80B1B">
        <w:rPr>
          <w:szCs w:val="24"/>
          <w:lang w:val="en-US"/>
        </w:rPr>
        <w:t>, L</w:t>
      </w:r>
      <w:r w:rsidRPr="00C80B1B">
        <w:rPr>
          <w:spacing w:val="-1"/>
          <w:szCs w:val="24"/>
          <w:lang w:val="en-US"/>
        </w:rPr>
        <w:t>i</w:t>
      </w:r>
      <w:r w:rsidRPr="00C80B1B">
        <w:rPr>
          <w:szCs w:val="24"/>
          <w:lang w:val="en-US"/>
        </w:rPr>
        <w:t>u</w:t>
      </w:r>
      <w:r w:rsidRPr="00C80B1B">
        <w:rPr>
          <w:spacing w:val="1"/>
          <w:szCs w:val="24"/>
          <w:lang w:val="en-US"/>
        </w:rPr>
        <w:t xml:space="preserve"> </w:t>
      </w:r>
      <w:r w:rsidRPr="00C80B1B">
        <w:rPr>
          <w:spacing w:val="-1"/>
          <w:szCs w:val="24"/>
          <w:lang w:val="en-US"/>
        </w:rPr>
        <w:t>CK</w:t>
      </w:r>
      <w:r w:rsidRPr="00C80B1B">
        <w:rPr>
          <w:szCs w:val="24"/>
          <w:lang w:val="en-US"/>
        </w:rPr>
        <w:t>,</w:t>
      </w:r>
      <w:r w:rsidRPr="00C80B1B">
        <w:rPr>
          <w:spacing w:val="-2"/>
          <w:szCs w:val="24"/>
          <w:lang w:val="en-US"/>
        </w:rPr>
        <w:t xml:space="preserve"> </w:t>
      </w:r>
      <w:r w:rsidRPr="00C80B1B">
        <w:rPr>
          <w:szCs w:val="24"/>
          <w:lang w:val="en-US"/>
        </w:rPr>
        <w:t>L</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Y</w:t>
      </w:r>
      <w:r w:rsidRPr="00C80B1B">
        <w:rPr>
          <w:szCs w:val="24"/>
          <w:lang w:val="en-US"/>
        </w:rPr>
        <w:t>J,</w:t>
      </w:r>
      <w:r w:rsidRPr="00C80B1B">
        <w:rPr>
          <w:spacing w:val="-5"/>
          <w:szCs w:val="24"/>
          <w:lang w:val="en-US"/>
        </w:rPr>
        <w:t xml:space="preserve"> </w:t>
      </w:r>
      <w:r w:rsidRPr="00C80B1B">
        <w:rPr>
          <w:spacing w:val="8"/>
          <w:szCs w:val="24"/>
          <w:lang w:val="en-US"/>
        </w:rPr>
        <w:t>W</w:t>
      </w:r>
      <w:r w:rsidRPr="00C80B1B">
        <w:rPr>
          <w:spacing w:val="-3"/>
          <w:szCs w:val="24"/>
          <w:lang w:val="en-US"/>
        </w:rPr>
        <w:t>an</w:t>
      </w:r>
      <w:r w:rsidRPr="00C80B1B">
        <w:rPr>
          <w:szCs w:val="24"/>
          <w:lang w:val="en-US"/>
        </w:rPr>
        <w:t>g</w:t>
      </w:r>
      <w:r w:rsidRPr="00C80B1B">
        <w:rPr>
          <w:spacing w:val="4"/>
          <w:szCs w:val="24"/>
          <w:lang w:val="en-US"/>
        </w:rPr>
        <w:t xml:space="preserve"> </w:t>
      </w:r>
      <w:r w:rsidRPr="00C80B1B">
        <w:rPr>
          <w:spacing w:val="-1"/>
          <w:szCs w:val="24"/>
          <w:lang w:val="en-US"/>
        </w:rPr>
        <w:t>HH</w:t>
      </w:r>
      <w:r w:rsidRPr="00C80B1B">
        <w:rPr>
          <w:szCs w:val="24"/>
          <w:lang w:val="en-US"/>
        </w:rPr>
        <w:t xml:space="preserve">, </w:t>
      </w:r>
      <w:r w:rsidRPr="00C80B1B">
        <w:rPr>
          <w:spacing w:val="-1"/>
          <w:szCs w:val="24"/>
          <w:lang w:val="en-US"/>
        </w:rPr>
        <w:t>Y</w:t>
      </w:r>
      <w:r w:rsidRPr="00C80B1B">
        <w:rPr>
          <w:szCs w:val="24"/>
          <w:lang w:val="en-US"/>
        </w:rPr>
        <w:t>ao</w:t>
      </w:r>
      <w:r w:rsidRPr="00C80B1B">
        <w:rPr>
          <w:spacing w:val="1"/>
          <w:szCs w:val="24"/>
          <w:lang w:val="en-US"/>
        </w:rPr>
        <w:t xml:space="preserve"> </w:t>
      </w:r>
      <w:r w:rsidRPr="00C80B1B">
        <w:rPr>
          <w:spacing w:val="-3"/>
          <w:szCs w:val="24"/>
          <w:lang w:val="en-US"/>
        </w:rPr>
        <w:t>A</w:t>
      </w:r>
      <w:r w:rsidRPr="00C80B1B">
        <w:rPr>
          <w:szCs w:val="24"/>
          <w:lang w:val="en-US"/>
        </w:rPr>
        <w:t>,</w:t>
      </w:r>
      <w:r w:rsidRPr="00C80B1B">
        <w:rPr>
          <w:spacing w:val="3"/>
          <w:szCs w:val="24"/>
          <w:lang w:val="en-US"/>
        </w:rPr>
        <w:t xml:space="preserve"> </w:t>
      </w:r>
      <w:r w:rsidRPr="00C80B1B">
        <w:rPr>
          <w:spacing w:val="-1"/>
          <w:szCs w:val="24"/>
          <w:lang w:val="en-US"/>
        </w:rPr>
        <w:t>C</w:t>
      </w:r>
      <w:r w:rsidRPr="00C80B1B">
        <w:rPr>
          <w:szCs w:val="24"/>
          <w:lang w:val="en-US"/>
        </w:rPr>
        <w:t>hen</w:t>
      </w:r>
      <w:r w:rsidRPr="00C80B1B">
        <w:rPr>
          <w:spacing w:val="1"/>
          <w:szCs w:val="24"/>
          <w:lang w:val="en-US"/>
        </w:rPr>
        <w:t xml:space="preserve"> </w:t>
      </w:r>
      <w:r w:rsidRPr="00C80B1B">
        <w:rPr>
          <w:spacing w:val="-3"/>
          <w:szCs w:val="24"/>
          <w:lang w:val="en-US"/>
        </w:rPr>
        <w:t>Y</w:t>
      </w:r>
      <w:r w:rsidRPr="00C80B1B">
        <w:rPr>
          <w:szCs w:val="24"/>
          <w:lang w:val="en-US"/>
        </w:rPr>
        <w:t xml:space="preserve">T, </w:t>
      </w:r>
      <w:r w:rsidRPr="00C80B1B">
        <w:rPr>
          <w:spacing w:val="-1"/>
          <w:szCs w:val="24"/>
          <w:lang w:val="en-US"/>
        </w:rPr>
        <w:t>H</w:t>
      </w:r>
      <w:r w:rsidRPr="00C80B1B">
        <w:rPr>
          <w:szCs w:val="24"/>
          <w:lang w:val="en-US"/>
        </w:rPr>
        <w:t xml:space="preserve">su </w:t>
      </w:r>
      <w:r w:rsidRPr="00C80B1B">
        <w:rPr>
          <w:spacing w:val="-1"/>
          <w:szCs w:val="24"/>
          <w:lang w:val="en-US"/>
        </w:rPr>
        <w:t>CN</w:t>
      </w:r>
      <w:r w:rsidRPr="00C80B1B">
        <w:rPr>
          <w:szCs w:val="24"/>
          <w:lang w:val="en-US"/>
        </w:rPr>
        <w:t xml:space="preserve">. </w:t>
      </w:r>
      <w:r w:rsidRPr="00C80B1B">
        <w:rPr>
          <w:spacing w:val="-1"/>
          <w:szCs w:val="24"/>
          <w:lang w:val="en-US"/>
        </w:rPr>
        <w:t>FAS</w:t>
      </w:r>
      <w:r w:rsidRPr="00C80B1B">
        <w:rPr>
          <w:spacing w:val="2"/>
          <w:szCs w:val="24"/>
          <w:lang w:val="en-US"/>
        </w:rPr>
        <w:t>T</w:t>
      </w:r>
      <w:r w:rsidRPr="00C80B1B">
        <w:rPr>
          <w:spacing w:val="-1"/>
          <w:szCs w:val="24"/>
          <w:lang w:val="en-US"/>
        </w:rPr>
        <w:t>SNP</w:t>
      </w:r>
      <w:r w:rsidRPr="00C80B1B">
        <w:rPr>
          <w:szCs w:val="24"/>
          <w:lang w:val="en-US"/>
        </w:rPr>
        <w:t>:</w:t>
      </w:r>
      <w:r w:rsidRPr="00C80B1B">
        <w:rPr>
          <w:spacing w:val="3"/>
          <w:szCs w:val="24"/>
          <w:lang w:val="en-US"/>
        </w:rPr>
        <w:t xml:space="preserve"> </w:t>
      </w:r>
      <w:r w:rsidRPr="00C80B1B">
        <w:rPr>
          <w:szCs w:val="24"/>
          <w:lang w:val="en-US"/>
        </w:rPr>
        <w:t>an</w:t>
      </w:r>
      <w:r w:rsidRPr="00C80B1B">
        <w:rPr>
          <w:spacing w:val="-1"/>
          <w:szCs w:val="24"/>
          <w:lang w:val="en-US"/>
        </w:rPr>
        <w:t xml:space="preserve"> </w:t>
      </w:r>
      <w:r w:rsidRPr="00C80B1B">
        <w:rPr>
          <w:szCs w:val="24"/>
          <w:lang w:val="en-US"/>
        </w:rPr>
        <w:t>a</w:t>
      </w:r>
      <w:r w:rsidRPr="00C80B1B">
        <w:rPr>
          <w:spacing w:val="-1"/>
          <w:szCs w:val="24"/>
          <w:lang w:val="en-US"/>
        </w:rPr>
        <w:t>l</w:t>
      </w:r>
      <w:r w:rsidRPr="00C80B1B">
        <w:rPr>
          <w:spacing w:val="-3"/>
          <w:szCs w:val="24"/>
          <w:lang w:val="en-US"/>
        </w:rPr>
        <w:t>w</w:t>
      </w:r>
      <w:r w:rsidRPr="00C80B1B">
        <w:rPr>
          <w:spacing w:val="2"/>
          <w:szCs w:val="24"/>
          <w:lang w:val="en-US"/>
        </w:rPr>
        <w:t>a</w:t>
      </w:r>
      <w:r w:rsidRPr="00C80B1B">
        <w:rPr>
          <w:spacing w:val="-2"/>
          <w:szCs w:val="24"/>
          <w:lang w:val="en-US"/>
        </w:rPr>
        <w:t>y</w:t>
      </w:r>
      <w:r w:rsidRPr="00C80B1B">
        <w:rPr>
          <w:szCs w:val="24"/>
          <w:lang w:val="en-US"/>
        </w:rPr>
        <w:t>s</w:t>
      </w:r>
      <w:r w:rsidRPr="00C80B1B">
        <w:rPr>
          <w:spacing w:val="2"/>
          <w:szCs w:val="24"/>
          <w:lang w:val="en-US"/>
        </w:rPr>
        <w:t xml:space="preserve"> </w:t>
      </w:r>
      <w:r w:rsidRPr="00C80B1B">
        <w:rPr>
          <w:szCs w:val="24"/>
          <w:lang w:val="en-US"/>
        </w:rPr>
        <w:t>u</w:t>
      </w:r>
      <w:r w:rsidRPr="00C80B1B">
        <w:rPr>
          <w:spacing w:val="-1"/>
          <w:szCs w:val="24"/>
          <w:lang w:val="en-US"/>
        </w:rPr>
        <w:t>p</w:t>
      </w:r>
      <w:r w:rsidRPr="00C80B1B">
        <w:rPr>
          <w:spacing w:val="1"/>
          <w:szCs w:val="24"/>
          <w:lang w:val="en-US"/>
        </w:rPr>
        <w:t>-t</w:t>
      </w:r>
      <w:r w:rsidRPr="00C80B1B">
        <w:rPr>
          <w:szCs w:val="24"/>
          <w:lang w:val="en-US"/>
        </w:rPr>
        <w:t>o</w:t>
      </w:r>
      <w:r w:rsidRPr="00C80B1B">
        <w:rPr>
          <w:spacing w:val="-2"/>
          <w:szCs w:val="24"/>
          <w:lang w:val="en-US"/>
        </w:rPr>
        <w:t>-</w:t>
      </w:r>
      <w:r w:rsidRPr="00C80B1B">
        <w:rPr>
          <w:szCs w:val="24"/>
          <w:lang w:val="en-US"/>
        </w:rPr>
        <w:t>da</w:t>
      </w:r>
      <w:r w:rsidRPr="00C80B1B">
        <w:rPr>
          <w:spacing w:val="1"/>
          <w:szCs w:val="24"/>
          <w:lang w:val="en-US"/>
        </w:rPr>
        <w:t>t</w:t>
      </w:r>
      <w:r w:rsidRPr="00C80B1B">
        <w:rPr>
          <w:szCs w:val="24"/>
          <w:lang w:val="en-US"/>
        </w:rPr>
        <w:t>e</w:t>
      </w:r>
      <w:r w:rsidRPr="00C80B1B">
        <w:rPr>
          <w:spacing w:val="-1"/>
          <w:szCs w:val="24"/>
          <w:lang w:val="en-US"/>
        </w:rPr>
        <w:t xml:space="preserve"> </w:t>
      </w:r>
      <w:r w:rsidRPr="00C80B1B">
        <w:rPr>
          <w:szCs w:val="24"/>
          <w:lang w:val="en-US"/>
        </w:rPr>
        <w:t>and</w:t>
      </w:r>
      <w:r w:rsidRPr="00C80B1B">
        <w:rPr>
          <w:spacing w:val="1"/>
          <w:szCs w:val="24"/>
          <w:lang w:val="en-US"/>
        </w:rPr>
        <w:t xml:space="preserve"> </w:t>
      </w:r>
      <w:r w:rsidRPr="00C80B1B">
        <w:rPr>
          <w:szCs w:val="24"/>
          <w:lang w:val="en-US"/>
        </w:rPr>
        <w:t>e</w:t>
      </w:r>
      <w:r w:rsidRPr="00C80B1B">
        <w:rPr>
          <w:spacing w:val="-2"/>
          <w:szCs w:val="24"/>
          <w:lang w:val="en-US"/>
        </w:rPr>
        <w:t>x</w:t>
      </w:r>
      <w:r w:rsidRPr="00C80B1B">
        <w:rPr>
          <w:spacing w:val="1"/>
          <w:szCs w:val="24"/>
          <w:lang w:val="en-US"/>
        </w:rPr>
        <w:t>t</w:t>
      </w:r>
      <w:r w:rsidRPr="00C80B1B">
        <w:rPr>
          <w:szCs w:val="24"/>
          <w:lang w:val="en-US"/>
        </w:rPr>
        <w:t>endab</w:t>
      </w:r>
      <w:r w:rsidRPr="00C80B1B">
        <w:rPr>
          <w:spacing w:val="-1"/>
          <w:szCs w:val="24"/>
          <w:lang w:val="en-US"/>
        </w:rPr>
        <w:t>l</w:t>
      </w:r>
      <w:r w:rsidRPr="00C80B1B">
        <w:rPr>
          <w:szCs w:val="24"/>
          <w:lang w:val="en-US"/>
        </w:rPr>
        <w:t>e</w:t>
      </w:r>
      <w:r w:rsidRPr="00C80B1B">
        <w:rPr>
          <w:spacing w:val="-1"/>
          <w:szCs w:val="24"/>
          <w:lang w:val="en-US"/>
        </w:rPr>
        <w:t xml:space="preserve"> </w:t>
      </w:r>
      <w:r w:rsidRPr="00C80B1B">
        <w:rPr>
          <w:szCs w:val="24"/>
          <w:lang w:val="en-US"/>
        </w:rPr>
        <w:t>se</w:t>
      </w:r>
      <w:r w:rsidRPr="00C80B1B">
        <w:rPr>
          <w:spacing w:val="1"/>
          <w:szCs w:val="24"/>
          <w:lang w:val="en-US"/>
        </w:rPr>
        <w:t>r</w:t>
      </w:r>
      <w:r w:rsidRPr="00C80B1B">
        <w:rPr>
          <w:spacing w:val="-2"/>
          <w:szCs w:val="24"/>
          <w:lang w:val="en-US"/>
        </w:rPr>
        <w:t>v</w:t>
      </w:r>
      <w:r w:rsidRPr="00C80B1B">
        <w:rPr>
          <w:spacing w:val="-1"/>
          <w:szCs w:val="24"/>
          <w:lang w:val="en-US"/>
        </w:rPr>
        <w:t>i</w:t>
      </w:r>
      <w:r w:rsidRPr="00C80B1B">
        <w:rPr>
          <w:szCs w:val="24"/>
          <w:lang w:val="en-US"/>
        </w:rPr>
        <w:t>ce</w:t>
      </w:r>
      <w:r w:rsidRPr="00C80B1B">
        <w:rPr>
          <w:spacing w:val="-1"/>
          <w:szCs w:val="24"/>
          <w:lang w:val="en-US"/>
        </w:rPr>
        <w:t xml:space="preserve"> </w:t>
      </w:r>
      <w:r w:rsidRPr="00C80B1B">
        <w:rPr>
          <w:spacing w:val="3"/>
          <w:szCs w:val="24"/>
          <w:lang w:val="en-US"/>
        </w:rPr>
        <w:t>f</w:t>
      </w:r>
      <w:r w:rsidRPr="00C80B1B">
        <w:rPr>
          <w:szCs w:val="24"/>
          <w:lang w:val="en-US"/>
        </w:rPr>
        <w:t xml:space="preserve">or </w:t>
      </w:r>
      <w:r w:rsidRPr="00C80B1B">
        <w:rPr>
          <w:spacing w:val="-1"/>
          <w:szCs w:val="24"/>
          <w:lang w:val="en-US"/>
        </w:rPr>
        <w:t>SN</w:t>
      </w:r>
      <w:r w:rsidRPr="00C80B1B">
        <w:rPr>
          <w:szCs w:val="24"/>
          <w:lang w:val="en-US"/>
        </w:rPr>
        <w:t>P</w:t>
      </w:r>
      <w:r w:rsidRPr="00C80B1B">
        <w:rPr>
          <w:spacing w:val="-2"/>
          <w:szCs w:val="24"/>
          <w:lang w:val="en-US"/>
        </w:rPr>
        <w:t xml:space="preserve"> </w:t>
      </w:r>
      <w:r w:rsidRPr="00C80B1B">
        <w:rPr>
          <w:spacing w:val="3"/>
          <w:szCs w:val="24"/>
          <w:lang w:val="en-US"/>
        </w:rPr>
        <w:t>f</w:t>
      </w:r>
      <w:r w:rsidRPr="00C80B1B">
        <w:rPr>
          <w:szCs w:val="24"/>
          <w:lang w:val="en-US"/>
        </w:rPr>
        <w:t>un</w:t>
      </w:r>
      <w:r w:rsidRPr="00C80B1B">
        <w:rPr>
          <w:spacing w:val="-2"/>
          <w:szCs w:val="24"/>
          <w:lang w:val="en-US"/>
        </w:rPr>
        <w:t>c</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zCs w:val="24"/>
          <w:lang w:val="en-US"/>
        </w:rPr>
        <w:t>ana</w:t>
      </w:r>
      <w:r w:rsidRPr="00C80B1B">
        <w:rPr>
          <w:spacing w:val="-1"/>
          <w:szCs w:val="24"/>
          <w:lang w:val="en-US"/>
        </w:rPr>
        <w:t>l</w:t>
      </w:r>
      <w:r w:rsidRPr="00C80B1B">
        <w:rPr>
          <w:spacing w:val="-2"/>
          <w:szCs w:val="24"/>
          <w:lang w:val="en-US"/>
        </w:rPr>
        <w:t>y</w:t>
      </w:r>
      <w:r w:rsidRPr="00C80B1B">
        <w:rPr>
          <w:szCs w:val="24"/>
          <w:lang w:val="en-US"/>
        </w:rPr>
        <w:t>s</w:t>
      </w:r>
      <w:r w:rsidRPr="00C80B1B">
        <w:rPr>
          <w:spacing w:val="-1"/>
          <w:szCs w:val="24"/>
          <w:lang w:val="en-US"/>
        </w:rPr>
        <w:t>i</w:t>
      </w:r>
      <w:r w:rsidRPr="00C80B1B">
        <w:rPr>
          <w:szCs w:val="24"/>
          <w:lang w:val="en-US"/>
        </w:rPr>
        <w:t>s</w:t>
      </w:r>
      <w:r w:rsidRPr="00C80B1B">
        <w:rPr>
          <w:spacing w:val="2"/>
          <w:szCs w:val="24"/>
          <w:lang w:val="en-US"/>
        </w:rPr>
        <w:t xml:space="preserve"> </w:t>
      </w:r>
      <w:r w:rsidRPr="00C80B1B">
        <w:rPr>
          <w:szCs w:val="24"/>
          <w:lang w:val="en-US"/>
        </w:rPr>
        <w:t>and</w:t>
      </w:r>
      <w:r w:rsidRPr="00C80B1B">
        <w:rPr>
          <w:spacing w:val="1"/>
          <w:szCs w:val="24"/>
          <w:lang w:val="en-US"/>
        </w:rPr>
        <w:t xml:space="preserve"> </w:t>
      </w:r>
      <w:r w:rsidRPr="00C80B1B">
        <w:rPr>
          <w:szCs w:val="24"/>
          <w:lang w:val="en-US"/>
        </w:rPr>
        <w:t>p</w:t>
      </w:r>
      <w:r w:rsidRPr="00C80B1B">
        <w:rPr>
          <w:spacing w:val="1"/>
          <w:szCs w:val="24"/>
          <w:lang w:val="en-US"/>
        </w:rPr>
        <w:t>r</w:t>
      </w:r>
      <w:r w:rsidRPr="00C80B1B">
        <w:rPr>
          <w:spacing w:val="-1"/>
          <w:szCs w:val="24"/>
          <w:lang w:val="en-US"/>
        </w:rPr>
        <w:t>i</w:t>
      </w:r>
      <w:r w:rsidRPr="00C80B1B">
        <w:rPr>
          <w:szCs w:val="24"/>
          <w:lang w:val="en-US"/>
        </w:rPr>
        <w:t>o</w:t>
      </w:r>
      <w:r w:rsidRPr="00C80B1B">
        <w:rPr>
          <w:spacing w:val="1"/>
          <w:szCs w:val="24"/>
          <w:lang w:val="en-US"/>
        </w:rPr>
        <w:t>r</w:t>
      </w:r>
      <w:r w:rsidRPr="00C80B1B">
        <w:rPr>
          <w:spacing w:val="-1"/>
          <w:szCs w:val="24"/>
          <w:lang w:val="en-US"/>
        </w:rPr>
        <w:t>i</w:t>
      </w:r>
      <w:r w:rsidRPr="00C80B1B">
        <w:rPr>
          <w:spacing w:val="1"/>
          <w:szCs w:val="24"/>
          <w:lang w:val="en-US"/>
        </w:rPr>
        <w:t>t</w:t>
      </w:r>
      <w:r w:rsidRPr="00C80B1B">
        <w:rPr>
          <w:spacing w:val="-1"/>
          <w:szCs w:val="24"/>
          <w:lang w:val="en-US"/>
        </w:rPr>
        <w:t>i</w:t>
      </w:r>
      <w:r w:rsidRPr="00C80B1B">
        <w:rPr>
          <w:spacing w:val="-2"/>
          <w:szCs w:val="24"/>
          <w:lang w:val="en-US"/>
        </w:rPr>
        <w:t>z</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 xml:space="preserve">on. </w:t>
      </w:r>
      <w:r w:rsidRPr="00C80B1B">
        <w:rPr>
          <w:spacing w:val="-1"/>
          <w:szCs w:val="24"/>
          <w:lang w:val="en-US"/>
        </w:rPr>
        <w:t>N</w:t>
      </w:r>
      <w:r w:rsidRPr="00C80B1B">
        <w:rPr>
          <w:szCs w:val="24"/>
          <w:lang w:val="en-US"/>
        </w:rPr>
        <w:t>uc</w:t>
      </w:r>
      <w:r w:rsidRPr="00C80B1B">
        <w:rPr>
          <w:spacing w:val="-1"/>
          <w:szCs w:val="24"/>
          <w:lang w:val="en-US"/>
        </w:rPr>
        <w:t>l</w:t>
      </w:r>
      <w:r w:rsidRPr="00C80B1B">
        <w:rPr>
          <w:szCs w:val="24"/>
          <w:lang w:val="en-US"/>
        </w:rPr>
        <w:t>e</w:t>
      </w:r>
      <w:r w:rsidRPr="00C80B1B">
        <w:rPr>
          <w:spacing w:val="-1"/>
          <w:szCs w:val="24"/>
          <w:lang w:val="en-US"/>
        </w:rPr>
        <w:t>i</w:t>
      </w:r>
      <w:r w:rsidRPr="00C80B1B">
        <w:rPr>
          <w:szCs w:val="24"/>
          <w:lang w:val="en-US"/>
        </w:rPr>
        <w:t>c</w:t>
      </w:r>
      <w:r w:rsidRPr="00C80B1B">
        <w:rPr>
          <w:spacing w:val="2"/>
          <w:szCs w:val="24"/>
          <w:lang w:val="en-US"/>
        </w:rPr>
        <w:t xml:space="preserve"> </w:t>
      </w:r>
      <w:r w:rsidRPr="00C80B1B">
        <w:rPr>
          <w:spacing w:val="-1"/>
          <w:szCs w:val="24"/>
          <w:lang w:val="en-US"/>
        </w:rPr>
        <w:t>A</w:t>
      </w:r>
      <w:r w:rsidRPr="00C80B1B">
        <w:rPr>
          <w:szCs w:val="24"/>
          <w:lang w:val="en-US"/>
        </w:rPr>
        <w:t>c</w:t>
      </w:r>
      <w:r w:rsidRPr="00C80B1B">
        <w:rPr>
          <w:spacing w:val="-1"/>
          <w:szCs w:val="24"/>
          <w:lang w:val="en-US"/>
        </w:rPr>
        <w:t>i</w:t>
      </w:r>
      <w:r w:rsidRPr="00C80B1B">
        <w:rPr>
          <w:szCs w:val="24"/>
          <w:lang w:val="en-US"/>
        </w:rPr>
        <w:t>ds</w:t>
      </w:r>
      <w:r w:rsidRPr="00C80B1B">
        <w:rPr>
          <w:spacing w:val="2"/>
          <w:szCs w:val="24"/>
          <w:lang w:val="en-US"/>
        </w:rPr>
        <w:t xml:space="preserve"> </w:t>
      </w:r>
      <w:r w:rsidRPr="00C80B1B">
        <w:rPr>
          <w:spacing w:val="-1"/>
          <w:szCs w:val="24"/>
          <w:lang w:val="en-US"/>
        </w:rPr>
        <w:t>R</w:t>
      </w:r>
      <w:r w:rsidRPr="00C80B1B">
        <w:rPr>
          <w:szCs w:val="24"/>
          <w:lang w:val="en-US"/>
        </w:rPr>
        <w:t>es.</w:t>
      </w:r>
      <w:r w:rsidRPr="00C80B1B">
        <w:rPr>
          <w:spacing w:val="3"/>
          <w:szCs w:val="24"/>
          <w:lang w:val="en-US"/>
        </w:rPr>
        <w:t xml:space="preserve"> </w:t>
      </w:r>
      <w:r w:rsidRPr="00C80B1B">
        <w:rPr>
          <w:szCs w:val="24"/>
          <w:lang w:val="en-US"/>
        </w:rPr>
        <w:t>2006</w:t>
      </w:r>
      <w:r w:rsidRPr="00C80B1B">
        <w:rPr>
          <w:spacing w:val="-4"/>
          <w:szCs w:val="24"/>
          <w:lang w:val="en-US"/>
        </w:rPr>
        <w:t xml:space="preserve"> </w:t>
      </w:r>
      <w:r w:rsidRPr="00C80B1B">
        <w:rPr>
          <w:szCs w:val="24"/>
          <w:lang w:val="en-US"/>
        </w:rPr>
        <w:t>Jul 1</w:t>
      </w:r>
      <w:r w:rsidRPr="00C80B1B">
        <w:rPr>
          <w:spacing w:val="1"/>
          <w:szCs w:val="24"/>
          <w:lang w:val="en-US"/>
        </w:rPr>
        <w:t>;</w:t>
      </w:r>
      <w:r w:rsidRPr="00C80B1B">
        <w:rPr>
          <w:szCs w:val="24"/>
          <w:lang w:val="en-US"/>
        </w:rPr>
        <w:t>34</w:t>
      </w:r>
      <w:r w:rsidRPr="00C80B1B">
        <w:rPr>
          <w:spacing w:val="-6"/>
          <w:szCs w:val="24"/>
          <w:lang w:val="en-US"/>
        </w:rPr>
        <w:t>(</w:t>
      </w:r>
      <w:r w:rsidRPr="00C80B1B">
        <w:rPr>
          <w:spacing w:val="8"/>
          <w:szCs w:val="24"/>
          <w:lang w:val="en-US"/>
        </w:rPr>
        <w:t>W</w:t>
      </w:r>
      <w:r w:rsidRPr="00C80B1B">
        <w:rPr>
          <w:spacing w:val="-3"/>
          <w:szCs w:val="24"/>
          <w:lang w:val="en-US"/>
        </w:rPr>
        <w:t>e</w:t>
      </w:r>
      <w:r w:rsidRPr="00C80B1B">
        <w:rPr>
          <w:szCs w:val="24"/>
          <w:lang w:val="en-US"/>
        </w:rPr>
        <w:t>b</w:t>
      </w:r>
      <w:r w:rsidRPr="00C80B1B">
        <w:rPr>
          <w:spacing w:val="1"/>
          <w:szCs w:val="24"/>
          <w:lang w:val="en-US"/>
        </w:rPr>
        <w:t xml:space="preserve"> </w:t>
      </w:r>
      <w:r w:rsidRPr="00C80B1B">
        <w:rPr>
          <w:spacing w:val="-1"/>
          <w:szCs w:val="24"/>
          <w:lang w:val="en-US"/>
        </w:rPr>
        <w:t>S</w:t>
      </w:r>
      <w:r w:rsidRPr="00C80B1B">
        <w:rPr>
          <w:spacing w:val="-3"/>
          <w:szCs w:val="24"/>
          <w:lang w:val="en-US"/>
        </w:rPr>
        <w:t>e</w:t>
      </w:r>
      <w:r w:rsidRPr="00C80B1B">
        <w:rPr>
          <w:spacing w:val="1"/>
          <w:szCs w:val="24"/>
          <w:lang w:val="en-US"/>
        </w:rPr>
        <w:t>r</w:t>
      </w:r>
      <w:r w:rsidRPr="00C80B1B">
        <w:rPr>
          <w:spacing w:val="-2"/>
          <w:szCs w:val="24"/>
          <w:lang w:val="en-US"/>
        </w:rPr>
        <w:t>v</w:t>
      </w:r>
      <w:r w:rsidRPr="00C80B1B">
        <w:rPr>
          <w:szCs w:val="24"/>
          <w:lang w:val="en-US"/>
        </w:rPr>
        <w:t>er</w:t>
      </w:r>
      <w:r w:rsidRPr="00C80B1B">
        <w:rPr>
          <w:spacing w:val="2"/>
          <w:szCs w:val="24"/>
          <w:lang w:val="en-US"/>
        </w:rPr>
        <w:t xml:space="preserve"> </w:t>
      </w:r>
      <w:r w:rsidRPr="00C80B1B">
        <w:rPr>
          <w:spacing w:val="-1"/>
          <w:szCs w:val="24"/>
          <w:lang w:val="en-US"/>
        </w:rPr>
        <w:t>i</w:t>
      </w:r>
      <w:r w:rsidRPr="00C80B1B">
        <w:rPr>
          <w:szCs w:val="24"/>
          <w:lang w:val="en-US"/>
        </w:rPr>
        <w:t>s</w:t>
      </w:r>
      <w:r w:rsidRPr="00C80B1B">
        <w:rPr>
          <w:spacing w:val="-2"/>
          <w:szCs w:val="24"/>
          <w:lang w:val="en-US"/>
        </w:rPr>
        <w:t>s</w:t>
      </w:r>
      <w:r w:rsidRPr="00C80B1B">
        <w:rPr>
          <w:szCs w:val="24"/>
          <w:lang w:val="en-US"/>
        </w:rPr>
        <w:t>ue</w:t>
      </w:r>
      <w:proofErr w:type="gramStart"/>
      <w:r w:rsidRPr="00C80B1B">
        <w:rPr>
          <w:spacing w:val="1"/>
          <w:szCs w:val="24"/>
          <w:lang w:val="en-US"/>
        </w:rPr>
        <w:t>)</w:t>
      </w:r>
      <w:r w:rsidRPr="00C80B1B">
        <w:rPr>
          <w:spacing w:val="-6"/>
          <w:szCs w:val="24"/>
          <w:lang w:val="en-US"/>
        </w:rPr>
        <w:t>:</w:t>
      </w:r>
      <w:r w:rsidRPr="00C80B1B">
        <w:rPr>
          <w:spacing w:val="8"/>
          <w:szCs w:val="24"/>
          <w:lang w:val="en-US"/>
        </w:rPr>
        <w:t>W</w:t>
      </w:r>
      <w:proofErr w:type="gramEnd"/>
      <w:r w:rsidRPr="00C80B1B">
        <w:rPr>
          <w:spacing w:val="-3"/>
          <w:szCs w:val="24"/>
          <w:lang w:val="en-US"/>
        </w:rPr>
        <w:t>6</w:t>
      </w:r>
      <w:r w:rsidRPr="00C80B1B">
        <w:rPr>
          <w:szCs w:val="24"/>
          <w:lang w:val="en-US"/>
        </w:rPr>
        <w:t>35</w:t>
      </w:r>
      <w:r w:rsidRPr="00C80B1B">
        <w:rPr>
          <w:spacing w:val="2"/>
          <w:szCs w:val="24"/>
          <w:lang w:val="en-US"/>
        </w:rPr>
        <w:t>-</w:t>
      </w:r>
      <w:r w:rsidRPr="00C80B1B">
        <w:rPr>
          <w:szCs w:val="24"/>
          <w:lang w:val="en-US"/>
        </w:rPr>
        <w:t>4</w:t>
      </w:r>
      <w:r w:rsidRPr="00C80B1B">
        <w:rPr>
          <w:spacing w:val="-3"/>
          <w:szCs w:val="24"/>
          <w:lang w:val="en-US"/>
        </w:rPr>
        <w:t>1</w:t>
      </w:r>
      <w:r w:rsidRPr="00C80B1B">
        <w:rPr>
          <w:szCs w:val="24"/>
          <w:lang w:val="en-US"/>
        </w:rPr>
        <w:t>.</w:t>
      </w:r>
      <w:r w:rsidRPr="00C80B1B">
        <w:rPr>
          <w:spacing w:val="3"/>
          <w:szCs w:val="24"/>
          <w:lang w:val="en-US"/>
        </w:rPr>
        <w:t xml:space="preserve"> </w:t>
      </w:r>
      <w:r w:rsidRPr="00C80B1B">
        <w:rPr>
          <w:spacing w:val="-1"/>
          <w:szCs w:val="24"/>
          <w:lang w:val="en-US"/>
        </w:rPr>
        <w:t>P</w:t>
      </w:r>
      <w:r w:rsidRPr="00C80B1B">
        <w:rPr>
          <w:szCs w:val="24"/>
          <w:lang w:val="en-US"/>
        </w:rPr>
        <w:t>ub</w:t>
      </w:r>
      <w:r w:rsidRPr="00C80B1B">
        <w:rPr>
          <w:spacing w:val="-4"/>
          <w:szCs w:val="24"/>
          <w:lang w:val="en-US"/>
        </w:rPr>
        <w:t>M</w:t>
      </w:r>
      <w:r w:rsidRPr="00C80B1B">
        <w:rPr>
          <w:szCs w:val="24"/>
          <w:lang w:val="en-US"/>
        </w:rPr>
        <w:t>ed</w:t>
      </w:r>
      <w:r w:rsidRPr="00C80B1B">
        <w:rPr>
          <w:spacing w:val="1"/>
          <w:szCs w:val="24"/>
          <w:lang w:val="en-US"/>
        </w:rPr>
        <w:t xml:space="preserve"> </w:t>
      </w:r>
      <w:r w:rsidRPr="00C80B1B">
        <w:rPr>
          <w:spacing w:val="-1"/>
          <w:szCs w:val="24"/>
          <w:lang w:val="en-US"/>
        </w:rPr>
        <w:t>P</w:t>
      </w:r>
      <w:r w:rsidRPr="00C80B1B">
        <w:rPr>
          <w:spacing w:val="-4"/>
          <w:szCs w:val="24"/>
          <w:lang w:val="en-US"/>
        </w:rPr>
        <w:t>M</w:t>
      </w:r>
      <w:r w:rsidRPr="00C80B1B">
        <w:rPr>
          <w:spacing w:val="1"/>
          <w:szCs w:val="24"/>
          <w:lang w:val="en-US"/>
        </w:rPr>
        <w:t>I</w:t>
      </w:r>
      <w:r w:rsidRPr="00C80B1B">
        <w:rPr>
          <w:spacing w:val="-1"/>
          <w:szCs w:val="24"/>
          <w:lang w:val="en-US"/>
        </w:rPr>
        <w:t>D</w:t>
      </w:r>
      <w:r w:rsidRPr="00C80B1B">
        <w:rPr>
          <w:szCs w:val="24"/>
          <w:lang w:val="en-US"/>
        </w:rPr>
        <w:t xml:space="preserve">: </w:t>
      </w:r>
      <w:r w:rsidRPr="00C80B1B">
        <w:rPr>
          <w:color w:val="0000EE"/>
          <w:spacing w:val="-58"/>
          <w:szCs w:val="24"/>
          <w:lang w:val="en-US"/>
        </w:rPr>
        <w:t xml:space="preserve"> </w:t>
      </w:r>
      <w:hyperlink r:id="rId66">
        <w:r w:rsidRPr="00C80B1B">
          <w:rPr>
            <w:color w:val="0000EE"/>
            <w:szCs w:val="24"/>
            <w:u w:val="single" w:color="0000EE"/>
            <w:lang w:val="en-US"/>
          </w:rPr>
          <w:t>16845089</w:t>
        </w:r>
      </w:hyperlink>
      <w:r w:rsidRPr="00C80B1B">
        <w:rPr>
          <w:color w:val="000000"/>
          <w:szCs w:val="24"/>
          <w:lang w:val="en-US"/>
        </w:rPr>
        <w:t>;</w:t>
      </w:r>
      <w:r w:rsidRPr="00C80B1B">
        <w:rPr>
          <w:color w:val="000000"/>
          <w:spacing w:val="3"/>
          <w:szCs w:val="24"/>
          <w:lang w:val="en-US"/>
        </w:rPr>
        <w:t xml:space="preserve"> </w:t>
      </w:r>
      <w:r w:rsidRPr="00C80B1B">
        <w:rPr>
          <w:color w:val="000000"/>
          <w:spacing w:val="-1"/>
          <w:szCs w:val="24"/>
          <w:lang w:val="en-US"/>
        </w:rPr>
        <w:t>P</w:t>
      </w:r>
      <w:r w:rsidRPr="00C80B1B">
        <w:rPr>
          <w:color w:val="000000"/>
          <w:szCs w:val="24"/>
          <w:lang w:val="en-US"/>
        </w:rPr>
        <w:t>ub</w:t>
      </w:r>
      <w:r w:rsidRPr="00C80B1B">
        <w:rPr>
          <w:color w:val="000000"/>
          <w:spacing w:val="-4"/>
          <w:szCs w:val="24"/>
          <w:lang w:val="en-US"/>
        </w:rPr>
        <w:t>M</w:t>
      </w:r>
      <w:r w:rsidRPr="00C80B1B">
        <w:rPr>
          <w:color w:val="000000"/>
          <w:szCs w:val="24"/>
          <w:lang w:val="en-US"/>
        </w:rPr>
        <w:t xml:space="preserve">ed </w:t>
      </w:r>
      <w:r w:rsidRPr="00C80B1B">
        <w:rPr>
          <w:color w:val="000000"/>
          <w:spacing w:val="-1"/>
          <w:szCs w:val="24"/>
          <w:lang w:val="en-US"/>
        </w:rPr>
        <w:t>C</w:t>
      </w:r>
      <w:r w:rsidRPr="00C80B1B">
        <w:rPr>
          <w:color w:val="000000"/>
          <w:szCs w:val="24"/>
          <w:lang w:val="en-US"/>
        </w:rPr>
        <w:t>en</w:t>
      </w:r>
      <w:r w:rsidRPr="00C80B1B">
        <w:rPr>
          <w:color w:val="000000"/>
          <w:spacing w:val="1"/>
          <w:szCs w:val="24"/>
          <w:lang w:val="en-US"/>
        </w:rPr>
        <w:t>tr</w:t>
      </w:r>
      <w:r w:rsidRPr="00C80B1B">
        <w:rPr>
          <w:color w:val="000000"/>
          <w:szCs w:val="24"/>
          <w:lang w:val="en-US"/>
        </w:rPr>
        <w:t xml:space="preserve">al </w:t>
      </w:r>
      <w:r w:rsidRPr="00C80B1B">
        <w:rPr>
          <w:color w:val="000000"/>
          <w:spacing w:val="-1"/>
          <w:szCs w:val="24"/>
          <w:lang w:val="en-US"/>
        </w:rPr>
        <w:t>P</w:t>
      </w:r>
      <w:r w:rsidRPr="00C80B1B">
        <w:rPr>
          <w:color w:val="000000"/>
          <w:spacing w:val="-4"/>
          <w:szCs w:val="24"/>
          <w:lang w:val="en-US"/>
        </w:rPr>
        <w:t>M</w:t>
      </w:r>
      <w:r w:rsidRPr="00C80B1B">
        <w:rPr>
          <w:color w:val="000000"/>
          <w:spacing w:val="-1"/>
          <w:szCs w:val="24"/>
          <w:lang w:val="en-US"/>
        </w:rPr>
        <w:t>C</w:t>
      </w:r>
      <w:r w:rsidRPr="00C80B1B">
        <w:rPr>
          <w:color w:val="000000"/>
          <w:spacing w:val="1"/>
          <w:szCs w:val="24"/>
          <w:lang w:val="en-US"/>
        </w:rPr>
        <w:t>I</w:t>
      </w:r>
      <w:r w:rsidRPr="00C80B1B">
        <w:rPr>
          <w:color w:val="000000"/>
          <w:spacing w:val="-1"/>
          <w:szCs w:val="24"/>
          <w:lang w:val="en-US"/>
        </w:rPr>
        <w:t>D</w:t>
      </w:r>
      <w:r w:rsidRPr="00C80B1B">
        <w:rPr>
          <w:color w:val="000000"/>
          <w:szCs w:val="24"/>
          <w:lang w:val="en-US"/>
        </w:rPr>
        <w:t xml:space="preserve">: </w:t>
      </w:r>
      <w:r w:rsidRPr="00C80B1B">
        <w:rPr>
          <w:color w:val="0000EE"/>
          <w:spacing w:val="-58"/>
          <w:szCs w:val="24"/>
          <w:lang w:val="en-US"/>
        </w:rPr>
        <w:t xml:space="preserve"> </w:t>
      </w:r>
      <w:hyperlink r:id="rId67">
        <w:r w:rsidRPr="00C80B1B">
          <w:rPr>
            <w:color w:val="0000EE"/>
            <w:spacing w:val="-1"/>
            <w:szCs w:val="24"/>
            <w:u w:val="single" w:color="0000EE"/>
            <w:lang w:val="en-US"/>
          </w:rPr>
          <w:t>P</w:t>
        </w:r>
        <w:r w:rsidRPr="00C80B1B">
          <w:rPr>
            <w:color w:val="0000EE"/>
            <w:spacing w:val="-4"/>
            <w:szCs w:val="24"/>
            <w:u w:val="single" w:color="0000EE"/>
            <w:lang w:val="en-US"/>
          </w:rPr>
          <w:t>M</w:t>
        </w:r>
        <w:r w:rsidRPr="00C80B1B">
          <w:rPr>
            <w:color w:val="0000EE"/>
            <w:spacing w:val="-1"/>
            <w:szCs w:val="24"/>
            <w:u w:val="single" w:color="0000EE"/>
            <w:lang w:val="en-US"/>
          </w:rPr>
          <w:t>C</w:t>
        </w:r>
        <w:r w:rsidRPr="00C80B1B">
          <w:rPr>
            <w:color w:val="0000EE"/>
            <w:szCs w:val="24"/>
            <w:u w:val="single" w:color="0000EE"/>
            <w:lang w:val="en-US"/>
          </w:rPr>
          <w:t>1</w:t>
        </w:r>
        <w:r w:rsidRPr="00C80B1B">
          <w:rPr>
            <w:color w:val="0000EE"/>
            <w:spacing w:val="2"/>
            <w:szCs w:val="24"/>
            <w:u w:val="single" w:color="0000EE"/>
            <w:lang w:val="en-US"/>
          </w:rPr>
          <w:t>5</w:t>
        </w:r>
        <w:r w:rsidRPr="00C80B1B">
          <w:rPr>
            <w:color w:val="0000EE"/>
            <w:szCs w:val="24"/>
            <w:u w:val="single" w:color="0000EE"/>
            <w:lang w:val="en-US"/>
          </w:rPr>
          <w:t>38865</w:t>
        </w:r>
      </w:hyperlink>
      <w:r w:rsidRPr="00C80B1B">
        <w:rPr>
          <w:color w:val="000000"/>
          <w:szCs w:val="24"/>
          <w:lang w:val="en-US"/>
        </w:rPr>
        <w:t xml:space="preserve">. </w:t>
      </w:r>
      <w:r w:rsidRPr="00C80B1B">
        <w:rPr>
          <w:color w:val="000000"/>
          <w:spacing w:val="2"/>
          <w:szCs w:val="24"/>
          <w:lang w:val="en-US"/>
        </w:rPr>
        <w:t xml:space="preserve"> </w:t>
      </w:r>
      <w:r w:rsidRPr="00C80B1B">
        <w:rPr>
          <w:color w:val="000000"/>
          <w:spacing w:val="1"/>
          <w:szCs w:val="24"/>
          <w:lang w:val="en-US"/>
        </w:rPr>
        <w:t>(</w:t>
      </w:r>
      <w:r w:rsidRPr="00C80B1B">
        <w:rPr>
          <w:color w:val="000000"/>
          <w:szCs w:val="24"/>
          <w:lang w:val="en-US"/>
        </w:rPr>
        <w:t>545</w:t>
      </w:r>
      <w:r w:rsidRPr="00C80B1B">
        <w:rPr>
          <w:color w:val="000000"/>
          <w:spacing w:val="-1"/>
          <w:szCs w:val="24"/>
          <w:lang w:val="en-US"/>
        </w:rPr>
        <w:t xml:space="preserve"> </w:t>
      </w:r>
      <w:r w:rsidRPr="00C80B1B">
        <w:rPr>
          <w:color w:val="000000"/>
          <w:w w:val="111"/>
          <w:szCs w:val="24"/>
          <w:lang w:val="en-US"/>
        </w:rPr>
        <w:t>c</w:t>
      </w:r>
      <w:r w:rsidRPr="00C80B1B">
        <w:rPr>
          <w:color w:val="000000"/>
          <w:spacing w:val="-1"/>
          <w:w w:val="111"/>
          <w:szCs w:val="24"/>
          <w:lang w:val="en-US"/>
        </w:rPr>
        <w:t>i</w:t>
      </w:r>
      <w:r w:rsidRPr="00C80B1B">
        <w:rPr>
          <w:color w:val="000000"/>
          <w:spacing w:val="1"/>
          <w:w w:val="111"/>
          <w:szCs w:val="24"/>
          <w:lang w:val="en-US"/>
        </w:rPr>
        <w:t>t</w:t>
      </w:r>
      <w:r w:rsidRPr="00C80B1B">
        <w:rPr>
          <w:color w:val="000000"/>
          <w:w w:val="111"/>
          <w:szCs w:val="24"/>
          <w:lang w:val="en-US"/>
        </w:rPr>
        <w:t>a</w:t>
      </w:r>
      <w:r w:rsidRPr="00C80B1B">
        <w:rPr>
          <w:color w:val="000000"/>
          <w:spacing w:val="-2"/>
          <w:w w:val="111"/>
          <w:szCs w:val="24"/>
          <w:lang w:val="en-US"/>
        </w:rPr>
        <w:t>t</w:t>
      </w:r>
      <w:r w:rsidRPr="00C80B1B">
        <w:rPr>
          <w:color w:val="000000"/>
          <w:spacing w:val="1"/>
          <w:w w:val="111"/>
          <w:szCs w:val="24"/>
          <w:lang w:val="en-US"/>
        </w:rPr>
        <w:t>i</w:t>
      </w:r>
      <w:r w:rsidRPr="00C80B1B">
        <w:rPr>
          <w:color w:val="000000"/>
          <w:w w:val="111"/>
          <w:szCs w:val="24"/>
          <w:lang w:val="en-US"/>
        </w:rPr>
        <w:t>ons,</w:t>
      </w:r>
      <w:r w:rsidRPr="00C80B1B">
        <w:rPr>
          <w:color w:val="000000"/>
          <w:spacing w:val="-7"/>
          <w:w w:val="111"/>
          <w:szCs w:val="24"/>
          <w:lang w:val="en-US"/>
        </w:rPr>
        <w:t xml:space="preserve"> </w:t>
      </w:r>
      <w:r w:rsidRPr="00C80B1B">
        <w:rPr>
          <w:color w:val="000000"/>
          <w:spacing w:val="1"/>
          <w:szCs w:val="24"/>
          <w:lang w:val="en-US"/>
        </w:rPr>
        <w:t>G</w:t>
      </w:r>
      <w:r w:rsidRPr="00C80B1B">
        <w:rPr>
          <w:color w:val="000000"/>
          <w:szCs w:val="24"/>
          <w:lang w:val="en-US"/>
        </w:rPr>
        <w:t>o</w:t>
      </w:r>
      <w:r w:rsidRPr="00C80B1B">
        <w:rPr>
          <w:color w:val="000000"/>
          <w:spacing w:val="-3"/>
          <w:szCs w:val="24"/>
          <w:lang w:val="en-US"/>
        </w:rPr>
        <w:t>o</w:t>
      </w:r>
      <w:r w:rsidRPr="00C80B1B">
        <w:rPr>
          <w:color w:val="000000"/>
          <w:spacing w:val="2"/>
          <w:szCs w:val="24"/>
          <w:lang w:val="en-US"/>
        </w:rPr>
        <w:t>g</w:t>
      </w:r>
      <w:r w:rsidRPr="00C80B1B">
        <w:rPr>
          <w:color w:val="000000"/>
          <w:spacing w:val="-1"/>
          <w:szCs w:val="24"/>
          <w:lang w:val="en-US"/>
        </w:rPr>
        <w:t>l</w:t>
      </w:r>
      <w:r w:rsidRPr="00C80B1B">
        <w:rPr>
          <w:color w:val="000000"/>
          <w:szCs w:val="24"/>
          <w:lang w:val="en-US"/>
        </w:rPr>
        <w:t>e</w:t>
      </w:r>
      <w:r w:rsidRPr="00C80B1B">
        <w:rPr>
          <w:color w:val="000000"/>
          <w:spacing w:val="1"/>
          <w:szCs w:val="24"/>
          <w:lang w:val="en-US"/>
        </w:rPr>
        <w:t xml:space="preserve"> </w:t>
      </w:r>
      <w:r w:rsidRPr="00C80B1B">
        <w:rPr>
          <w:color w:val="000000"/>
          <w:spacing w:val="-1"/>
          <w:szCs w:val="24"/>
          <w:lang w:val="en-US"/>
        </w:rPr>
        <w:t>S</w:t>
      </w:r>
      <w:r w:rsidRPr="00C80B1B">
        <w:rPr>
          <w:color w:val="000000"/>
          <w:szCs w:val="24"/>
          <w:lang w:val="en-US"/>
        </w:rPr>
        <w:t>cho</w:t>
      </w:r>
      <w:r w:rsidRPr="00C80B1B">
        <w:rPr>
          <w:color w:val="000000"/>
          <w:spacing w:val="-1"/>
          <w:szCs w:val="24"/>
          <w:lang w:val="en-US"/>
        </w:rPr>
        <w:t>l</w:t>
      </w:r>
      <w:r w:rsidRPr="00C80B1B">
        <w:rPr>
          <w:color w:val="000000"/>
          <w:szCs w:val="24"/>
          <w:lang w:val="en-US"/>
        </w:rPr>
        <w:t>a</w:t>
      </w:r>
      <w:r w:rsidRPr="00C80B1B">
        <w:rPr>
          <w:color w:val="000000"/>
          <w:spacing w:val="-2"/>
          <w:szCs w:val="24"/>
          <w:lang w:val="en-US"/>
        </w:rPr>
        <w:t>r</w:t>
      </w:r>
      <w:r w:rsidRPr="00C80B1B">
        <w:rPr>
          <w:color w:val="000000"/>
          <w:szCs w:val="24"/>
          <w:lang w:val="en-US"/>
        </w:rPr>
        <w:t>,</w:t>
      </w:r>
      <w:r w:rsidRPr="00C80B1B">
        <w:rPr>
          <w:color w:val="000000"/>
          <w:spacing w:val="3"/>
          <w:szCs w:val="24"/>
          <w:lang w:val="en-US"/>
        </w:rPr>
        <w:t xml:space="preserve"> </w:t>
      </w:r>
      <w:r w:rsidRPr="00C80B1B">
        <w:rPr>
          <w:color w:val="000000"/>
          <w:szCs w:val="24"/>
          <w:lang w:val="en-US"/>
        </w:rPr>
        <w:t>June</w:t>
      </w:r>
      <w:r w:rsidRPr="00C80B1B">
        <w:rPr>
          <w:color w:val="000000"/>
          <w:spacing w:val="-1"/>
          <w:szCs w:val="24"/>
          <w:lang w:val="en-US"/>
        </w:rPr>
        <w:t xml:space="preserve"> </w:t>
      </w:r>
      <w:r w:rsidRPr="00C80B1B">
        <w:rPr>
          <w:color w:val="000000"/>
          <w:szCs w:val="24"/>
          <w:lang w:val="en-US"/>
        </w:rPr>
        <w:t>1</w:t>
      </w:r>
      <w:r w:rsidRPr="00C80B1B">
        <w:rPr>
          <w:color w:val="000000"/>
          <w:spacing w:val="-3"/>
          <w:szCs w:val="24"/>
          <w:lang w:val="en-US"/>
        </w:rPr>
        <w:t>4</w:t>
      </w:r>
      <w:r w:rsidRPr="00C80B1B">
        <w:rPr>
          <w:color w:val="000000"/>
          <w:szCs w:val="24"/>
          <w:lang w:val="en-US"/>
        </w:rPr>
        <w:t>,</w:t>
      </w:r>
      <w:r w:rsidRPr="00C80B1B">
        <w:rPr>
          <w:color w:val="000000"/>
          <w:spacing w:val="3"/>
          <w:szCs w:val="24"/>
          <w:lang w:val="en-US"/>
        </w:rPr>
        <w:t xml:space="preserve"> </w:t>
      </w:r>
      <w:r w:rsidRPr="00C80B1B">
        <w:rPr>
          <w:color w:val="000000"/>
          <w:szCs w:val="24"/>
          <w:lang w:val="en-US"/>
        </w:rPr>
        <w:t>201</w:t>
      </w:r>
      <w:r w:rsidRPr="00C80B1B">
        <w:rPr>
          <w:color w:val="000000"/>
          <w:spacing w:val="-3"/>
          <w:szCs w:val="24"/>
          <w:lang w:val="en-US"/>
        </w:rPr>
        <w:t>9</w:t>
      </w:r>
      <w:r w:rsidRPr="00C80B1B">
        <w:rPr>
          <w:color w:val="000000"/>
          <w:szCs w:val="24"/>
          <w:lang w:val="en-US"/>
        </w:rPr>
        <w:t>)</w:t>
      </w:r>
    </w:p>
    <w:p w14:paraId="0E18AACC" w14:textId="77777777" w:rsidR="00C80B1B" w:rsidRPr="00C80B1B" w:rsidRDefault="00C80B1B" w:rsidP="00154E34">
      <w:pPr>
        <w:autoSpaceDE w:val="0"/>
        <w:autoSpaceDN w:val="0"/>
        <w:spacing w:before="78" w:line="240" w:lineRule="auto"/>
        <w:ind w:left="854" w:right="61" w:hanging="360"/>
        <w:rPr>
          <w:szCs w:val="24"/>
          <w:lang w:val="en-US"/>
        </w:rPr>
      </w:pPr>
      <w:r w:rsidRPr="00C80B1B">
        <w:rPr>
          <w:szCs w:val="24"/>
          <w:lang w:val="en-US"/>
        </w:rPr>
        <w:t xml:space="preserve">d. </w:t>
      </w:r>
      <w:r w:rsidRPr="00C80B1B">
        <w:rPr>
          <w:spacing w:val="54"/>
          <w:szCs w:val="24"/>
          <w:lang w:val="en-US"/>
        </w:rPr>
        <w:t xml:space="preserve"> </w:t>
      </w:r>
      <w:r w:rsidRPr="00C80B1B">
        <w:rPr>
          <w:spacing w:val="-1"/>
          <w:szCs w:val="24"/>
          <w:lang w:val="en-US"/>
        </w:rPr>
        <w:t>H</w:t>
      </w:r>
      <w:r w:rsidRPr="00C80B1B">
        <w:rPr>
          <w:szCs w:val="24"/>
          <w:lang w:val="en-US"/>
        </w:rPr>
        <w:t>su</w:t>
      </w:r>
      <w:r w:rsidRPr="00C80B1B">
        <w:rPr>
          <w:spacing w:val="1"/>
          <w:szCs w:val="24"/>
          <w:lang w:val="en-US"/>
        </w:rPr>
        <w:t xml:space="preserve"> </w:t>
      </w:r>
      <w:r w:rsidRPr="00C80B1B">
        <w:rPr>
          <w:spacing w:val="-1"/>
          <w:szCs w:val="24"/>
          <w:lang w:val="en-US"/>
        </w:rPr>
        <w:t>CN</w:t>
      </w:r>
      <w:r w:rsidRPr="00C80B1B">
        <w:rPr>
          <w:szCs w:val="24"/>
          <w:lang w:val="en-US"/>
        </w:rPr>
        <w:t>,</w:t>
      </w:r>
      <w:r w:rsidRPr="00C80B1B">
        <w:rPr>
          <w:spacing w:val="3"/>
          <w:szCs w:val="24"/>
          <w:lang w:val="en-US"/>
        </w:rPr>
        <w:t xml:space="preserve"> </w:t>
      </w:r>
      <w:r w:rsidRPr="00C80B1B">
        <w:rPr>
          <w:szCs w:val="24"/>
          <w:lang w:val="en-US"/>
        </w:rPr>
        <w:t>Lai</w:t>
      </w:r>
      <w:r w:rsidRPr="00C80B1B">
        <w:rPr>
          <w:spacing w:val="-2"/>
          <w:szCs w:val="24"/>
          <w:lang w:val="en-US"/>
        </w:rPr>
        <w:t xml:space="preserve"> </w:t>
      </w:r>
      <w:r w:rsidRPr="00C80B1B">
        <w:rPr>
          <w:szCs w:val="24"/>
          <w:lang w:val="en-US"/>
        </w:rPr>
        <w:t>J</w:t>
      </w:r>
      <w:r w:rsidRPr="00C80B1B">
        <w:rPr>
          <w:spacing w:val="-4"/>
          <w:szCs w:val="24"/>
          <w:lang w:val="en-US"/>
        </w:rPr>
        <w:t>M</w:t>
      </w:r>
      <w:r w:rsidRPr="00C80B1B">
        <w:rPr>
          <w:szCs w:val="24"/>
          <w:lang w:val="en-US"/>
        </w:rPr>
        <w:t>,</w:t>
      </w:r>
      <w:r w:rsidRPr="00C80B1B">
        <w:rPr>
          <w:spacing w:val="3"/>
          <w:szCs w:val="24"/>
          <w:lang w:val="en-US"/>
        </w:rPr>
        <w:t xml:space="preserve"> </w:t>
      </w:r>
      <w:r w:rsidRPr="00C80B1B">
        <w:rPr>
          <w:szCs w:val="24"/>
          <w:lang w:val="en-US"/>
        </w:rPr>
        <w:t>L</w:t>
      </w:r>
      <w:r w:rsidRPr="00C80B1B">
        <w:rPr>
          <w:spacing w:val="-1"/>
          <w:szCs w:val="24"/>
          <w:lang w:val="en-US"/>
        </w:rPr>
        <w:t>i</w:t>
      </w:r>
      <w:r w:rsidRPr="00C80B1B">
        <w:rPr>
          <w:szCs w:val="24"/>
          <w:lang w:val="en-US"/>
        </w:rPr>
        <w:t>u</w:t>
      </w:r>
      <w:r w:rsidRPr="00C80B1B">
        <w:rPr>
          <w:spacing w:val="1"/>
          <w:szCs w:val="24"/>
          <w:lang w:val="en-US"/>
        </w:rPr>
        <w:t xml:space="preserve"> </w:t>
      </w:r>
      <w:r w:rsidRPr="00C80B1B">
        <w:rPr>
          <w:spacing w:val="-1"/>
          <w:szCs w:val="24"/>
          <w:lang w:val="en-US"/>
        </w:rPr>
        <w:t>CH</w:t>
      </w:r>
      <w:r w:rsidRPr="00C80B1B">
        <w:rPr>
          <w:szCs w:val="24"/>
          <w:lang w:val="en-US"/>
        </w:rPr>
        <w:t>,</w:t>
      </w:r>
      <w:r w:rsidRPr="00C80B1B">
        <w:rPr>
          <w:spacing w:val="-2"/>
          <w:szCs w:val="24"/>
          <w:lang w:val="en-US"/>
        </w:rPr>
        <w:t xml:space="preserve"> </w:t>
      </w:r>
      <w:r w:rsidRPr="00C80B1B">
        <w:rPr>
          <w:spacing w:val="2"/>
          <w:szCs w:val="24"/>
          <w:lang w:val="en-US"/>
        </w:rPr>
        <w:t>T</w:t>
      </w:r>
      <w:r w:rsidRPr="00C80B1B">
        <w:rPr>
          <w:szCs w:val="24"/>
          <w:lang w:val="en-US"/>
        </w:rPr>
        <w:t>se</w:t>
      </w:r>
      <w:r w:rsidRPr="00C80B1B">
        <w:rPr>
          <w:spacing w:val="-3"/>
          <w:szCs w:val="24"/>
          <w:lang w:val="en-US"/>
        </w:rPr>
        <w:t>n</w:t>
      </w:r>
      <w:r w:rsidRPr="00C80B1B">
        <w:rPr>
          <w:szCs w:val="24"/>
          <w:lang w:val="en-US"/>
        </w:rPr>
        <w:t>g</w:t>
      </w:r>
      <w:r w:rsidRPr="00C80B1B">
        <w:rPr>
          <w:spacing w:val="4"/>
          <w:szCs w:val="24"/>
          <w:lang w:val="en-US"/>
        </w:rPr>
        <w:t xml:space="preserve"> </w:t>
      </w:r>
      <w:r w:rsidRPr="00C80B1B">
        <w:rPr>
          <w:spacing w:val="-1"/>
          <w:szCs w:val="24"/>
          <w:lang w:val="en-US"/>
        </w:rPr>
        <w:t>HH</w:t>
      </w:r>
      <w:r w:rsidRPr="00C80B1B">
        <w:rPr>
          <w:szCs w:val="24"/>
          <w:lang w:val="en-US"/>
        </w:rPr>
        <w:t>, L</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CY</w:t>
      </w:r>
      <w:r w:rsidRPr="00C80B1B">
        <w:rPr>
          <w:szCs w:val="24"/>
          <w:lang w:val="en-US"/>
        </w:rPr>
        <w:t>, L</w:t>
      </w:r>
      <w:r w:rsidRPr="00C80B1B">
        <w:rPr>
          <w:spacing w:val="-1"/>
          <w:szCs w:val="24"/>
          <w:lang w:val="en-US"/>
        </w:rPr>
        <w:t>i</w:t>
      </w:r>
      <w:r w:rsidRPr="00C80B1B">
        <w:rPr>
          <w:szCs w:val="24"/>
          <w:lang w:val="en-US"/>
        </w:rPr>
        <w:t>n</w:t>
      </w:r>
      <w:r w:rsidRPr="00C80B1B">
        <w:rPr>
          <w:spacing w:val="-1"/>
          <w:szCs w:val="24"/>
          <w:lang w:val="en-US"/>
        </w:rPr>
        <w:t xml:space="preserve"> K</w:t>
      </w:r>
      <w:r w:rsidRPr="00C80B1B">
        <w:rPr>
          <w:spacing w:val="2"/>
          <w:szCs w:val="24"/>
          <w:lang w:val="en-US"/>
        </w:rPr>
        <w:t>T</w:t>
      </w:r>
      <w:r w:rsidRPr="00C80B1B">
        <w:rPr>
          <w:szCs w:val="24"/>
          <w:lang w:val="en-US"/>
        </w:rPr>
        <w:t xml:space="preserve">, </w:t>
      </w:r>
      <w:proofErr w:type="spellStart"/>
      <w:r w:rsidRPr="00C80B1B">
        <w:rPr>
          <w:spacing w:val="-1"/>
          <w:szCs w:val="24"/>
          <w:lang w:val="en-US"/>
        </w:rPr>
        <w:t>Y</w:t>
      </w:r>
      <w:r w:rsidRPr="00C80B1B">
        <w:rPr>
          <w:szCs w:val="24"/>
          <w:lang w:val="en-US"/>
        </w:rPr>
        <w:t>eh</w:t>
      </w:r>
      <w:proofErr w:type="spellEnd"/>
      <w:r w:rsidRPr="00C80B1B">
        <w:rPr>
          <w:spacing w:val="1"/>
          <w:szCs w:val="24"/>
          <w:lang w:val="en-US"/>
        </w:rPr>
        <w:t xml:space="preserve"> </w:t>
      </w:r>
      <w:r w:rsidRPr="00C80B1B">
        <w:rPr>
          <w:spacing w:val="-1"/>
          <w:szCs w:val="24"/>
          <w:lang w:val="en-US"/>
        </w:rPr>
        <w:t>HH</w:t>
      </w:r>
      <w:r w:rsidRPr="00C80B1B">
        <w:rPr>
          <w:szCs w:val="24"/>
          <w:lang w:val="en-US"/>
        </w:rPr>
        <w:t xml:space="preserve">, </w:t>
      </w:r>
      <w:r w:rsidRPr="00C80B1B">
        <w:rPr>
          <w:spacing w:val="-1"/>
          <w:szCs w:val="24"/>
          <w:lang w:val="en-US"/>
        </w:rPr>
        <w:t>S</w:t>
      </w:r>
      <w:r w:rsidRPr="00C80B1B">
        <w:rPr>
          <w:szCs w:val="24"/>
          <w:lang w:val="en-US"/>
        </w:rPr>
        <w:t>u</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2"/>
          <w:szCs w:val="24"/>
          <w:lang w:val="en-US"/>
        </w:rPr>
        <w:t>T</w:t>
      </w:r>
      <w:r w:rsidRPr="00C80B1B">
        <w:rPr>
          <w:spacing w:val="-3"/>
          <w:szCs w:val="24"/>
          <w:lang w:val="en-US"/>
        </w:rPr>
        <w:t>Y</w:t>
      </w:r>
      <w:r w:rsidRPr="00C80B1B">
        <w:rPr>
          <w:szCs w:val="24"/>
          <w:lang w:val="en-US"/>
        </w:rPr>
        <w:t>,</w:t>
      </w:r>
      <w:r w:rsidRPr="00C80B1B">
        <w:rPr>
          <w:spacing w:val="3"/>
          <w:szCs w:val="24"/>
          <w:lang w:val="en-US"/>
        </w:rPr>
        <w:t xml:space="preserve"> </w:t>
      </w:r>
      <w:r w:rsidRPr="00C80B1B">
        <w:rPr>
          <w:spacing w:val="-3"/>
          <w:szCs w:val="24"/>
          <w:lang w:val="en-US"/>
        </w:rPr>
        <w:t>H</w:t>
      </w:r>
      <w:r w:rsidRPr="00C80B1B">
        <w:rPr>
          <w:szCs w:val="24"/>
          <w:lang w:val="en-US"/>
        </w:rPr>
        <w:t>su</w:t>
      </w:r>
      <w:r w:rsidRPr="00C80B1B">
        <w:rPr>
          <w:spacing w:val="-4"/>
          <w:szCs w:val="24"/>
          <w:lang w:val="en-US"/>
        </w:rPr>
        <w:t xml:space="preserve"> </w:t>
      </w:r>
      <w:r w:rsidRPr="00C80B1B">
        <w:rPr>
          <w:spacing w:val="8"/>
          <w:szCs w:val="24"/>
          <w:lang w:val="en-US"/>
        </w:rPr>
        <w:t>W</w:t>
      </w:r>
      <w:r w:rsidRPr="00C80B1B">
        <w:rPr>
          <w:spacing w:val="-3"/>
          <w:szCs w:val="24"/>
          <w:lang w:val="en-US"/>
        </w:rPr>
        <w:t>L</w:t>
      </w:r>
      <w:r w:rsidRPr="00C80B1B">
        <w:rPr>
          <w:szCs w:val="24"/>
          <w:lang w:val="en-US"/>
        </w:rPr>
        <w:t xml:space="preserve">, </w:t>
      </w:r>
      <w:r w:rsidRPr="00C80B1B">
        <w:rPr>
          <w:spacing w:val="-1"/>
          <w:szCs w:val="24"/>
          <w:lang w:val="en-US"/>
        </w:rPr>
        <w:t>S</w:t>
      </w:r>
      <w:r w:rsidRPr="00C80B1B">
        <w:rPr>
          <w:szCs w:val="24"/>
          <w:lang w:val="en-US"/>
        </w:rPr>
        <w:t>u</w:t>
      </w:r>
      <w:r w:rsidRPr="00C80B1B">
        <w:rPr>
          <w:spacing w:val="-1"/>
          <w:szCs w:val="24"/>
          <w:lang w:val="en-US"/>
        </w:rPr>
        <w:t xml:space="preserve"> </w:t>
      </w:r>
      <w:r w:rsidRPr="00C80B1B">
        <w:rPr>
          <w:szCs w:val="24"/>
          <w:lang w:val="en-US"/>
        </w:rPr>
        <w:t>LJ, Lee</w:t>
      </w:r>
      <w:r w:rsidRPr="00C80B1B">
        <w:rPr>
          <w:spacing w:val="1"/>
          <w:szCs w:val="24"/>
          <w:lang w:val="en-US"/>
        </w:rPr>
        <w:t xml:space="preserve"> </w:t>
      </w:r>
      <w:r w:rsidRPr="00C80B1B">
        <w:rPr>
          <w:spacing w:val="-1"/>
          <w:szCs w:val="24"/>
          <w:lang w:val="en-US"/>
        </w:rPr>
        <w:t>S</w:t>
      </w:r>
      <w:r w:rsidRPr="00C80B1B">
        <w:rPr>
          <w:spacing w:val="-3"/>
          <w:szCs w:val="24"/>
          <w:lang w:val="en-US"/>
        </w:rPr>
        <w:t>A</w:t>
      </w:r>
      <w:r w:rsidRPr="00C80B1B">
        <w:rPr>
          <w:szCs w:val="24"/>
          <w:lang w:val="en-US"/>
        </w:rPr>
        <w:t>,</w:t>
      </w:r>
      <w:r w:rsidRPr="00C80B1B">
        <w:rPr>
          <w:spacing w:val="3"/>
          <w:szCs w:val="24"/>
          <w:lang w:val="en-US"/>
        </w:rPr>
        <w:t xml:space="preserve"> </w:t>
      </w:r>
      <w:r w:rsidRPr="00C80B1B">
        <w:rPr>
          <w:spacing w:val="-3"/>
          <w:szCs w:val="24"/>
          <w:lang w:val="en-US"/>
        </w:rPr>
        <w:t>C</w:t>
      </w:r>
      <w:r w:rsidRPr="00C80B1B">
        <w:rPr>
          <w:szCs w:val="24"/>
          <w:lang w:val="en-US"/>
        </w:rPr>
        <w:t xml:space="preserve">hen </w:t>
      </w:r>
      <w:r w:rsidRPr="00C80B1B">
        <w:rPr>
          <w:spacing w:val="-1"/>
          <w:szCs w:val="24"/>
          <w:lang w:val="en-US"/>
        </w:rPr>
        <w:t>CH</w:t>
      </w:r>
      <w:r w:rsidRPr="00C80B1B">
        <w:rPr>
          <w:szCs w:val="24"/>
          <w:lang w:val="en-US"/>
        </w:rPr>
        <w:t>,</w:t>
      </w:r>
      <w:r w:rsidRPr="00C80B1B">
        <w:rPr>
          <w:spacing w:val="3"/>
          <w:szCs w:val="24"/>
          <w:lang w:val="en-US"/>
        </w:rPr>
        <w:t xml:space="preserve"> </w:t>
      </w:r>
      <w:r w:rsidRPr="00C80B1B">
        <w:rPr>
          <w:szCs w:val="24"/>
          <w:lang w:val="en-US"/>
        </w:rPr>
        <w:t>Lee</w:t>
      </w:r>
      <w:r w:rsidRPr="00C80B1B">
        <w:rPr>
          <w:spacing w:val="-1"/>
          <w:szCs w:val="24"/>
          <w:lang w:val="en-US"/>
        </w:rPr>
        <w:t xml:space="preserve"> </w:t>
      </w:r>
      <w:r w:rsidRPr="00C80B1B">
        <w:rPr>
          <w:spacing w:val="1"/>
          <w:szCs w:val="24"/>
          <w:lang w:val="en-US"/>
        </w:rPr>
        <w:t>G</w:t>
      </w:r>
      <w:r w:rsidRPr="00C80B1B">
        <w:rPr>
          <w:spacing w:val="-1"/>
          <w:szCs w:val="24"/>
          <w:lang w:val="en-US"/>
        </w:rPr>
        <w:t>C</w:t>
      </w:r>
      <w:r w:rsidRPr="00C80B1B">
        <w:rPr>
          <w:szCs w:val="24"/>
          <w:lang w:val="en-US"/>
        </w:rPr>
        <w:t>, Lee</w:t>
      </w:r>
      <w:r w:rsidRPr="00C80B1B">
        <w:rPr>
          <w:spacing w:val="1"/>
          <w:szCs w:val="24"/>
          <w:lang w:val="en-US"/>
        </w:rPr>
        <w:t xml:space="preserve"> </w:t>
      </w:r>
      <w:r w:rsidRPr="00C80B1B">
        <w:rPr>
          <w:spacing w:val="-3"/>
          <w:szCs w:val="24"/>
          <w:lang w:val="en-US"/>
        </w:rPr>
        <w:t>D</w:t>
      </w:r>
      <w:r w:rsidRPr="00C80B1B">
        <w:rPr>
          <w:szCs w:val="24"/>
          <w:lang w:val="en-US"/>
        </w:rPr>
        <w:t>T,</w:t>
      </w:r>
      <w:r w:rsidRPr="00C80B1B">
        <w:rPr>
          <w:spacing w:val="3"/>
          <w:szCs w:val="24"/>
          <w:lang w:val="en-US"/>
        </w:rPr>
        <w:t xml:space="preserve"> </w:t>
      </w:r>
      <w:r w:rsidRPr="00C80B1B">
        <w:rPr>
          <w:spacing w:val="-1"/>
          <w:szCs w:val="24"/>
          <w:lang w:val="en-US"/>
        </w:rPr>
        <w:t>S</w:t>
      </w:r>
      <w:r w:rsidRPr="00C80B1B">
        <w:rPr>
          <w:spacing w:val="-3"/>
          <w:szCs w:val="24"/>
          <w:lang w:val="en-US"/>
        </w:rPr>
        <w:t>h</w:t>
      </w:r>
      <w:r w:rsidRPr="00C80B1B">
        <w:rPr>
          <w:spacing w:val="-1"/>
          <w:szCs w:val="24"/>
          <w:lang w:val="en-US"/>
        </w:rPr>
        <w:t>i</w:t>
      </w:r>
      <w:r w:rsidRPr="00C80B1B">
        <w:rPr>
          <w:szCs w:val="24"/>
          <w:lang w:val="en-US"/>
        </w:rPr>
        <w:t>ue</w:t>
      </w:r>
      <w:r w:rsidRPr="00C80B1B">
        <w:rPr>
          <w:spacing w:val="1"/>
          <w:szCs w:val="24"/>
          <w:lang w:val="en-US"/>
        </w:rPr>
        <w:t xml:space="preserve"> </w:t>
      </w:r>
      <w:r w:rsidRPr="00C80B1B">
        <w:rPr>
          <w:spacing w:val="-1"/>
          <w:szCs w:val="24"/>
          <w:lang w:val="en-US"/>
        </w:rPr>
        <w:t>Y</w:t>
      </w:r>
      <w:r w:rsidRPr="00C80B1B">
        <w:rPr>
          <w:szCs w:val="24"/>
          <w:lang w:val="en-US"/>
        </w:rPr>
        <w:t>L,</w:t>
      </w:r>
      <w:r w:rsidRPr="00C80B1B">
        <w:rPr>
          <w:spacing w:val="3"/>
          <w:szCs w:val="24"/>
          <w:lang w:val="en-US"/>
        </w:rPr>
        <w:t xml:space="preserve"> </w:t>
      </w:r>
      <w:proofErr w:type="spellStart"/>
      <w:r w:rsidRPr="00C80B1B">
        <w:rPr>
          <w:spacing w:val="-1"/>
          <w:szCs w:val="24"/>
          <w:lang w:val="en-US"/>
        </w:rPr>
        <w:t>Y</w:t>
      </w:r>
      <w:r w:rsidRPr="00C80B1B">
        <w:rPr>
          <w:szCs w:val="24"/>
          <w:lang w:val="en-US"/>
        </w:rPr>
        <w:t>eh</w:t>
      </w:r>
      <w:proofErr w:type="spellEnd"/>
      <w:r w:rsidRPr="00C80B1B">
        <w:rPr>
          <w:spacing w:val="-1"/>
          <w:szCs w:val="24"/>
          <w:lang w:val="en-US"/>
        </w:rPr>
        <w:t xml:space="preserve"> </w:t>
      </w:r>
      <w:r w:rsidRPr="00C80B1B">
        <w:rPr>
          <w:spacing w:val="-6"/>
          <w:szCs w:val="24"/>
          <w:lang w:val="en-US"/>
        </w:rPr>
        <w:t>C</w:t>
      </w:r>
      <w:r w:rsidRPr="00C80B1B">
        <w:rPr>
          <w:spacing w:val="8"/>
          <w:szCs w:val="24"/>
          <w:lang w:val="en-US"/>
        </w:rPr>
        <w:t>W</w:t>
      </w:r>
      <w:r w:rsidRPr="00C80B1B">
        <w:rPr>
          <w:szCs w:val="24"/>
          <w:lang w:val="en-US"/>
        </w:rPr>
        <w:t>,</w:t>
      </w:r>
      <w:r w:rsidRPr="00C80B1B">
        <w:rPr>
          <w:spacing w:val="-2"/>
          <w:szCs w:val="24"/>
          <w:lang w:val="en-US"/>
        </w:rPr>
        <w:t xml:space="preserve"> </w:t>
      </w:r>
      <w:r w:rsidRPr="00C80B1B">
        <w:rPr>
          <w:spacing w:val="-1"/>
          <w:szCs w:val="24"/>
          <w:lang w:val="en-US"/>
        </w:rPr>
        <w:t>C</w:t>
      </w:r>
      <w:r w:rsidRPr="00C80B1B">
        <w:rPr>
          <w:szCs w:val="24"/>
          <w:lang w:val="en-US"/>
        </w:rPr>
        <w:t>ha</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1"/>
          <w:szCs w:val="24"/>
          <w:lang w:val="en-US"/>
        </w:rPr>
        <w:t>CH</w:t>
      </w:r>
      <w:r w:rsidRPr="00C80B1B">
        <w:rPr>
          <w:szCs w:val="24"/>
          <w:lang w:val="en-US"/>
        </w:rPr>
        <w:t>,</w:t>
      </w:r>
      <w:r w:rsidRPr="00C80B1B">
        <w:rPr>
          <w:spacing w:val="3"/>
          <w:szCs w:val="24"/>
          <w:lang w:val="en-US"/>
        </w:rPr>
        <w:t xml:space="preserve"> </w:t>
      </w:r>
      <w:r w:rsidRPr="00C80B1B">
        <w:rPr>
          <w:spacing w:val="-1"/>
          <w:szCs w:val="24"/>
          <w:lang w:val="en-US"/>
        </w:rPr>
        <w:t>K</w:t>
      </w:r>
      <w:r w:rsidRPr="00C80B1B">
        <w:rPr>
          <w:szCs w:val="24"/>
          <w:lang w:val="en-US"/>
        </w:rPr>
        <w:t>ao</w:t>
      </w:r>
      <w:r w:rsidRPr="00C80B1B">
        <w:rPr>
          <w:spacing w:val="1"/>
          <w:szCs w:val="24"/>
          <w:lang w:val="en-US"/>
        </w:rPr>
        <w:t xml:space="preserve"> </w:t>
      </w:r>
      <w:r w:rsidRPr="00C80B1B">
        <w:rPr>
          <w:spacing w:val="-1"/>
          <w:szCs w:val="24"/>
          <w:lang w:val="en-US"/>
        </w:rPr>
        <w:t>CY</w:t>
      </w:r>
      <w:r w:rsidRPr="00C80B1B">
        <w:rPr>
          <w:szCs w:val="24"/>
          <w:lang w:val="en-US"/>
        </w:rPr>
        <w:t xml:space="preserve">, </w:t>
      </w:r>
      <w:r w:rsidRPr="00C80B1B">
        <w:rPr>
          <w:spacing w:val="-1"/>
          <w:szCs w:val="24"/>
          <w:lang w:val="en-US"/>
        </w:rPr>
        <w:t>H</w:t>
      </w:r>
      <w:r w:rsidRPr="00C80B1B">
        <w:rPr>
          <w:szCs w:val="24"/>
          <w:lang w:val="en-US"/>
        </w:rPr>
        <w:t>ua</w:t>
      </w:r>
      <w:r w:rsidRPr="00C80B1B">
        <w:rPr>
          <w:spacing w:val="-3"/>
          <w:szCs w:val="24"/>
          <w:lang w:val="en-US"/>
        </w:rPr>
        <w:t>n</w:t>
      </w:r>
      <w:r w:rsidRPr="00C80B1B">
        <w:rPr>
          <w:szCs w:val="24"/>
          <w:lang w:val="en-US"/>
        </w:rPr>
        <w:t>g</w:t>
      </w:r>
      <w:r w:rsidRPr="00C80B1B">
        <w:rPr>
          <w:spacing w:val="4"/>
          <w:szCs w:val="24"/>
          <w:lang w:val="en-US"/>
        </w:rPr>
        <w:t xml:space="preserve"> </w:t>
      </w:r>
      <w:r w:rsidRPr="00C80B1B">
        <w:rPr>
          <w:spacing w:val="-1"/>
          <w:szCs w:val="24"/>
          <w:lang w:val="en-US"/>
        </w:rPr>
        <w:t>CY</w:t>
      </w:r>
      <w:r w:rsidRPr="00C80B1B">
        <w:rPr>
          <w:szCs w:val="24"/>
          <w:lang w:val="en-US"/>
        </w:rPr>
        <w:t xml:space="preserve">. </w:t>
      </w:r>
      <w:r w:rsidRPr="00C80B1B">
        <w:rPr>
          <w:spacing w:val="-1"/>
          <w:szCs w:val="24"/>
          <w:lang w:val="en-US"/>
        </w:rPr>
        <w:t>D</w:t>
      </w:r>
      <w:r w:rsidRPr="00C80B1B">
        <w:rPr>
          <w:szCs w:val="24"/>
          <w:lang w:val="en-US"/>
        </w:rPr>
        <w:t>e</w:t>
      </w:r>
      <w:r w:rsidRPr="00C80B1B">
        <w:rPr>
          <w:spacing w:val="1"/>
          <w:szCs w:val="24"/>
          <w:lang w:val="en-US"/>
        </w:rPr>
        <w:t>t</w:t>
      </w:r>
      <w:r w:rsidRPr="00C80B1B">
        <w:rPr>
          <w:szCs w:val="24"/>
          <w:lang w:val="en-US"/>
        </w:rPr>
        <w:t>e</w:t>
      </w:r>
      <w:r w:rsidRPr="00C80B1B">
        <w:rPr>
          <w:spacing w:val="-2"/>
          <w:szCs w:val="24"/>
          <w:lang w:val="en-US"/>
        </w:rPr>
        <w:t>c</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 xml:space="preserve"> i</w:t>
      </w:r>
      <w:r w:rsidRPr="00C80B1B">
        <w:rPr>
          <w:spacing w:val="-3"/>
          <w:szCs w:val="24"/>
          <w:lang w:val="en-US"/>
        </w:rPr>
        <w:t>n</w:t>
      </w:r>
      <w:r w:rsidRPr="00C80B1B">
        <w:rPr>
          <w:spacing w:val="3"/>
          <w:szCs w:val="24"/>
          <w:lang w:val="en-US"/>
        </w:rPr>
        <w:t>f</w:t>
      </w:r>
      <w:r w:rsidRPr="00C80B1B">
        <w:rPr>
          <w:spacing w:val="-3"/>
          <w:szCs w:val="24"/>
          <w:lang w:val="en-US"/>
        </w:rPr>
        <w:t>e</w:t>
      </w:r>
      <w:r w:rsidRPr="00C80B1B">
        <w:rPr>
          <w:spacing w:val="1"/>
          <w:szCs w:val="24"/>
          <w:lang w:val="en-US"/>
        </w:rPr>
        <w:t>rr</w:t>
      </w:r>
      <w:r w:rsidRPr="00C80B1B">
        <w:rPr>
          <w:szCs w:val="24"/>
          <w:lang w:val="en-US"/>
        </w:rPr>
        <w:t xml:space="preserve">ed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e</w:t>
      </w:r>
      <w:r w:rsidRPr="00C80B1B">
        <w:rPr>
          <w:spacing w:val="1"/>
          <w:szCs w:val="24"/>
          <w:lang w:val="en-US"/>
        </w:rPr>
        <w:t>r</w:t>
      </w:r>
      <w:r w:rsidRPr="00C80B1B">
        <w:rPr>
          <w:szCs w:val="24"/>
          <w:lang w:val="en-US"/>
        </w:rPr>
        <w:t>ac</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zCs w:val="24"/>
          <w:lang w:val="en-US"/>
        </w:rPr>
        <w:t>ne</w:t>
      </w:r>
      <w:r w:rsidRPr="00C80B1B">
        <w:rPr>
          <w:spacing w:val="1"/>
          <w:szCs w:val="24"/>
          <w:lang w:val="en-US"/>
        </w:rPr>
        <w:t>t</w:t>
      </w:r>
      <w:r w:rsidRPr="00C80B1B">
        <w:rPr>
          <w:spacing w:val="-3"/>
          <w:szCs w:val="24"/>
          <w:lang w:val="en-US"/>
        </w:rPr>
        <w:t>w</w:t>
      </w:r>
      <w:r w:rsidRPr="00C80B1B">
        <w:rPr>
          <w:szCs w:val="24"/>
          <w:lang w:val="en-US"/>
        </w:rPr>
        <w:t>o</w:t>
      </w:r>
      <w:r w:rsidRPr="00C80B1B">
        <w:rPr>
          <w:spacing w:val="-2"/>
          <w:szCs w:val="24"/>
          <w:lang w:val="en-US"/>
        </w:rPr>
        <w:t>r</w:t>
      </w:r>
      <w:r w:rsidRPr="00C80B1B">
        <w:rPr>
          <w:szCs w:val="24"/>
          <w:lang w:val="en-US"/>
        </w:rPr>
        <w:t>k</w:t>
      </w:r>
      <w:r w:rsidRPr="00C80B1B">
        <w:rPr>
          <w:spacing w:val="4"/>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zCs w:val="24"/>
          <w:lang w:val="en-US"/>
        </w:rPr>
        <w:t>h</w:t>
      </w:r>
      <w:r w:rsidRPr="00C80B1B">
        <w:rPr>
          <w:spacing w:val="-3"/>
          <w:szCs w:val="24"/>
          <w:lang w:val="en-US"/>
        </w:rPr>
        <w:t>e</w:t>
      </w:r>
      <w:r w:rsidRPr="00C80B1B">
        <w:rPr>
          <w:szCs w:val="24"/>
          <w:lang w:val="en-US"/>
        </w:rPr>
        <w:t>pa</w:t>
      </w:r>
      <w:r w:rsidRPr="00C80B1B">
        <w:rPr>
          <w:spacing w:val="1"/>
          <w:szCs w:val="24"/>
          <w:lang w:val="en-US"/>
        </w:rPr>
        <w:t>t</w:t>
      </w:r>
      <w:r w:rsidRPr="00C80B1B">
        <w:rPr>
          <w:szCs w:val="24"/>
          <w:lang w:val="en-US"/>
        </w:rPr>
        <w:t>oce</w:t>
      </w:r>
      <w:r w:rsidRPr="00C80B1B">
        <w:rPr>
          <w:spacing w:val="-1"/>
          <w:szCs w:val="24"/>
          <w:lang w:val="en-US"/>
        </w:rPr>
        <w:t>ll</w:t>
      </w:r>
      <w:r w:rsidRPr="00C80B1B">
        <w:rPr>
          <w:szCs w:val="24"/>
          <w:lang w:val="en-US"/>
        </w:rPr>
        <w:t>u</w:t>
      </w:r>
      <w:r w:rsidRPr="00C80B1B">
        <w:rPr>
          <w:spacing w:val="-1"/>
          <w:szCs w:val="24"/>
          <w:lang w:val="en-US"/>
        </w:rPr>
        <w:t>l</w:t>
      </w:r>
      <w:r w:rsidRPr="00C80B1B">
        <w:rPr>
          <w:szCs w:val="24"/>
          <w:lang w:val="en-US"/>
        </w:rPr>
        <w:t>ar</w:t>
      </w:r>
      <w:r w:rsidRPr="00C80B1B">
        <w:rPr>
          <w:spacing w:val="2"/>
          <w:szCs w:val="24"/>
          <w:lang w:val="en-US"/>
        </w:rPr>
        <w:t xml:space="preserve"> </w:t>
      </w:r>
      <w:r w:rsidRPr="00C80B1B">
        <w:rPr>
          <w:szCs w:val="24"/>
          <w:lang w:val="en-US"/>
        </w:rPr>
        <w:t>ca</w:t>
      </w:r>
      <w:r w:rsidRPr="00C80B1B">
        <w:rPr>
          <w:spacing w:val="1"/>
          <w:szCs w:val="24"/>
          <w:lang w:val="en-US"/>
        </w:rPr>
        <w:t>r</w:t>
      </w:r>
      <w:r w:rsidRPr="00C80B1B">
        <w:rPr>
          <w:szCs w:val="24"/>
          <w:lang w:val="en-US"/>
        </w:rPr>
        <w:t>c</w:t>
      </w:r>
      <w:r w:rsidRPr="00C80B1B">
        <w:rPr>
          <w:spacing w:val="-1"/>
          <w:szCs w:val="24"/>
          <w:lang w:val="en-US"/>
        </w:rPr>
        <w:t>i</w:t>
      </w:r>
      <w:r w:rsidRPr="00C80B1B">
        <w:rPr>
          <w:szCs w:val="24"/>
          <w:lang w:val="en-US"/>
        </w:rPr>
        <w:t>n</w:t>
      </w:r>
      <w:r w:rsidRPr="00C80B1B">
        <w:rPr>
          <w:spacing w:val="-3"/>
          <w:szCs w:val="24"/>
          <w:lang w:val="en-US"/>
        </w:rPr>
        <w:t>o</w:t>
      </w:r>
      <w:r w:rsidRPr="00C80B1B">
        <w:rPr>
          <w:spacing w:val="1"/>
          <w:szCs w:val="24"/>
          <w:lang w:val="en-US"/>
        </w:rPr>
        <w:t>m</w:t>
      </w:r>
      <w:r w:rsidRPr="00C80B1B">
        <w:rPr>
          <w:szCs w:val="24"/>
          <w:lang w:val="en-US"/>
        </w:rPr>
        <w:t>a</w:t>
      </w:r>
      <w:r w:rsidRPr="00C80B1B">
        <w:rPr>
          <w:spacing w:val="-1"/>
          <w:szCs w:val="24"/>
          <w:lang w:val="en-US"/>
        </w:rPr>
        <w:t xml:space="preserve"> </w:t>
      </w:r>
      <w:r w:rsidRPr="00C80B1B">
        <w:rPr>
          <w:spacing w:val="1"/>
          <w:szCs w:val="24"/>
          <w:lang w:val="en-US"/>
        </w:rPr>
        <w:t>f</w:t>
      </w:r>
      <w:r w:rsidRPr="00C80B1B">
        <w:rPr>
          <w:spacing w:val="-2"/>
          <w:szCs w:val="24"/>
          <w:lang w:val="en-US"/>
        </w:rPr>
        <w:t>r</w:t>
      </w:r>
      <w:r w:rsidRPr="00C80B1B">
        <w:rPr>
          <w:szCs w:val="24"/>
          <w:lang w:val="en-US"/>
        </w:rPr>
        <w:t>om</w:t>
      </w:r>
      <w:r w:rsidRPr="00C80B1B">
        <w:rPr>
          <w:spacing w:val="2"/>
          <w:szCs w:val="24"/>
          <w:lang w:val="en-US"/>
        </w:rPr>
        <w:t xml:space="preserve"> </w:t>
      </w:r>
      <w:r w:rsidRPr="00C80B1B">
        <w:rPr>
          <w:spacing w:val="-1"/>
          <w:szCs w:val="24"/>
          <w:lang w:val="en-US"/>
        </w:rPr>
        <w:t>EHC</w:t>
      </w:r>
      <w:r w:rsidRPr="00C80B1B">
        <w:rPr>
          <w:szCs w:val="24"/>
          <w:lang w:val="en-US"/>
        </w:rPr>
        <w:t xml:space="preserve">O </w:t>
      </w:r>
      <w:r w:rsidRPr="00C80B1B">
        <w:rPr>
          <w:spacing w:val="1"/>
          <w:szCs w:val="24"/>
          <w:lang w:val="en-US"/>
        </w:rPr>
        <w:t>(</w:t>
      </w:r>
      <w:r w:rsidRPr="00C80B1B">
        <w:rPr>
          <w:spacing w:val="-1"/>
          <w:szCs w:val="24"/>
          <w:lang w:val="en-US"/>
        </w:rPr>
        <w:t>E</w:t>
      </w:r>
      <w:r w:rsidRPr="00C80B1B">
        <w:rPr>
          <w:szCs w:val="24"/>
          <w:lang w:val="en-US"/>
        </w:rPr>
        <w:t>nc</w:t>
      </w:r>
      <w:r w:rsidRPr="00C80B1B">
        <w:rPr>
          <w:spacing w:val="-2"/>
          <w:szCs w:val="24"/>
          <w:lang w:val="en-US"/>
        </w:rPr>
        <w:t>y</w:t>
      </w:r>
      <w:r w:rsidRPr="00C80B1B">
        <w:rPr>
          <w:szCs w:val="24"/>
          <w:lang w:val="en-US"/>
        </w:rPr>
        <w:t>c</w:t>
      </w:r>
      <w:r w:rsidRPr="00C80B1B">
        <w:rPr>
          <w:spacing w:val="-1"/>
          <w:szCs w:val="24"/>
          <w:lang w:val="en-US"/>
        </w:rPr>
        <w:t>l</w:t>
      </w:r>
      <w:r w:rsidRPr="00C80B1B">
        <w:rPr>
          <w:szCs w:val="24"/>
          <w:lang w:val="en-US"/>
        </w:rPr>
        <w:t>oped</w:t>
      </w:r>
      <w:r w:rsidRPr="00C80B1B">
        <w:rPr>
          <w:spacing w:val="-1"/>
          <w:szCs w:val="24"/>
          <w:lang w:val="en-US"/>
        </w:rPr>
        <w:t>i</w:t>
      </w:r>
      <w:r w:rsidRPr="00C80B1B">
        <w:rPr>
          <w:szCs w:val="24"/>
          <w:lang w:val="en-US"/>
        </w:rPr>
        <w:t>a</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pacing w:val="-1"/>
          <w:szCs w:val="24"/>
          <w:lang w:val="en-US"/>
        </w:rPr>
        <w:t>H</w:t>
      </w:r>
      <w:r w:rsidRPr="00C80B1B">
        <w:rPr>
          <w:szCs w:val="24"/>
          <w:lang w:val="en-US"/>
        </w:rPr>
        <w:t>epa</w:t>
      </w:r>
      <w:r w:rsidRPr="00C80B1B">
        <w:rPr>
          <w:spacing w:val="1"/>
          <w:szCs w:val="24"/>
          <w:lang w:val="en-US"/>
        </w:rPr>
        <w:t>t</w:t>
      </w:r>
      <w:r w:rsidRPr="00C80B1B">
        <w:rPr>
          <w:szCs w:val="24"/>
          <w:lang w:val="en-US"/>
        </w:rPr>
        <w:t>oce</w:t>
      </w:r>
      <w:r w:rsidRPr="00C80B1B">
        <w:rPr>
          <w:spacing w:val="-1"/>
          <w:szCs w:val="24"/>
          <w:lang w:val="en-US"/>
        </w:rPr>
        <w:t>ll</w:t>
      </w:r>
      <w:r w:rsidRPr="00C80B1B">
        <w:rPr>
          <w:szCs w:val="24"/>
          <w:lang w:val="en-US"/>
        </w:rPr>
        <w:t>u</w:t>
      </w:r>
      <w:r w:rsidRPr="00C80B1B">
        <w:rPr>
          <w:spacing w:val="-1"/>
          <w:szCs w:val="24"/>
          <w:lang w:val="en-US"/>
        </w:rPr>
        <w:t>l</w:t>
      </w:r>
      <w:r w:rsidRPr="00C80B1B">
        <w:rPr>
          <w:szCs w:val="24"/>
          <w:lang w:val="en-US"/>
        </w:rPr>
        <w:t>ar</w:t>
      </w:r>
      <w:r w:rsidRPr="00C80B1B">
        <w:rPr>
          <w:spacing w:val="2"/>
          <w:szCs w:val="24"/>
          <w:lang w:val="en-US"/>
        </w:rPr>
        <w:t xml:space="preserve"> </w:t>
      </w:r>
      <w:r w:rsidRPr="00C80B1B">
        <w:rPr>
          <w:spacing w:val="-1"/>
          <w:szCs w:val="24"/>
          <w:lang w:val="en-US"/>
        </w:rPr>
        <w:t>C</w:t>
      </w:r>
      <w:r w:rsidRPr="00C80B1B">
        <w:rPr>
          <w:szCs w:val="24"/>
          <w:lang w:val="en-US"/>
        </w:rPr>
        <w:t>a</w:t>
      </w:r>
      <w:r w:rsidRPr="00C80B1B">
        <w:rPr>
          <w:spacing w:val="-2"/>
          <w:szCs w:val="24"/>
          <w:lang w:val="en-US"/>
        </w:rPr>
        <w:t>r</w:t>
      </w:r>
      <w:r w:rsidRPr="00C80B1B">
        <w:rPr>
          <w:szCs w:val="24"/>
          <w:lang w:val="en-US"/>
        </w:rPr>
        <w:t>c</w:t>
      </w:r>
      <w:r w:rsidRPr="00C80B1B">
        <w:rPr>
          <w:spacing w:val="-1"/>
          <w:szCs w:val="24"/>
          <w:lang w:val="en-US"/>
        </w:rPr>
        <w:t>i</w:t>
      </w:r>
      <w:r w:rsidRPr="00C80B1B">
        <w:rPr>
          <w:szCs w:val="24"/>
          <w:lang w:val="en-US"/>
        </w:rPr>
        <w:t>no</w:t>
      </w:r>
      <w:r w:rsidRPr="00C80B1B">
        <w:rPr>
          <w:spacing w:val="1"/>
          <w:szCs w:val="24"/>
          <w:lang w:val="en-US"/>
        </w:rPr>
        <w:t>m</w:t>
      </w:r>
      <w:r w:rsidRPr="00C80B1B">
        <w:rPr>
          <w:szCs w:val="24"/>
          <w:lang w:val="en-US"/>
        </w:rPr>
        <w:t xml:space="preserve">a </w:t>
      </w:r>
      <w:r w:rsidRPr="00C80B1B">
        <w:rPr>
          <w:spacing w:val="2"/>
          <w:szCs w:val="24"/>
          <w:lang w:val="en-US"/>
        </w:rPr>
        <w:t>g</w:t>
      </w:r>
      <w:r w:rsidRPr="00C80B1B">
        <w:rPr>
          <w:szCs w:val="24"/>
          <w:lang w:val="en-US"/>
        </w:rPr>
        <w:t>enes</w:t>
      </w:r>
      <w:r w:rsidRPr="00C80B1B">
        <w:rPr>
          <w:spacing w:val="-1"/>
          <w:szCs w:val="24"/>
          <w:lang w:val="en-US"/>
        </w:rPr>
        <w:t xml:space="preserve"> </w:t>
      </w:r>
      <w:r w:rsidRPr="00C80B1B">
        <w:rPr>
          <w:spacing w:val="1"/>
          <w:szCs w:val="24"/>
          <w:lang w:val="en-US"/>
        </w:rPr>
        <w:t>O</w:t>
      </w:r>
      <w:r w:rsidRPr="00C80B1B">
        <w:rPr>
          <w:szCs w:val="24"/>
          <w:lang w:val="en-US"/>
        </w:rPr>
        <w:t>n</w:t>
      </w:r>
      <w:r w:rsidRPr="00C80B1B">
        <w:rPr>
          <w:spacing w:val="-1"/>
          <w:szCs w:val="24"/>
          <w:lang w:val="en-US"/>
        </w:rPr>
        <w:t>li</w:t>
      </w:r>
      <w:r w:rsidRPr="00C80B1B">
        <w:rPr>
          <w:szCs w:val="24"/>
          <w:lang w:val="en-US"/>
        </w:rPr>
        <w:t>ne</w:t>
      </w:r>
      <w:r w:rsidRPr="00C80B1B">
        <w:rPr>
          <w:spacing w:val="-2"/>
          <w:szCs w:val="24"/>
          <w:lang w:val="en-US"/>
        </w:rPr>
        <w:t>)</w:t>
      </w:r>
      <w:r w:rsidRPr="00C80B1B">
        <w:rPr>
          <w:szCs w:val="24"/>
          <w:lang w:val="en-US"/>
        </w:rPr>
        <w:t>.</w:t>
      </w:r>
      <w:r w:rsidRPr="00C80B1B">
        <w:rPr>
          <w:spacing w:val="3"/>
          <w:szCs w:val="24"/>
          <w:lang w:val="en-US"/>
        </w:rPr>
        <w:t xml:space="preserve"> </w:t>
      </w:r>
      <w:r w:rsidRPr="00C80B1B">
        <w:rPr>
          <w:spacing w:val="-1"/>
          <w:szCs w:val="24"/>
          <w:lang w:val="en-US"/>
        </w:rPr>
        <w:t>B</w:t>
      </w:r>
      <w:r w:rsidRPr="00C80B1B">
        <w:rPr>
          <w:spacing w:val="-4"/>
          <w:szCs w:val="24"/>
          <w:lang w:val="en-US"/>
        </w:rPr>
        <w:t>M</w:t>
      </w:r>
      <w:r w:rsidRPr="00C80B1B">
        <w:rPr>
          <w:szCs w:val="24"/>
          <w:lang w:val="en-US"/>
        </w:rPr>
        <w:t xml:space="preserve">C </w:t>
      </w:r>
      <w:r w:rsidRPr="00C80B1B">
        <w:rPr>
          <w:spacing w:val="-1"/>
          <w:szCs w:val="24"/>
          <w:lang w:val="en-US"/>
        </w:rPr>
        <w:t>Bi</w:t>
      </w:r>
      <w:r w:rsidRPr="00C80B1B">
        <w:rPr>
          <w:szCs w:val="24"/>
          <w:lang w:val="en-US"/>
        </w:rPr>
        <w:t>o</w:t>
      </w:r>
      <w:r w:rsidRPr="00C80B1B">
        <w:rPr>
          <w:spacing w:val="1"/>
          <w:szCs w:val="24"/>
          <w:lang w:val="en-US"/>
        </w:rPr>
        <w:t>i</w:t>
      </w:r>
      <w:r w:rsidRPr="00C80B1B">
        <w:rPr>
          <w:spacing w:val="-3"/>
          <w:szCs w:val="24"/>
          <w:lang w:val="en-US"/>
        </w:rPr>
        <w:t>n</w:t>
      </w:r>
      <w:r w:rsidRPr="00C80B1B">
        <w:rPr>
          <w:spacing w:val="3"/>
          <w:szCs w:val="24"/>
          <w:lang w:val="en-US"/>
        </w:rPr>
        <w:t>f</w:t>
      </w:r>
      <w:r w:rsidRPr="00C80B1B">
        <w:rPr>
          <w:szCs w:val="24"/>
          <w:lang w:val="en-US"/>
        </w:rPr>
        <w:t>o</w:t>
      </w:r>
      <w:r w:rsidRPr="00C80B1B">
        <w:rPr>
          <w:spacing w:val="-2"/>
          <w:szCs w:val="24"/>
          <w:lang w:val="en-US"/>
        </w:rPr>
        <w:t>r</w:t>
      </w:r>
      <w:r w:rsidRPr="00C80B1B">
        <w:rPr>
          <w:spacing w:val="1"/>
          <w:szCs w:val="24"/>
          <w:lang w:val="en-US"/>
        </w:rPr>
        <w:t>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c</w:t>
      </w:r>
      <w:r w:rsidRPr="00C80B1B">
        <w:rPr>
          <w:spacing w:val="-2"/>
          <w:szCs w:val="24"/>
          <w:lang w:val="en-US"/>
        </w:rPr>
        <w:t>s</w:t>
      </w:r>
      <w:r w:rsidRPr="00C80B1B">
        <w:rPr>
          <w:szCs w:val="24"/>
          <w:lang w:val="en-US"/>
        </w:rPr>
        <w:t>.</w:t>
      </w:r>
      <w:r w:rsidRPr="00C80B1B">
        <w:rPr>
          <w:spacing w:val="3"/>
          <w:szCs w:val="24"/>
          <w:lang w:val="en-US"/>
        </w:rPr>
        <w:t xml:space="preserve"> </w:t>
      </w:r>
      <w:r w:rsidRPr="00C80B1B">
        <w:rPr>
          <w:szCs w:val="24"/>
          <w:lang w:val="en-US"/>
        </w:rPr>
        <w:t>2007</w:t>
      </w:r>
      <w:r w:rsidRPr="00C80B1B">
        <w:rPr>
          <w:spacing w:val="-1"/>
          <w:szCs w:val="24"/>
          <w:lang w:val="en-US"/>
        </w:rPr>
        <w:t xml:space="preserve"> </w:t>
      </w:r>
      <w:r w:rsidRPr="00C80B1B">
        <w:rPr>
          <w:szCs w:val="24"/>
          <w:lang w:val="en-US"/>
        </w:rPr>
        <w:t>Feb</w:t>
      </w:r>
      <w:r w:rsidRPr="00C80B1B">
        <w:rPr>
          <w:spacing w:val="1"/>
          <w:szCs w:val="24"/>
          <w:lang w:val="en-US"/>
        </w:rPr>
        <w:t xml:space="preserve"> </w:t>
      </w:r>
      <w:r w:rsidRPr="00C80B1B">
        <w:rPr>
          <w:szCs w:val="24"/>
          <w:lang w:val="en-US"/>
        </w:rPr>
        <w:t>2</w:t>
      </w:r>
      <w:r w:rsidRPr="00C80B1B">
        <w:rPr>
          <w:spacing w:val="-3"/>
          <w:szCs w:val="24"/>
          <w:lang w:val="en-US"/>
        </w:rPr>
        <w:t>7</w:t>
      </w:r>
      <w:r w:rsidRPr="00C80B1B">
        <w:rPr>
          <w:spacing w:val="-1"/>
          <w:szCs w:val="24"/>
          <w:lang w:val="en-US"/>
        </w:rPr>
        <w:t>;</w:t>
      </w:r>
      <w:r w:rsidRPr="00C80B1B">
        <w:rPr>
          <w:szCs w:val="24"/>
          <w:lang w:val="en-US"/>
        </w:rPr>
        <w:t>8</w:t>
      </w:r>
      <w:r w:rsidRPr="00C80B1B">
        <w:rPr>
          <w:spacing w:val="1"/>
          <w:szCs w:val="24"/>
          <w:lang w:val="en-US"/>
        </w:rPr>
        <w:t>:</w:t>
      </w:r>
      <w:r w:rsidRPr="00C80B1B">
        <w:rPr>
          <w:szCs w:val="24"/>
          <w:lang w:val="en-US"/>
        </w:rPr>
        <w:t xml:space="preserve">66. </w:t>
      </w:r>
      <w:r w:rsidRPr="00C80B1B">
        <w:rPr>
          <w:spacing w:val="-1"/>
          <w:szCs w:val="24"/>
          <w:lang w:val="en-US"/>
        </w:rPr>
        <w:t>P</w:t>
      </w:r>
      <w:r w:rsidRPr="00C80B1B">
        <w:rPr>
          <w:szCs w:val="24"/>
          <w:lang w:val="en-US"/>
        </w:rPr>
        <w:t>ub</w:t>
      </w:r>
      <w:r w:rsidRPr="00C80B1B">
        <w:rPr>
          <w:spacing w:val="-4"/>
          <w:szCs w:val="24"/>
          <w:lang w:val="en-US"/>
        </w:rPr>
        <w:t>M</w:t>
      </w:r>
      <w:r w:rsidRPr="00C80B1B">
        <w:rPr>
          <w:szCs w:val="24"/>
          <w:lang w:val="en-US"/>
        </w:rPr>
        <w:t>ed</w:t>
      </w:r>
      <w:r w:rsidRPr="00C80B1B">
        <w:rPr>
          <w:spacing w:val="1"/>
          <w:szCs w:val="24"/>
          <w:lang w:val="en-US"/>
        </w:rPr>
        <w:t xml:space="preserve"> </w:t>
      </w:r>
      <w:r w:rsidRPr="00C80B1B">
        <w:rPr>
          <w:spacing w:val="2"/>
          <w:szCs w:val="24"/>
          <w:lang w:val="en-US"/>
        </w:rPr>
        <w:t>P</w:t>
      </w:r>
      <w:r w:rsidRPr="00C80B1B">
        <w:rPr>
          <w:spacing w:val="-4"/>
          <w:szCs w:val="24"/>
          <w:lang w:val="en-US"/>
        </w:rPr>
        <w:t>M</w:t>
      </w:r>
      <w:r w:rsidRPr="00C80B1B">
        <w:rPr>
          <w:spacing w:val="1"/>
          <w:szCs w:val="24"/>
          <w:lang w:val="en-US"/>
        </w:rPr>
        <w:t>I</w:t>
      </w:r>
      <w:r w:rsidRPr="00C80B1B">
        <w:rPr>
          <w:spacing w:val="-1"/>
          <w:szCs w:val="24"/>
          <w:lang w:val="en-US"/>
        </w:rPr>
        <w:t>D</w:t>
      </w:r>
      <w:r w:rsidRPr="00C80B1B">
        <w:rPr>
          <w:szCs w:val="24"/>
          <w:lang w:val="en-US"/>
        </w:rPr>
        <w:t xml:space="preserve">: </w:t>
      </w:r>
      <w:r w:rsidRPr="00C80B1B">
        <w:rPr>
          <w:color w:val="0000EE"/>
          <w:spacing w:val="-58"/>
          <w:szCs w:val="24"/>
          <w:lang w:val="en-US"/>
        </w:rPr>
        <w:t xml:space="preserve"> </w:t>
      </w:r>
      <w:hyperlink r:id="rId68">
        <w:r w:rsidRPr="00C80B1B">
          <w:rPr>
            <w:color w:val="0000EE"/>
            <w:szCs w:val="24"/>
            <w:u w:val="single" w:color="0000EE"/>
            <w:lang w:val="en-US"/>
          </w:rPr>
          <w:t>1</w:t>
        </w:r>
        <w:r w:rsidRPr="00C80B1B">
          <w:rPr>
            <w:color w:val="0000EE"/>
            <w:spacing w:val="-3"/>
            <w:szCs w:val="24"/>
            <w:u w:val="single" w:color="0000EE"/>
            <w:lang w:val="en-US"/>
          </w:rPr>
          <w:t>7</w:t>
        </w:r>
        <w:r w:rsidRPr="00C80B1B">
          <w:rPr>
            <w:color w:val="0000EE"/>
            <w:szCs w:val="24"/>
            <w:u w:val="single" w:color="0000EE"/>
            <w:lang w:val="en-US"/>
          </w:rPr>
          <w:t>32681</w:t>
        </w:r>
        <w:r w:rsidRPr="00C80B1B">
          <w:rPr>
            <w:color w:val="0000EE"/>
            <w:spacing w:val="1"/>
            <w:szCs w:val="24"/>
            <w:u w:val="single" w:color="0000EE"/>
            <w:lang w:val="en-US"/>
          </w:rPr>
          <w:t>9</w:t>
        </w:r>
      </w:hyperlink>
      <w:r w:rsidRPr="00C80B1B">
        <w:rPr>
          <w:color w:val="000000"/>
          <w:szCs w:val="24"/>
          <w:lang w:val="en-US"/>
        </w:rPr>
        <w:t>;</w:t>
      </w:r>
      <w:r w:rsidRPr="00C80B1B">
        <w:rPr>
          <w:color w:val="000000"/>
          <w:spacing w:val="3"/>
          <w:szCs w:val="24"/>
          <w:lang w:val="en-US"/>
        </w:rPr>
        <w:t xml:space="preserve"> </w:t>
      </w:r>
      <w:r w:rsidRPr="00C80B1B">
        <w:rPr>
          <w:color w:val="000000"/>
          <w:spacing w:val="-1"/>
          <w:szCs w:val="24"/>
          <w:lang w:val="en-US"/>
        </w:rPr>
        <w:t>P</w:t>
      </w:r>
      <w:r w:rsidRPr="00C80B1B">
        <w:rPr>
          <w:color w:val="000000"/>
          <w:szCs w:val="24"/>
          <w:lang w:val="en-US"/>
        </w:rPr>
        <w:t>ub</w:t>
      </w:r>
      <w:r w:rsidRPr="00C80B1B">
        <w:rPr>
          <w:color w:val="000000"/>
          <w:spacing w:val="-4"/>
          <w:szCs w:val="24"/>
          <w:lang w:val="en-US"/>
        </w:rPr>
        <w:t>M</w:t>
      </w:r>
      <w:r w:rsidRPr="00C80B1B">
        <w:rPr>
          <w:color w:val="000000"/>
          <w:szCs w:val="24"/>
          <w:lang w:val="en-US"/>
        </w:rPr>
        <w:t>ed</w:t>
      </w:r>
      <w:r w:rsidRPr="00C80B1B">
        <w:rPr>
          <w:color w:val="000000"/>
          <w:spacing w:val="1"/>
          <w:szCs w:val="24"/>
          <w:lang w:val="en-US"/>
        </w:rPr>
        <w:t xml:space="preserve"> </w:t>
      </w:r>
      <w:r w:rsidRPr="00C80B1B">
        <w:rPr>
          <w:color w:val="000000"/>
          <w:spacing w:val="-1"/>
          <w:szCs w:val="24"/>
          <w:lang w:val="en-US"/>
        </w:rPr>
        <w:t>C</w:t>
      </w:r>
      <w:r w:rsidRPr="00C80B1B">
        <w:rPr>
          <w:color w:val="000000"/>
          <w:szCs w:val="24"/>
          <w:lang w:val="en-US"/>
        </w:rPr>
        <w:t>en</w:t>
      </w:r>
      <w:r w:rsidRPr="00C80B1B">
        <w:rPr>
          <w:color w:val="000000"/>
          <w:spacing w:val="1"/>
          <w:szCs w:val="24"/>
          <w:lang w:val="en-US"/>
        </w:rPr>
        <w:t>tr</w:t>
      </w:r>
      <w:r w:rsidRPr="00C80B1B">
        <w:rPr>
          <w:color w:val="000000"/>
          <w:szCs w:val="24"/>
          <w:lang w:val="en-US"/>
        </w:rPr>
        <w:t xml:space="preserve">al </w:t>
      </w:r>
      <w:r w:rsidRPr="00C80B1B">
        <w:rPr>
          <w:color w:val="000000"/>
          <w:spacing w:val="2"/>
          <w:szCs w:val="24"/>
          <w:lang w:val="en-US"/>
        </w:rPr>
        <w:t>P</w:t>
      </w:r>
      <w:r w:rsidRPr="00C80B1B">
        <w:rPr>
          <w:color w:val="000000"/>
          <w:spacing w:val="-4"/>
          <w:szCs w:val="24"/>
          <w:lang w:val="en-US"/>
        </w:rPr>
        <w:t>M</w:t>
      </w:r>
      <w:r w:rsidRPr="00C80B1B">
        <w:rPr>
          <w:color w:val="000000"/>
          <w:spacing w:val="-1"/>
          <w:szCs w:val="24"/>
          <w:lang w:val="en-US"/>
        </w:rPr>
        <w:t>C</w:t>
      </w:r>
      <w:r w:rsidRPr="00C80B1B">
        <w:rPr>
          <w:color w:val="000000"/>
          <w:spacing w:val="1"/>
          <w:szCs w:val="24"/>
          <w:lang w:val="en-US"/>
        </w:rPr>
        <w:t>I</w:t>
      </w:r>
      <w:r w:rsidRPr="00C80B1B">
        <w:rPr>
          <w:color w:val="000000"/>
          <w:spacing w:val="-1"/>
          <w:szCs w:val="24"/>
          <w:lang w:val="en-US"/>
        </w:rPr>
        <w:t>D</w:t>
      </w:r>
      <w:r w:rsidRPr="00C80B1B">
        <w:rPr>
          <w:color w:val="000000"/>
          <w:szCs w:val="24"/>
          <w:lang w:val="en-US"/>
        </w:rPr>
        <w:t xml:space="preserve">: </w:t>
      </w:r>
      <w:r w:rsidRPr="00C80B1B">
        <w:rPr>
          <w:color w:val="0000EE"/>
          <w:spacing w:val="-58"/>
          <w:szCs w:val="24"/>
          <w:lang w:val="en-US"/>
        </w:rPr>
        <w:t xml:space="preserve"> </w:t>
      </w:r>
      <w:hyperlink r:id="rId69">
        <w:r w:rsidRPr="00C80B1B">
          <w:rPr>
            <w:color w:val="0000EE"/>
            <w:spacing w:val="-1"/>
            <w:szCs w:val="24"/>
            <w:u w:val="single" w:color="0000EE"/>
            <w:lang w:val="en-US"/>
          </w:rPr>
          <w:t>P</w:t>
        </w:r>
        <w:r w:rsidRPr="00C80B1B">
          <w:rPr>
            <w:color w:val="0000EE"/>
            <w:spacing w:val="-4"/>
            <w:szCs w:val="24"/>
            <w:u w:val="single" w:color="0000EE"/>
            <w:lang w:val="en-US"/>
          </w:rPr>
          <w:t>M</w:t>
        </w:r>
        <w:r w:rsidRPr="00C80B1B">
          <w:rPr>
            <w:color w:val="0000EE"/>
            <w:spacing w:val="-1"/>
            <w:szCs w:val="24"/>
            <w:u w:val="single" w:color="0000EE"/>
            <w:lang w:val="en-US"/>
          </w:rPr>
          <w:t>C</w:t>
        </w:r>
        <w:r w:rsidRPr="00C80B1B">
          <w:rPr>
            <w:color w:val="0000EE"/>
            <w:szCs w:val="24"/>
            <w:u w:val="single" w:color="0000EE"/>
            <w:lang w:val="en-US"/>
          </w:rPr>
          <w:t>1828168</w:t>
        </w:r>
        <w:r w:rsidRPr="00C80B1B">
          <w:rPr>
            <w:color w:val="000000"/>
            <w:szCs w:val="24"/>
            <w:lang w:val="en-US"/>
          </w:rPr>
          <w:t>.</w:t>
        </w:r>
      </w:hyperlink>
    </w:p>
    <w:p w14:paraId="635D0AA8" w14:textId="77777777" w:rsidR="00C80B1B" w:rsidRPr="00C80B1B" w:rsidRDefault="00C80B1B" w:rsidP="00154E34">
      <w:pPr>
        <w:autoSpaceDE w:val="0"/>
        <w:autoSpaceDN w:val="0"/>
        <w:spacing w:line="240" w:lineRule="auto"/>
        <w:rPr>
          <w:rFonts w:eastAsia="Times New Roman"/>
          <w:bCs/>
          <w:lang w:val="en-US"/>
        </w:rPr>
      </w:pPr>
    </w:p>
    <w:p w14:paraId="48AA352A" w14:textId="4F5A862C" w:rsidR="00C80B1B" w:rsidRPr="00154E34" w:rsidRDefault="00C80B1B" w:rsidP="00154E34">
      <w:pPr>
        <w:autoSpaceDE w:val="0"/>
        <w:autoSpaceDN w:val="0"/>
        <w:spacing w:before="32" w:line="240" w:lineRule="auto"/>
        <w:ind w:left="120" w:right="-20"/>
        <w:rPr>
          <w:b/>
          <w:bCs/>
          <w:szCs w:val="24"/>
          <w:lang w:val="en-US"/>
        </w:rPr>
      </w:pPr>
      <w:r w:rsidRPr="00C80B1B">
        <w:rPr>
          <w:b/>
          <w:bCs/>
          <w:szCs w:val="24"/>
          <w:lang w:val="en-US"/>
        </w:rPr>
        <w:t xml:space="preserve">4. </w:t>
      </w:r>
      <w:r w:rsidRPr="00C80B1B">
        <w:rPr>
          <w:b/>
          <w:bCs/>
          <w:spacing w:val="54"/>
          <w:szCs w:val="24"/>
          <w:lang w:val="en-US"/>
        </w:rPr>
        <w:t xml:space="preserve"> </w:t>
      </w:r>
      <w:r w:rsidRPr="00C80B1B">
        <w:rPr>
          <w:b/>
          <w:bCs/>
          <w:spacing w:val="-1"/>
          <w:szCs w:val="24"/>
          <w:lang w:val="en-US"/>
        </w:rPr>
        <w:t>C</w:t>
      </w:r>
      <w:r w:rsidRPr="00C80B1B">
        <w:rPr>
          <w:b/>
          <w:bCs/>
          <w:szCs w:val="24"/>
          <w:lang w:val="en-US"/>
        </w:rPr>
        <w:t>e</w:t>
      </w:r>
      <w:r w:rsidRPr="00C80B1B">
        <w:rPr>
          <w:b/>
          <w:bCs/>
          <w:spacing w:val="-1"/>
          <w:szCs w:val="24"/>
          <w:lang w:val="en-US"/>
        </w:rPr>
        <w:t>ll</w:t>
      </w:r>
      <w:r w:rsidRPr="00C80B1B">
        <w:rPr>
          <w:b/>
          <w:bCs/>
          <w:szCs w:val="24"/>
          <w:lang w:val="en-US"/>
        </w:rPr>
        <w:t>u</w:t>
      </w:r>
      <w:r w:rsidRPr="00C80B1B">
        <w:rPr>
          <w:b/>
          <w:bCs/>
          <w:spacing w:val="-1"/>
          <w:szCs w:val="24"/>
          <w:lang w:val="en-US"/>
        </w:rPr>
        <w:t>l</w:t>
      </w:r>
      <w:r w:rsidRPr="00C80B1B">
        <w:rPr>
          <w:b/>
          <w:bCs/>
          <w:szCs w:val="24"/>
          <w:lang w:val="en-US"/>
        </w:rPr>
        <w:t>ar</w:t>
      </w:r>
      <w:r w:rsidRPr="00C80B1B">
        <w:rPr>
          <w:b/>
          <w:bCs/>
          <w:spacing w:val="2"/>
          <w:szCs w:val="24"/>
          <w:lang w:val="en-US"/>
        </w:rPr>
        <w:t xml:space="preserve"> </w:t>
      </w:r>
      <w:r w:rsidRPr="00C80B1B">
        <w:rPr>
          <w:b/>
          <w:bCs/>
          <w:spacing w:val="1"/>
          <w:szCs w:val="24"/>
          <w:lang w:val="en-US"/>
        </w:rPr>
        <w:t>Im</w:t>
      </w:r>
      <w:r w:rsidRPr="00C80B1B">
        <w:rPr>
          <w:b/>
          <w:bCs/>
          <w:spacing w:val="-3"/>
          <w:szCs w:val="24"/>
          <w:lang w:val="en-US"/>
        </w:rPr>
        <w:t>a</w:t>
      </w:r>
      <w:r w:rsidRPr="00C80B1B">
        <w:rPr>
          <w:b/>
          <w:bCs/>
          <w:spacing w:val="2"/>
          <w:szCs w:val="24"/>
          <w:lang w:val="en-US"/>
        </w:rPr>
        <w:t>g</w:t>
      </w:r>
      <w:r w:rsidRPr="00C80B1B">
        <w:rPr>
          <w:b/>
          <w:bCs/>
          <w:szCs w:val="24"/>
          <w:lang w:val="en-US"/>
        </w:rPr>
        <w:t>e</w:t>
      </w:r>
      <w:r w:rsidRPr="00C80B1B">
        <w:rPr>
          <w:b/>
          <w:bCs/>
          <w:spacing w:val="1"/>
          <w:szCs w:val="24"/>
          <w:lang w:val="en-US"/>
        </w:rPr>
        <w:t xml:space="preserve"> </w:t>
      </w:r>
      <w:r w:rsidRPr="00C80B1B">
        <w:rPr>
          <w:b/>
          <w:bCs/>
          <w:spacing w:val="-1"/>
          <w:szCs w:val="24"/>
          <w:lang w:val="en-US"/>
        </w:rPr>
        <w:t>A</w:t>
      </w:r>
      <w:r w:rsidRPr="00C80B1B">
        <w:rPr>
          <w:b/>
          <w:bCs/>
          <w:szCs w:val="24"/>
          <w:lang w:val="en-US"/>
        </w:rPr>
        <w:t>na</w:t>
      </w:r>
      <w:r w:rsidRPr="00C80B1B">
        <w:rPr>
          <w:b/>
          <w:bCs/>
          <w:spacing w:val="-1"/>
          <w:szCs w:val="24"/>
          <w:lang w:val="en-US"/>
        </w:rPr>
        <w:t>l</w:t>
      </w:r>
      <w:r w:rsidRPr="00C80B1B">
        <w:rPr>
          <w:b/>
          <w:bCs/>
          <w:spacing w:val="-2"/>
          <w:szCs w:val="24"/>
          <w:lang w:val="en-US"/>
        </w:rPr>
        <w:t>y</w:t>
      </w:r>
      <w:r w:rsidRPr="00C80B1B">
        <w:rPr>
          <w:b/>
          <w:bCs/>
          <w:szCs w:val="24"/>
          <w:lang w:val="en-US"/>
        </w:rPr>
        <w:t>s</w:t>
      </w:r>
      <w:r w:rsidRPr="00C80B1B">
        <w:rPr>
          <w:b/>
          <w:bCs/>
          <w:spacing w:val="-1"/>
          <w:szCs w:val="24"/>
          <w:lang w:val="en-US"/>
        </w:rPr>
        <w:t>i</w:t>
      </w:r>
      <w:r w:rsidRPr="00C80B1B">
        <w:rPr>
          <w:b/>
          <w:bCs/>
          <w:szCs w:val="24"/>
          <w:lang w:val="en-US"/>
        </w:rPr>
        <w:t>s</w:t>
      </w:r>
      <w:r w:rsidRPr="00C80B1B">
        <w:rPr>
          <w:b/>
          <w:bCs/>
          <w:spacing w:val="-1"/>
          <w:szCs w:val="24"/>
          <w:lang w:val="en-US"/>
        </w:rPr>
        <w:t xml:space="preserve"> </w:t>
      </w:r>
      <w:r w:rsidRPr="00C80B1B">
        <w:rPr>
          <w:b/>
          <w:bCs/>
          <w:spacing w:val="1"/>
          <w:szCs w:val="24"/>
          <w:lang w:val="en-US"/>
        </w:rPr>
        <w:t>f</w:t>
      </w:r>
      <w:r w:rsidRPr="00C80B1B">
        <w:rPr>
          <w:b/>
          <w:bCs/>
          <w:szCs w:val="24"/>
          <w:lang w:val="en-US"/>
        </w:rPr>
        <w:t>or</w:t>
      </w:r>
      <w:r w:rsidRPr="00C80B1B">
        <w:rPr>
          <w:b/>
          <w:bCs/>
          <w:spacing w:val="2"/>
          <w:szCs w:val="24"/>
          <w:lang w:val="en-US"/>
        </w:rPr>
        <w:t xml:space="preserve"> </w:t>
      </w:r>
      <w:r w:rsidRPr="00C80B1B">
        <w:rPr>
          <w:b/>
          <w:bCs/>
          <w:spacing w:val="-1"/>
          <w:szCs w:val="24"/>
          <w:lang w:val="en-US"/>
        </w:rPr>
        <w:t>D</w:t>
      </w:r>
      <w:r w:rsidRPr="00C80B1B">
        <w:rPr>
          <w:b/>
          <w:bCs/>
          <w:spacing w:val="1"/>
          <w:szCs w:val="24"/>
          <w:lang w:val="en-US"/>
        </w:rPr>
        <w:t>r</w:t>
      </w:r>
      <w:r w:rsidRPr="00C80B1B">
        <w:rPr>
          <w:b/>
          <w:bCs/>
          <w:spacing w:val="-3"/>
          <w:szCs w:val="24"/>
          <w:lang w:val="en-US"/>
        </w:rPr>
        <w:t>u</w:t>
      </w:r>
      <w:r w:rsidRPr="00C80B1B">
        <w:rPr>
          <w:b/>
          <w:bCs/>
          <w:szCs w:val="24"/>
          <w:lang w:val="en-US"/>
        </w:rPr>
        <w:t>g</w:t>
      </w:r>
      <w:r w:rsidRPr="00C80B1B">
        <w:rPr>
          <w:b/>
          <w:bCs/>
          <w:spacing w:val="1"/>
          <w:szCs w:val="24"/>
          <w:lang w:val="en-US"/>
        </w:rPr>
        <w:t xml:space="preserve"> </w:t>
      </w:r>
      <w:r w:rsidRPr="00C80B1B">
        <w:rPr>
          <w:b/>
          <w:bCs/>
          <w:spacing w:val="-1"/>
          <w:szCs w:val="24"/>
          <w:lang w:val="en-US"/>
        </w:rPr>
        <w:t>S</w:t>
      </w:r>
      <w:r w:rsidRPr="00C80B1B">
        <w:rPr>
          <w:b/>
          <w:bCs/>
          <w:szCs w:val="24"/>
          <w:lang w:val="en-US"/>
        </w:rPr>
        <w:t>c</w:t>
      </w:r>
      <w:r w:rsidRPr="00C80B1B">
        <w:rPr>
          <w:b/>
          <w:bCs/>
          <w:spacing w:val="1"/>
          <w:szCs w:val="24"/>
          <w:lang w:val="en-US"/>
        </w:rPr>
        <w:t>r</w:t>
      </w:r>
      <w:r w:rsidRPr="00C80B1B">
        <w:rPr>
          <w:b/>
          <w:bCs/>
          <w:szCs w:val="24"/>
          <w:lang w:val="en-US"/>
        </w:rPr>
        <w:t>een</w:t>
      </w:r>
      <w:r w:rsidRPr="00C80B1B">
        <w:rPr>
          <w:b/>
          <w:bCs/>
          <w:spacing w:val="-1"/>
          <w:szCs w:val="24"/>
          <w:lang w:val="en-US"/>
        </w:rPr>
        <w:t>i</w:t>
      </w:r>
      <w:r w:rsidRPr="00C80B1B">
        <w:rPr>
          <w:b/>
          <w:bCs/>
          <w:spacing w:val="-3"/>
          <w:szCs w:val="24"/>
          <w:lang w:val="en-US"/>
        </w:rPr>
        <w:t>n</w:t>
      </w:r>
      <w:r w:rsidRPr="00C80B1B">
        <w:rPr>
          <w:b/>
          <w:bCs/>
          <w:szCs w:val="24"/>
          <w:lang w:val="en-US"/>
        </w:rPr>
        <w:t>g</w:t>
      </w:r>
    </w:p>
    <w:p w14:paraId="44C669D8" w14:textId="77777777" w:rsidR="00C80B1B" w:rsidRPr="00C80B1B" w:rsidRDefault="00C80B1B" w:rsidP="00154E34">
      <w:pPr>
        <w:autoSpaceDE w:val="0"/>
        <w:autoSpaceDN w:val="0"/>
        <w:spacing w:line="240" w:lineRule="auto"/>
        <w:ind w:left="480" w:right="67"/>
        <w:rPr>
          <w:szCs w:val="24"/>
          <w:lang w:val="en-US"/>
        </w:rPr>
      </w:pPr>
      <w:r w:rsidRPr="00C80B1B">
        <w:rPr>
          <w:spacing w:val="-1"/>
          <w:szCs w:val="24"/>
          <w:lang w:val="en-US"/>
        </w:rPr>
        <w:t>A</w:t>
      </w:r>
      <w:r w:rsidRPr="00C80B1B">
        <w:rPr>
          <w:szCs w:val="24"/>
          <w:lang w:val="en-US"/>
        </w:rPr>
        <w:t>s</w:t>
      </w:r>
      <w:r w:rsidRPr="00C80B1B">
        <w:rPr>
          <w:spacing w:val="2"/>
          <w:szCs w:val="24"/>
          <w:lang w:val="en-US"/>
        </w:rPr>
        <w:t xml:space="preserve"> </w:t>
      </w:r>
      <w:r w:rsidRPr="00C80B1B">
        <w:rPr>
          <w:szCs w:val="24"/>
          <w:lang w:val="en-US"/>
        </w:rPr>
        <w:t>a</w:t>
      </w:r>
      <w:r w:rsidRPr="00C80B1B">
        <w:rPr>
          <w:spacing w:val="1"/>
          <w:szCs w:val="24"/>
          <w:lang w:val="en-US"/>
        </w:rPr>
        <w:t xml:space="preserve"> </w:t>
      </w:r>
      <w:r w:rsidRPr="00C80B1B">
        <w:rPr>
          <w:spacing w:val="-3"/>
          <w:szCs w:val="24"/>
          <w:lang w:val="en-US"/>
        </w:rPr>
        <w:t>p</w:t>
      </w:r>
      <w:r w:rsidRPr="00C80B1B">
        <w:rPr>
          <w:spacing w:val="1"/>
          <w:szCs w:val="24"/>
          <w:lang w:val="en-US"/>
        </w:rPr>
        <w:t>r</w:t>
      </w:r>
      <w:r w:rsidRPr="00C80B1B">
        <w:rPr>
          <w:szCs w:val="24"/>
          <w:lang w:val="en-US"/>
        </w:rPr>
        <w:t>o</w:t>
      </w:r>
      <w:r w:rsidRPr="00C80B1B">
        <w:rPr>
          <w:spacing w:val="1"/>
          <w:szCs w:val="24"/>
          <w:lang w:val="en-US"/>
        </w:rPr>
        <w:t>j</w:t>
      </w:r>
      <w:r w:rsidRPr="00C80B1B">
        <w:rPr>
          <w:szCs w:val="24"/>
          <w:lang w:val="en-US"/>
        </w:rPr>
        <w:t>e</w:t>
      </w:r>
      <w:r w:rsidRPr="00C80B1B">
        <w:rPr>
          <w:spacing w:val="-2"/>
          <w:szCs w:val="24"/>
          <w:lang w:val="en-US"/>
        </w:rPr>
        <w:t>c</w:t>
      </w:r>
      <w:r w:rsidRPr="00C80B1B">
        <w:rPr>
          <w:szCs w:val="24"/>
          <w:lang w:val="en-US"/>
        </w:rPr>
        <w:t>t</w:t>
      </w:r>
      <w:r w:rsidRPr="00C80B1B">
        <w:rPr>
          <w:spacing w:val="3"/>
          <w:szCs w:val="24"/>
          <w:lang w:val="en-US"/>
        </w:rPr>
        <w:t xml:space="preserve"> </w:t>
      </w:r>
      <w:r w:rsidRPr="00C80B1B">
        <w:rPr>
          <w:spacing w:val="-1"/>
          <w:szCs w:val="24"/>
          <w:lang w:val="en-US"/>
        </w:rPr>
        <w:t>l</w:t>
      </w:r>
      <w:r w:rsidRPr="00C80B1B">
        <w:rPr>
          <w:szCs w:val="24"/>
          <w:lang w:val="en-US"/>
        </w:rPr>
        <w:t>ead</w:t>
      </w:r>
      <w:r w:rsidRPr="00C80B1B">
        <w:rPr>
          <w:spacing w:val="-3"/>
          <w:szCs w:val="24"/>
          <w:lang w:val="en-US"/>
        </w:rPr>
        <w:t>e</w:t>
      </w:r>
      <w:r w:rsidRPr="00C80B1B">
        <w:rPr>
          <w:szCs w:val="24"/>
          <w:lang w:val="en-US"/>
        </w:rPr>
        <w:t>r</w:t>
      </w:r>
      <w:r w:rsidRPr="00C80B1B">
        <w:rPr>
          <w:spacing w:val="2"/>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 xml:space="preserve"> A</w:t>
      </w:r>
      <w:r w:rsidRPr="00C80B1B">
        <w:rPr>
          <w:szCs w:val="24"/>
          <w:lang w:val="en-US"/>
        </w:rPr>
        <w:t>d</w:t>
      </w:r>
      <w:r w:rsidRPr="00C80B1B">
        <w:rPr>
          <w:spacing w:val="-2"/>
          <w:szCs w:val="24"/>
          <w:lang w:val="en-US"/>
        </w:rPr>
        <w:t>v</w:t>
      </w:r>
      <w:r w:rsidRPr="00C80B1B">
        <w:rPr>
          <w:szCs w:val="24"/>
          <w:lang w:val="en-US"/>
        </w:rPr>
        <w:t>anced</w:t>
      </w:r>
      <w:r w:rsidRPr="00C80B1B">
        <w:rPr>
          <w:spacing w:val="1"/>
          <w:szCs w:val="24"/>
          <w:lang w:val="en-US"/>
        </w:rPr>
        <w:t xml:space="preserve"> </w:t>
      </w:r>
      <w:r w:rsidRPr="00C80B1B">
        <w:rPr>
          <w:spacing w:val="-1"/>
          <w:szCs w:val="24"/>
          <w:lang w:val="en-US"/>
        </w:rPr>
        <w:t>Bi</w:t>
      </w:r>
      <w:r w:rsidRPr="00C80B1B">
        <w:rPr>
          <w:szCs w:val="24"/>
          <w:lang w:val="en-US"/>
        </w:rPr>
        <w:t>o</w:t>
      </w:r>
      <w:r w:rsidRPr="00C80B1B">
        <w:rPr>
          <w:spacing w:val="-1"/>
          <w:szCs w:val="24"/>
          <w:lang w:val="en-US"/>
        </w:rPr>
        <w:t>i</w:t>
      </w:r>
      <w:r w:rsidRPr="00C80B1B">
        <w:rPr>
          <w:szCs w:val="24"/>
          <w:lang w:val="en-US"/>
        </w:rPr>
        <w:t>n</w:t>
      </w:r>
      <w:r w:rsidRPr="00C80B1B">
        <w:rPr>
          <w:spacing w:val="3"/>
          <w:szCs w:val="24"/>
          <w:lang w:val="en-US"/>
        </w:rPr>
        <w:t>f</w:t>
      </w:r>
      <w:r w:rsidRPr="00C80B1B">
        <w:rPr>
          <w:szCs w:val="24"/>
          <w:lang w:val="en-US"/>
        </w:rPr>
        <w:t>o</w:t>
      </w:r>
      <w:r w:rsidRPr="00C80B1B">
        <w:rPr>
          <w:spacing w:val="-2"/>
          <w:szCs w:val="24"/>
          <w:lang w:val="en-US"/>
        </w:rPr>
        <w:t>r</w:t>
      </w:r>
      <w:r w:rsidRPr="00C80B1B">
        <w:rPr>
          <w:spacing w:val="1"/>
          <w:szCs w:val="24"/>
          <w:lang w:val="en-US"/>
        </w:rPr>
        <w:t>m</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cs</w:t>
      </w:r>
      <w:r w:rsidRPr="00C80B1B">
        <w:rPr>
          <w:spacing w:val="1"/>
          <w:szCs w:val="24"/>
          <w:lang w:val="en-US"/>
        </w:rPr>
        <w:t xml:space="preserve"> </w:t>
      </w:r>
      <w:r w:rsidRPr="00C80B1B">
        <w:rPr>
          <w:spacing w:val="-1"/>
          <w:szCs w:val="24"/>
          <w:lang w:val="en-US"/>
        </w:rPr>
        <w:t>C</w:t>
      </w:r>
      <w:r w:rsidRPr="00C80B1B">
        <w:rPr>
          <w:szCs w:val="24"/>
          <w:lang w:val="en-US"/>
        </w:rPr>
        <w:t>o</w:t>
      </w:r>
      <w:r w:rsidRPr="00C80B1B">
        <w:rPr>
          <w:spacing w:val="1"/>
          <w:szCs w:val="24"/>
          <w:lang w:val="en-US"/>
        </w:rPr>
        <w:t>r</w:t>
      </w:r>
      <w:r w:rsidRPr="00C80B1B">
        <w:rPr>
          <w:szCs w:val="24"/>
          <w:lang w:val="en-US"/>
        </w:rPr>
        <w:t>e</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 xml:space="preserve"> N</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 xml:space="preserve">onal </w:t>
      </w:r>
      <w:r w:rsidRPr="00C80B1B">
        <w:rPr>
          <w:spacing w:val="-3"/>
          <w:szCs w:val="24"/>
          <w:lang w:val="en-US"/>
        </w:rPr>
        <w:t>R</w:t>
      </w:r>
      <w:r w:rsidRPr="00C80B1B">
        <w:rPr>
          <w:szCs w:val="24"/>
          <w:lang w:val="en-US"/>
        </w:rPr>
        <w:t>esea</w:t>
      </w:r>
      <w:r w:rsidRPr="00C80B1B">
        <w:rPr>
          <w:spacing w:val="1"/>
          <w:szCs w:val="24"/>
          <w:lang w:val="en-US"/>
        </w:rPr>
        <w:t>r</w:t>
      </w:r>
      <w:r w:rsidRPr="00C80B1B">
        <w:rPr>
          <w:szCs w:val="24"/>
          <w:lang w:val="en-US"/>
        </w:rPr>
        <w:t>ch</w:t>
      </w:r>
      <w:r w:rsidRPr="00C80B1B">
        <w:rPr>
          <w:spacing w:val="1"/>
          <w:szCs w:val="24"/>
          <w:lang w:val="en-US"/>
        </w:rPr>
        <w:t xml:space="preserve"> </w:t>
      </w:r>
      <w:r w:rsidRPr="00C80B1B">
        <w:rPr>
          <w:spacing w:val="-3"/>
          <w:szCs w:val="24"/>
          <w:lang w:val="en-US"/>
        </w:rPr>
        <w:t>P</w:t>
      </w:r>
      <w:r w:rsidRPr="00C80B1B">
        <w:rPr>
          <w:spacing w:val="1"/>
          <w:szCs w:val="24"/>
          <w:lang w:val="en-US"/>
        </w:rPr>
        <w:t>r</w:t>
      </w:r>
      <w:r w:rsidRPr="00C80B1B">
        <w:rPr>
          <w:spacing w:val="-3"/>
          <w:szCs w:val="24"/>
          <w:lang w:val="en-US"/>
        </w:rPr>
        <w:t>o</w:t>
      </w:r>
      <w:r w:rsidRPr="00C80B1B">
        <w:rPr>
          <w:spacing w:val="2"/>
          <w:szCs w:val="24"/>
          <w:lang w:val="en-US"/>
        </w:rPr>
        <w:t>g</w:t>
      </w:r>
      <w:r w:rsidRPr="00C80B1B">
        <w:rPr>
          <w:spacing w:val="1"/>
          <w:szCs w:val="24"/>
          <w:lang w:val="en-US"/>
        </w:rPr>
        <w:t>r</w:t>
      </w:r>
      <w:r w:rsidRPr="00C80B1B">
        <w:rPr>
          <w:spacing w:val="-3"/>
          <w:szCs w:val="24"/>
          <w:lang w:val="en-US"/>
        </w:rPr>
        <w:t>a</w:t>
      </w:r>
      <w:r w:rsidRPr="00C80B1B">
        <w:rPr>
          <w:szCs w:val="24"/>
          <w:lang w:val="en-US"/>
        </w:rPr>
        <w:t>m</w:t>
      </w:r>
      <w:r w:rsidRPr="00C80B1B">
        <w:rPr>
          <w:spacing w:val="2"/>
          <w:szCs w:val="24"/>
          <w:lang w:val="en-US"/>
        </w:rPr>
        <w:t xml:space="preserve"> </w:t>
      </w:r>
      <w:r w:rsidRPr="00C80B1B">
        <w:rPr>
          <w:szCs w:val="24"/>
          <w:lang w:val="en-US"/>
        </w:rPr>
        <w:t>on</w:t>
      </w:r>
      <w:r w:rsidRPr="00C80B1B">
        <w:rPr>
          <w:spacing w:val="-4"/>
          <w:szCs w:val="24"/>
          <w:lang w:val="en-US"/>
        </w:rPr>
        <w:t xml:space="preserve"> </w:t>
      </w:r>
      <w:r w:rsidRPr="00C80B1B">
        <w:rPr>
          <w:spacing w:val="1"/>
          <w:szCs w:val="24"/>
          <w:lang w:val="en-US"/>
        </w:rPr>
        <w:t>G</w:t>
      </w:r>
      <w:r w:rsidRPr="00C80B1B">
        <w:rPr>
          <w:spacing w:val="-3"/>
          <w:szCs w:val="24"/>
          <w:lang w:val="en-US"/>
        </w:rPr>
        <w:t>e</w:t>
      </w:r>
      <w:r w:rsidRPr="00C80B1B">
        <w:rPr>
          <w:szCs w:val="24"/>
          <w:lang w:val="en-US"/>
        </w:rPr>
        <w:t>no</w:t>
      </w:r>
      <w:r w:rsidRPr="00C80B1B">
        <w:rPr>
          <w:spacing w:val="1"/>
          <w:szCs w:val="24"/>
          <w:lang w:val="en-US"/>
        </w:rPr>
        <w:t>m</w:t>
      </w:r>
      <w:r w:rsidRPr="00C80B1B">
        <w:rPr>
          <w:spacing w:val="-1"/>
          <w:szCs w:val="24"/>
          <w:lang w:val="en-US"/>
        </w:rPr>
        <w:t>i</w:t>
      </w:r>
      <w:r w:rsidRPr="00C80B1B">
        <w:rPr>
          <w:szCs w:val="24"/>
          <w:lang w:val="en-US"/>
        </w:rPr>
        <w:t xml:space="preserve">c </w:t>
      </w:r>
      <w:r w:rsidRPr="00C80B1B">
        <w:rPr>
          <w:spacing w:val="-4"/>
          <w:szCs w:val="24"/>
          <w:lang w:val="en-US"/>
        </w:rPr>
        <w:t>M</w:t>
      </w:r>
      <w:r w:rsidRPr="00C80B1B">
        <w:rPr>
          <w:szCs w:val="24"/>
          <w:lang w:val="en-US"/>
        </w:rPr>
        <w:t>e</w:t>
      </w:r>
      <w:r w:rsidRPr="00C80B1B">
        <w:rPr>
          <w:spacing w:val="2"/>
          <w:szCs w:val="24"/>
          <w:lang w:val="en-US"/>
        </w:rPr>
        <w:t>d</w:t>
      </w:r>
      <w:r w:rsidRPr="00C80B1B">
        <w:rPr>
          <w:spacing w:val="-1"/>
          <w:szCs w:val="24"/>
          <w:lang w:val="en-US"/>
        </w:rPr>
        <w:t>i</w:t>
      </w:r>
      <w:r w:rsidRPr="00C80B1B">
        <w:rPr>
          <w:szCs w:val="24"/>
          <w:lang w:val="en-US"/>
        </w:rPr>
        <w:t>c</w:t>
      </w:r>
      <w:r w:rsidRPr="00C80B1B">
        <w:rPr>
          <w:spacing w:val="-1"/>
          <w:szCs w:val="24"/>
          <w:lang w:val="en-US"/>
        </w:rPr>
        <w:t>i</w:t>
      </w:r>
      <w:r w:rsidRPr="00C80B1B">
        <w:rPr>
          <w:szCs w:val="24"/>
          <w:lang w:val="en-US"/>
        </w:rPr>
        <w:t>ne</w:t>
      </w:r>
      <w:r w:rsidRPr="00C80B1B">
        <w:rPr>
          <w:spacing w:val="1"/>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2"/>
          <w:szCs w:val="24"/>
          <w:lang w:val="en-US"/>
        </w:rPr>
        <w:t>T</w:t>
      </w:r>
      <w:r w:rsidRPr="00C80B1B">
        <w:rPr>
          <w:szCs w:val="24"/>
          <w:lang w:val="en-US"/>
        </w:rPr>
        <w:t>a</w:t>
      </w:r>
      <w:r w:rsidRPr="00C80B1B">
        <w:rPr>
          <w:spacing w:val="-1"/>
          <w:szCs w:val="24"/>
          <w:lang w:val="en-US"/>
        </w:rPr>
        <w:t>i</w:t>
      </w:r>
      <w:r w:rsidRPr="00C80B1B">
        <w:rPr>
          <w:spacing w:val="-3"/>
          <w:szCs w:val="24"/>
          <w:lang w:val="en-US"/>
        </w:rPr>
        <w:t>w</w:t>
      </w:r>
      <w:r w:rsidRPr="00C80B1B">
        <w:rPr>
          <w:szCs w:val="24"/>
          <w:lang w:val="en-US"/>
        </w:rPr>
        <w:t>an,</w:t>
      </w:r>
      <w:r w:rsidRPr="00C80B1B">
        <w:rPr>
          <w:spacing w:val="3"/>
          <w:szCs w:val="24"/>
          <w:lang w:val="en-US"/>
        </w:rPr>
        <w:t xml:space="preserve"> </w:t>
      </w:r>
      <w:r w:rsidRPr="00C80B1B">
        <w:rPr>
          <w:szCs w:val="24"/>
          <w:lang w:val="en-US"/>
        </w:rPr>
        <w:t>one</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pacing w:val="1"/>
          <w:szCs w:val="24"/>
          <w:lang w:val="en-US"/>
        </w:rPr>
        <w:t>m</w:t>
      </w:r>
      <w:r w:rsidRPr="00C80B1B">
        <w:rPr>
          <w:szCs w:val="24"/>
          <w:lang w:val="en-US"/>
        </w:rPr>
        <w:t>y con</w:t>
      </w:r>
      <w:r w:rsidRPr="00C80B1B">
        <w:rPr>
          <w:spacing w:val="-1"/>
          <w:szCs w:val="24"/>
          <w:lang w:val="en-US"/>
        </w:rPr>
        <w:t>t</w:t>
      </w:r>
      <w:r w:rsidRPr="00C80B1B">
        <w:rPr>
          <w:spacing w:val="1"/>
          <w:szCs w:val="24"/>
          <w:lang w:val="en-US"/>
        </w:rPr>
        <w:t>r</w:t>
      </w:r>
      <w:r w:rsidRPr="00C80B1B">
        <w:rPr>
          <w:spacing w:val="-1"/>
          <w:szCs w:val="24"/>
          <w:lang w:val="en-US"/>
        </w:rPr>
        <w:t>i</w:t>
      </w:r>
      <w:r w:rsidRPr="00C80B1B">
        <w:rPr>
          <w:szCs w:val="24"/>
          <w:lang w:val="en-US"/>
        </w:rPr>
        <w:t>bu</w:t>
      </w:r>
      <w:r w:rsidRPr="00C80B1B">
        <w:rPr>
          <w:spacing w:val="1"/>
          <w:szCs w:val="24"/>
          <w:lang w:val="en-US"/>
        </w:rPr>
        <w:t>t</w:t>
      </w:r>
      <w:r w:rsidRPr="00C80B1B">
        <w:rPr>
          <w:spacing w:val="-1"/>
          <w:szCs w:val="24"/>
          <w:lang w:val="en-US"/>
        </w:rPr>
        <w:t>i</w:t>
      </w:r>
      <w:r w:rsidRPr="00C80B1B">
        <w:rPr>
          <w:szCs w:val="24"/>
          <w:lang w:val="en-US"/>
        </w:rPr>
        <w:t>ons</w:t>
      </w:r>
      <w:r w:rsidRPr="00C80B1B">
        <w:rPr>
          <w:spacing w:val="2"/>
          <w:szCs w:val="24"/>
          <w:lang w:val="en-US"/>
        </w:rPr>
        <w:t xml:space="preserve"> </w:t>
      </w:r>
      <w:r w:rsidRPr="00C80B1B">
        <w:rPr>
          <w:spacing w:val="-1"/>
          <w:szCs w:val="24"/>
          <w:lang w:val="en-US"/>
        </w:rPr>
        <w:t>i</w:t>
      </w:r>
      <w:r w:rsidRPr="00C80B1B">
        <w:rPr>
          <w:szCs w:val="24"/>
          <w:lang w:val="en-US"/>
        </w:rPr>
        <w:t>s</w:t>
      </w:r>
      <w:r w:rsidRPr="00C80B1B">
        <w:rPr>
          <w:spacing w:val="-1"/>
          <w:szCs w:val="24"/>
          <w:lang w:val="en-US"/>
        </w:rPr>
        <w:t xml:space="preserve"> </w:t>
      </w:r>
      <w:r w:rsidRPr="00C80B1B">
        <w:rPr>
          <w:szCs w:val="24"/>
          <w:lang w:val="en-US"/>
        </w:rPr>
        <w:t>ce</w:t>
      </w:r>
      <w:r w:rsidRPr="00C80B1B">
        <w:rPr>
          <w:spacing w:val="-1"/>
          <w:szCs w:val="24"/>
          <w:lang w:val="en-US"/>
        </w:rPr>
        <w:t>ll</w:t>
      </w:r>
      <w:r w:rsidRPr="00C80B1B">
        <w:rPr>
          <w:szCs w:val="24"/>
          <w:lang w:val="en-US"/>
        </w:rPr>
        <w:t>u</w:t>
      </w:r>
      <w:r w:rsidRPr="00C80B1B">
        <w:rPr>
          <w:spacing w:val="-1"/>
          <w:szCs w:val="24"/>
          <w:lang w:val="en-US"/>
        </w:rPr>
        <w:t>l</w:t>
      </w:r>
      <w:r w:rsidRPr="00C80B1B">
        <w:rPr>
          <w:szCs w:val="24"/>
          <w:lang w:val="en-US"/>
        </w:rPr>
        <w:t>ar</w:t>
      </w:r>
      <w:r w:rsidRPr="00C80B1B">
        <w:rPr>
          <w:spacing w:val="2"/>
          <w:szCs w:val="24"/>
          <w:lang w:val="en-US"/>
        </w:rPr>
        <w:t xml:space="preserve"> </w:t>
      </w:r>
      <w:r w:rsidRPr="00C80B1B">
        <w:rPr>
          <w:spacing w:val="-1"/>
          <w:szCs w:val="24"/>
          <w:lang w:val="en-US"/>
        </w:rPr>
        <w:t>i</w:t>
      </w:r>
      <w:r w:rsidRPr="00C80B1B">
        <w:rPr>
          <w:spacing w:val="1"/>
          <w:szCs w:val="24"/>
          <w:lang w:val="en-US"/>
        </w:rPr>
        <w:t>m</w:t>
      </w:r>
      <w:r w:rsidRPr="00C80B1B">
        <w:rPr>
          <w:spacing w:val="-3"/>
          <w:szCs w:val="24"/>
          <w:lang w:val="en-US"/>
        </w:rPr>
        <w:t>a</w:t>
      </w:r>
      <w:r w:rsidRPr="00C80B1B">
        <w:rPr>
          <w:spacing w:val="2"/>
          <w:szCs w:val="24"/>
          <w:lang w:val="en-US"/>
        </w:rPr>
        <w:t>g</w:t>
      </w:r>
      <w:r w:rsidRPr="00C80B1B">
        <w:rPr>
          <w:szCs w:val="24"/>
          <w:lang w:val="en-US"/>
        </w:rPr>
        <w:t>e</w:t>
      </w:r>
      <w:r w:rsidRPr="00C80B1B">
        <w:rPr>
          <w:spacing w:val="1"/>
          <w:szCs w:val="24"/>
          <w:lang w:val="en-US"/>
        </w:rPr>
        <w:t xml:space="preserve"> </w:t>
      </w:r>
      <w:r w:rsidRPr="00C80B1B">
        <w:rPr>
          <w:szCs w:val="24"/>
          <w:lang w:val="en-US"/>
        </w:rPr>
        <w:t>ana</w:t>
      </w:r>
      <w:r w:rsidRPr="00C80B1B">
        <w:rPr>
          <w:spacing w:val="-1"/>
          <w:szCs w:val="24"/>
          <w:lang w:val="en-US"/>
        </w:rPr>
        <w:t>l</w:t>
      </w:r>
      <w:r w:rsidRPr="00C80B1B">
        <w:rPr>
          <w:spacing w:val="-2"/>
          <w:szCs w:val="24"/>
          <w:lang w:val="en-US"/>
        </w:rPr>
        <w:t>y</w:t>
      </w:r>
      <w:r w:rsidRPr="00C80B1B">
        <w:rPr>
          <w:szCs w:val="24"/>
          <w:lang w:val="en-US"/>
        </w:rPr>
        <w:t>s</w:t>
      </w:r>
      <w:r w:rsidRPr="00C80B1B">
        <w:rPr>
          <w:spacing w:val="-1"/>
          <w:szCs w:val="24"/>
          <w:lang w:val="en-US"/>
        </w:rPr>
        <w:t>i</w:t>
      </w:r>
      <w:r w:rsidRPr="00C80B1B">
        <w:rPr>
          <w:szCs w:val="24"/>
          <w:lang w:val="en-US"/>
        </w:rPr>
        <w:t>s</w:t>
      </w:r>
      <w:r w:rsidRPr="00C80B1B">
        <w:rPr>
          <w:spacing w:val="-1"/>
          <w:szCs w:val="24"/>
          <w:lang w:val="en-US"/>
        </w:rPr>
        <w:t xml:space="preserve"> </w:t>
      </w:r>
      <w:r w:rsidRPr="00C80B1B">
        <w:rPr>
          <w:spacing w:val="3"/>
          <w:szCs w:val="24"/>
          <w:lang w:val="en-US"/>
        </w:rPr>
        <w:t>f</w:t>
      </w:r>
      <w:r w:rsidRPr="00C80B1B">
        <w:rPr>
          <w:szCs w:val="24"/>
          <w:lang w:val="en-US"/>
        </w:rPr>
        <w:t xml:space="preserve">or </w:t>
      </w:r>
      <w:r w:rsidRPr="00C80B1B">
        <w:rPr>
          <w:spacing w:val="-3"/>
          <w:szCs w:val="24"/>
          <w:lang w:val="en-US"/>
        </w:rPr>
        <w:t>h</w:t>
      </w:r>
      <w:r w:rsidRPr="00C80B1B">
        <w:rPr>
          <w:spacing w:val="-1"/>
          <w:szCs w:val="24"/>
          <w:lang w:val="en-US"/>
        </w:rPr>
        <w:t>i</w:t>
      </w:r>
      <w:r w:rsidRPr="00C80B1B">
        <w:rPr>
          <w:spacing w:val="2"/>
          <w:szCs w:val="24"/>
          <w:lang w:val="en-US"/>
        </w:rPr>
        <w:t>g</w:t>
      </w:r>
      <w:r w:rsidRPr="00C80B1B">
        <w:rPr>
          <w:szCs w:val="24"/>
          <w:lang w:val="en-US"/>
        </w:rPr>
        <w:t>h</w:t>
      </w:r>
      <w:r w:rsidRPr="00C80B1B">
        <w:rPr>
          <w:spacing w:val="-1"/>
          <w:szCs w:val="24"/>
          <w:lang w:val="en-US"/>
        </w:rPr>
        <w:t>-</w:t>
      </w:r>
      <w:r w:rsidRPr="00C80B1B">
        <w:rPr>
          <w:spacing w:val="1"/>
          <w:szCs w:val="24"/>
          <w:lang w:val="en-US"/>
        </w:rPr>
        <w:t>t</w:t>
      </w:r>
      <w:r w:rsidRPr="00C80B1B">
        <w:rPr>
          <w:szCs w:val="24"/>
          <w:lang w:val="en-US"/>
        </w:rPr>
        <w:t>h</w:t>
      </w:r>
      <w:r w:rsidRPr="00C80B1B">
        <w:rPr>
          <w:spacing w:val="1"/>
          <w:szCs w:val="24"/>
          <w:lang w:val="en-US"/>
        </w:rPr>
        <w:t>r</w:t>
      </w:r>
      <w:r w:rsidRPr="00C80B1B">
        <w:rPr>
          <w:szCs w:val="24"/>
          <w:lang w:val="en-US"/>
        </w:rPr>
        <w:t>o</w:t>
      </w:r>
      <w:r w:rsidRPr="00C80B1B">
        <w:rPr>
          <w:spacing w:val="-3"/>
          <w:szCs w:val="24"/>
          <w:lang w:val="en-US"/>
        </w:rPr>
        <w:t>u</w:t>
      </w:r>
      <w:r w:rsidRPr="00C80B1B">
        <w:rPr>
          <w:spacing w:val="2"/>
          <w:szCs w:val="24"/>
          <w:lang w:val="en-US"/>
        </w:rPr>
        <w:t>g</w:t>
      </w:r>
      <w:r w:rsidRPr="00C80B1B">
        <w:rPr>
          <w:szCs w:val="24"/>
          <w:lang w:val="en-US"/>
        </w:rPr>
        <w:t>hp</w:t>
      </w:r>
      <w:r w:rsidRPr="00C80B1B">
        <w:rPr>
          <w:spacing w:val="-3"/>
          <w:szCs w:val="24"/>
          <w:lang w:val="en-US"/>
        </w:rPr>
        <w:t>u</w:t>
      </w:r>
      <w:r w:rsidRPr="00C80B1B">
        <w:rPr>
          <w:szCs w:val="24"/>
          <w:lang w:val="en-US"/>
        </w:rPr>
        <w:t>t</w:t>
      </w:r>
      <w:r w:rsidRPr="00C80B1B">
        <w:rPr>
          <w:spacing w:val="3"/>
          <w:szCs w:val="24"/>
          <w:lang w:val="en-US"/>
        </w:rPr>
        <w:t xml:space="preserve"> </w:t>
      </w:r>
      <w:r w:rsidRPr="00C80B1B">
        <w:rPr>
          <w:spacing w:val="-2"/>
          <w:szCs w:val="24"/>
          <w:lang w:val="en-US"/>
        </w:rPr>
        <w:t>s</w:t>
      </w:r>
      <w:r w:rsidRPr="00C80B1B">
        <w:rPr>
          <w:szCs w:val="24"/>
          <w:lang w:val="en-US"/>
        </w:rPr>
        <w:t>c</w:t>
      </w:r>
      <w:r w:rsidRPr="00C80B1B">
        <w:rPr>
          <w:spacing w:val="1"/>
          <w:szCs w:val="24"/>
          <w:lang w:val="en-US"/>
        </w:rPr>
        <w:t>r</w:t>
      </w:r>
      <w:r w:rsidRPr="00C80B1B">
        <w:rPr>
          <w:szCs w:val="24"/>
          <w:lang w:val="en-US"/>
        </w:rPr>
        <w:t>een</w:t>
      </w:r>
      <w:r w:rsidRPr="00C80B1B">
        <w:rPr>
          <w:spacing w:val="-1"/>
          <w:szCs w:val="24"/>
          <w:lang w:val="en-US"/>
        </w:rPr>
        <w:t>i</w:t>
      </w:r>
      <w:r w:rsidRPr="00C80B1B">
        <w:rPr>
          <w:spacing w:val="-3"/>
          <w:szCs w:val="24"/>
          <w:lang w:val="en-US"/>
        </w:rPr>
        <w:t>n</w:t>
      </w:r>
      <w:r w:rsidRPr="00C80B1B">
        <w:rPr>
          <w:szCs w:val="24"/>
          <w:lang w:val="en-US"/>
        </w:rPr>
        <w:t xml:space="preserve">g, </w:t>
      </w:r>
      <w:r w:rsidRPr="00C80B1B">
        <w:rPr>
          <w:spacing w:val="-1"/>
          <w:szCs w:val="24"/>
          <w:lang w:val="en-US"/>
        </w:rPr>
        <w:t>i</w:t>
      </w:r>
      <w:r w:rsidRPr="00C80B1B">
        <w:rPr>
          <w:szCs w:val="24"/>
          <w:lang w:val="en-US"/>
        </w:rPr>
        <w:t>nc</w:t>
      </w:r>
      <w:r w:rsidRPr="00C80B1B">
        <w:rPr>
          <w:spacing w:val="-1"/>
          <w:szCs w:val="24"/>
          <w:lang w:val="en-US"/>
        </w:rPr>
        <w:t>l</w:t>
      </w:r>
      <w:r w:rsidRPr="00C80B1B">
        <w:rPr>
          <w:szCs w:val="24"/>
          <w:lang w:val="en-US"/>
        </w:rPr>
        <w:t>ud</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zCs w:val="24"/>
          <w:lang w:val="en-US"/>
        </w:rPr>
        <w:t>a</w:t>
      </w:r>
      <w:r w:rsidRPr="00C80B1B">
        <w:rPr>
          <w:spacing w:val="-1"/>
          <w:szCs w:val="24"/>
          <w:lang w:val="en-US"/>
        </w:rPr>
        <w:t xml:space="preserve"> </w:t>
      </w:r>
      <w:r w:rsidRPr="00C80B1B">
        <w:rPr>
          <w:spacing w:val="1"/>
          <w:szCs w:val="24"/>
          <w:lang w:val="en-US"/>
        </w:rPr>
        <w:t>t</w:t>
      </w:r>
      <w:r w:rsidRPr="00C80B1B">
        <w:rPr>
          <w:szCs w:val="24"/>
          <w:lang w:val="en-US"/>
        </w:rPr>
        <w:t xml:space="preserve">ool </w:t>
      </w:r>
      <w:r w:rsidRPr="00C80B1B">
        <w:rPr>
          <w:spacing w:val="1"/>
          <w:szCs w:val="24"/>
          <w:lang w:val="en-US"/>
        </w:rPr>
        <w:t>t</w:t>
      </w:r>
      <w:r w:rsidRPr="00C80B1B">
        <w:rPr>
          <w:szCs w:val="24"/>
          <w:lang w:val="en-US"/>
        </w:rPr>
        <w:t>h</w:t>
      </w:r>
      <w:r w:rsidRPr="00C80B1B">
        <w:rPr>
          <w:spacing w:val="-3"/>
          <w:szCs w:val="24"/>
          <w:lang w:val="en-US"/>
        </w:rPr>
        <w:t>a</w:t>
      </w:r>
      <w:r w:rsidRPr="00C80B1B">
        <w:rPr>
          <w:szCs w:val="24"/>
          <w:lang w:val="en-US"/>
        </w:rPr>
        <w:t>t ena</w:t>
      </w:r>
      <w:r w:rsidRPr="00C80B1B">
        <w:rPr>
          <w:spacing w:val="-3"/>
          <w:szCs w:val="24"/>
          <w:lang w:val="en-US"/>
        </w:rPr>
        <w:t>b</w:t>
      </w:r>
      <w:r w:rsidRPr="00C80B1B">
        <w:rPr>
          <w:spacing w:val="-1"/>
          <w:szCs w:val="24"/>
          <w:lang w:val="en-US"/>
        </w:rPr>
        <w:t>l</w:t>
      </w:r>
      <w:r w:rsidRPr="00C80B1B">
        <w:rPr>
          <w:szCs w:val="24"/>
          <w:lang w:val="en-US"/>
        </w:rPr>
        <w:t>ed</w:t>
      </w:r>
      <w:r w:rsidRPr="00C80B1B">
        <w:rPr>
          <w:spacing w:val="1"/>
          <w:szCs w:val="24"/>
          <w:lang w:val="en-US"/>
        </w:rPr>
        <w:t xml:space="preserve"> </w:t>
      </w:r>
      <w:r w:rsidRPr="00C80B1B">
        <w:rPr>
          <w:szCs w:val="24"/>
          <w:lang w:val="en-US"/>
        </w:rPr>
        <w:t>us</w:t>
      </w:r>
      <w:r w:rsidRPr="00C80B1B">
        <w:rPr>
          <w:spacing w:val="2"/>
          <w:szCs w:val="24"/>
          <w:lang w:val="en-US"/>
        </w:rPr>
        <w:t xml:space="preserve"> </w:t>
      </w:r>
      <w:r w:rsidRPr="00C80B1B">
        <w:rPr>
          <w:spacing w:val="1"/>
          <w:szCs w:val="24"/>
          <w:lang w:val="en-US"/>
        </w:rPr>
        <w:t>t</w:t>
      </w:r>
      <w:r w:rsidRPr="00C80B1B">
        <w:rPr>
          <w:szCs w:val="24"/>
          <w:lang w:val="en-US"/>
        </w:rPr>
        <w:t>o</w:t>
      </w:r>
      <w:r w:rsidRPr="00C80B1B">
        <w:rPr>
          <w:spacing w:val="-1"/>
          <w:szCs w:val="24"/>
          <w:lang w:val="en-US"/>
        </w:rPr>
        <w:t xml:space="preserve"> </w:t>
      </w:r>
      <w:r w:rsidRPr="00C80B1B">
        <w:rPr>
          <w:spacing w:val="1"/>
          <w:szCs w:val="24"/>
          <w:lang w:val="en-US"/>
        </w:rPr>
        <w:t>r</w:t>
      </w:r>
      <w:r w:rsidRPr="00C80B1B">
        <w:rPr>
          <w:szCs w:val="24"/>
          <w:lang w:val="en-US"/>
        </w:rPr>
        <w:t>e</w:t>
      </w:r>
      <w:r w:rsidRPr="00C80B1B">
        <w:rPr>
          <w:spacing w:val="-2"/>
          <w:szCs w:val="24"/>
          <w:lang w:val="en-US"/>
        </w:rPr>
        <w:t>v</w:t>
      </w:r>
      <w:r w:rsidRPr="00C80B1B">
        <w:rPr>
          <w:szCs w:val="24"/>
          <w:lang w:val="en-US"/>
        </w:rPr>
        <w:t>eal new</w:t>
      </w:r>
      <w:r w:rsidRPr="00C80B1B">
        <w:rPr>
          <w:spacing w:val="-2"/>
          <w:szCs w:val="24"/>
          <w:lang w:val="en-US"/>
        </w:rPr>
        <w:t xml:space="preserve"> </w:t>
      </w:r>
      <w:r w:rsidRPr="00C80B1B">
        <w:rPr>
          <w:spacing w:val="1"/>
          <w:szCs w:val="24"/>
          <w:lang w:val="en-US"/>
        </w:rPr>
        <w:t>r</w:t>
      </w:r>
      <w:r w:rsidRPr="00C80B1B">
        <w:rPr>
          <w:szCs w:val="24"/>
          <w:lang w:val="en-US"/>
        </w:rPr>
        <w:t>o</w:t>
      </w:r>
      <w:r w:rsidRPr="00C80B1B">
        <w:rPr>
          <w:spacing w:val="-1"/>
          <w:szCs w:val="24"/>
          <w:lang w:val="en-US"/>
        </w:rPr>
        <w:t>l</w:t>
      </w:r>
      <w:r w:rsidRPr="00C80B1B">
        <w:rPr>
          <w:szCs w:val="24"/>
          <w:lang w:val="en-US"/>
        </w:rPr>
        <w:t>es</w:t>
      </w:r>
      <w:r w:rsidRPr="00C80B1B">
        <w:rPr>
          <w:spacing w:val="2"/>
          <w:szCs w:val="24"/>
          <w:lang w:val="en-US"/>
        </w:rPr>
        <w:t xml:space="preserve"> </w:t>
      </w:r>
      <w:r w:rsidRPr="00C80B1B">
        <w:rPr>
          <w:spacing w:val="-2"/>
          <w:szCs w:val="24"/>
          <w:lang w:val="en-US"/>
        </w:rPr>
        <w:t>o</w:t>
      </w:r>
      <w:r w:rsidRPr="00C80B1B">
        <w:rPr>
          <w:szCs w:val="24"/>
          <w:lang w:val="en-US"/>
        </w:rPr>
        <w:t>f</w:t>
      </w:r>
      <w:r w:rsidRPr="00C80B1B">
        <w:rPr>
          <w:spacing w:val="3"/>
          <w:szCs w:val="24"/>
          <w:lang w:val="en-US"/>
        </w:rPr>
        <w:t xml:space="preserve"> </w:t>
      </w:r>
      <w:r w:rsidRPr="00C80B1B">
        <w:rPr>
          <w:spacing w:val="1"/>
          <w:szCs w:val="24"/>
          <w:lang w:val="en-US"/>
        </w:rPr>
        <w:t>t</w:t>
      </w:r>
      <w:r w:rsidRPr="00C80B1B">
        <w:rPr>
          <w:spacing w:val="-3"/>
          <w:szCs w:val="24"/>
          <w:lang w:val="en-US"/>
        </w:rPr>
        <w:t>w</w:t>
      </w:r>
      <w:r w:rsidRPr="00C80B1B">
        <w:rPr>
          <w:szCs w:val="24"/>
          <w:lang w:val="en-US"/>
        </w:rPr>
        <w:t>o</w:t>
      </w:r>
      <w:r w:rsidRPr="00C80B1B">
        <w:rPr>
          <w:spacing w:val="1"/>
          <w:szCs w:val="24"/>
          <w:lang w:val="en-US"/>
        </w:rPr>
        <w:t xml:space="preserve"> </w:t>
      </w:r>
      <w:r w:rsidRPr="00C80B1B">
        <w:rPr>
          <w:szCs w:val="24"/>
          <w:lang w:val="en-US"/>
        </w:rPr>
        <w:t>p</w:t>
      </w:r>
      <w:r w:rsidRPr="00C80B1B">
        <w:rPr>
          <w:spacing w:val="1"/>
          <w:szCs w:val="24"/>
          <w:lang w:val="en-US"/>
        </w:rPr>
        <w:t>r</w:t>
      </w:r>
      <w:r w:rsidRPr="00C80B1B">
        <w:rPr>
          <w:spacing w:val="-3"/>
          <w:szCs w:val="24"/>
          <w:lang w:val="en-US"/>
        </w:rPr>
        <w:t>o</w:t>
      </w:r>
      <w:r w:rsidRPr="00C80B1B">
        <w:rPr>
          <w:spacing w:val="1"/>
          <w:szCs w:val="24"/>
          <w:lang w:val="en-US"/>
        </w:rPr>
        <w:t>t</w:t>
      </w:r>
      <w:r w:rsidRPr="00C80B1B">
        <w:rPr>
          <w:szCs w:val="24"/>
          <w:lang w:val="en-US"/>
        </w:rPr>
        <w:t>e</w:t>
      </w:r>
      <w:r w:rsidRPr="00C80B1B">
        <w:rPr>
          <w:spacing w:val="-1"/>
          <w:szCs w:val="24"/>
          <w:lang w:val="en-US"/>
        </w:rPr>
        <w:t>i</w:t>
      </w:r>
      <w:r w:rsidRPr="00C80B1B">
        <w:rPr>
          <w:szCs w:val="24"/>
          <w:lang w:val="en-US"/>
        </w:rPr>
        <w:t xml:space="preserve">ns </w:t>
      </w:r>
      <w:r w:rsidRPr="00C80B1B">
        <w:rPr>
          <w:spacing w:val="1"/>
          <w:szCs w:val="24"/>
          <w:lang w:val="en-US"/>
        </w:rPr>
        <w:t>r</w:t>
      </w:r>
      <w:r w:rsidRPr="00C80B1B">
        <w:rPr>
          <w:spacing w:val="-3"/>
          <w:szCs w:val="24"/>
          <w:lang w:val="en-US"/>
        </w:rPr>
        <w:t>e</w:t>
      </w:r>
      <w:r w:rsidRPr="00C80B1B">
        <w:rPr>
          <w:szCs w:val="24"/>
          <w:lang w:val="en-US"/>
        </w:rPr>
        <w:t>gu</w:t>
      </w:r>
      <w:r w:rsidRPr="00C80B1B">
        <w:rPr>
          <w:spacing w:val="-1"/>
          <w:szCs w:val="24"/>
          <w:lang w:val="en-US"/>
        </w:rPr>
        <w:t>l</w:t>
      </w:r>
      <w:r w:rsidRPr="00C80B1B">
        <w:rPr>
          <w:szCs w:val="24"/>
          <w:lang w:val="en-US"/>
        </w:rPr>
        <w:t>a</w:t>
      </w:r>
      <w:r w:rsidRPr="00C80B1B">
        <w:rPr>
          <w:spacing w:val="1"/>
          <w:szCs w:val="24"/>
          <w:lang w:val="en-US"/>
        </w:rPr>
        <w:t>t</w:t>
      </w:r>
      <w:r w:rsidRPr="00C80B1B">
        <w:rPr>
          <w:szCs w:val="24"/>
          <w:lang w:val="en-US"/>
        </w:rPr>
        <w:t>ing</w:t>
      </w:r>
      <w:r w:rsidRPr="00C80B1B">
        <w:rPr>
          <w:spacing w:val="1"/>
          <w:szCs w:val="24"/>
          <w:lang w:val="en-US"/>
        </w:rPr>
        <w:t xml:space="preserve"> m</w:t>
      </w:r>
      <w:r w:rsidRPr="00C80B1B">
        <w:rPr>
          <w:spacing w:val="-3"/>
          <w:szCs w:val="24"/>
          <w:lang w:val="en-US"/>
        </w:rPr>
        <w:t>i</w:t>
      </w:r>
      <w:r w:rsidRPr="00C80B1B">
        <w:rPr>
          <w:spacing w:val="1"/>
          <w:szCs w:val="24"/>
          <w:lang w:val="en-US"/>
        </w:rPr>
        <w:t>t</w:t>
      </w:r>
      <w:r w:rsidRPr="00C80B1B">
        <w:rPr>
          <w:szCs w:val="24"/>
          <w:lang w:val="en-US"/>
        </w:rPr>
        <w:t>ochond</w:t>
      </w:r>
      <w:r w:rsidRPr="00C80B1B">
        <w:rPr>
          <w:spacing w:val="1"/>
          <w:szCs w:val="24"/>
          <w:lang w:val="en-US"/>
        </w:rPr>
        <w:t>r</w:t>
      </w:r>
      <w:r w:rsidRPr="00C80B1B">
        <w:rPr>
          <w:spacing w:val="-1"/>
          <w:szCs w:val="24"/>
          <w:lang w:val="en-US"/>
        </w:rPr>
        <w:t>i</w:t>
      </w:r>
      <w:r w:rsidRPr="00C80B1B">
        <w:rPr>
          <w:szCs w:val="24"/>
          <w:lang w:val="en-US"/>
        </w:rPr>
        <w:t>al d</w:t>
      </w:r>
      <w:r w:rsidRPr="00C80B1B">
        <w:rPr>
          <w:spacing w:val="-2"/>
          <w:szCs w:val="24"/>
          <w:lang w:val="en-US"/>
        </w:rPr>
        <w:t>y</w:t>
      </w:r>
      <w:r w:rsidRPr="00C80B1B">
        <w:rPr>
          <w:szCs w:val="24"/>
          <w:lang w:val="en-US"/>
        </w:rPr>
        <w:t>na</w:t>
      </w:r>
      <w:r w:rsidRPr="00C80B1B">
        <w:rPr>
          <w:spacing w:val="1"/>
          <w:szCs w:val="24"/>
          <w:lang w:val="en-US"/>
        </w:rPr>
        <w:t>m</w:t>
      </w:r>
      <w:r w:rsidRPr="00C80B1B">
        <w:rPr>
          <w:spacing w:val="-1"/>
          <w:szCs w:val="24"/>
          <w:lang w:val="en-US"/>
        </w:rPr>
        <w:t>i</w:t>
      </w:r>
      <w:r w:rsidRPr="00C80B1B">
        <w:rPr>
          <w:szCs w:val="24"/>
          <w:lang w:val="en-US"/>
        </w:rPr>
        <w:t xml:space="preserve">cs </w:t>
      </w:r>
      <w:r w:rsidRPr="00C80B1B">
        <w:rPr>
          <w:spacing w:val="1"/>
          <w:szCs w:val="24"/>
          <w:lang w:val="en-US"/>
        </w:rPr>
        <w:t>[</w:t>
      </w:r>
      <w:r w:rsidRPr="00C80B1B">
        <w:rPr>
          <w:szCs w:val="24"/>
          <w:lang w:val="en-US"/>
        </w:rPr>
        <w:t>c</w:t>
      </w:r>
      <w:r w:rsidRPr="00C80B1B">
        <w:rPr>
          <w:spacing w:val="-1"/>
          <w:szCs w:val="24"/>
          <w:lang w:val="en-US"/>
        </w:rPr>
        <w:t>]</w:t>
      </w:r>
      <w:r w:rsidRPr="00C80B1B">
        <w:rPr>
          <w:szCs w:val="24"/>
          <w:lang w:val="en-US"/>
        </w:rPr>
        <w:t>.</w:t>
      </w:r>
    </w:p>
    <w:p w14:paraId="0AD7584B" w14:textId="77777777" w:rsidR="00C80B1B" w:rsidRPr="00C80B1B" w:rsidRDefault="00C80B1B" w:rsidP="00154E34">
      <w:pPr>
        <w:autoSpaceDE w:val="0"/>
        <w:autoSpaceDN w:val="0"/>
        <w:spacing w:before="4" w:line="240" w:lineRule="auto"/>
        <w:rPr>
          <w:rFonts w:eastAsia="Times New Roman" w:cs="Times New Roman"/>
          <w:szCs w:val="24"/>
          <w:lang w:val="en-US"/>
        </w:rPr>
      </w:pPr>
    </w:p>
    <w:p w14:paraId="0262DA0A" w14:textId="77777777" w:rsidR="00C80B1B" w:rsidRPr="00C80B1B" w:rsidRDefault="00C80B1B" w:rsidP="00154E34">
      <w:pPr>
        <w:autoSpaceDE w:val="0"/>
        <w:autoSpaceDN w:val="0"/>
        <w:spacing w:line="240" w:lineRule="auto"/>
        <w:ind w:left="840" w:right="432" w:hanging="360"/>
        <w:rPr>
          <w:szCs w:val="24"/>
          <w:lang w:val="en-US"/>
        </w:rPr>
      </w:pPr>
      <w:r w:rsidRPr="00C80B1B">
        <w:rPr>
          <w:szCs w:val="24"/>
          <w:lang w:val="en-US"/>
        </w:rPr>
        <w:t xml:space="preserve">a. </w:t>
      </w:r>
      <w:r w:rsidRPr="00C80B1B">
        <w:rPr>
          <w:spacing w:val="54"/>
          <w:szCs w:val="24"/>
          <w:lang w:val="en-US"/>
        </w:rPr>
        <w:t xml:space="preserve"> </w:t>
      </w:r>
      <w:r w:rsidRPr="00C80B1B">
        <w:rPr>
          <w:szCs w:val="24"/>
          <w:lang w:val="en-US"/>
        </w:rPr>
        <w:t>L</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CC</w:t>
      </w:r>
      <w:r w:rsidRPr="00C80B1B">
        <w:rPr>
          <w:szCs w:val="24"/>
          <w:lang w:val="en-US"/>
        </w:rPr>
        <w:t xml:space="preserve">, </w:t>
      </w:r>
      <w:r w:rsidRPr="00C80B1B">
        <w:rPr>
          <w:spacing w:val="2"/>
          <w:szCs w:val="24"/>
          <w:lang w:val="en-US"/>
        </w:rPr>
        <w:t>T</w:t>
      </w:r>
      <w:r w:rsidRPr="00C80B1B">
        <w:rPr>
          <w:szCs w:val="24"/>
          <w:lang w:val="en-US"/>
        </w:rPr>
        <w:t xml:space="preserve">sai </w:t>
      </w:r>
      <w:r w:rsidRPr="00C80B1B">
        <w:rPr>
          <w:spacing w:val="-1"/>
          <w:szCs w:val="24"/>
          <w:lang w:val="en-US"/>
        </w:rPr>
        <w:t>YS</w:t>
      </w:r>
      <w:r w:rsidRPr="00C80B1B">
        <w:rPr>
          <w:szCs w:val="24"/>
          <w:lang w:val="en-US"/>
        </w:rPr>
        <w:t>, L</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YS</w:t>
      </w:r>
      <w:r w:rsidRPr="00C80B1B">
        <w:rPr>
          <w:szCs w:val="24"/>
          <w:lang w:val="en-US"/>
        </w:rPr>
        <w:t xml:space="preserve">, </w:t>
      </w:r>
      <w:r w:rsidRPr="00C80B1B">
        <w:rPr>
          <w:spacing w:val="-1"/>
          <w:szCs w:val="24"/>
          <w:lang w:val="en-US"/>
        </w:rPr>
        <w:t>C</w:t>
      </w:r>
      <w:r w:rsidRPr="00C80B1B">
        <w:rPr>
          <w:szCs w:val="24"/>
          <w:lang w:val="en-US"/>
        </w:rPr>
        <w:t>h</w:t>
      </w:r>
      <w:r w:rsidRPr="00C80B1B">
        <w:rPr>
          <w:spacing w:val="-1"/>
          <w:szCs w:val="24"/>
          <w:lang w:val="en-US"/>
        </w:rPr>
        <w:t>i</w:t>
      </w:r>
      <w:r w:rsidRPr="00C80B1B">
        <w:rPr>
          <w:szCs w:val="24"/>
          <w:lang w:val="en-US"/>
        </w:rPr>
        <w:t>u</w:t>
      </w:r>
      <w:r w:rsidRPr="00C80B1B">
        <w:rPr>
          <w:spacing w:val="-1"/>
          <w:szCs w:val="24"/>
          <w:lang w:val="en-US"/>
        </w:rPr>
        <w:t xml:space="preserve"> </w:t>
      </w:r>
      <w:r w:rsidRPr="00C80B1B">
        <w:rPr>
          <w:spacing w:val="2"/>
          <w:szCs w:val="24"/>
          <w:lang w:val="en-US"/>
        </w:rPr>
        <w:t>T</w:t>
      </w:r>
      <w:r w:rsidRPr="00C80B1B">
        <w:rPr>
          <w:spacing w:val="-1"/>
          <w:szCs w:val="24"/>
          <w:lang w:val="en-US"/>
        </w:rPr>
        <w:t>Y</w:t>
      </w:r>
      <w:r w:rsidRPr="00C80B1B">
        <w:rPr>
          <w:szCs w:val="24"/>
          <w:lang w:val="en-US"/>
        </w:rPr>
        <w:t>,</w:t>
      </w:r>
      <w:r w:rsidRPr="00C80B1B">
        <w:rPr>
          <w:spacing w:val="3"/>
          <w:szCs w:val="24"/>
          <w:lang w:val="en-US"/>
        </w:rPr>
        <w:t xml:space="preserve"> </w:t>
      </w:r>
      <w:proofErr w:type="spellStart"/>
      <w:r w:rsidRPr="00C80B1B">
        <w:rPr>
          <w:spacing w:val="-1"/>
          <w:szCs w:val="24"/>
          <w:lang w:val="en-US"/>
        </w:rPr>
        <w:t>H</w:t>
      </w:r>
      <w:r w:rsidRPr="00C80B1B">
        <w:rPr>
          <w:szCs w:val="24"/>
          <w:lang w:val="en-US"/>
        </w:rPr>
        <w:t>s</w:t>
      </w:r>
      <w:r w:rsidRPr="00C80B1B">
        <w:rPr>
          <w:spacing w:val="-1"/>
          <w:szCs w:val="24"/>
          <w:lang w:val="en-US"/>
        </w:rPr>
        <w:t>i</w:t>
      </w:r>
      <w:r w:rsidRPr="00C80B1B">
        <w:rPr>
          <w:szCs w:val="24"/>
          <w:lang w:val="en-US"/>
        </w:rPr>
        <w:t>u</w:t>
      </w:r>
      <w:r w:rsidRPr="00C80B1B">
        <w:rPr>
          <w:spacing w:val="-3"/>
          <w:szCs w:val="24"/>
          <w:lang w:val="en-US"/>
        </w:rPr>
        <w:t>n</w:t>
      </w:r>
      <w:r w:rsidRPr="00C80B1B">
        <w:rPr>
          <w:szCs w:val="24"/>
          <w:lang w:val="en-US"/>
        </w:rPr>
        <w:t>g</w:t>
      </w:r>
      <w:proofErr w:type="spellEnd"/>
      <w:r w:rsidRPr="00C80B1B">
        <w:rPr>
          <w:spacing w:val="1"/>
          <w:szCs w:val="24"/>
          <w:lang w:val="en-US"/>
        </w:rPr>
        <w:t xml:space="preserve"> </w:t>
      </w:r>
      <w:r w:rsidRPr="00C80B1B">
        <w:rPr>
          <w:spacing w:val="-1"/>
          <w:szCs w:val="24"/>
          <w:lang w:val="en-US"/>
        </w:rPr>
        <w:t>CC</w:t>
      </w:r>
      <w:r w:rsidRPr="00C80B1B">
        <w:rPr>
          <w:szCs w:val="24"/>
          <w:lang w:val="en-US"/>
        </w:rPr>
        <w:t>,</w:t>
      </w:r>
      <w:r w:rsidRPr="00C80B1B">
        <w:rPr>
          <w:spacing w:val="3"/>
          <w:szCs w:val="24"/>
          <w:lang w:val="en-US"/>
        </w:rPr>
        <w:t xml:space="preserve"> </w:t>
      </w:r>
      <w:r w:rsidRPr="00C80B1B">
        <w:rPr>
          <w:szCs w:val="24"/>
          <w:lang w:val="en-US"/>
        </w:rPr>
        <w:t>L</w:t>
      </w:r>
      <w:r w:rsidRPr="00C80B1B">
        <w:rPr>
          <w:spacing w:val="-3"/>
          <w:szCs w:val="24"/>
          <w:lang w:val="en-US"/>
        </w:rPr>
        <w:t>e</w:t>
      </w:r>
      <w:r w:rsidRPr="00C80B1B">
        <w:rPr>
          <w:szCs w:val="24"/>
          <w:lang w:val="en-US"/>
        </w:rPr>
        <w:t>e</w:t>
      </w:r>
      <w:r w:rsidRPr="00C80B1B">
        <w:rPr>
          <w:spacing w:val="1"/>
          <w:szCs w:val="24"/>
          <w:lang w:val="en-US"/>
        </w:rPr>
        <w:t xml:space="preserve"> </w:t>
      </w:r>
      <w:r w:rsidRPr="00C80B1B">
        <w:rPr>
          <w:spacing w:val="-4"/>
          <w:szCs w:val="24"/>
          <w:lang w:val="en-US"/>
        </w:rPr>
        <w:t>M</w:t>
      </w:r>
      <w:r w:rsidRPr="00C80B1B">
        <w:rPr>
          <w:spacing w:val="1"/>
          <w:szCs w:val="24"/>
          <w:lang w:val="en-US"/>
        </w:rPr>
        <w:t>I</w:t>
      </w:r>
      <w:r w:rsidRPr="00C80B1B">
        <w:rPr>
          <w:szCs w:val="24"/>
          <w:lang w:val="en-US"/>
        </w:rPr>
        <w:t>,</w:t>
      </w:r>
      <w:r w:rsidRPr="00C80B1B">
        <w:rPr>
          <w:spacing w:val="3"/>
          <w:szCs w:val="24"/>
          <w:lang w:val="en-US"/>
        </w:rPr>
        <w:t xml:space="preserve"> </w:t>
      </w:r>
      <w:r w:rsidRPr="00C80B1B">
        <w:rPr>
          <w:spacing w:val="-1"/>
          <w:szCs w:val="24"/>
          <w:lang w:val="en-US"/>
        </w:rPr>
        <w:t>Si</w:t>
      </w:r>
      <w:r w:rsidRPr="00C80B1B">
        <w:rPr>
          <w:spacing w:val="1"/>
          <w:szCs w:val="24"/>
          <w:lang w:val="en-US"/>
        </w:rPr>
        <w:t>m</w:t>
      </w:r>
      <w:r w:rsidRPr="00C80B1B">
        <w:rPr>
          <w:szCs w:val="24"/>
          <w:lang w:val="en-US"/>
        </w:rPr>
        <w:t>pson</w:t>
      </w:r>
      <w:r w:rsidRPr="00C80B1B">
        <w:rPr>
          <w:spacing w:val="-1"/>
          <w:szCs w:val="24"/>
          <w:lang w:val="en-US"/>
        </w:rPr>
        <w:t xml:space="preserve"> </w:t>
      </w:r>
      <w:r w:rsidRPr="00C80B1B">
        <w:rPr>
          <w:szCs w:val="24"/>
          <w:lang w:val="en-US"/>
        </w:rPr>
        <w:t>J</w:t>
      </w:r>
      <w:r w:rsidRPr="00C80B1B">
        <w:rPr>
          <w:spacing w:val="-1"/>
          <w:szCs w:val="24"/>
          <w:lang w:val="en-US"/>
        </w:rPr>
        <w:t>C</w:t>
      </w:r>
      <w:r w:rsidRPr="00C80B1B">
        <w:rPr>
          <w:szCs w:val="24"/>
          <w:lang w:val="en-US"/>
        </w:rPr>
        <w:t xml:space="preserve">, </w:t>
      </w:r>
      <w:r w:rsidRPr="00C80B1B">
        <w:rPr>
          <w:spacing w:val="-1"/>
          <w:szCs w:val="24"/>
          <w:lang w:val="en-US"/>
        </w:rPr>
        <w:t>H</w:t>
      </w:r>
      <w:r w:rsidRPr="00C80B1B">
        <w:rPr>
          <w:szCs w:val="24"/>
          <w:lang w:val="en-US"/>
        </w:rPr>
        <w:t>su</w:t>
      </w:r>
      <w:r w:rsidRPr="00C80B1B">
        <w:rPr>
          <w:spacing w:val="-1"/>
          <w:szCs w:val="24"/>
          <w:lang w:val="en-US"/>
        </w:rPr>
        <w:t xml:space="preserve"> CN</w:t>
      </w:r>
      <w:r w:rsidRPr="00C80B1B">
        <w:rPr>
          <w:szCs w:val="24"/>
          <w:lang w:val="en-US"/>
        </w:rPr>
        <w:t>.</w:t>
      </w:r>
      <w:r w:rsidRPr="00C80B1B">
        <w:rPr>
          <w:spacing w:val="3"/>
          <w:szCs w:val="24"/>
          <w:lang w:val="en-US"/>
        </w:rPr>
        <w:t xml:space="preserve"> </w:t>
      </w:r>
      <w:r w:rsidRPr="00C80B1B">
        <w:rPr>
          <w:spacing w:val="-1"/>
          <w:szCs w:val="24"/>
          <w:lang w:val="en-US"/>
        </w:rPr>
        <w:t>B</w:t>
      </w:r>
      <w:r w:rsidRPr="00C80B1B">
        <w:rPr>
          <w:szCs w:val="24"/>
          <w:lang w:val="en-US"/>
        </w:rPr>
        <w:t>oos</w:t>
      </w:r>
      <w:r w:rsidRPr="00C80B1B">
        <w:rPr>
          <w:spacing w:val="1"/>
          <w:szCs w:val="24"/>
          <w:lang w:val="en-US"/>
        </w:rPr>
        <w:t>t</w:t>
      </w:r>
      <w:r w:rsidRPr="00C80B1B">
        <w:rPr>
          <w:spacing w:val="-1"/>
          <w:szCs w:val="24"/>
          <w:lang w:val="en-US"/>
        </w:rPr>
        <w:t>i</w:t>
      </w:r>
      <w:r w:rsidRPr="00C80B1B">
        <w:rPr>
          <w:spacing w:val="-3"/>
          <w:szCs w:val="24"/>
          <w:lang w:val="en-US"/>
        </w:rPr>
        <w:t>n</w:t>
      </w:r>
      <w:r w:rsidRPr="00C80B1B">
        <w:rPr>
          <w:szCs w:val="24"/>
          <w:lang w:val="en-US"/>
        </w:rPr>
        <w:t>g</w:t>
      </w:r>
      <w:r w:rsidRPr="00C80B1B">
        <w:rPr>
          <w:spacing w:val="1"/>
          <w:szCs w:val="24"/>
          <w:lang w:val="en-US"/>
        </w:rPr>
        <w:t xml:space="preserve"> m</w:t>
      </w:r>
      <w:r w:rsidRPr="00C80B1B">
        <w:rPr>
          <w:szCs w:val="24"/>
          <w:lang w:val="en-US"/>
        </w:rPr>
        <w:t>u</w:t>
      </w:r>
      <w:r w:rsidRPr="00C80B1B">
        <w:rPr>
          <w:spacing w:val="-1"/>
          <w:szCs w:val="24"/>
          <w:lang w:val="en-US"/>
        </w:rPr>
        <w:t>l</w:t>
      </w:r>
      <w:r w:rsidRPr="00C80B1B">
        <w:rPr>
          <w:spacing w:val="1"/>
          <w:szCs w:val="24"/>
          <w:lang w:val="en-US"/>
        </w:rPr>
        <w:t>t</w:t>
      </w:r>
      <w:r w:rsidRPr="00C80B1B">
        <w:rPr>
          <w:spacing w:val="-1"/>
          <w:szCs w:val="24"/>
          <w:lang w:val="en-US"/>
        </w:rPr>
        <w:t>i</w:t>
      </w:r>
      <w:r w:rsidRPr="00C80B1B">
        <w:rPr>
          <w:szCs w:val="24"/>
          <w:lang w:val="en-US"/>
        </w:rPr>
        <w:t>c</w:t>
      </w:r>
      <w:r w:rsidRPr="00C80B1B">
        <w:rPr>
          <w:spacing w:val="-1"/>
          <w:szCs w:val="24"/>
          <w:lang w:val="en-US"/>
        </w:rPr>
        <w:t>l</w:t>
      </w:r>
      <w:r w:rsidRPr="00C80B1B">
        <w:rPr>
          <w:szCs w:val="24"/>
          <w:lang w:val="en-US"/>
        </w:rPr>
        <w:t xml:space="preserve">ass </w:t>
      </w:r>
      <w:r w:rsidRPr="00C80B1B">
        <w:rPr>
          <w:spacing w:val="-1"/>
          <w:szCs w:val="24"/>
          <w:lang w:val="en-US"/>
        </w:rPr>
        <w:t>l</w:t>
      </w:r>
      <w:r w:rsidRPr="00C80B1B">
        <w:rPr>
          <w:szCs w:val="24"/>
          <w:lang w:val="en-US"/>
        </w:rPr>
        <w:t>ea</w:t>
      </w:r>
      <w:r w:rsidRPr="00C80B1B">
        <w:rPr>
          <w:spacing w:val="1"/>
          <w:szCs w:val="24"/>
          <w:lang w:val="en-US"/>
        </w:rPr>
        <w:t>r</w:t>
      </w:r>
      <w:r w:rsidRPr="00C80B1B">
        <w:rPr>
          <w:szCs w:val="24"/>
          <w:lang w:val="en-US"/>
        </w:rPr>
        <w:t>n</w:t>
      </w:r>
      <w:r w:rsidRPr="00C80B1B">
        <w:rPr>
          <w:spacing w:val="-1"/>
          <w:szCs w:val="24"/>
          <w:lang w:val="en-US"/>
        </w:rPr>
        <w:t>i</w:t>
      </w:r>
      <w:r w:rsidRPr="00C80B1B">
        <w:rPr>
          <w:szCs w:val="24"/>
          <w:lang w:val="en-US"/>
        </w:rPr>
        <w:t>ng</w:t>
      </w:r>
      <w:r w:rsidRPr="00C80B1B">
        <w:rPr>
          <w:spacing w:val="4"/>
          <w:szCs w:val="24"/>
          <w:lang w:val="en-US"/>
        </w:rPr>
        <w:t xml:space="preserve"> </w:t>
      </w:r>
      <w:r w:rsidRPr="00C80B1B">
        <w:rPr>
          <w:spacing w:val="-3"/>
          <w:szCs w:val="24"/>
          <w:lang w:val="en-US"/>
        </w:rPr>
        <w:t>w</w:t>
      </w:r>
      <w:r w:rsidRPr="00C80B1B">
        <w:rPr>
          <w:spacing w:val="-1"/>
          <w:szCs w:val="24"/>
          <w:lang w:val="en-US"/>
        </w:rPr>
        <w:t>i</w:t>
      </w:r>
      <w:r w:rsidRPr="00C80B1B">
        <w:rPr>
          <w:spacing w:val="1"/>
          <w:szCs w:val="24"/>
          <w:lang w:val="en-US"/>
        </w:rPr>
        <w:t>t</w:t>
      </w:r>
      <w:r w:rsidRPr="00C80B1B">
        <w:rPr>
          <w:szCs w:val="24"/>
          <w:lang w:val="en-US"/>
        </w:rPr>
        <w:t>h</w:t>
      </w:r>
      <w:r w:rsidRPr="00C80B1B">
        <w:rPr>
          <w:spacing w:val="1"/>
          <w:szCs w:val="24"/>
          <w:lang w:val="en-US"/>
        </w:rPr>
        <w:t xml:space="preserve"> r</w:t>
      </w:r>
      <w:r w:rsidRPr="00C80B1B">
        <w:rPr>
          <w:szCs w:val="24"/>
          <w:lang w:val="en-US"/>
        </w:rPr>
        <w:t>epe</w:t>
      </w:r>
      <w:r w:rsidRPr="00C80B1B">
        <w:rPr>
          <w:spacing w:val="-3"/>
          <w:szCs w:val="24"/>
          <w:lang w:val="en-US"/>
        </w:rPr>
        <w:t>a</w:t>
      </w:r>
      <w:r w:rsidRPr="00C80B1B">
        <w:rPr>
          <w:spacing w:val="1"/>
          <w:szCs w:val="24"/>
          <w:lang w:val="en-US"/>
        </w:rPr>
        <w:t>t</w:t>
      </w:r>
      <w:r w:rsidRPr="00C80B1B">
        <w:rPr>
          <w:spacing w:val="-1"/>
          <w:szCs w:val="24"/>
          <w:lang w:val="en-US"/>
        </w:rPr>
        <w:t>i</w:t>
      </w:r>
      <w:r w:rsidRPr="00C80B1B">
        <w:rPr>
          <w:spacing w:val="-3"/>
          <w:szCs w:val="24"/>
          <w:lang w:val="en-US"/>
        </w:rPr>
        <w:t>n</w:t>
      </w:r>
      <w:r w:rsidRPr="00C80B1B">
        <w:rPr>
          <w:szCs w:val="24"/>
          <w:lang w:val="en-US"/>
        </w:rPr>
        <w:t>g</w:t>
      </w:r>
      <w:r w:rsidRPr="00C80B1B">
        <w:rPr>
          <w:spacing w:val="4"/>
          <w:szCs w:val="24"/>
          <w:lang w:val="en-US"/>
        </w:rPr>
        <w:t xml:space="preserve"> </w:t>
      </w:r>
      <w:r w:rsidRPr="00C80B1B">
        <w:rPr>
          <w:spacing w:val="-2"/>
          <w:szCs w:val="24"/>
          <w:lang w:val="en-US"/>
        </w:rPr>
        <w:t>c</w:t>
      </w:r>
      <w:r w:rsidRPr="00C80B1B">
        <w:rPr>
          <w:szCs w:val="24"/>
          <w:lang w:val="en-US"/>
        </w:rPr>
        <w:t>odes</w:t>
      </w:r>
      <w:r w:rsidRPr="00C80B1B">
        <w:rPr>
          <w:spacing w:val="1"/>
          <w:szCs w:val="24"/>
          <w:lang w:val="en-US"/>
        </w:rPr>
        <w:t xml:space="preserve"> </w:t>
      </w:r>
      <w:r w:rsidRPr="00C80B1B">
        <w:rPr>
          <w:szCs w:val="24"/>
          <w:lang w:val="en-US"/>
        </w:rPr>
        <w:t>and</w:t>
      </w:r>
      <w:r w:rsidRPr="00C80B1B">
        <w:rPr>
          <w:spacing w:val="1"/>
          <w:szCs w:val="24"/>
          <w:lang w:val="en-US"/>
        </w:rPr>
        <w:t xml:space="preserve"> </w:t>
      </w:r>
      <w:r w:rsidRPr="00C80B1B">
        <w:rPr>
          <w:spacing w:val="-3"/>
          <w:szCs w:val="24"/>
          <w:lang w:val="en-US"/>
        </w:rPr>
        <w:t>w</w:t>
      </w:r>
      <w:r w:rsidRPr="00C80B1B">
        <w:rPr>
          <w:szCs w:val="24"/>
          <w:lang w:val="en-US"/>
        </w:rPr>
        <w:t>eak</w:t>
      </w:r>
      <w:r w:rsidRPr="00C80B1B">
        <w:rPr>
          <w:spacing w:val="2"/>
          <w:szCs w:val="24"/>
          <w:lang w:val="en-US"/>
        </w:rPr>
        <w:t xml:space="preserve"> </w:t>
      </w:r>
      <w:r w:rsidRPr="00C80B1B">
        <w:rPr>
          <w:szCs w:val="24"/>
          <w:lang w:val="en-US"/>
        </w:rPr>
        <w:t>de</w:t>
      </w:r>
      <w:r w:rsidRPr="00C80B1B">
        <w:rPr>
          <w:spacing w:val="1"/>
          <w:szCs w:val="24"/>
          <w:lang w:val="en-US"/>
        </w:rPr>
        <w:t>t</w:t>
      </w:r>
      <w:r w:rsidRPr="00C80B1B">
        <w:rPr>
          <w:spacing w:val="-3"/>
          <w:szCs w:val="24"/>
          <w:lang w:val="en-US"/>
        </w:rPr>
        <w:t>e</w:t>
      </w:r>
      <w:r w:rsidRPr="00C80B1B">
        <w:rPr>
          <w:szCs w:val="24"/>
          <w:lang w:val="en-US"/>
        </w:rPr>
        <w:t>c</w:t>
      </w:r>
      <w:r w:rsidRPr="00C80B1B">
        <w:rPr>
          <w:spacing w:val="1"/>
          <w:szCs w:val="24"/>
          <w:lang w:val="en-US"/>
        </w:rPr>
        <w:t>t</w:t>
      </w:r>
      <w:r w:rsidRPr="00C80B1B">
        <w:rPr>
          <w:spacing w:val="-3"/>
          <w:szCs w:val="24"/>
          <w:lang w:val="en-US"/>
        </w:rPr>
        <w:t>o</w:t>
      </w:r>
      <w:r w:rsidRPr="00C80B1B">
        <w:rPr>
          <w:spacing w:val="1"/>
          <w:szCs w:val="24"/>
          <w:lang w:val="en-US"/>
        </w:rPr>
        <w:t>r</w:t>
      </w:r>
      <w:r w:rsidRPr="00C80B1B">
        <w:rPr>
          <w:szCs w:val="24"/>
          <w:lang w:val="en-US"/>
        </w:rPr>
        <w:t>s</w:t>
      </w:r>
      <w:r w:rsidRPr="00C80B1B">
        <w:rPr>
          <w:spacing w:val="-3"/>
          <w:szCs w:val="24"/>
          <w:lang w:val="en-US"/>
        </w:rPr>
        <w:t xml:space="preserve"> </w:t>
      </w:r>
      <w:r w:rsidRPr="00C80B1B">
        <w:rPr>
          <w:spacing w:val="3"/>
          <w:szCs w:val="24"/>
          <w:lang w:val="en-US"/>
        </w:rPr>
        <w:t>f</w:t>
      </w:r>
      <w:r w:rsidRPr="00C80B1B">
        <w:rPr>
          <w:spacing w:val="-3"/>
          <w:szCs w:val="24"/>
          <w:lang w:val="en-US"/>
        </w:rPr>
        <w:t>o</w:t>
      </w:r>
      <w:r w:rsidRPr="00C80B1B">
        <w:rPr>
          <w:szCs w:val="24"/>
          <w:lang w:val="en-US"/>
        </w:rPr>
        <w:t>r</w:t>
      </w:r>
      <w:r w:rsidRPr="00C80B1B">
        <w:rPr>
          <w:spacing w:val="2"/>
          <w:szCs w:val="24"/>
          <w:lang w:val="en-US"/>
        </w:rPr>
        <w:t xml:space="preserve"> </w:t>
      </w:r>
      <w:r w:rsidRPr="00C80B1B">
        <w:rPr>
          <w:spacing w:val="-3"/>
          <w:szCs w:val="24"/>
          <w:lang w:val="en-US"/>
        </w:rPr>
        <w:t>p</w:t>
      </w:r>
      <w:r w:rsidRPr="00C80B1B">
        <w:rPr>
          <w:spacing w:val="1"/>
          <w:szCs w:val="24"/>
          <w:lang w:val="en-US"/>
        </w:rPr>
        <w:t>r</w:t>
      </w:r>
      <w:r w:rsidRPr="00C80B1B">
        <w:rPr>
          <w:szCs w:val="24"/>
          <w:lang w:val="en-US"/>
        </w:rPr>
        <w:t>o</w:t>
      </w:r>
      <w:r w:rsidRPr="00C80B1B">
        <w:rPr>
          <w:spacing w:val="1"/>
          <w:szCs w:val="24"/>
          <w:lang w:val="en-US"/>
        </w:rPr>
        <w:t>t</w:t>
      </w:r>
      <w:r w:rsidRPr="00C80B1B">
        <w:rPr>
          <w:szCs w:val="24"/>
          <w:lang w:val="en-US"/>
        </w:rPr>
        <w:t>e</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zCs w:val="24"/>
          <w:lang w:val="en-US"/>
        </w:rPr>
        <w:t>su</w:t>
      </w:r>
      <w:r w:rsidRPr="00C80B1B">
        <w:rPr>
          <w:spacing w:val="-3"/>
          <w:szCs w:val="24"/>
          <w:lang w:val="en-US"/>
        </w:rPr>
        <w:t>b</w:t>
      </w:r>
      <w:r w:rsidRPr="00C80B1B">
        <w:rPr>
          <w:szCs w:val="24"/>
          <w:lang w:val="en-US"/>
        </w:rPr>
        <w:t>ce</w:t>
      </w:r>
      <w:r w:rsidRPr="00C80B1B">
        <w:rPr>
          <w:spacing w:val="-1"/>
          <w:szCs w:val="24"/>
          <w:lang w:val="en-US"/>
        </w:rPr>
        <w:t>ll</w:t>
      </w:r>
      <w:r w:rsidRPr="00C80B1B">
        <w:rPr>
          <w:szCs w:val="24"/>
          <w:lang w:val="en-US"/>
        </w:rPr>
        <w:t>u</w:t>
      </w:r>
      <w:r w:rsidRPr="00C80B1B">
        <w:rPr>
          <w:spacing w:val="-1"/>
          <w:szCs w:val="24"/>
          <w:lang w:val="en-US"/>
        </w:rPr>
        <w:t>l</w:t>
      </w:r>
      <w:r w:rsidRPr="00C80B1B">
        <w:rPr>
          <w:szCs w:val="24"/>
          <w:lang w:val="en-US"/>
        </w:rPr>
        <w:t>ar</w:t>
      </w:r>
      <w:r w:rsidRPr="00C80B1B">
        <w:rPr>
          <w:spacing w:val="2"/>
          <w:szCs w:val="24"/>
          <w:lang w:val="en-US"/>
        </w:rPr>
        <w:t xml:space="preserve"> </w:t>
      </w:r>
      <w:r w:rsidRPr="00C80B1B">
        <w:rPr>
          <w:spacing w:val="-1"/>
          <w:szCs w:val="24"/>
          <w:lang w:val="en-US"/>
        </w:rPr>
        <w:t>l</w:t>
      </w:r>
      <w:r w:rsidRPr="00C80B1B">
        <w:rPr>
          <w:szCs w:val="24"/>
          <w:lang w:val="en-US"/>
        </w:rPr>
        <w:t>oca</w:t>
      </w:r>
      <w:r w:rsidRPr="00C80B1B">
        <w:rPr>
          <w:spacing w:val="-1"/>
          <w:szCs w:val="24"/>
          <w:lang w:val="en-US"/>
        </w:rPr>
        <w:t>li</w:t>
      </w:r>
      <w:r w:rsidRPr="00C80B1B">
        <w:rPr>
          <w:spacing w:val="-2"/>
          <w:szCs w:val="24"/>
          <w:lang w:val="en-US"/>
        </w:rPr>
        <w:t>z</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3"/>
          <w:szCs w:val="24"/>
          <w:lang w:val="en-US"/>
        </w:rPr>
        <w:t xml:space="preserve"> </w:t>
      </w:r>
      <w:r w:rsidRPr="00C80B1B">
        <w:rPr>
          <w:spacing w:val="-1"/>
          <w:szCs w:val="24"/>
          <w:lang w:val="en-US"/>
        </w:rPr>
        <w:t>Bi</w:t>
      </w:r>
      <w:r w:rsidRPr="00C80B1B">
        <w:rPr>
          <w:szCs w:val="24"/>
          <w:lang w:val="en-US"/>
        </w:rPr>
        <w:t>o</w:t>
      </w:r>
      <w:r w:rsidRPr="00C80B1B">
        <w:rPr>
          <w:spacing w:val="-1"/>
          <w:szCs w:val="24"/>
          <w:lang w:val="en-US"/>
        </w:rPr>
        <w:t>i</w:t>
      </w:r>
      <w:r w:rsidRPr="00C80B1B">
        <w:rPr>
          <w:szCs w:val="24"/>
          <w:lang w:val="en-US"/>
        </w:rPr>
        <w:t>n</w:t>
      </w:r>
      <w:r w:rsidRPr="00C80B1B">
        <w:rPr>
          <w:spacing w:val="3"/>
          <w:szCs w:val="24"/>
          <w:lang w:val="en-US"/>
        </w:rPr>
        <w:t>f</w:t>
      </w:r>
      <w:r w:rsidRPr="00C80B1B">
        <w:rPr>
          <w:szCs w:val="24"/>
          <w:lang w:val="en-US"/>
        </w:rPr>
        <w:t>o</w:t>
      </w:r>
      <w:r w:rsidRPr="00C80B1B">
        <w:rPr>
          <w:spacing w:val="-2"/>
          <w:szCs w:val="24"/>
          <w:lang w:val="en-US"/>
        </w:rPr>
        <w:t>r</w:t>
      </w:r>
      <w:r w:rsidRPr="00C80B1B">
        <w:rPr>
          <w:spacing w:val="1"/>
          <w:szCs w:val="24"/>
          <w:lang w:val="en-US"/>
        </w:rPr>
        <w:t>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c</w:t>
      </w:r>
      <w:r w:rsidRPr="00C80B1B">
        <w:rPr>
          <w:spacing w:val="-2"/>
          <w:szCs w:val="24"/>
          <w:lang w:val="en-US"/>
        </w:rPr>
        <w:t>s</w:t>
      </w:r>
      <w:r w:rsidRPr="00C80B1B">
        <w:rPr>
          <w:szCs w:val="24"/>
          <w:lang w:val="en-US"/>
        </w:rPr>
        <w:t xml:space="preserve">. </w:t>
      </w:r>
      <w:r w:rsidRPr="00C80B1B">
        <w:rPr>
          <w:spacing w:val="1"/>
          <w:szCs w:val="24"/>
          <w:lang w:val="en-US"/>
        </w:rPr>
        <w:t>(I</w:t>
      </w:r>
      <w:r w:rsidRPr="00C80B1B">
        <w:rPr>
          <w:spacing w:val="-1"/>
          <w:szCs w:val="24"/>
          <w:lang w:val="en-US"/>
        </w:rPr>
        <w:t>S</w:t>
      </w:r>
      <w:r w:rsidRPr="00C80B1B">
        <w:rPr>
          <w:spacing w:val="-4"/>
          <w:szCs w:val="24"/>
          <w:lang w:val="en-US"/>
        </w:rPr>
        <w:t>M</w:t>
      </w:r>
      <w:r w:rsidRPr="00C80B1B">
        <w:rPr>
          <w:spacing w:val="-1"/>
          <w:szCs w:val="24"/>
          <w:lang w:val="en-US"/>
        </w:rPr>
        <w:t>B</w:t>
      </w:r>
      <w:r w:rsidRPr="00C80B1B">
        <w:rPr>
          <w:szCs w:val="24"/>
          <w:lang w:val="en-US"/>
        </w:rPr>
        <w:t>)</w:t>
      </w:r>
      <w:r w:rsidRPr="00C80B1B">
        <w:rPr>
          <w:spacing w:val="2"/>
          <w:szCs w:val="24"/>
          <w:lang w:val="en-US"/>
        </w:rPr>
        <w:t xml:space="preserve"> </w:t>
      </w:r>
      <w:r w:rsidRPr="00C80B1B">
        <w:rPr>
          <w:szCs w:val="24"/>
          <w:lang w:val="en-US"/>
        </w:rPr>
        <w:t>2007</w:t>
      </w:r>
      <w:r w:rsidRPr="00C80B1B">
        <w:rPr>
          <w:spacing w:val="1"/>
          <w:szCs w:val="24"/>
          <w:lang w:val="en-US"/>
        </w:rPr>
        <w:t xml:space="preserve"> </w:t>
      </w:r>
      <w:r w:rsidRPr="00C80B1B">
        <w:rPr>
          <w:spacing w:val="-1"/>
          <w:szCs w:val="24"/>
          <w:lang w:val="en-US"/>
        </w:rPr>
        <w:t>D</w:t>
      </w:r>
      <w:r w:rsidRPr="00C80B1B">
        <w:rPr>
          <w:szCs w:val="24"/>
          <w:lang w:val="en-US"/>
        </w:rPr>
        <w:t>ec</w:t>
      </w:r>
      <w:r w:rsidRPr="00C80B1B">
        <w:rPr>
          <w:spacing w:val="2"/>
          <w:szCs w:val="24"/>
          <w:lang w:val="en-US"/>
        </w:rPr>
        <w:t xml:space="preserve"> </w:t>
      </w:r>
      <w:r w:rsidRPr="00C80B1B">
        <w:rPr>
          <w:szCs w:val="24"/>
          <w:lang w:val="en-US"/>
        </w:rPr>
        <w:t>1</w:t>
      </w:r>
      <w:r w:rsidRPr="00C80B1B">
        <w:rPr>
          <w:spacing w:val="-3"/>
          <w:szCs w:val="24"/>
          <w:lang w:val="en-US"/>
        </w:rPr>
        <w:t>5</w:t>
      </w:r>
      <w:r w:rsidRPr="00C80B1B">
        <w:rPr>
          <w:spacing w:val="1"/>
          <w:szCs w:val="24"/>
          <w:lang w:val="en-US"/>
        </w:rPr>
        <w:t>;</w:t>
      </w:r>
      <w:r w:rsidRPr="00C80B1B">
        <w:rPr>
          <w:szCs w:val="24"/>
          <w:lang w:val="en-US"/>
        </w:rPr>
        <w:t>2</w:t>
      </w:r>
      <w:r w:rsidRPr="00C80B1B">
        <w:rPr>
          <w:spacing w:val="-3"/>
          <w:szCs w:val="24"/>
          <w:lang w:val="en-US"/>
        </w:rPr>
        <w:t>3</w:t>
      </w:r>
      <w:r w:rsidRPr="00C80B1B">
        <w:rPr>
          <w:spacing w:val="-2"/>
          <w:szCs w:val="24"/>
          <w:lang w:val="en-US"/>
        </w:rPr>
        <w:t>(</w:t>
      </w:r>
      <w:r w:rsidRPr="00C80B1B">
        <w:rPr>
          <w:szCs w:val="24"/>
          <w:lang w:val="en-US"/>
        </w:rPr>
        <w:t>24</w:t>
      </w:r>
      <w:r w:rsidRPr="00C80B1B">
        <w:rPr>
          <w:spacing w:val="1"/>
          <w:szCs w:val="24"/>
          <w:lang w:val="en-US"/>
        </w:rPr>
        <w:t>):</w:t>
      </w:r>
      <w:r w:rsidRPr="00C80B1B">
        <w:rPr>
          <w:szCs w:val="24"/>
          <w:lang w:val="en-US"/>
        </w:rPr>
        <w:t>337</w:t>
      </w:r>
      <w:r w:rsidRPr="00C80B1B">
        <w:rPr>
          <w:spacing w:val="-2"/>
          <w:szCs w:val="24"/>
          <w:lang w:val="en-US"/>
        </w:rPr>
        <w:t>4</w:t>
      </w:r>
      <w:r w:rsidRPr="00C80B1B">
        <w:rPr>
          <w:spacing w:val="1"/>
          <w:szCs w:val="24"/>
          <w:lang w:val="en-US"/>
        </w:rPr>
        <w:t>-</w:t>
      </w:r>
      <w:r w:rsidRPr="00C80B1B">
        <w:rPr>
          <w:szCs w:val="24"/>
          <w:lang w:val="en-US"/>
        </w:rPr>
        <w:t xml:space="preserve">81. </w:t>
      </w:r>
      <w:r w:rsidRPr="00C80B1B">
        <w:rPr>
          <w:spacing w:val="-1"/>
          <w:szCs w:val="24"/>
          <w:lang w:val="en-US"/>
        </w:rPr>
        <w:t>P</w:t>
      </w:r>
      <w:r w:rsidRPr="00C80B1B">
        <w:rPr>
          <w:szCs w:val="24"/>
          <w:lang w:val="en-US"/>
        </w:rPr>
        <w:t>ub</w:t>
      </w:r>
      <w:r w:rsidRPr="00C80B1B">
        <w:rPr>
          <w:spacing w:val="-4"/>
          <w:szCs w:val="24"/>
          <w:lang w:val="en-US"/>
        </w:rPr>
        <w:t>M</w:t>
      </w:r>
      <w:r w:rsidRPr="00C80B1B">
        <w:rPr>
          <w:szCs w:val="24"/>
          <w:lang w:val="en-US"/>
        </w:rPr>
        <w:t>ed</w:t>
      </w:r>
      <w:r w:rsidRPr="00C80B1B">
        <w:rPr>
          <w:spacing w:val="1"/>
          <w:szCs w:val="24"/>
          <w:lang w:val="en-US"/>
        </w:rPr>
        <w:t xml:space="preserve"> </w:t>
      </w:r>
      <w:r w:rsidRPr="00C80B1B">
        <w:rPr>
          <w:spacing w:val="-1"/>
          <w:szCs w:val="24"/>
          <w:lang w:val="en-US"/>
        </w:rPr>
        <w:t>P</w:t>
      </w:r>
      <w:r w:rsidRPr="00C80B1B">
        <w:rPr>
          <w:spacing w:val="-4"/>
          <w:szCs w:val="24"/>
          <w:lang w:val="en-US"/>
        </w:rPr>
        <w:t>M</w:t>
      </w:r>
      <w:r w:rsidRPr="00C80B1B">
        <w:rPr>
          <w:spacing w:val="1"/>
          <w:szCs w:val="24"/>
          <w:lang w:val="en-US"/>
        </w:rPr>
        <w:t>I</w:t>
      </w:r>
      <w:r w:rsidRPr="00C80B1B">
        <w:rPr>
          <w:spacing w:val="-1"/>
          <w:szCs w:val="24"/>
          <w:lang w:val="en-US"/>
        </w:rPr>
        <w:t>D</w:t>
      </w:r>
      <w:r w:rsidRPr="00C80B1B">
        <w:rPr>
          <w:szCs w:val="24"/>
          <w:lang w:val="en-US"/>
        </w:rPr>
        <w:t>:</w:t>
      </w:r>
      <w:r w:rsidRPr="00C80B1B">
        <w:rPr>
          <w:spacing w:val="3"/>
          <w:szCs w:val="24"/>
          <w:lang w:val="en-US"/>
        </w:rPr>
        <w:t xml:space="preserve"> </w:t>
      </w:r>
      <w:r w:rsidRPr="00C80B1B">
        <w:rPr>
          <w:szCs w:val="24"/>
          <w:lang w:val="en-US"/>
        </w:rPr>
        <w:t>17956879.</w:t>
      </w:r>
    </w:p>
    <w:p w14:paraId="25536C3B" w14:textId="77777777" w:rsidR="00C80B1B" w:rsidRPr="00C80B1B" w:rsidRDefault="00C80B1B" w:rsidP="00154E34">
      <w:pPr>
        <w:autoSpaceDE w:val="0"/>
        <w:autoSpaceDN w:val="0"/>
        <w:spacing w:before="72" w:line="240" w:lineRule="auto"/>
        <w:ind w:left="840" w:right="89" w:hanging="360"/>
        <w:rPr>
          <w:szCs w:val="24"/>
          <w:lang w:val="en-US"/>
        </w:rPr>
      </w:pPr>
      <w:r w:rsidRPr="00C80B1B">
        <w:rPr>
          <w:szCs w:val="24"/>
          <w:lang w:val="en-US"/>
        </w:rPr>
        <w:t xml:space="preserve">b. </w:t>
      </w:r>
      <w:r w:rsidRPr="00C80B1B">
        <w:rPr>
          <w:spacing w:val="54"/>
          <w:szCs w:val="24"/>
          <w:lang w:val="en-US"/>
        </w:rPr>
        <w:t xml:space="preserve"> </w:t>
      </w:r>
      <w:r w:rsidRPr="00C80B1B">
        <w:rPr>
          <w:szCs w:val="24"/>
          <w:lang w:val="en-US"/>
        </w:rPr>
        <w:t>L</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YS</w:t>
      </w:r>
      <w:r w:rsidRPr="00C80B1B">
        <w:rPr>
          <w:szCs w:val="24"/>
          <w:lang w:val="en-US"/>
        </w:rPr>
        <w:t>,</w:t>
      </w:r>
      <w:r w:rsidRPr="00C80B1B">
        <w:rPr>
          <w:spacing w:val="3"/>
          <w:szCs w:val="24"/>
          <w:lang w:val="en-US"/>
        </w:rPr>
        <w:t xml:space="preserve"> </w:t>
      </w:r>
      <w:r w:rsidRPr="00C80B1B">
        <w:rPr>
          <w:szCs w:val="24"/>
          <w:lang w:val="en-US"/>
        </w:rPr>
        <w:t>L</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CC</w:t>
      </w:r>
      <w:r w:rsidRPr="00C80B1B">
        <w:rPr>
          <w:szCs w:val="24"/>
          <w:lang w:val="en-US"/>
        </w:rPr>
        <w:t>,</w:t>
      </w:r>
      <w:r w:rsidRPr="00C80B1B">
        <w:rPr>
          <w:spacing w:val="-2"/>
          <w:szCs w:val="24"/>
          <w:lang w:val="en-US"/>
        </w:rPr>
        <w:t xml:space="preserve"> </w:t>
      </w:r>
      <w:r w:rsidRPr="00C80B1B">
        <w:rPr>
          <w:spacing w:val="2"/>
          <w:szCs w:val="24"/>
          <w:lang w:val="en-US"/>
        </w:rPr>
        <w:t>T</w:t>
      </w:r>
      <w:r w:rsidRPr="00C80B1B">
        <w:rPr>
          <w:szCs w:val="24"/>
          <w:lang w:val="en-US"/>
        </w:rPr>
        <w:t xml:space="preserve">sai </w:t>
      </w:r>
      <w:r w:rsidRPr="00C80B1B">
        <w:rPr>
          <w:spacing w:val="-1"/>
          <w:szCs w:val="24"/>
          <w:lang w:val="en-US"/>
        </w:rPr>
        <w:t>YS</w:t>
      </w:r>
      <w:r w:rsidRPr="00C80B1B">
        <w:rPr>
          <w:szCs w:val="24"/>
          <w:lang w:val="en-US"/>
        </w:rPr>
        <w:t xml:space="preserve">, </w:t>
      </w:r>
      <w:r w:rsidRPr="00C80B1B">
        <w:rPr>
          <w:spacing w:val="-1"/>
          <w:szCs w:val="24"/>
          <w:lang w:val="en-US"/>
        </w:rPr>
        <w:t>K</w:t>
      </w:r>
      <w:r w:rsidRPr="00C80B1B">
        <w:rPr>
          <w:szCs w:val="24"/>
          <w:lang w:val="en-US"/>
        </w:rPr>
        <w:t>u</w:t>
      </w:r>
      <w:r w:rsidRPr="00C80B1B">
        <w:rPr>
          <w:spacing w:val="-1"/>
          <w:szCs w:val="24"/>
          <w:lang w:val="en-US"/>
        </w:rPr>
        <w:t xml:space="preserve"> </w:t>
      </w:r>
      <w:r w:rsidRPr="00C80B1B">
        <w:rPr>
          <w:spacing w:val="2"/>
          <w:szCs w:val="24"/>
          <w:lang w:val="en-US"/>
        </w:rPr>
        <w:t>T</w:t>
      </w:r>
      <w:r w:rsidRPr="00C80B1B">
        <w:rPr>
          <w:spacing w:val="-1"/>
          <w:szCs w:val="24"/>
          <w:lang w:val="en-US"/>
        </w:rPr>
        <w:t>C</w:t>
      </w:r>
      <w:r w:rsidRPr="00C80B1B">
        <w:rPr>
          <w:szCs w:val="24"/>
          <w:lang w:val="en-US"/>
        </w:rPr>
        <w:t xml:space="preserve">, </w:t>
      </w:r>
      <w:r w:rsidRPr="00C80B1B">
        <w:rPr>
          <w:spacing w:val="-1"/>
          <w:szCs w:val="24"/>
          <w:lang w:val="en-US"/>
        </w:rPr>
        <w:t>H</w:t>
      </w:r>
      <w:r w:rsidRPr="00C80B1B">
        <w:rPr>
          <w:szCs w:val="24"/>
          <w:lang w:val="en-US"/>
        </w:rPr>
        <w:t>ua</w:t>
      </w:r>
      <w:r w:rsidRPr="00C80B1B">
        <w:rPr>
          <w:spacing w:val="-3"/>
          <w:szCs w:val="24"/>
          <w:lang w:val="en-US"/>
        </w:rPr>
        <w:t>n</w:t>
      </w:r>
      <w:r w:rsidRPr="00C80B1B">
        <w:rPr>
          <w:szCs w:val="24"/>
          <w:lang w:val="en-US"/>
        </w:rPr>
        <w:t>g</w:t>
      </w:r>
      <w:r w:rsidRPr="00C80B1B">
        <w:rPr>
          <w:spacing w:val="3"/>
          <w:szCs w:val="24"/>
          <w:lang w:val="en-US"/>
        </w:rPr>
        <w:t xml:space="preserve"> </w:t>
      </w:r>
      <w:r w:rsidRPr="00C80B1B">
        <w:rPr>
          <w:spacing w:val="-1"/>
          <w:szCs w:val="24"/>
          <w:lang w:val="en-US"/>
        </w:rPr>
        <w:t>YH</w:t>
      </w:r>
      <w:r w:rsidRPr="00C80B1B">
        <w:rPr>
          <w:szCs w:val="24"/>
          <w:lang w:val="en-US"/>
        </w:rPr>
        <w:t xml:space="preserve">, </w:t>
      </w:r>
      <w:r w:rsidRPr="00C80B1B">
        <w:rPr>
          <w:spacing w:val="-1"/>
          <w:szCs w:val="24"/>
          <w:lang w:val="en-US"/>
        </w:rPr>
        <w:t>H</w:t>
      </w:r>
      <w:r w:rsidRPr="00C80B1B">
        <w:rPr>
          <w:szCs w:val="24"/>
          <w:lang w:val="en-US"/>
        </w:rPr>
        <w:t>su</w:t>
      </w:r>
      <w:r w:rsidRPr="00C80B1B">
        <w:rPr>
          <w:spacing w:val="-1"/>
          <w:szCs w:val="24"/>
          <w:lang w:val="en-US"/>
        </w:rPr>
        <w:t xml:space="preserve"> CN</w:t>
      </w:r>
      <w:r w:rsidRPr="00C80B1B">
        <w:rPr>
          <w:szCs w:val="24"/>
          <w:lang w:val="en-US"/>
        </w:rPr>
        <w:t>.</w:t>
      </w:r>
      <w:r w:rsidRPr="00C80B1B">
        <w:rPr>
          <w:spacing w:val="3"/>
          <w:szCs w:val="24"/>
          <w:lang w:val="en-US"/>
        </w:rPr>
        <w:t xml:space="preserve"> </w:t>
      </w:r>
      <w:r w:rsidRPr="00C80B1B">
        <w:rPr>
          <w:szCs w:val="24"/>
          <w:lang w:val="en-US"/>
        </w:rPr>
        <w:t>A</w:t>
      </w:r>
      <w:r w:rsidRPr="00C80B1B">
        <w:rPr>
          <w:spacing w:val="1"/>
          <w:szCs w:val="24"/>
          <w:lang w:val="en-US"/>
        </w:rPr>
        <w:t xml:space="preserve"> </w:t>
      </w:r>
      <w:r w:rsidRPr="00C80B1B">
        <w:rPr>
          <w:szCs w:val="24"/>
          <w:lang w:val="en-US"/>
        </w:rPr>
        <w:t>spe</w:t>
      </w:r>
      <w:r w:rsidRPr="00C80B1B">
        <w:rPr>
          <w:spacing w:val="-2"/>
          <w:szCs w:val="24"/>
          <w:lang w:val="en-US"/>
        </w:rPr>
        <w:t>c</w:t>
      </w:r>
      <w:r w:rsidRPr="00C80B1B">
        <w:rPr>
          <w:spacing w:val="1"/>
          <w:szCs w:val="24"/>
          <w:lang w:val="en-US"/>
        </w:rPr>
        <w:t>tr</w:t>
      </w:r>
      <w:r w:rsidRPr="00C80B1B">
        <w:rPr>
          <w:szCs w:val="24"/>
          <w:lang w:val="en-US"/>
        </w:rPr>
        <w:t>al</w:t>
      </w:r>
      <w:r w:rsidRPr="00C80B1B">
        <w:rPr>
          <w:spacing w:val="-4"/>
          <w:szCs w:val="24"/>
          <w:lang w:val="en-US"/>
        </w:rPr>
        <w:t xml:space="preserve"> </w:t>
      </w:r>
      <w:r w:rsidRPr="00C80B1B">
        <w:rPr>
          <w:spacing w:val="2"/>
          <w:szCs w:val="24"/>
          <w:lang w:val="en-US"/>
        </w:rPr>
        <w:t>g</w:t>
      </w:r>
      <w:r w:rsidRPr="00C80B1B">
        <w:rPr>
          <w:spacing w:val="1"/>
          <w:szCs w:val="24"/>
          <w:lang w:val="en-US"/>
        </w:rPr>
        <w:t>r</w:t>
      </w:r>
      <w:r w:rsidRPr="00C80B1B">
        <w:rPr>
          <w:szCs w:val="24"/>
          <w:lang w:val="en-US"/>
        </w:rPr>
        <w:t>aph</w:t>
      </w:r>
      <w:r w:rsidRPr="00C80B1B">
        <w:rPr>
          <w:spacing w:val="-1"/>
          <w:szCs w:val="24"/>
          <w:lang w:val="en-US"/>
        </w:rPr>
        <w:t xml:space="preserve"> </w:t>
      </w:r>
      <w:r w:rsidRPr="00C80B1B">
        <w:rPr>
          <w:spacing w:val="1"/>
          <w:szCs w:val="24"/>
          <w:lang w:val="en-US"/>
        </w:rPr>
        <w:t>t</w:t>
      </w:r>
      <w:r w:rsidRPr="00C80B1B">
        <w:rPr>
          <w:szCs w:val="24"/>
          <w:lang w:val="en-US"/>
        </w:rPr>
        <w:t>h</w:t>
      </w:r>
      <w:r w:rsidRPr="00C80B1B">
        <w:rPr>
          <w:spacing w:val="-3"/>
          <w:szCs w:val="24"/>
          <w:lang w:val="en-US"/>
        </w:rPr>
        <w:t>e</w:t>
      </w:r>
      <w:r w:rsidRPr="00C80B1B">
        <w:rPr>
          <w:szCs w:val="24"/>
          <w:lang w:val="en-US"/>
        </w:rPr>
        <w:t>o</w:t>
      </w:r>
      <w:r w:rsidRPr="00C80B1B">
        <w:rPr>
          <w:spacing w:val="1"/>
          <w:szCs w:val="24"/>
          <w:lang w:val="en-US"/>
        </w:rPr>
        <w:t>r</w:t>
      </w:r>
      <w:r w:rsidRPr="00C80B1B">
        <w:rPr>
          <w:szCs w:val="24"/>
          <w:lang w:val="en-US"/>
        </w:rPr>
        <w:t>e</w:t>
      </w:r>
      <w:r w:rsidRPr="00C80B1B">
        <w:rPr>
          <w:spacing w:val="1"/>
          <w:szCs w:val="24"/>
          <w:lang w:val="en-US"/>
        </w:rPr>
        <w:t>t</w:t>
      </w:r>
      <w:r w:rsidRPr="00C80B1B">
        <w:rPr>
          <w:spacing w:val="-1"/>
          <w:szCs w:val="24"/>
          <w:lang w:val="en-US"/>
        </w:rPr>
        <w:t>i</w:t>
      </w:r>
      <w:r w:rsidRPr="00C80B1B">
        <w:rPr>
          <w:szCs w:val="24"/>
          <w:lang w:val="en-US"/>
        </w:rPr>
        <w:t>c</w:t>
      </w:r>
      <w:r w:rsidRPr="00C80B1B">
        <w:rPr>
          <w:spacing w:val="1"/>
          <w:szCs w:val="24"/>
          <w:lang w:val="en-US"/>
        </w:rPr>
        <w:t xml:space="preserve"> </w:t>
      </w:r>
      <w:r w:rsidRPr="00C80B1B">
        <w:rPr>
          <w:szCs w:val="24"/>
          <w:lang w:val="en-US"/>
        </w:rPr>
        <w:t>ap</w:t>
      </w:r>
      <w:r w:rsidRPr="00C80B1B">
        <w:rPr>
          <w:spacing w:val="-3"/>
          <w:szCs w:val="24"/>
          <w:lang w:val="en-US"/>
        </w:rPr>
        <w:t>p</w:t>
      </w:r>
      <w:r w:rsidRPr="00C80B1B">
        <w:rPr>
          <w:spacing w:val="1"/>
          <w:szCs w:val="24"/>
          <w:lang w:val="en-US"/>
        </w:rPr>
        <w:t>r</w:t>
      </w:r>
      <w:r w:rsidRPr="00C80B1B">
        <w:rPr>
          <w:szCs w:val="24"/>
          <w:lang w:val="en-US"/>
        </w:rPr>
        <w:t>oach</w:t>
      </w:r>
      <w:r w:rsidRPr="00C80B1B">
        <w:rPr>
          <w:spacing w:val="-1"/>
          <w:szCs w:val="24"/>
          <w:lang w:val="en-US"/>
        </w:rPr>
        <w:t xml:space="preserve"> </w:t>
      </w:r>
      <w:r w:rsidRPr="00C80B1B">
        <w:rPr>
          <w:spacing w:val="1"/>
          <w:szCs w:val="24"/>
          <w:lang w:val="en-US"/>
        </w:rPr>
        <w:t>t</w:t>
      </w:r>
      <w:r w:rsidRPr="00C80B1B">
        <w:rPr>
          <w:szCs w:val="24"/>
          <w:lang w:val="en-US"/>
        </w:rPr>
        <w:t xml:space="preserve">o </w:t>
      </w:r>
      <w:r w:rsidRPr="00C80B1B">
        <w:rPr>
          <w:spacing w:val="2"/>
          <w:szCs w:val="24"/>
          <w:lang w:val="en-US"/>
        </w:rPr>
        <w:t>q</w:t>
      </w:r>
      <w:r w:rsidRPr="00C80B1B">
        <w:rPr>
          <w:szCs w:val="24"/>
          <w:lang w:val="en-US"/>
        </w:rPr>
        <w:t>ua</w:t>
      </w:r>
      <w:r w:rsidRPr="00C80B1B">
        <w:rPr>
          <w:spacing w:val="-3"/>
          <w:szCs w:val="24"/>
          <w:lang w:val="en-US"/>
        </w:rPr>
        <w:t>n</w:t>
      </w:r>
      <w:r w:rsidRPr="00C80B1B">
        <w:rPr>
          <w:spacing w:val="1"/>
          <w:szCs w:val="24"/>
          <w:lang w:val="en-US"/>
        </w:rPr>
        <w:t>t</w:t>
      </w:r>
      <w:r w:rsidRPr="00C80B1B">
        <w:rPr>
          <w:spacing w:val="-3"/>
          <w:szCs w:val="24"/>
          <w:lang w:val="en-US"/>
        </w:rPr>
        <w:t>i</w:t>
      </w:r>
      <w:r w:rsidRPr="00C80B1B">
        <w:rPr>
          <w:spacing w:val="3"/>
          <w:szCs w:val="24"/>
          <w:lang w:val="en-US"/>
        </w:rPr>
        <w:t>f</w:t>
      </w:r>
      <w:r w:rsidRPr="00C80B1B">
        <w:rPr>
          <w:spacing w:val="-1"/>
          <w:szCs w:val="24"/>
          <w:lang w:val="en-US"/>
        </w:rPr>
        <w:t>i</w:t>
      </w:r>
      <w:r w:rsidRPr="00C80B1B">
        <w:rPr>
          <w:szCs w:val="24"/>
          <w:lang w:val="en-US"/>
        </w:rPr>
        <w:t>ca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zCs w:val="24"/>
          <w:lang w:val="en-US"/>
        </w:rPr>
        <w:t>and</w:t>
      </w:r>
      <w:r w:rsidRPr="00C80B1B">
        <w:rPr>
          <w:spacing w:val="-1"/>
          <w:szCs w:val="24"/>
          <w:lang w:val="en-US"/>
        </w:rPr>
        <w:t xml:space="preserve"> </w:t>
      </w:r>
      <w:r w:rsidRPr="00C80B1B">
        <w:rPr>
          <w:szCs w:val="24"/>
          <w:lang w:val="en-US"/>
        </w:rPr>
        <w:t>ca</w:t>
      </w:r>
      <w:r w:rsidRPr="00C80B1B">
        <w:rPr>
          <w:spacing w:val="-1"/>
          <w:szCs w:val="24"/>
          <w:lang w:val="en-US"/>
        </w:rPr>
        <w:t>li</w:t>
      </w:r>
      <w:r w:rsidRPr="00C80B1B">
        <w:rPr>
          <w:szCs w:val="24"/>
          <w:lang w:val="en-US"/>
        </w:rPr>
        <w:t>b</w:t>
      </w:r>
      <w:r w:rsidRPr="00C80B1B">
        <w:rPr>
          <w:spacing w:val="1"/>
          <w:szCs w:val="24"/>
          <w:lang w:val="en-US"/>
        </w:rPr>
        <w:t>r</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zCs w:val="24"/>
          <w:lang w:val="en-US"/>
        </w:rPr>
        <w:t>co</w:t>
      </w:r>
      <w:r w:rsidRPr="00C80B1B">
        <w:rPr>
          <w:spacing w:val="-1"/>
          <w:szCs w:val="24"/>
          <w:lang w:val="en-US"/>
        </w:rPr>
        <w:t>ll</w:t>
      </w:r>
      <w:r w:rsidRPr="00C80B1B">
        <w:rPr>
          <w:szCs w:val="24"/>
          <w:lang w:val="en-US"/>
        </w:rPr>
        <w:t>ec</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r w:rsidRPr="00C80B1B">
        <w:rPr>
          <w:spacing w:val="1"/>
          <w:szCs w:val="24"/>
          <w:lang w:val="en-US"/>
        </w:rPr>
        <w:t xml:space="preserve"> m</w:t>
      </w:r>
      <w:r w:rsidRPr="00C80B1B">
        <w:rPr>
          <w:szCs w:val="24"/>
          <w:lang w:val="en-US"/>
        </w:rPr>
        <w:t>o</w:t>
      </w:r>
      <w:r w:rsidRPr="00C80B1B">
        <w:rPr>
          <w:spacing w:val="1"/>
          <w:szCs w:val="24"/>
          <w:lang w:val="en-US"/>
        </w:rPr>
        <w:t>r</w:t>
      </w:r>
      <w:r w:rsidRPr="00C80B1B">
        <w:rPr>
          <w:szCs w:val="24"/>
          <w:lang w:val="en-US"/>
        </w:rPr>
        <w:t>pho</w:t>
      </w:r>
      <w:r w:rsidRPr="00C80B1B">
        <w:rPr>
          <w:spacing w:val="-3"/>
          <w:szCs w:val="24"/>
          <w:lang w:val="en-US"/>
        </w:rPr>
        <w:t>l</w:t>
      </w:r>
      <w:r w:rsidRPr="00C80B1B">
        <w:rPr>
          <w:szCs w:val="24"/>
          <w:lang w:val="en-US"/>
        </w:rPr>
        <w:t>o</w:t>
      </w:r>
      <w:r w:rsidRPr="00C80B1B">
        <w:rPr>
          <w:spacing w:val="2"/>
          <w:szCs w:val="24"/>
          <w:lang w:val="en-US"/>
        </w:rPr>
        <w:t>g</w:t>
      </w:r>
      <w:r w:rsidRPr="00C80B1B">
        <w:rPr>
          <w:spacing w:val="-1"/>
          <w:szCs w:val="24"/>
          <w:lang w:val="en-US"/>
        </w:rPr>
        <w:t>i</w:t>
      </w:r>
      <w:r w:rsidRPr="00C80B1B">
        <w:rPr>
          <w:szCs w:val="24"/>
          <w:lang w:val="en-US"/>
        </w:rPr>
        <w:t>cal d</w:t>
      </w:r>
      <w:r w:rsidRPr="00C80B1B">
        <w:rPr>
          <w:spacing w:val="-3"/>
          <w:szCs w:val="24"/>
          <w:lang w:val="en-US"/>
        </w:rPr>
        <w:t>i</w:t>
      </w:r>
      <w:r w:rsidRPr="00C80B1B">
        <w:rPr>
          <w:spacing w:val="1"/>
          <w:szCs w:val="24"/>
          <w:lang w:val="en-US"/>
        </w:rPr>
        <w:t>ff</w:t>
      </w:r>
      <w:r w:rsidRPr="00C80B1B">
        <w:rPr>
          <w:szCs w:val="24"/>
          <w:lang w:val="en-US"/>
        </w:rPr>
        <w:t>e</w:t>
      </w:r>
      <w:r w:rsidRPr="00C80B1B">
        <w:rPr>
          <w:spacing w:val="1"/>
          <w:szCs w:val="24"/>
          <w:lang w:val="en-US"/>
        </w:rPr>
        <w:t>r</w:t>
      </w:r>
      <w:r w:rsidRPr="00C80B1B">
        <w:rPr>
          <w:szCs w:val="24"/>
          <w:lang w:val="en-US"/>
        </w:rPr>
        <w:t>enc</w:t>
      </w:r>
      <w:r w:rsidRPr="00C80B1B">
        <w:rPr>
          <w:spacing w:val="-3"/>
          <w:szCs w:val="24"/>
          <w:lang w:val="en-US"/>
        </w:rPr>
        <w:t>e</w:t>
      </w:r>
      <w:r w:rsidRPr="00C80B1B">
        <w:rPr>
          <w:szCs w:val="24"/>
          <w:lang w:val="en-US"/>
        </w:rPr>
        <w:t>s</w:t>
      </w:r>
      <w:r w:rsidRPr="00C80B1B">
        <w:rPr>
          <w:spacing w:val="2"/>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zCs w:val="24"/>
          <w:lang w:val="en-US"/>
        </w:rPr>
        <w:t>ce</w:t>
      </w:r>
      <w:r w:rsidRPr="00C80B1B">
        <w:rPr>
          <w:spacing w:val="-1"/>
          <w:szCs w:val="24"/>
          <w:lang w:val="en-US"/>
        </w:rPr>
        <w:t>l</w:t>
      </w:r>
      <w:r w:rsidRPr="00C80B1B">
        <w:rPr>
          <w:szCs w:val="24"/>
          <w:lang w:val="en-US"/>
        </w:rPr>
        <w:t xml:space="preserve">l </w:t>
      </w:r>
      <w:r w:rsidRPr="00C80B1B">
        <w:rPr>
          <w:spacing w:val="-3"/>
          <w:szCs w:val="24"/>
          <w:lang w:val="en-US"/>
        </w:rPr>
        <w:t>i</w:t>
      </w:r>
      <w:r w:rsidRPr="00C80B1B">
        <w:rPr>
          <w:spacing w:val="1"/>
          <w:szCs w:val="24"/>
          <w:lang w:val="en-US"/>
        </w:rPr>
        <w:t>m</w:t>
      </w:r>
      <w:r w:rsidRPr="00C80B1B">
        <w:rPr>
          <w:spacing w:val="-3"/>
          <w:szCs w:val="24"/>
          <w:lang w:val="en-US"/>
        </w:rPr>
        <w:t>a</w:t>
      </w:r>
      <w:r w:rsidRPr="00C80B1B">
        <w:rPr>
          <w:spacing w:val="2"/>
          <w:szCs w:val="24"/>
          <w:lang w:val="en-US"/>
        </w:rPr>
        <w:t>g</w:t>
      </w:r>
      <w:r w:rsidRPr="00C80B1B">
        <w:rPr>
          <w:szCs w:val="24"/>
          <w:lang w:val="en-US"/>
        </w:rPr>
        <w:t xml:space="preserve">es. </w:t>
      </w:r>
      <w:r w:rsidRPr="00C80B1B">
        <w:rPr>
          <w:spacing w:val="-1"/>
          <w:szCs w:val="24"/>
          <w:lang w:val="en-US"/>
        </w:rPr>
        <w:t>Bi</w:t>
      </w:r>
      <w:r w:rsidRPr="00C80B1B">
        <w:rPr>
          <w:szCs w:val="24"/>
          <w:lang w:val="en-US"/>
        </w:rPr>
        <w:t>o</w:t>
      </w:r>
      <w:r w:rsidRPr="00C80B1B">
        <w:rPr>
          <w:spacing w:val="-1"/>
          <w:szCs w:val="24"/>
          <w:lang w:val="en-US"/>
        </w:rPr>
        <w:t>i</w:t>
      </w:r>
      <w:r w:rsidRPr="00C80B1B">
        <w:rPr>
          <w:spacing w:val="-3"/>
          <w:szCs w:val="24"/>
          <w:lang w:val="en-US"/>
        </w:rPr>
        <w:t>n</w:t>
      </w:r>
      <w:r w:rsidRPr="00C80B1B">
        <w:rPr>
          <w:spacing w:val="3"/>
          <w:szCs w:val="24"/>
          <w:lang w:val="en-US"/>
        </w:rPr>
        <w:t>f</w:t>
      </w:r>
      <w:r w:rsidRPr="00C80B1B">
        <w:rPr>
          <w:szCs w:val="24"/>
          <w:lang w:val="en-US"/>
        </w:rPr>
        <w:t>o</w:t>
      </w:r>
      <w:r w:rsidRPr="00C80B1B">
        <w:rPr>
          <w:spacing w:val="-2"/>
          <w:szCs w:val="24"/>
          <w:lang w:val="en-US"/>
        </w:rPr>
        <w:t>r</w:t>
      </w:r>
      <w:r w:rsidRPr="00C80B1B">
        <w:rPr>
          <w:spacing w:val="1"/>
          <w:szCs w:val="24"/>
          <w:lang w:val="en-US"/>
        </w:rPr>
        <w:t>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 xml:space="preserve">cs </w:t>
      </w:r>
      <w:r w:rsidRPr="00C80B1B">
        <w:rPr>
          <w:spacing w:val="1"/>
          <w:szCs w:val="24"/>
          <w:lang w:val="en-US"/>
        </w:rPr>
        <w:t>(I</w:t>
      </w:r>
      <w:r w:rsidRPr="00C80B1B">
        <w:rPr>
          <w:spacing w:val="-1"/>
          <w:szCs w:val="24"/>
          <w:lang w:val="en-US"/>
        </w:rPr>
        <w:t>S</w:t>
      </w:r>
      <w:r w:rsidRPr="00C80B1B">
        <w:rPr>
          <w:spacing w:val="-4"/>
          <w:szCs w:val="24"/>
          <w:lang w:val="en-US"/>
        </w:rPr>
        <w:t>M</w:t>
      </w:r>
      <w:r w:rsidRPr="00C80B1B">
        <w:rPr>
          <w:spacing w:val="-1"/>
          <w:szCs w:val="24"/>
          <w:lang w:val="en-US"/>
        </w:rPr>
        <w:t>B</w:t>
      </w:r>
      <w:r w:rsidRPr="00C80B1B">
        <w:rPr>
          <w:spacing w:val="1"/>
          <w:szCs w:val="24"/>
          <w:lang w:val="en-US"/>
        </w:rPr>
        <w:t>)</w:t>
      </w:r>
      <w:r w:rsidRPr="00C80B1B">
        <w:rPr>
          <w:szCs w:val="24"/>
          <w:lang w:val="en-US"/>
        </w:rPr>
        <w:t>.</w:t>
      </w:r>
      <w:r w:rsidRPr="00C80B1B">
        <w:rPr>
          <w:spacing w:val="3"/>
          <w:szCs w:val="24"/>
          <w:lang w:val="en-US"/>
        </w:rPr>
        <w:t xml:space="preserve"> </w:t>
      </w:r>
      <w:r w:rsidRPr="00C80B1B">
        <w:rPr>
          <w:szCs w:val="24"/>
          <w:lang w:val="en-US"/>
        </w:rPr>
        <w:t>2010</w:t>
      </w:r>
      <w:r w:rsidRPr="00C80B1B">
        <w:rPr>
          <w:spacing w:val="-1"/>
          <w:szCs w:val="24"/>
          <w:lang w:val="en-US"/>
        </w:rPr>
        <w:t xml:space="preserve"> </w:t>
      </w:r>
      <w:r w:rsidRPr="00C80B1B">
        <w:rPr>
          <w:szCs w:val="24"/>
          <w:lang w:val="en-US"/>
        </w:rPr>
        <w:t>Jun</w:t>
      </w:r>
      <w:r w:rsidRPr="00C80B1B">
        <w:rPr>
          <w:spacing w:val="1"/>
          <w:szCs w:val="24"/>
          <w:lang w:val="en-US"/>
        </w:rPr>
        <w:t xml:space="preserve"> </w:t>
      </w:r>
      <w:r w:rsidRPr="00C80B1B">
        <w:rPr>
          <w:szCs w:val="24"/>
          <w:lang w:val="en-US"/>
        </w:rPr>
        <w:t>1</w:t>
      </w:r>
      <w:r w:rsidRPr="00C80B1B">
        <w:rPr>
          <w:spacing w:val="-3"/>
          <w:szCs w:val="24"/>
          <w:lang w:val="en-US"/>
        </w:rPr>
        <w:t>5</w:t>
      </w:r>
      <w:r w:rsidRPr="00C80B1B">
        <w:rPr>
          <w:spacing w:val="1"/>
          <w:szCs w:val="24"/>
          <w:lang w:val="en-US"/>
        </w:rPr>
        <w:t>;</w:t>
      </w:r>
      <w:r w:rsidRPr="00C80B1B">
        <w:rPr>
          <w:szCs w:val="24"/>
          <w:lang w:val="en-US"/>
        </w:rPr>
        <w:t>26</w:t>
      </w:r>
      <w:r w:rsidRPr="00C80B1B">
        <w:rPr>
          <w:spacing w:val="-2"/>
          <w:szCs w:val="24"/>
          <w:lang w:val="en-US"/>
        </w:rPr>
        <w:t>(</w:t>
      </w:r>
      <w:r w:rsidRPr="00C80B1B">
        <w:rPr>
          <w:szCs w:val="24"/>
          <w:lang w:val="en-US"/>
        </w:rPr>
        <w:t>12</w:t>
      </w:r>
      <w:proofErr w:type="gramStart"/>
      <w:r w:rsidRPr="00C80B1B">
        <w:rPr>
          <w:spacing w:val="1"/>
          <w:szCs w:val="24"/>
          <w:lang w:val="en-US"/>
        </w:rPr>
        <w:t>):</w:t>
      </w:r>
      <w:r w:rsidRPr="00C80B1B">
        <w:rPr>
          <w:spacing w:val="-1"/>
          <w:szCs w:val="24"/>
          <w:lang w:val="en-US"/>
        </w:rPr>
        <w:t>i</w:t>
      </w:r>
      <w:proofErr w:type="gramEnd"/>
      <w:r w:rsidRPr="00C80B1B">
        <w:rPr>
          <w:szCs w:val="24"/>
          <w:lang w:val="en-US"/>
        </w:rPr>
        <w:t>29</w:t>
      </w:r>
      <w:r w:rsidRPr="00C80B1B">
        <w:rPr>
          <w:spacing w:val="2"/>
          <w:szCs w:val="24"/>
          <w:lang w:val="en-US"/>
        </w:rPr>
        <w:t>-</w:t>
      </w:r>
      <w:r w:rsidRPr="00C80B1B">
        <w:rPr>
          <w:szCs w:val="24"/>
          <w:lang w:val="en-US"/>
        </w:rPr>
        <w:t>3</w:t>
      </w:r>
      <w:r w:rsidRPr="00C80B1B">
        <w:rPr>
          <w:spacing w:val="-3"/>
          <w:szCs w:val="24"/>
          <w:lang w:val="en-US"/>
        </w:rPr>
        <w:t>7</w:t>
      </w:r>
      <w:r w:rsidRPr="00C80B1B">
        <w:rPr>
          <w:szCs w:val="24"/>
          <w:lang w:val="en-US"/>
        </w:rPr>
        <w:t>.</w:t>
      </w:r>
      <w:r w:rsidRPr="00C80B1B">
        <w:rPr>
          <w:spacing w:val="3"/>
          <w:szCs w:val="24"/>
          <w:lang w:val="en-US"/>
        </w:rPr>
        <w:t xml:space="preserve"> </w:t>
      </w:r>
      <w:r w:rsidRPr="00C80B1B">
        <w:rPr>
          <w:spacing w:val="-1"/>
          <w:szCs w:val="24"/>
          <w:lang w:val="en-US"/>
        </w:rPr>
        <w:t>P</w:t>
      </w:r>
      <w:r w:rsidRPr="00C80B1B">
        <w:rPr>
          <w:szCs w:val="24"/>
          <w:lang w:val="en-US"/>
        </w:rPr>
        <w:t>ub</w:t>
      </w:r>
      <w:r w:rsidRPr="00C80B1B">
        <w:rPr>
          <w:spacing w:val="-4"/>
          <w:szCs w:val="24"/>
          <w:lang w:val="en-US"/>
        </w:rPr>
        <w:t>M</w:t>
      </w:r>
      <w:r w:rsidRPr="00C80B1B">
        <w:rPr>
          <w:szCs w:val="24"/>
          <w:lang w:val="en-US"/>
        </w:rPr>
        <w:t>ed</w:t>
      </w:r>
      <w:r w:rsidRPr="00C80B1B">
        <w:rPr>
          <w:spacing w:val="1"/>
          <w:szCs w:val="24"/>
          <w:lang w:val="en-US"/>
        </w:rPr>
        <w:t xml:space="preserve"> </w:t>
      </w:r>
      <w:r w:rsidRPr="00C80B1B">
        <w:rPr>
          <w:spacing w:val="-1"/>
          <w:szCs w:val="24"/>
          <w:lang w:val="en-US"/>
        </w:rPr>
        <w:t>P</w:t>
      </w:r>
      <w:r w:rsidRPr="00C80B1B">
        <w:rPr>
          <w:spacing w:val="-4"/>
          <w:szCs w:val="24"/>
          <w:lang w:val="en-US"/>
        </w:rPr>
        <w:t>M</w:t>
      </w:r>
      <w:r w:rsidRPr="00C80B1B">
        <w:rPr>
          <w:spacing w:val="3"/>
          <w:szCs w:val="24"/>
          <w:lang w:val="en-US"/>
        </w:rPr>
        <w:t>I</w:t>
      </w:r>
      <w:r w:rsidRPr="00C80B1B">
        <w:rPr>
          <w:spacing w:val="-1"/>
          <w:szCs w:val="24"/>
          <w:lang w:val="en-US"/>
        </w:rPr>
        <w:t>D</w:t>
      </w:r>
      <w:r w:rsidRPr="00C80B1B">
        <w:rPr>
          <w:szCs w:val="24"/>
          <w:lang w:val="en-US"/>
        </w:rPr>
        <w:t>:</w:t>
      </w:r>
      <w:r w:rsidRPr="00C80B1B">
        <w:rPr>
          <w:spacing w:val="3"/>
          <w:szCs w:val="24"/>
          <w:lang w:val="en-US"/>
        </w:rPr>
        <w:t xml:space="preserve"> </w:t>
      </w:r>
      <w:r w:rsidRPr="00C80B1B">
        <w:rPr>
          <w:szCs w:val="24"/>
          <w:lang w:val="en-US"/>
        </w:rPr>
        <w:t>2052991</w:t>
      </w:r>
      <w:r w:rsidRPr="00C80B1B">
        <w:rPr>
          <w:spacing w:val="-3"/>
          <w:szCs w:val="24"/>
          <w:lang w:val="en-US"/>
        </w:rPr>
        <w:t>9</w:t>
      </w:r>
      <w:r w:rsidRPr="00C80B1B">
        <w:rPr>
          <w:szCs w:val="24"/>
          <w:lang w:val="en-US"/>
        </w:rPr>
        <w:t>;</w:t>
      </w:r>
      <w:r w:rsidRPr="00C80B1B">
        <w:rPr>
          <w:spacing w:val="3"/>
          <w:szCs w:val="24"/>
          <w:lang w:val="en-US"/>
        </w:rPr>
        <w:t xml:space="preserve"> </w:t>
      </w:r>
      <w:r w:rsidRPr="00C80B1B">
        <w:rPr>
          <w:spacing w:val="-1"/>
          <w:szCs w:val="24"/>
          <w:lang w:val="en-US"/>
        </w:rPr>
        <w:t>P</w:t>
      </w:r>
      <w:r w:rsidRPr="00C80B1B">
        <w:rPr>
          <w:szCs w:val="24"/>
          <w:lang w:val="en-US"/>
        </w:rPr>
        <w:t>ub</w:t>
      </w:r>
      <w:r w:rsidRPr="00C80B1B">
        <w:rPr>
          <w:spacing w:val="-4"/>
          <w:szCs w:val="24"/>
          <w:lang w:val="en-US"/>
        </w:rPr>
        <w:t>M</w:t>
      </w:r>
      <w:r w:rsidRPr="00C80B1B">
        <w:rPr>
          <w:szCs w:val="24"/>
          <w:lang w:val="en-US"/>
        </w:rPr>
        <w:t>ed</w:t>
      </w:r>
      <w:r w:rsidRPr="00C80B1B">
        <w:rPr>
          <w:spacing w:val="1"/>
          <w:szCs w:val="24"/>
          <w:lang w:val="en-US"/>
        </w:rPr>
        <w:t xml:space="preserve"> </w:t>
      </w:r>
      <w:r w:rsidRPr="00C80B1B">
        <w:rPr>
          <w:spacing w:val="-1"/>
          <w:szCs w:val="24"/>
          <w:lang w:val="en-US"/>
        </w:rPr>
        <w:t>C</w:t>
      </w:r>
      <w:r w:rsidRPr="00C80B1B">
        <w:rPr>
          <w:szCs w:val="24"/>
          <w:lang w:val="en-US"/>
        </w:rPr>
        <w:t>en</w:t>
      </w:r>
      <w:r w:rsidRPr="00C80B1B">
        <w:rPr>
          <w:spacing w:val="1"/>
          <w:szCs w:val="24"/>
          <w:lang w:val="en-US"/>
        </w:rPr>
        <w:t>tr</w:t>
      </w:r>
      <w:r w:rsidRPr="00C80B1B">
        <w:rPr>
          <w:szCs w:val="24"/>
          <w:lang w:val="en-US"/>
        </w:rPr>
        <w:t xml:space="preserve">al </w:t>
      </w:r>
      <w:r w:rsidRPr="00C80B1B">
        <w:rPr>
          <w:spacing w:val="-1"/>
          <w:szCs w:val="24"/>
          <w:lang w:val="en-US"/>
        </w:rPr>
        <w:t>P</w:t>
      </w:r>
      <w:r w:rsidRPr="00C80B1B">
        <w:rPr>
          <w:spacing w:val="-4"/>
          <w:szCs w:val="24"/>
          <w:lang w:val="en-US"/>
        </w:rPr>
        <w:t>M</w:t>
      </w:r>
      <w:r w:rsidRPr="00C80B1B">
        <w:rPr>
          <w:spacing w:val="-1"/>
          <w:szCs w:val="24"/>
          <w:lang w:val="en-US"/>
        </w:rPr>
        <w:t>C</w:t>
      </w:r>
      <w:r w:rsidRPr="00C80B1B">
        <w:rPr>
          <w:spacing w:val="1"/>
          <w:szCs w:val="24"/>
          <w:lang w:val="en-US"/>
        </w:rPr>
        <w:t>I</w:t>
      </w:r>
      <w:r w:rsidRPr="00C80B1B">
        <w:rPr>
          <w:spacing w:val="-1"/>
          <w:szCs w:val="24"/>
          <w:lang w:val="en-US"/>
        </w:rPr>
        <w:t>D</w:t>
      </w:r>
      <w:r w:rsidRPr="00C80B1B">
        <w:rPr>
          <w:szCs w:val="24"/>
          <w:lang w:val="en-US"/>
        </w:rPr>
        <w:t>:</w:t>
      </w:r>
      <w:r w:rsidRPr="00C80B1B">
        <w:rPr>
          <w:spacing w:val="3"/>
          <w:szCs w:val="24"/>
          <w:lang w:val="en-US"/>
        </w:rPr>
        <w:t xml:space="preserve"> </w:t>
      </w:r>
      <w:r w:rsidRPr="00C80B1B">
        <w:rPr>
          <w:spacing w:val="-1"/>
          <w:szCs w:val="24"/>
          <w:lang w:val="en-US"/>
        </w:rPr>
        <w:t>P</w:t>
      </w:r>
      <w:r w:rsidRPr="00C80B1B">
        <w:rPr>
          <w:spacing w:val="-4"/>
          <w:szCs w:val="24"/>
          <w:lang w:val="en-US"/>
        </w:rPr>
        <w:t>M</w:t>
      </w:r>
      <w:r w:rsidRPr="00C80B1B">
        <w:rPr>
          <w:spacing w:val="-1"/>
          <w:szCs w:val="24"/>
          <w:lang w:val="en-US"/>
        </w:rPr>
        <w:t>C</w:t>
      </w:r>
      <w:r w:rsidRPr="00C80B1B">
        <w:rPr>
          <w:szCs w:val="24"/>
          <w:lang w:val="en-US"/>
        </w:rPr>
        <w:t>288</w:t>
      </w:r>
      <w:r w:rsidRPr="00C80B1B">
        <w:rPr>
          <w:spacing w:val="2"/>
          <w:szCs w:val="24"/>
          <w:lang w:val="en-US"/>
        </w:rPr>
        <w:t>1</w:t>
      </w:r>
      <w:r w:rsidRPr="00C80B1B">
        <w:rPr>
          <w:szCs w:val="24"/>
          <w:lang w:val="en-US"/>
        </w:rPr>
        <w:t>379.</w:t>
      </w:r>
    </w:p>
    <w:p w14:paraId="0C6BC890" w14:textId="77777777" w:rsidR="00C80B1B" w:rsidRPr="00C80B1B" w:rsidRDefault="00C80B1B" w:rsidP="00154E34">
      <w:pPr>
        <w:autoSpaceDE w:val="0"/>
        <w:autoSpaceDN w:val="0"/>
        <w:spacing w:before="72" w:line="240" w:lineRule="auto"/>
        <w:ind w:left="840" w:right="89" w:hanging="360"/>
        <w:rPr>
          <w:szCs w:val="24"/>
          <w:lang w:val="en-US"/>
        </w:rPr>
      </w:pPr>
      <w:r w:rsidRPr="00C80B1B">
        <w:rPr>
          <w:szCs w:val="24"/>
          <w:lang w:val="en-US"/>
        </w:rPr>
        <w:t>c.</w:t>
      </w:r>
      <w:r w:rsidRPr="00C80B1B">
        <w:rPr>
          <w:szCs w:val="24"/>
          <w:lang w:val="en-US"/>
        </w:rPr>
        <w:tab/>
      </w:r>
      <w:r w:rsidRPr="00C80B1B">
        <w:rPr>
          <w:spacing w:val="-1"/>
          <w:szCs w:val="24"/>
          <w:lang w:val="en-US"/>
        </w:rPr>
        <w:t>P</w:t>
      </w:r>
      <w:r w:rsidRPr="00C80B1B">
        <w:rPr>
          <w:szCs w:val="24"/>
          <w:lang w:val="en-US"/>
        </w:rPr>
        <w:t>eng</w:t>
      </w:r>
      <w:r w:rsidRPr="00C80B1B">
        <w:rPr>
          <w:spacing w:val="1"/>
          <w:szCs w:val="24"/>
          <w:lang w:val="en-US"/>
        </w:rPr>
        <w:t xml:space="preserve"> </w:t>
      </w:r>
      <w:r w:rsidRPr="00C80B1B">
        <w:rPr>
          <w:szCs w:val="24"/>
          <w:lang w:val="en-US"/>
        </w:rPr>
        <w:t>J</w:t>
      </w:r>
      <w:r w:rsidRPr="00C80B1B">
        <w:rPr>
          <w:spacing w:val="-1"/>
          <w:szCs w:val="24"/>
          <w:lang w:val="en-US"/>
        </w:rPr>
        <w:t>Y</w:t>
      </w:r>
      <w:r w:rsidRPr="00C80B1B">
        <w:rPr>
          <w:szCs w:val="24"/>
          <w:lang w:val="en-US"/>
        </w:rPr>
        <w:t>, L</w:t>
      </w:r>
      <w:r w:rsidRPr="00C80B1B">
        <w:rPr>
          <w:spacing w:val="-1"/>
          <w:szCs w:val="24"/>
          <w:lang w:val="en-US"/>
        </w:rPr>
        <w:t>i</w:t>
      </w:r>
      <w:r w:rsidRPr="00C80B1B">
        <w:rPr>
          <w:szCs w:val="24"/>
          <w:lang w:val="en-US"/>
        </w:rPr>
        <w:t>n</w:t>
      </w:r>
      <w:r w:rsidRPr="00C80B1B">
        <w:rPr>
          <w:spacing w:val="1"/>
          <w:szCs w:val="24"/>
          <w:lang w:val="en-US"/>
        </w:rPr>
        <w:t xml:space="preserve"> </w:t>
      </w:r>
      <w:r w:rsidRPr="00C80B1B">
        <w:rPr>
          <w:spacing w:val="-1"/>
          <w:szCs w:val="24"/>
          <w:lang w:val="en-US"/>
        </w:rPr>
        <w:t>CC</w:t>
      </w:r>
      <w:r w:rsidRPr="00C80B1B">
        <w:rPr>
          <w:szCs w:val="24"/>
          <w:lang w:val="en-US"/>
        </w:rPr>
        <w:t>,</w:t>
      </w:r>
      <w:r w:rsidRPr="00C80B1B">
        <w:rPr>
          <w:spacing w:val="3"/>
          <w:szCs w:val="24"/>
          <w:lang w:val="en-US"/>
        </w:rPr>
        <w:t xml:space="preserve"> </w:t>
      </w:r>
      <w:r w:rsidRPr="00C80B1B">
        <w:rPr>
          <w:spacing w:val="-1"/>
          <w:szCs w:val="24"/>
          <w:lang w:val="en-US"/>
        </w:rPr>
        <w:t>C</w:t>
      </w:r>
      <w:r w:rsidRPr="00C80B1B">
        <w:rPr>
          <w:szCs w:val="24"/>
          <w:lang w:val="en-US"/>
        </w:rPr>
        <w:t>hen</w:t>
      </w:r>
      <w:r w:rsidRPr="00C80B1B">
        <w:rPr>
          <w:spacing w:val="-4"/>
          <w:szCs w:val="24"/>
          <w:lang w:val="en-US"/>
        </w:rPr>
        <w:t xml:space="preserve"> </w:t>
      </w:r>
      <w:r w:rsidRPr="00C80B1B">
        <w:rPr>
          <w:spacing w:val="-1"/>
          <w:szCs w:val="24"/>
          <w:lang w:val="en-US"/>
        </w:rPr>
        <w:t>Y</w:t>
      </w:r>
      <w:r w:rsidRPr="00C80B1B">
        <w:rPr>
          <w:szCs w:val="24"/>
          <w:lang w:val="en-US"/>
        </w:rPr>
        <w:t>J,</w:t>
      </w:r>
      <w:r w:rsidRPr="00C80B1B">
        <w:rPr>
          <w:spacing w:val="3"/>
          <w:szCs w:val="24"/>
          <w:lang w:val="en-US"/>
        </w:rPr>
        <w:t xml:space="preserve"> </w:t>
      </w:r>
      <w:r w:rsidRPr="00C80B1B">
        <w:rPr>
          <w:spacing w:val="-1"/>
          <w:szCs w:val="24"/>
          <w:lang w:val="en-US"/>
        </w:rPr>
        <w:t>K</w:t>
      </w:r>
      <w:r w:rsidRPr="00C80B1B">
        <w:rPr>
          <w:szCs w:val="24"/>
          <w:lang w:val="en-US"/>
        </w:rPr>
        <w:t>ao</w:t>
      </w:r>
      <w:r w:rsidRPr="00C80B1B">
        <w:rPr>
          <w:spacing w:val="-1"/>
          <w:szCs w:val="24"/>
          <w:lang w:val="en-US"/>
        </w:rPr>
        <w:t xml:space="preserve"> </w:t>
      </w:r>
      <w:r w:rsidRPr="00C80B1B">
        <w:rPr>
          <w:szCs w:val="24"/>
          <w:lang w:val="en-US"/>
        </w:rPr>
        <w:t>L</w:t>
      </w:r>
      <w:r w:rsidRPr="00C80B1B">
        <w:rPr>
          <w:spacing w:val="-1"/>
          <w:szCs w:val="24"/>
          <w:lang w:val="en-US"/>
        </w:rPr>
        <w:t>S</w:t>
      </w:r>
      <w:r w:rsidRPr="00C80B1B">
        <w:rPr>
          <w:szCs w:val="24"/>
          <w:lang w:val="en-US"/>
        </w:rPr>
        <w:t>,</w:t>
      </w:r>
      <w:r w:rsidRPr="00C80B1B">
        <w:rPr>
          <w:spacing w:val="3"/>
          <w:szCs w:val="24"/>
          <w:lang w:val="en-US"/>
        </w:rPr>
        <w:t xml:space="preserve"> </w:t>
      </w:r>
      <w:r w:rsidRPr="00C80B1B">
        <w:rPr>
          <w:szCs w:val="24"/>
          <w:lang w:val="en-US"/>
        </w:rPr>
        <w:t>L</w:t>
      </w:r>
      <w:r w:rsidRPr="00C80B1B">
        <w:rPr>
          <w:spacing w:val="-1"/>
          <w:szCs w:val="24"/>
          <w:lang w:val="en-US"/>
        </w:rPr>
        <w:t>i</w:t>
      </w:r>
      <w:r w:rsidRPr="00C80B1B">
        <w:rPr>
          <w:szCs w:val="24"/>
          <w:lang w:val="en-US"/>
        </w:rPr>
        <w:t>u</w:t>
      </w:r>
      <w:r w:rsidRPr="00C80B1B">
        <w:rPr>
          <w:spacing w:val="-1"/>
          <w:szCs w:val="24"/>
          <w:lang w:val="en-US"/>
        </w:rPr>
        <w:t xml:space="preserve"> YC</w:t>
      </w:r>
      <w:r w:rsidRPr="00C80B1B">
        <w:rPr>
          <w:szCs w:val="24"/>
          <w:lang w:val="en-US"/>
        </w:rPr>
        <w:t>,</w:t>
      </w:r>
      <w:r w:rsidRPr="00C80B1B">
        <w:rPr>
          <w:spacing w:val="3"/>
          <w:szCs w:val="24"/>
          <w:lang w:val="en-US"/>
        </w:rPr>
        <w:t xml:space="preserve"> </w:t>
      </w:r>
      <w:r w:rsidRPr="00C80B1B">
        <w:rPr>
          <w:spacing w:val="-1"/>
          <w:szCs w:val="24"/>
          <w:lang w:val="en-US"/>
        </w:rPr>
        <w:t>C</w:t>
      </w:r>
      <w:r w:rsidRPr="00C80B1B">
        <w:rPr>
          <w:szCs w:val="24"/>
          <w:lang w:val="en-US"/>
        </w:rPr>
        <w:t>h</w:t>
      </w:r>
      <w:r w:rsidRPr="00C80B1B">
        <w:rPr>
          <w:spacing w:val="-3"/>
          <w:szCs w:val="24"/>
          <w:lang w:val="en-US"/>
        </w:rPr>
        <w:t>o</w:t>
      </w:r>
      <w:r w:rsidRPr="00C80B1B">
        <w:rPr>
          <w:szCs w:val="24"/>
          <w:lang w:val="en-US"/>
        </w:rPr>
        <w:t>u</w:t>
      </w:r>
      <w:r w:rsidRPr="00C80B1B">
        <w:rPr>
          <w:spacing w:val="1"/>
          <w:szCs w:val="24"/>
          <w:lang w:val="en-US"/>
        </w:rPr>
        <w:t xml:space="preserve"> </w:t>
      </w:r>
      <w:r w:rsidRPr="00C80B1B">
        <w:rPr>
          <w:spacing w:val="-1"/>
          <w:szCs w:val="24"/>
          <w:lang w:val="en-US"/>
        </w:rPr>
        <w:t>CC</w:t>
      </w:r>
      <w:r w:rsidRPr="00C80B1B">
        <w:rPr>
          <w:szCs w:val="24"/>
          <w:lang w:val="en-US"/>
        </w:rPr>
        <w:t>,</w:t>
      </w:r>
      <w:r w:rsidRPr="00C80B1B">
        <w:rPr>
          <w:spacing w:val="3"/>
          <w:szCs w:val="24"/>
          <w:lang w:val="en-US"/>
        </w:rPr>
        <w:t xml:space="preserve"> </w:t>
      </w:r>
      <w:r w:rsidRPr="00C80B1B">
        <w:rPr>
          <w:spacing w:val="-1"/>
          <w:szCs w:val="24"/>
          <w:lang w:val="en-US"/>
        </w:rPr>
        <w:t>H</w:t>
      </w:r>
      <w:r w:rsidRPr="00C80B1B">
        <w:rPr>
          <w:szCs w:val="24"/>
          <w:lang w:val="en-US"/>
        </w:rPr>
        <w:t>ua</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pacing w:val="-1"/>
          <w:szCs w:val="24"/>
          <w:lang w:val="en-US"/>
        </w:rPr>
        <w:t>YH</w:t>
      </w:r>
      <w:r w:rsidRPr="00C80B1B">
        <w:rPr>
          <w:szCs w:val="24"/>
          <w:lang w:val="en-US"/>
        </w:rPr>
        <w:t>,</w:t>
      </w:r>
      <w:r w:rsidRPr="00C80B1B">
        <w:rPr>
          <w:spacing w:val="3"/>
          <w:szCs w:val="24"/>
          <w:lang w:val="en-US"/>
        </w:rPr>
        <w:t xml:space="preserve"> </w:t>
      </w:r>
      <w:r w:rsidRPr="00C80B1B">
        <w:rPr>
          <w:spacing w:val="-1"/>
          <w:szCs w:val="24"/>
          <w:lang w:val="en-US"/>
        </w:rPr>
        <w:t>C</w:t>
      </w:r>
      <w:r w:rsidRPr="00C80B1B">
        <w:rPr>
          <w:szCs w:val="24"/>
          <w:lang w:val="en-US"/>
        </w:rPr>
        <w:t>ha</w:t>
      </w:r>
      <w:r w:rsidRPr="00C80B1B">
        <w:rPr>
          <w:spacing w:val="-3"/>
          <w:szCs w:val="24"/>
          <w:lang w:val="en-US"/>
        </w:rPr>
        <w:t>n</w:t>
      </w:r>
      <w:r w:rsidRPr="00C80B1B">
        <w:rPr>
          <w:szCs w:val="24"/>
          <w:lang w:val="en-US"/>
        </w:rPr>
        <w:t>g</w:t>
      </w:r>
      <w:r w:rsidRPr="00C80B1B">
        <w:rPr>
          <w:spacing w:val="1"/>
          <w:szCs w:val="24"/>
          <w:lang w:val="en-US"/>
        </w:rPr>
        <w:t xml:space="preserve"> </w:t>
      </w:r>
      <w:r w:rsidRPr="00C80B1B">
        <w:rPr>
          <w:szCs w:val="24"/>
          <w:lang w:val="en-US"/>
        </w:rPr>
        <w:t>F</w:t>
      </w:r>
      <w:r w:rsidRPr="00C80B1B">
        <w:rPr>
          <w:spacing w:val="-1"/>
          <w:szCs w:val="24"/>
          <w:lang w:val="en-US"/>
        </w:rPr>
        <w:t>R</w:t>
      </w:r>
      <w:r w:rsidRPr="00C80B1B">
        <w:rPr>
          <w:szCs w:val="24"/>
          <w:lang w:val="en-US"/>
        </w:rPr>
        <w:t>,</w:t>
      </w:r>
      <w:r w:rsidRPr="00C80B1B">
        <w:rPr>
          <w:spacing w:val="-5"/>
          <w:szCs w:val="24"/>
          <w:lang w:val="en-US"/>
        </w:rPr>
        <w:t xml:space="preserve"> </w:t>
      </w:r>
      <w:r w:rsidRPr="00C80B1B">
        <w:rPr>
          <w:spacing w:val="8"/>
          <w:szCs w:val="24"/>
          <w:lang w:val="en-US"/>
        </w:rPr>
        <w:t>W</w:t>
      </w:r>
      <w:r w:rsidRPr="00C80B1B">
        <w:rPr>
          <w:szCs w:val="24"/>
          <w:lang w:val="en-US"/>
        </w:rPr>
        <w:t>u</w:t>
      </w:r>
      <w:r w:rsidRPr="00C80B1B">
        <w:rPr>
          <w:spacing w:val="-1"/>
          <w:szCs w:val="24"/>
          <w:lang w:val="en-US"/>
        </w:rPr>
        <w:t xml:space="preserve"> Y</w:t>
      </w:r>
      <w:r w:rsidRPr="00C80B1B">
        <w:rPr>
          <w:spacing w:val="-3"/>
          <w:szCs w:val="24"/>
          <w:lang w:val="en-US"/>
        </w:rPr>
        <w:t>C</w:t>
      </w:r>
      <w:r w:rsidRPr="00C80B1B">
        <w:rPr>
          <w:szCs w:val="24"/>
          <w:lang w:val="en-US"/>
        </w:rPr>
        <w:t xml:space="preserve">, </w:t>
      </w:r>
      <w:r w:rsidRPr="00C80B1B">
        <w:rPr>
          <w:spacing w:val="2"/>
          <w:szCs w:val="24"/>
          <w:lang w:val="en-US"/>
        </w:rPr>
        <w:t>T</w:t>
      </w:r>
      <w:r w:rsidRPr="00C80B1B">
        <w:rPr>
          <w:szCs w:val="24"/>
          <w:lang w:val="en-US"/>
        </w:rPr>
        <w:t xml:space="preserve">sai </w:t>
      </w:r>
      <w:r w:rsidRPr="00C80B1B">
        <w:rPr>
          <w:spacing w:val="-1"/>
          <w:szCs w:val="24"/>
          <w:lang w:val="en-US"/>
        </w:rPr>
        <w:t>Y</w:t>
      </w:r>
      <w:r w:rsidRPr="00C80B1B">
        <w:rPr>
          <w:spacing w:val="-3"/>
          <w:szCs w:val="24"/>
          <w:lang w:val="en-US"/>
        </w:rPr>
        <w:t>S</w:t>
      </w:r>
      <w:r w:rsidRPr="00C80B1B">
        <w:rPr>
          <w:szCs w:val="24"/>
          <w:lang w:val="en-US"/>
        </w:rPr>
        <w:t>,</w:t>
      </w:r>
      <w:r w:rsidRPr="00C80B1B">
        <w:rPr>
          <w:spacing w:val="3"/>
          <w:szCs w:val="24"/>
          <w:lang w:val="en-US"/>
        </w:rPr>
        <w:t xml:space="preserve"> </w:t>
      </w:r>
      <w:r w:rsidRPr="00C80B1B">
        <w:rPr>
          <w:spacing w:val="-3"/>
          <w:szCs w:val="24"/>
          <w:lang w:val="en-US"/>
        </w:rPr>
        <w:t>H</w:t>
      </w:r>
      <w:r w:rsidRPr="00C80B1B">
        <w:rPr>
          <w:szCs w:val="24"/>
          <w:lang w:val="en-US"/>
        </w:rPr>
        <w:t>su</w:t>
      </w:r>
      <w:r w:rsidRPr="00C80B1B">
        <w:rPr>
          <w:rFonts w:cs="Times New Roman"/>
          <w:szCs w:val="24"/>
          <w:lang w:val="en-US"/>
        </w:rPr>
        <w:t xml:space="preserve"> </w:t>
      </w:r>
      <w:r w:rsidRPr="00C80B1B">
        <w:rPr>
          <w:spacing w:val="-1"/>
          <w:szCs w:val="24"/>
          <w:lang w:val="en-US"/>
        </w:rPr>
        <w:t>CN</w:t>
      </w:r>
      <w:r w:rsidRPr="00C80B1B">
        <w:rPr>
          <w:szCs w:val="24"/>
          <w:lang w:val="en-US"/>
        </w:rPr>
        <w:t>.</w:t>
      </w:r>
      <w:r w:rsidRPr="00C80B1B">
        <w:rPr>
          <w:spacing w:val="3"/>
          <w:szCs w:val="24"/>
          <w:lang w:val="en-US"/>
        </w:rPr>
        <w:t xml:space="preserve"> </w:t>
      </w:r>
      <w:r w:rsidRPr="00C80B1B">
        <w:rPr>
          <w:spacing w:val="-1"/>
          <w:szCs w:val="24"/>
          <w:lang w:val="en-US"/>
        </w:rPr>
        <w:t>A</w:t>
      </w:r>
      <w:r w:rsidRPr="00C80B1B">
        <w:rPr>
          <w:szCs w:val="24"/>
          <w:lang w:val="en-US"/>
        </w:rPr>
        <w:t>u</w:t>
      </w:r>
      <w:r w:rsidRPr="00C80B1B">
        <w:rPr>
          <w:spacing w:val="1"/>
          <w:szCs w:val="24"/>
          <w:lang w:val="en-US"/>
        </w:rPr>
        <w:t>t</w:t>
      </w:r>
      <w:r w:rsidRPr="00C80B1B">
        <w:rPr>
          <w:spacing w:val="-3"/>
          <w:szCs w:val="24"/>
          <w:lang w:val="en-US"/>
        </w:rPr>
        <w:t>o</w:t>
      </w:r>
      <w:r w:rsidRPr="00C80B1B">
        <w:rPr>
          <w:spacing w:val="1"/>
          <w:szCs w:val="24"/>
          <w:lang w:val="en-US"/>
        </w:rPr>
        <w:t>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c</w:t>
      </w:r>
      <w:r w:rsidRPr="00C80B1B">
        <w:rPr>
          <w:spacing w:val="-1"/>
          <w:szCs w:val="24"/>
          <w:lang w:val="en-US"/>
        </w:rPr>
        <w:t xml:space="preserve"> </w:t>
      </w:r>
      <w:r w:rsidRPr="00C80B1B">
        <w:rPr>
          <w:spacing w:val="1"/>
          <w:szCs w:val="24"/>
          <w:lang w:val="en-US"/>
        </w:rPr>
        <w:t>m</w:t>
      </w:r>
      <w:r w:rsidRPr="00C80B1B">
        <w:rPr>
          <w:spacing w:val="-3"/>
          <w:szCs w:val="24"/>
          <w:lang w:val="en-US"/>
        </w:rPr>
        <w:t>o</w:t>
      </w:r>
      <w:r w:rsidRPr="00C80B1B">
        <w:rPr>
          <w:spacing w:val="1"/>
          <w:szCs w:val="24"/>
          <w:lang w:val="en-US"/>
        </w:rPr>
        <w:t>r</w:t>
      </w:r>
      <w:r w:rsidRPr="00C80B1B">
        <w:rPr>
          <w:szCs w:val="24"/>
          <w:lang w:val="en-US"/>
        </w:rPr>
        <w:t>pho</w:t>
      </w:r>
      <w:r w:rsidRPr="00C80B1B">
        <w:rPr>
          <w:spacing w:val="-1"/>
          <w:szCs w:val="24"/>
          <w:lang w:val="en-US"/>
        </w:rPr>
        <w:t>l</w:t>
      </w:r>
      <w:r w:rsidRPr="00C80B1B">
        <w:rPr>
          <w:szCs w:val="24"/>
          <w:lang w:val="en-US"/>
        </w:rPr>
        <w:t>o</w:t>
      </w:r>
      <w:r w:rsidRPr="00C80B1B">
        <w:rPr>
          <w:spacing w:val="2"/>
          <w:szCs w:val="24"/>
          <w:lang w:val="en-US"/>
        </w:rPr>
        <w:t>g</w:t>
      </w:r>
      <w:r w:rsidRPr="00C80B1B">
        <w:rPr>
          <w:spacing w:val="-1"/>
          <w:szCs w:val="24"/>
          <w:lang w:val="en-US"/>
        </w:rPr>
        <w:t>i</w:t>
      </w:r>
      <w:r w:rsidRPr="00C80B1B">
        <w:rPr>
          <w:szCs w:val="24"/>
          <w:lang w:val="en-US"/>
        </w:rPr>
        <w:t>cal su</w:t>
      </w:r>
      <w:r w:rsidRPr="00C80B1B">
        <w:rPr>
          <w:spacing w:val="-3"/>
          <w:szCs w:val="24"/>
          <w:lang w:val="en-US"/>
        </w:rPr>
        <w:t>b</w:t>
      </w:r>
      <w:r w:rsidRPr="00C80B1B">
        <w:rPr>
          <w:spacing w:val="1"/>
          <w:szCs w:val="24"/>
          <w:lang w:val="en-US"/>
        </w:rPr>
        <w:t>t</w:t>
      </w:r>
      <w:r w:rsidRPr="00C80B1B">
        <w:rPr>
          <w:spacing w:val="-2"/>
          <w:szCs w:val="24"/>
          <w:lang w:val="en-US"/>
        </w:rPr>
        <w:t>y</w:t>
      </w:r>
      <w:r w:rsidRPr="00C80B1B">
        <w:rPr>
          <w:szCs w:val="24"/>
          <w:lang w:val="en-US"/>
        </w:rPr>
        <w:t>p</w:t>
      </w:r>
      <w:r w:rsidRPr="00C80B1B">
        <w:rPr>
          <w:spacing w:val="-1"/>
          <w:szCs w:val="24"/>
          <w:lang w:val="en-US"/>
        </w:rPr>
        <w:t>i</w:t>
      </w:r>
      <w:r w:rsidRPr="00C80B1B">
        <w:rPr>
          <w:szCs w:val="24"/>
          <w:lang w:val="en-US"/>
        </w:rPr>
        <w:t>ng</w:t>
      </w:r>
      <w:r w:rsidRPr="00C80B1B">
        <w:rPr>
          <w:spacing w:val="1"/>
          <w:szCs w:val="24"/>
          <w:lang w:val="en-US"/>
        </w:rPr>
        <w:t xml:space="preserve"> r</w:t>
      </w:r>
      <w:r w:rsidRPr="00C80B1B">
        <w:rPr>
          <w:szCs w:val="24"/>
          <w:lang w:val="en-US"/>
        </w:rPr>
        <w:t>e</w:t>
      </w:r>
      <w:r w:rsidRPr="00C80B1B">
        <w:rPr>
          <w:spacing w:val="-2"/>
          <w:szCs w:val="24"/>
          <w:lang w:val="en-US"/>
        </w:rPr>
        <w:t>v</w:t>
      </w:r>
      <w:r w:rsidRPr="00C80B1B">
        <w:rPr>
          <w:szCs w:val="24"/>
          <w:lang w:val="en-US"/>
        </w:rPr>
        <w:t>ea</w:t>
      </w:r>
      <w:r w:rsidRPr="00C80B1B">
        <w:rPr>
          <w:spacing w:val="-1"/>
          <w:szCs w:val="24"/>
          <w:lang w:val="en-US"/>
        </w:rPr>
        <w:t>l</w:t>
      </w:r>
      <w:r w:rsidRPr="00C80B1B">
        <w:rPr>
          <w:szCs w:val="24"/>
          <w:lang w:val="en-US"/>
        </w:rPr>
        <w:t>s</w:t>
      </w:r>
      <w:r w:rsidRPr="00C80B1B">
        <w:rPr>
          <w:spacing w:val="2"/>
          <w:szCs w:val="24"/>
          <w:lang w:val="en-US"/>
        </w:rPr>
        <w:t xml:space="preserve"> </w:t>
      </w:r>
      <w:r w:rsidRPr="00C80B1B">
        <w:rPr>
          <w:szCs w:val="24"/>
          <w:lang w:val="en-US"/>
        </w:rPr>
        <w:t>new</w:t>
      </w:r>
      <w:r w:rsidRPr="00C80B1B">
        <w:rPr>
          <w:spacing w:val="-2"/>
          <w:szCs w:val="24"/>
          <w:lang w:val="en-US"/>
        </w:rPr>
        <w:t xml:space="preserve"> </w:t>
      </w:r>
      <w:r w:rsidRPr="00C80B1B">
        <w:rPr>
          <w:spacing w:val="1"/>
          <w:szCs w:val="24"/>
          <w:lang w:val="en-US"/>
        </w:rPr>
        <w:t>r</w:t>
      </w:r>
      <w:r w:rsidRPr="00C80B1B">
        <w:rPr>
          <w:szCs w:val="24"/>
          <w:lang w:val="en-US"/>
        </w:rPr>
        <w:t>o</w:t>
      </w:r>
      <w:r w:rsidRPr="00C80B1B">
        <w:rPr>
          <w:spacing w:val="-1"/>
          <w:szCs w:val="24"/>
          <w:lang w:val="en-US"/>
        </w:rPr>
        <w:t>l</w:t>
      </w:r>
      <w:r w:rsidRPr="00C80B1B">
        <w:rPr>
          <w:szCs w:val="24"/>
          <w:lang w:val="en-US"/>
        </w:rPr>
        <w:t>es</w:t>
      </w:r>
      <w:r w:rsidRPr="00C80B1B">
        <w:rPr>
          <w:spacing w:val="2"/>
          <w:szCs w:val="24"/>
          <w:lang w:val="en-US"/>
        </w:rPr>
        <w:t xml:space="preserve"> </w:t>
      </w:r>
      <w:r w:rsidRPr="00C80B1B">
        <w:rPr>
          <w:spacing w:val="-3"/>
          <w:szCs w:val="24"/>
          <w:lang w:val="en-US"/>
        </w:rPr>
        <w:t>o</w:t>
      </w:r>
      <w:r w:rsidRPr="00C80B1B">
        <w:rPr>
          <w:szCs w:val="24"/>
          <w:lang w:val="en-US"/>
        </w:rPr>
        <w:t>f</w:t>
      </w:r>
      <w:r w:rsidRPr="00C80B1B">
        <w:rPr>
          <w:spacing w:val="5"/>
          <w:szCs w:val="24"/>
          <w:lang w:val="en-US"/>
        </w:rPr>
        <w:t xml:space="preserve"> </w:t>
      </w:r>
      <w:r w:rsidRPr="00C80B1B">
        <w:rPr>
          <w:szCs w:val="24"/>
          <w:lang w:val="en-US"/>
        </w:rPr>
        <w:t>c</w:t>
      </w:r>
      <w:r w:rsidRPr="00C80B1B">
        <w:rPr>
          <w:spacing w:val="-3"/>
          <w:szCs w:val="24"/>
          <w:lang w:val="en-US"/>
        </w:rPr>
        <w:t>a</w:t>
      </w:r>
      <w:r w:rsidRPr="00C80B1B">
        <w:rPr>
          <w:szCs w:val="24"/>
          <w:lang w:val="en-US"/>
        </w:rPr>
        <w:t>spases</w:t>
      </w:r>
      <w:r w:rsidRPr="00C80B1B">
        <w:rPr>
          <w:spacing w:val="2"/>
          <w:szCs w:val="24"/>
          <w:lang w:val="en-US"/>
        </w:rPr>
        <w:t xml:space="preserve"> </w:t>
      </w:r>
      <w:r w:rsidRPr="00C80B1B">
        <w:rPr>
          <w:spacing w:val="-1"/>
          <w:szCs w:val="24"/>
          <w:lang w:val="en-US"/>
        </w:rPr>
        <w:t>i</w:t>
      </w:r>
      <w:r w:rsidRPr="00C80B1B">
        <w:rPr>
          <w:szCs w:val="24"/>
          <w:lang w:val="en-US"/>
        </w:rPr>
        <w:t>n</w:t>
      </w:r>
      <w:r w:rsidRPr="00C80B1B">
        <w:rPr>
          <w:spacing w:val="-4"/>
          <w:szCs w:val="24"/>
          <w:lang w:val="en-US"/>
        </w:rPr>
        <w:t xml:space="preserve"> </w:t>
      </w:r>
      <w:r w:rsidRPr="00C80B1B">
        <w:rPr>
          <w:spacing w:val="1"/>
          <w:szCs w:val="24"/>
          <w:lang w:val="en-US"/>
        </w:rPr>
        <w:t>m</w:t>
      </w:r>
      <w:r w:rsidRPr="00C80B1B">
        <w:rPr>
          <w:spacing w:val="-1"/>
          <w:szCs w:val="24"/>
          <w:lang w:val="en-US"/>
        </w:rPr>
        <w:t>i</w:t>
      </w:r>
      <w:r w:rsidRPr="00C80B1B">
        <w:rPr>
          <w:spacing w:val="1"/>
          <w:szCs w:val="24"/>
          <w:lang w:val="en-US"/>
        </w:rPr>
        <w:t>t</w:t>
      </w:r>
      <w:r w:rsidRPr="00C80B1B">
        <w:rPr>
          <w:szCs w:val="24"/>
          <w:lang w:val="en-US"/>
        </w:rPr>
        <w:t>ochon</w:t>
      </w:r>
      <w:r w:rsidRPr="00C80B1B">
        <w:rPr>
          <w:spacing w:val="-3"/>
          <w:szCs w:val="24"/>
          <w:lang w:val="en-US"/>
        </w:rPr>
        <w:t>d</w:t>
      </w:r>
      <w:r w:rsidRPr="00C80B1B">
        <w:rPr>
          <w:spacing w:val="1"/>
          <w:szCs w:val="24"/>
          <w:lang w:val="en-US"/>
        </w:rPr>
        <w:t>r</w:t>
      </w:r>
      <w:r w:rsidRPr="00C80B1B">
        <w:rPr>
          <w:szCs w:val="24"/>
          <w:lang w:val="en-US"/>
        </w:rPr>
        <w:t>ial d</w:t>
      </w:r>
      <w:r w:rsidRPr="00C80B1B">
        <w:rPr>
          <w:spacing w:val="-2"/>
          <w:szCs w:val="24"/>
          <w:lang w:val="en-US"/>
        </w:rPr>
        <w:t>y</w:t>
      </w:r>
      <w:r w:rsidRPr="00C80B1B">
        <w:rPr>
          <w:szCs w:val="24"/>
          <w:lang w:val="en-US"/>
        </w:rPr>
        <w:t>na</w:t>
      </w:r>
      <w:r w:rsidRPr="00C80B1B">
        <w:rPr>
          <w:spacing w:val="1"/>
          <w:szCs w:val="24"/>
          <w:lang w:val="en-US"/>
        </w:rPr>
        <w:t>m</w:t>
      </w:r>
      <w:r w:rsidRPr="00C80B1B">
        <w:rPr>
          <w:spacing w:val="-1"/>
          <w:szCs w:val="24"/>
          <w:lang w:val="en-US"/>
        </w:rPr>
        <w:t>i</w:t>
      </w:r>
      <w:r w:rsidRPr="00C80B1B">
        <w:rPr>
          <w:szCs w:val="24"/>
          <w:lang w:val="en-US"/>
        </w:rPr>
        <w:t xml:space="preserve">cs. </w:t>
      </w:r>
      <w:proofErr w:type="spellStart"/>
      <w:r w:rsidRPr="00C80B1B">
        <w:rPr>
          <w:spacing w:val="-1"/>
          <w:szCs w:val="24"/>
          <w:lang w:val="en-US"/>
        </w:rPr>
        <w:t>P</w:t>
      </w:r>
      <w:r w:rsidRPr="00C80B1B">
        <w:rPr>
          <w:szCs w:val="24"/>
          <w:lang w:val="en-US"/>
        </w:rPr>
        <w:t>LoS</w:t>
      </w:r>
      <w:proofErr w:type="spellEnd"/>
      <w:r w:rsidRPr="00C80B1B">
        <w:rPr>
          <w:spacing w:val="1"/>
          <w:szCs w:val="24"/>
          <w:lang w:val="en-US"/>
        </w:rPr>
        <w:t xml:space="preserve"> </w:t>
      </w:r>
      <w:proofErr w:type="spellStart"/>
      <w:r w:rsidRPr="00C80B1B">
        <w:rPr>
          <w:spacing w:val="-1"/>
          <w:szCs w:val="24"/>
          <w:lang w:val="en-US"/>
        </w:rPr>
        <w:t>C</w:t>
      </w:r>
      <w:r w:rsidRPr="00C80B1B">
        <w:rPr>
          <w:szCs w:val="24"/>
          <w:lang w:val="en-US"/>
        </w:rPr>
        <w:t>o</w:t>
      </w:r>
      <w:r w:rsidRPr="00C80B1B">
        <w:rPr>
          <w:spacing w:val="1"/>
          <w:szCs w:val="24"/>
          <w:lang w:val="en-US"/>
        </w:rPr>
        <w:t>m</w:t>
      </w:r>
      <w:r w:rsidRPr="00C80B1B">
        <w:rPr>
          <w:szCs w:val="24"/>
          <w:lang w:val="en-US"/>
        </w:rPr>
        <w:t>put</w:t>
      </w:r>
      <w:proofErr w:type="spellEnd"/>
      <w:r w:rsidRPr="00C80B1B">
        <w:rPr>
          <w:szCs w:val="24"/>
          <w:lang w:val="en-US"/>
        </w:rPr>
        <w:t xml:space="preserve"> </w:t>
      </w:r>
      <w:r w:rsidRPr="00C80B1B">
        <w:rPr>
          <w:spacing w:val="-1"/>
          <w:szCs w:val="24"/>
          <w:lang w:val="en-US"/>
        </w:rPr>
        <w:t>Bi</w:t>
      </w:r>
      <w:r w:rsidRPr="00C80B1B">
        <w:rPr>
          <w:szCs w:val="24"/>
          <w:lang w:val="en-US"/>
        </w:rPr>
        <w:t>o</w:t>
      </w:r>
      <w:r w:rsidRPr="00C80B1B">
        <w:rPr>
          <w:spacing w:val="-1"/>
          <w:szCs w:val="24"/>
          <w:lang w:val="en-US"/>
        </w:rPr>
        <w:t>l</w:t>
      </w:r>
      <w:r w:rsidRPr="00C80B1B">
        <w:rPr>
          <w:szCs w:val="24"/>
          <w:lang w:val="en-US"/>
        </w:rPr>
        <w:t>.</w:t>
      </w:r>
      <w:r w:rsidRPr="00C80B1B">
        <w:rPr>
          <w:spacing w:val="3"/>
          <w:szCs w:val="24"/>
          <w:lang w:val="en-US"/>
        </w:rPr>
        <w:t xml:space="preserve"> </w:t>
      </w:r>
      <w:r w:rsidRPr="00C80B1B">
        <w:rPr>
          <w:szCs w:val="24"/>
          <w:lang w:val="en-US"/>
        </w:rPr>
        <w:t>2011</w:t>
      </w:r>
      <w:r w:rsidRPr="00C80B1B">
        <w:rPr>
          <w:spacing w:val="-1"/>
          <w:szCs w:val="24"/>
          <w:lang w:val="en-US"/>
        </w:rPr>
        <w:t xml:space="preserve"> </w:t>
      </w:r>
      <w:r w:rsidRPr="00C80B1B">
        <w:rPr>
          <w:spacing w:val="1"/>
          <w:szCs w:val="24"/>
          <w:lang w:val="en-US"/>
        </w:rPr>
        <w:t>O</w:t>
      </w:r>
      <w:r w:rsidRPr="00C80B1B">
        <w:rPr>
          <w:spacing w:val="-2"/>
          <w:szCs w:val="24"/>
          <w:lang w:val="en-US"/>
        </w:rPr>
        <w:t>c</w:t>
      </w:r>
      <w:r w:rsidRPr="00C80B1B">
        <w:rPr>
          <w:spacing w:val="1"/>
          <w:szCs w:val="24"/>
          <w:lang w:val="en-US"/>
        </w:rPr>
        <w:t>t;</w:t>
      </w:r>
      <w:r w:rsidRPr="00C80B1B">
        <w:rPr>
          <w:spacing w:val="-3"/>
          <w:szCs w:val="24"/>
          <w:lang w:val="en-US"/>
        </w:rPr>
        <w:t>7</w:t>
      </w:r>
      <w:r w:rsidRPr="00C80B1B">
        <w:rPr>
          <w:spacing w:val="1"/>
          <w:szCs w:val="24"/>
          <w:lang w:val="en-US"/>
        </w:rPr>
        <w:t>(</w:t>
      </w:r>
      <w:r w:rsidRPr="00C80B1B">
        <w:rPr>
          <w:szCs w:val="24"/>
          <w:lang w:val="en-US"/>
        </w:rPr>
        <w:t>10</w:t>
      </w:r>
      <w:r w:rsidRPr="00C80B1B">
        <w:rPr>
          <w:spacing w:val="-2"/>
          <w:szCs w:val="24"/>
          <w:lang w:val="en-US"/>
        </w:rPr>
        <w:t>)</w:t>
      </w:r>
      <w:r w:rsidRPr="00C80B1B">
        <w:rPr>
          <w:spacing w:val="1"/>
          <w:szCs w:val="24"/>
          <w:lang w:val="en-US"/>
        </w:rPr>
        <w:t xml:space="preserve">: </w:t>
      </w:r>
      <w:r w:rsidRPr="00C80B1B">
        <w:rPr>
          <w:szCs w:val="24"/>
          <w:lang w:val="en-US"/>
        </w:rPr>
        <w:t>e100221</w:t>
      </w:r>
      <w:r w:rsidRPr="00C80B1B">
        <w:rPr>
          <w:spacing w:val="-3"/>
          <w:szCs w:val="24"/>
          <w:lang w:val="en-US"/>
        </w:rPr>
        <w:t>2</w:t>
      </w:r>
      <w:r w:rsidRPr="00C80B1B">
        <w:rPr>
          <w:szCs w:val="24"/>
          <w:lang w:val="en-US"/>
        </w:rPr>
        <w:t>.</w:t>
      </w:r>
      <w:r w:rsidRPr="00C80B1B">
        <w:rPr>
          <w:spacing w:val="3"/>
          <w:szCs w:val="24"/>
          <w:lang w:val="en-US"/>
        </w:rPr>
        <w:t xml:space="preserve"> </w:t>
      </w:r>
      <w:r w:rsidRPr="00C80B1B">
        <w:rPr>
          <w:spacing w:val="-1"/>
          <w:szCs w:val="24"/>
          <w:lang w:val="en-US"/>
        </w:rPr>
        <w:t>P</w:t>
      </w:r>
      <w:r w:rsidRPr="00C80B1B">
        <w:rPr>
          <w:spacing w:val="-3"/>
          <w:szCs w:val="24"/>
          <w:lang w:val="en-US"/>
        </w:rPr>
        <w:t>u</w:t>
      </w:r>
      <w:r w:rsidRPr="00C80B1B">
        <w:rPr>
          <w:szCs w:val="24"/>
          <w:lang w:val="en-US"/>
        </w:rPr>
        <w:t>b</w:t>
      </w:r>
      <w:r w:rsidRPr="00C80B1B">
        <w:rPr>
          <w:spacing w:val="-4"/>
          <w:szCs w:val="24"/>
          <w:lang w:val="en-US"/>
        </w:rPr>
        <w:t>M</w:t>
      </w:r>
      <w:r w:rsidRPr="00C80B1B">
        <w:rPr>
          <w:szCs w:val="24"/>
          <w:lang w:val="en-US"/>
        </w:rPr>
        <w:t>ed</w:t>
      </w:r>
      <w:r w:rsidRPr="00C80B1B">
        <w:rPr>
          <w:spacing w:val="1"/>
          <w:szCs w:val="24"/>
          <w:lang w:val="en-US"/>
        </w:rPr>
        <w:t xml:space="preserve"> </w:t>
      </w:r>
      <w:r w:rsidRPr="00C80B1B">
        <w:rPr>
          <w:spacing w:val="2"/>
          <w:szCs w:val="24"/>
          <w:lang w:val="en-US"/>
        </w:rPr>
        <w:t>P</w:t>
      </w:r>
      <w:r w:rsidRPr="00C80B1B">
        <w:rPr>
          <w:spacing w:val="-4"/>
          <w:szCs w:val="24"/>
          <w:lang w:val="en-US"/>
        </w:rPr>
        <w:t>M</w:t>
      </w:r>
      <w:r w:rsidRPr="00C80B1B">
        <w:rPr>
          <w:spacing w:val="1"/>
          <w:szCs w:val="24"/>
          <w:lang w:val="en-US"/>
        </w:rPr>
        <w:t>I</w:t>
      </w:r>
      <w:r w:rsidRPr="00C80B1B">
        <w:rPr>
          <w:spacing w:val="-1"/>
          <w:szCs w:val="24"/>
          <w:lang w:val="en-US"/>
        </w:rPr>
        <w:t>D</w:t>
      </w:r>
      <w:r w:rsidRPr="00C80B1B">
        <w:rPr>
          <w:szCs w:val="24"/>
          <w:lang w:val="en-US"/>
        </w:rPr>
        <w:t>:</w:t>
      </w:r>
      <w:r w:rsidRPr="00C80B1B">
        <w:rPr>
          <w:spacing w:val="3"/>
          <w:szCs w:val="24"/>
          <w:lang w:val="en-US"/>
        </w:rPr>
        <w:t xml:space="preserve"> </w:t>
      </w:r>
      <w:r w:rsidRPr="00C80B1B">
        <w:rPr>
          <w:szCs w:val="24"/>
          <w:lang w:val="en-US"/>
        </w:rPr>
        <w:t xml:space="preserve">21998575; </w:t>
      </w:r>
      <w:r w:rsidRPr="00C80B1B">
        <w:rPr>
          <w:spacing w:val="-1"/>
          <w:szCs w:val="24"/>
          <w:lang w:val="en-US"/>
        </w:rPr>
        <w:t>P</w:t>
      </w:r>
      <w:r w:rsidRPr="00C80B1B">
        <w:rPr>
          <w:szCs w:val="24"/>
          <w:lang w:val="en-US"/>
        </w:rPr>
        <w:t>ub</w:t>
      </w:r>
      <w:r w:rsidRPr="00C80B1B">
        <w:rPr>
          <w:spacing w:val="-4"/>
          <w:szCs w:val="24"/>
          <w:lang w:val="en-US"/>
        </w:rPr>
        <w:t>M</w:t>
      </w:r>
      <w:r w:rsidRPr="00C80B1B">
        <w:rPr>
          <w:szCs w:val="24"/>
          <w:lang w:val="en-US"/>
        </w:rPr>
        <w:t>ed</w:t>
      </w:r>
      <w:r w:rsidRPr="00C80B1B">
        <w:rPr>
          <w:spacing w:val="1"/>
          <w:szCs w:val="24"/>
          <w:lang w:val="en-US"/>
        </w:rPr>
        <w:t xml:space="preserve"> </w:t>
      </w:r>
      <w:r w:rsidRPr="00C80B1B">
        <w:rPr>
          <w:spacing w:val="-1"/>
          <w:szCs w:val="24"/>
          <w:lang w:val="en-US"/>
        </w:rPr>
        <w:t>C</w:t>
      </w:r>
      <w:r w:rsidRPr="00C80B1B">
        <w:rPr>
          <w:szCs w:val="24"/>
          <w:lang w:val="en-US"/>
        </w:rPr>
        <w:t>en</w:t>
      </w:r>
      <w:r w:rsidRPr="00C80B1B">
        <w:rPr>
          <w:spacing w:val="1"/>
          <w:szCs w:val="24"/>
          <w:lang w:val="en-US"/>
        </w:rPr>
        <w:t>tr</w:t>
      </w:r>
      <w:r w:rsidRPr="00C80B1B">
        <w:rPr>
          <w:szCs w:val="24"/>
          <w:lang w:val="en-US"/>
        </w:rPr>
        <w:t xml:space="preserve">al </w:t>
      </w:r>
      <w:r w:rsidRPr="00C80B1B">
        <w:rPr>
          <w:spacing w:val="-1"/>
          <w:szCs w:val="24"/>
          <w:lang w:val="en-US"/>
        </w:rPr>
        <w:t>P</w:t>
      </w:r>
      <w:r w:rsidRPr="00C80B1B">
        <w:rPr>
          <w:spacing w:val="-2"/>
          <w:szCs w:val="24"/>
          <w:lang w:val="en-US"/>
        </w:rPr>
        <w:t>M</w:t>
      </w:r>
      <w:r w:rsidRPr="00C80B1B">
        <w:rPr>
          <w:spacing w:val="-1"/>
          <w:szCs w:val="24"/>
          <w:lang w:val="en-US"/>
        </w:rPr>
        <w:t>C</w:t>
      </w:r>
      <w:r w:rsidRPr="00C80B1B">
        <w:rPr>
          <w:spacing w:val="1"/>
          <w:szCs w:val="24"/>
          <w:lang w:val="en-US"/>
        </w:rPr>
        <w:t>I</w:t>
      </w:r>
      <w:r w:rsidRPr="00C80B1B">
        <w:rPr>
          <w:spacing w:val="-1"/>
          <w:szCs w:val="24"/>
          <w:lang w:val="en-US"/>
        </w:rPr>
        <w:t>D</w:t>
      </w:r>
      <w:r w:rsidRPr="00C80B1B">
        <w:rPr>
          <w:szCs w:val="24"/>
          <w:lang w:val="en-US"/>
        </w:rPr>
        <w:t xml:space="preserve">: </w:t>
      </w:r>
      <w:r w:rsidRPr="00C80B1B">
        <w:rPr>
          <w:spacing w:val="2"/>
          <w:szCs w:val="24"/>
          <w:lang w:val="en-US"/>
        </w:rPr>
        <w:t>P</w:t>
      </w:r>
      <w:r w:rsidRPr="00C80B1B">
        <w:rPr>
          <w:spacing w:val="-4"/>
          <w:szCs w:val="24"/>
          <w:lang w:val="en-US"/>
        </w:rPr>
        <w:t>M</w:t>
      </w:r>
      <w:r w:rsidRPr="00C80B1B">
        <w:rPr>
          <w:spacing w:val="-1"/>
          <w:szCs w:val="24"/>
          <w:lang w:val="en-US"/>
        </w:rPr>
        <w:t>C</w:t>
      </w:r>
      <w:r w:rsidRPr="00C80B1B">
        <w:rPr>
          <w:szCs w:val="24"/>
          <w:lang w:val="en-US"/>
        </w:rPr>
        <w:t>3188504.</w:t>
      </w:r>
    </w:p>
    <w:p w14:paraId="1DF9FE7A" w14:textId="77777777" w:rsidR="00C80B1B" w:rsidRPr="00C80B1B" w:rsidRDefault="00C80B1B" w:rsidP="00154E34">
      <w:pPr>
        <w:autoSpaceDE w:val="0"/>
        <w:autoSpaceDN w:val="0"/>
        <w:spacing w:line="240" w:lineRule="auto"/>
        <w:rPr>
          <w:rFonts w:eastAsia="Times New Roman"/>
          <w:bCs/>
          <w:lang w:val="en-US"/>
        </w:rPr>
      </w:pPr>
    </w:p>
    <w:p w14:paraId="1AA450B6" w14:textId="77777777" w:rsidR="00C80B1B" w:rsidRPr="00C80B1B" w:rsidRDefault="00C80B1B" w:rsidP="00154E34">
      <w:pPr>
        <w:autoSpaceDE w:val="0"/>
        <w:autoSpaceDN w:val="0"/>
        <w:spacing w:line="240" w:lineRule="auto"/>
        <w:rPr>
          <w:rFonts w:eastAsia="Times New Roman"/>
          <w:lang w:val="en-US"/>
        </w:rPr>
      </w:pPr>
      <w:r w:rsidRPr="00C80B1B">
        <w:rPr>
          <w:rFonts w:eastAsia="Times New Roman"/>
          <w:b/>
          <w:bCs/>
          <w:lang w:val="en-US"/>
        </w:rPr>
        <w:t>D.</w:t>
      </w:r>
      <w:r w:rsidRPr="00C80B1B">
        <w:rPr>
          <w:rFonts w:eastAsia="Times New Roman"/>
          <w:b/>
          <w:bCs/>
          <w:lang w:val="en-US"/>
        </w:rPr>
        <w:tab/>
        <w:t>Additional Information: Research Support and/or Scholastic Performance</w:t>
      </w:r>
      <w:r w:rsidRPr="00C80B1B">
        <w:rPr>
          <w:rFonts w:eastAsia="Times New Roman"/>
          <w:lang w:val="en-US"/>
        </w:rPr>
        <w:t xml:space="preserve"> </w:t>
      </w:r>
    </w:p>
    <w:p w14:paraId="2CB9070C" w14:textId="77777777" w:rsidR="00C80B1B" w:rsidRPr="00C80B1B" w:rsidRDefault="00C80B1B" w:rsidP="00154E34">
      <w:pPr>
        <w:autoSpaceDE w:val="0"/>
        <w:autoSpaceDN w:val="0"/>
        <w:spacing w:line="240" w:lineRule="auto"/>
        <w:rPr>
          <w:rFonts w:eastAsia="Times New Roman"/>
          <w:lang w:val="en-US"/>
        </w:rPr>
      </w:pPr>
    </w:p>
    <w:p w14:paraId="51502249" w14:textId="77777777" w:rsidR="00C80B1B" w:rsidRPr="00C80B1B" w:rsidRDefault="00C80B1B" w:rsidP="00154E34">
      <w:pPr>
        <w:autoSpaceDE w:val="0"/>
        <w:autoSpaceDN w:val="0"/>
        <w:spacing w:line="240" w:lineRule="auto"/>
        <w:rPr>
          <w:rFonts w:eastAsia="Times New Roman"/>
          <w:b/>
          <w:bCs/>
          <w:lang w:val="en-US"/>
        </w:rPr>
      </w:pPr>
      <w:r w:rsidRPr="00C80B1B">
        <w:rPr>
          <w:rFonts w:eastAsia="Times New Roman"/>
          <w:b/>
          <w:bCs/>
          <w:lang w:val="en-US"/>
        </w:rPr>
        <w:t>Ongoing Research Support</w:t>
      </w:r>
    </w:p>
    <w:p w14:paraId="271FC828" w14:textId="77777777" w:rsidR="00154E34" w:rsidRDefault="00C80B1B" w:rsidP="00154E34">
      <w:pPr>
        <w:autoSpaceDE w:val="0"/>
        <w:autoSpaceDN w:val="0"/>
        <w:spacing w:line="240" w:lineRule="auto"/>
        <w:rPr>
          <w:rFonts w:eastAsia="Times New Roman"/>
          <w:bCs/>
          <w:szCs w:val="20"/>
          <w:lang w:val="en-US"/>
        </w:rPr>
      </w:pPr>
      <w:r w:rsidRPr="00C80B1B">
        <w:rPr>
          <w:rFonts w:eastAsia="Times New Roman"/>
          <w:bCs/>
          <w:szCs w:val="20"/>
          <w:lang w:val="en-US"/>
        </w:rPr>
        <w:t>DM190543</w:t>
      </w:r>
      <w:r w:rsidRPr="00C80B1B">
        <w:rPr>
          <w:rFonts w:eastAsia="Times New Roman"/>
          <w:bCs/>
          <w:szCs w:val="20"/>
          <w:lang w:val="en-US"/>
        </w:rPr>
        <w:tab/>
      </w:r>
      <w:r w:rsidRPr="00C80B1B">
        <w:rPr>
          <w:rFonts w:eastAsia="Times New Roman"/>
          <w:bCs/>
          <w:szCs w:val="20"/>
          <w:lang w:val="en-US"/>
        </w:rPr>
        <w:tab/>
      </w:r>
      <w:r w:rsidRPr="00C80B1B">
        <w:rPr>
          <w:rFonts w:eastAsia="Times New Roman"/>
          <w:bCs/>
          <w:szCs w:val="20"/>
          <w:lang w:val="en-US"/>
        </w:rPr>
        <w:tab/>
      </w:r>
      <w:r w:rsidRPr="00C80B1B">
        <w:rPr>
          <w:rFonts w:eastAsia="Times New Roman"/>
          <w:bCs/>
          <w:szCs w:val="20"/>
          <w:lang w:val="en-US"/>
        </w:rPr>
        <w:tab/>
      </w:r>
      <w:r w:rsidRPr="00C80B1B">
        <w:rPr>
          <w:rFonts w:eastAsia="Times New Roman"/>
          <w:bCs/>
          <w:szCs w:val="20"/>
          <w:lang w:val="en-US"/>
        </w:rPr>
        <w:tab/>
      </w:r>
      <w:r w:rsidRPr="00C80B1B">
        <w:rPr>
          <w:rFonts w:eastAsia="Times New Roman"/>
          <w:bCs/>
          <w:szCs w:val="20"/>
          <w:lang w:val="en-US"/>
        </w:rPr>
        <w:tab/>
      </w:r>
      <w:r w:rsidRPr="00C80B1B">
        <w:rPr>
          <w:rFonts w:eastAsia="Times New Roman"/>
          <w:bCs/>
          <w:szCs w:val="20"/>
          <w:lang w:val="en-US"/>
        </w:rPr>
        <w:tab/>
        <w:t>Hsu (PI)</w:t>
      </w:r>
      <w:r w:rsidRPr="00C80B1B">
        <w:rPr>
          <w:rFonts w:eastAsia="Times New Roman"/>
          <w:bCs/>
          <w:szCs w:val="20"/>
          <w:lang w:val="en-US"/>
        </w:rPr>
        <w:tab/>
      </w:r>
      <w:r w:rsidRPr="00C80B1B">
        <w:rPr>
          <w:rFonts w:eastAsia="Times New Roman"/>
          <w:bCs/>
          <w:szCs w:val="20"/>
          <w:lang w:val="en-US"/>
        </w:rPr>
        <w:tab/>
      </w:r>
      <w:r w:rsidRPr="00C80B1B">
        <w:rPr>
          <w:rFonts w:eastAsia="Times New Roman"/>
          <w:bCs/>
          <w:szCs w:val="20"/>
          <w:lang w:val="en-US"/>
        </w:rPr>
        <w:tab/>
      </w:r>
      <w:r w:rsidRPr="00C80B1B">
        <w:rPr>
          <w:rFonts w:eastAsia="Times New Roman"/>
          <w:bCs/>
          <w:szCs w:val="20"/>
          <w:lang w:val="en-US"/>
        </w:rPr>
        <w:tab/>
      </w:r>
    </w:p>
    <w:p w14:paraId="0A403CF0" w14:textId="205DF3B1" w:rsidR="00C80B1B" w:rsidRPr="00C80B1B" w:rsidRDefault="00154E34" w:rsidP="00154E34">
      <w:pPr>
        <w:autoSpaceDE w:val="0"/>
        <w:autoSpaceDN w:val="0"/>
        <w:spacing w:line="240" w:lineRule="auto"/>
        <w:rPr>
          <w:rFonts w:eastAsia="Times New Roman"/>
          <w:bCs/>
          <w:szCs w:val="20"/>
          <w:lang w:val="en-US"/>
        </w:rPr>
      </w:pPr>
      <w:r w:rsidRPr="00C80B1B">
        <w:rPr>
          <w:rFonts w:eastAsia="Times New Roman"/>
          <w:bCs/>
          <w:szCs w:val="20"/>
          <w:lang w:val="en-US"/>
        </w:rPr>
        <w:t>CDMRP/DoD</w:t>
      </w:r>
      <w:r w:rsidR="00C80B1B" w:rsidRPr="00C80B1B">
        <w:rPr>
          <w:rFonts w:eastAsia="Times New Roman"/>
          <w:bCs/>
          <w:szCs w:val="20"/>
          <w:lang w:val="en-US"/>
        </w:rPr>
        <w:tab/>
      </w:r>
      <w:r w:rsidR="00C80B1B" w:rsidRPr="00C80B1B">
        <w:rPr>
          <w:rFonts w:eastAsia="Times New Roman"/>
          <w:bCs/>
          <w:szCs w:val="20"/>
          <w:lang w:val="en-US"/>
        </w:rPr>
        <w:tab/>
      </w:r>
      <w:r w:rsidR="00C80B1B" w:rsidRPr="00C80B1B">
        <w:rPr>
          <w:rFonts w:eastAsia="Times New Roman"/>
          <w:bCs/>
          <w:szCs w:val="20"/>
          <w:lang w:val="en-US"/>
        </w:rPr>
        <w:tab/>
      </w:r>
      <w:r w:rsidR="00C80B1B" w:rsidRPr="00C80B1B">
        <w:rPr>
          <w:rFonts w:eastAsia="Times New Roman"/>
          <w:bCs/>
          <w:szCs w:val="20"/>
          <w:lang w:val="en-US"/>
        </w:rPr>
        <w:tab/>
      </w:r>
      <w:r w:rsidR="00C80B1B" w:rsidRPr="00C80B1B">
        <w:rPr>
          <w:rFonts w:eastAsia="Times New Roman"/>
          <w:bCs/>
          <w:szCs w:val="20"/>
          <w:lang w:val="en-US"/>
        </w:rPr>
        <w:tab/>
      </w:r>
      <w:r w:rsidR="00C80B1B" w:rsidRPr="00C80B1B">
        <w:rPr>
          <w:rFonts w:eastAsia="Times New Roman"/>
          <w:bCs/>
          <w:szCs w:val="20"/>
          <w:lang w:val="en-US"/>
        </w:rPr>
        <w:tab/>
      </w:r>
      <w:r w:rsidR="00C80B1B" w:rsidRPr="00C80B1B">
        <w:rPr>
          <w:rFonts w:eastAsia="Times New Roman"/>
          <w:bCs/>
          <w:szCs w:val="20"/>
          <w:lang w:val="en-US"/>
        </w:rPr>
        <w:tab/>
        <w:t>07/15/20-01/14/22</w:t>
      </w:r>
    </w:p>
    <w:p w14:paraId="73E4B13E" w14:textId="77777777" w:rsidR="00C80B1B" w:rsidRPr="00C80B1B" w:rsidRDefault="00C80B1B" w:rsidP="00154E34">
      <w:pPr>
        <w:autoSpaceDE w:val="0"/>
        <w:autoSpaceDN w:val="0"/>
        <w:spacing w:line="240" w:lineRule="auto"/>
        <w:rPr>
          <w:rFonts w:eastAsia="Times New Roman"/>
          <w:bCs/>
          <w:szCs w:val="20"/>
          <w:lang w:val="en-US"/>
        </w:rPr>
      </w:pPr>
      <w:r w:rsidRPr="00C80B1B">
        <w:rPr>
          <w:rFonts w:eastAsia="Times New Roman"/>
          <w:bCs/>
          <w:szCs w:val="20"/>
          <w:lang w:val="en-US"/>
        </w:rPr>
        <w:t>Deep Learning for Imaging Report Generation to Support Diagnosis of Military-Relevant Injury in a Deployed or Operational Environment</w:t>
      </w:r>
    </w:p>
    <w:p w14:paraId="277093E8" w14:textId="77777777" w:rsidR="00C80B1B" w:rsidRPr="00C80B1B" w:rsidRDefault="00C80B1B" w:rsidP="00154E34">
      <w:pPr>
        <w:autoSpaceDE w:val="0"/>
        <w:autoSpaceDN w:val="0"/>
        <w:spacing w:line="240" w:lineRule="auto"/>
        <w:rPr>
          <w:rFonts w:eastAsia="Times New Roman"/>
          <w:bCs/>
          <w:szCs w:val="20"/>
          <w:lang w:val="en-US"/>
        </w:rPr>
      </w:pPr>
      <w:r w:rsidRPr="00C80B1B">
        <w:rPr>
          <w:rFonts w:eastAsia="Times New Roman"/>
          <w:bCs/>
          <w:lang w:val="en-US"/>
        </w:rPr>
        <w:lastRenderedPageBreak/>
        <w:t xml:space="preserve">The goal of the project is to develop a deep neural network system to generate a radiology report from an orthopedic radiograph of musculoskeletal injury in the battlefield.  </w:t>
      </w:r>
    </w:p>
    <w:p w14:paraId="24E6F2D7" w14:textId="77777777" w:rsidR="00C80B1B" w:rsidRPr="00C80B1B" w:rsidRDefault="00C80B1B" w:rsidP="00154E34">
      <w:pPr>
        <w:autoSpaceDE w:val="0"/>
        <w:autoSpaceDN w:val="0"/>
        <w:spacing w:line="240" w:lineRule="auto"/>
        <w:rPr>
          <w:rFonts w:eastAsia="Times New Roman"/>
          <w:bCs/>
          <w:szCs w:val="20"/>
          <w:lang w:val="en-US"/>
        </w:rPr>
      </w:pPr>
      <w:r w:rsidRPr="00C80B1B">
        <w:rPr>
          <w:rFonts w:eastAsia="Times New Roman"/>
          <w:bCs/>
          <w:szCs w:val="20"/>
          <w:lang w:val="en-US"/>
        </w:rPr>
        <w:t>Role: PI</w:t>
      </w:r>
    </w:p>
    <w:p w14:paraId="4AFEE77D" w14:textId="77777777" w:rsidR="00C80B1B" w:rsidRPr="00C80B1B" w:rsidRDefault="00C80B1B" w:rsidP="00154E34">
      <w:pPr>
        <w:autoSpaceDE w:val="0"/>
        <w:autoSpaceDN w:val="0"/>
        <w:spacing w:line="240" w:lineRule="auto"/>
        <w:rPr>
          <w:rFonts w:eastAsia="Times New Roman"/>
          <w:b/>
          <w:bCs/>
          <w:lang w:val="en-US"/>
        </w:rPr>
      </w:pPr>
    </w:p>
    <w:p w14:paraId="300387E5" w14:textId="77777777" w:rsidR="00C80B1B" w:rsidRPr="00C80B1B" w:rsidRDefault="00C80B1B" w:rsidP="00154E34">
      <w:pPr>
        <w:autoSpaceDE w:val="0"/>
        <w:autoSpaceDN w:val="0"/>
        <w:spacing w:line="240" w:lineRule="auto"/>
        <w:ind w:right="266"/>
        <w:jc w:val="both"/>
        <w:rPr>
          <w:szCs w:val="24"/>
          <w:lang w:val="en-US"/>
        </w:rPr>
      </w:pPr>
      <w:r w:rsidRPr="00C80B1B">
        <w:rPr>
          <w:szCs w:val="24"/>
          <w:lang w:val="en-US"/>
        </w:rPr>
        <w:t>2</w:t>
      </w:r>
      <w:r w:rsidRPr="00C80B1B">
        <w:rPr>
          <w:spacing w:val="1"/>
          <w:szCs w:val="24"/>
          <w:lang w:val="en-US"/>
        </w:rPr>
        <w:t xml:space="preserve"> </w:t>
      </w:r>
      <w:r w:rsidRPr="00C80B1B">
        <w:rPr>
          <w:spacing w:val="-1"/>
          <w:szCs w:val="24"/>
          <w:lang w:val="en-US"/>
        </w:rPr>
        <w:t>U</w:t>
      </w:r>
      <w:r w:rsidRPr="00C80B1B">
        <w:rPr>
          <w:szCs w:val="24"/>
          <w:lang w:val="en-US"/>
        </w:rPr>
        <w:t>24</w:t>
      </w:r>
      <w:r w:rsidRPr="00C80B1B">
        <w:rPr>
          <w:spacing w:val="-1"/>
          <w:szCs w:val="24"/>
          <w:lang w:val="en-US"/>
        </w:rPr>
        <w:t>DK</w:t>
      </w:r>
      <w:r w:rsidRPr="00C80B1B">
        <w:rPr>
          <w:szCs w:val="24"/>
          <w:lang w:val="en-US"/>
        </w:rPr>
        <w:t>097771</w:t>
      </w:r>
      <w:r w:rsidRPr="00C80B1B">
        <w:rPr>
          <w:spacing w:val="2"/>
          <w:szCs w:val="24"/>
          <w:lang w:val="en-US"/>
        </w:rPr>
        <w:t>-</w:t>
      </w:r>
      <w:r w:rsidRPr="00C80B1B">
        <w:rPr>
          <w:szCs w:val="24"/>
          <w:lang w:val="en-US"/>
        </w:rPr>
        <w:t xml:space="preserve">06          </w:t>
      </w:r>
      <w:r w:rsidRPr="00C80B1B">
        <w:rPr>
          <w:spacing w:val="2"/>
          <w:szCs w:val="24"/>
          <w:lang w:val="en-US"/>
        </w:rPr>
        <w:t xml:space="preserve"> </w:t>
      </w:r>
      <w:proofErr w:type="spellStart"/>
      <w:r w:rsidRPr="00C80B1B">
        <w:rPr>
          <w:spacing w:val="-1"/>
          <w:szCs w:val="24"/>
          <w:lang w:val="en-US"/>
        </w:rPr>
        <w:t>G</w:t>
      </w:r>
      <w:r w:rsidRPr="00C80B1B">
        <w:rPr>
          <w:spacing w:val="1"/>
          <w:szCs w:val="24"/>
          <w:lang w:val="en-US"/>
        </w:rPr>
        <w:t>r</w:t>
      </w:r>
      <w:r w:rsidRPr="00C80B1B">
        <w:rPr>
          <w:szCs w:val="24"/>
          <w:lang w:val="en-US"/>
        </w:rPr>
        <w:t>e</w:t>
      </w:r>
      <w:r w:rsidRPr="00C80B1B">
        <w:rPr>
          <w:spacing w:val="1"/>
          <w:szCs w:val="24"/>
          <w:lang w:val="en-US"/>
        </w:rPr>
        <w:t>t</w:t>
      </w:r>
      <w:r w:rsidRPr="00C80B1B">
        <w:rPr>
          <w:szCs w:val="24"/>
          <w:lang w:val="en-US"/>
        </w:rPr>
        <w:t>h</w:t>
      </w:r>
      <w:r w:rsidRPr="00C80B1B">
        <w:rPr>
          <w:spacing w:val="-3"/>
          <w:szCs w:val="24"/>
          <w:lang w:val="en-US"/>
        </w:rPr>
        <w:t>e</w:t>
      </w:r>
      <w:proofErr w:type="spellEnd"/>
      <w:r w:rsidRPr="00C80B1B">
        <w:rPr>
          <w:szCs w:val="24"/>
          <w:lang w:val="en-US"/>
        </w:rPr>
        <w:t>,</w:t>
      </w:r>
      <w:r w:rsidRPr="00C80B1B">
        <w:rPr>
          <w:spacing w:val="2"/>
          <w:szCs w:val="24"/>
          <w:lang w:val="en-US"/>
        </w:rPr>
        <w:t xml:space="preserve"> </w:t>
      </w:r>
      <w:r w:rsidRPr="00C80B1B">
        <w:rPr>
          <w:spacing w:val="-4"/>
          <w:szCs w:val="24"/>
          <w:lang w:val="en-US"/>
        </w:rPr>
        <w:t>M</w:t>
      </w:r>
      <w:r w:rsidRPr="00C80B1B">
        <w:rPr>
          <w:szCs w:val="24"/>
          <w:lang w:val="en-US"/>
        </w:rPr>
        <w:t>a</w:t>
      </w:r>
      <w:r w:rsidRPr="00C80B1B">
        <w:rPr>
          <w:spacing w:val="1"/>
          <w:szCs w:val="24"/>
          <w:lang w:val="en-US"/>
        </w:rPr>
        <w:t>rt</w:t>
      </w:r>
      <w:r w:rsidRPr="00C80B1B">
        <w:rPr>
          <w:szCs w:val="24"/>
          <w:lang w:val="en-US"/>
        </w:rPr>
        <w:t>one</w:t>
      </w:r>
      <w:r w:rsidRPr="00C80B1B">
        <w:rPr>
          <w:spacing w:val="-1"/>
          <w:szCs w:val="24"/>
          <w:lang w:val="en-US"/>
        </w:rPr>
        <w:t xml:space="preserve"> </w:t>
      </w:r>
      <w:r w:rsidRPr="00C80B1B">
        <w:rPr>
          <w:spacing w:val="1"/>
          <w:szCs w:val="24"/>
          <w:lang w:val="en-US"/>
        </w:rPr>
        <w:t>(</w:t>
      </w:r>
      <w:proofErr w:type="gramStart"/>
      <w:r w:rsidRPr="00C80B1B">
        <w:rPr>
          <w:spacing w:val="-4"/>
          <w:szCs w:val="24"/>
          <w:lang w:val="en-US"/>
        </w:rPr>
        <w:t>M</w:t>
      </w:r>
      <w:r w:rsidRPr="00C80B1B">
        <w:rPr>
          <w:spacing w:val="-1"/>
          <w:szCs w:val="24"/>
          <w:lang w:val="en-US"/>
        </w:rPr>
        <w:t>P</w:t>
      </w:r>
      <w:r w:rsidRPr="00C80B1B">
        <w:rPr>
          <w:spacing w:val="1"/>
          <w:szCs w:val="24"/>
          <w:lang w:val="en-US"/>
        </w:rPr>
        <w:t>I</w:t>
      </w:r>
      <w:r w:rsidRPr="00C80B1B">
        <w:rPr>
          <w:szCs w:val="24"/>
          <w:lang w:val="en-US"/>
        </w:rPr>
        <w:t xml:space="preserve">)   </w:t>
      </w:r>
      <w:proofErr w:type="gramEnd"/>
      <w:r w:rsidRPr="00C80B1B">
        <w:rPr>
          <w:szCs w:val="24"/>
          <w:lang w:val="en-US"/>
        </w:rPr>
        <w:t xml:space="preserve">                                                          </w:t>
      </w:r>
      <w:r w:rsidRPr="00C80B1B">
        <w:rPr>
          <w:spacing w:val="44"/>
          <w:szCs w:val="24"/>
          <w:lang w:val="en-US"/>
        </w:rPr>
        <w:t xml:space="preserve"> </w:t>
      </w:r>
      <w:r w:rsidRPr="00C80B1B">
        <w:rPr>
          <w:szCs w:val="24"/>
          <w:lang w:val="en-US"/>
        </w:rPr>
        <w:t>07</w:t>
      </w:r>
      <w:r w:rsidRPr="00C80B1B">
        <w:rPr>
          <w:spacing w:val="1"/>
          <w:szCs w:val="24"/>
          <w:lang w:val="en-US"/>
        </w:rPr>
        <w:t>/</w:t>
      </w:r>
      <w:r w:rsidRPr="00C80B1B">
        <w:rPr>
          <w:szCs w:val="24"/>
          <w:lang w:val="en-US"/>
        </w:rPr>
        <w:t>01</w:t>
      </w:r>
      <w:r w:rsidRPr="00C80B1B">
        <w:rPr>
          <w:spacing w:val="1"/>
          <w:szCs w:val="24"/>
          <w:lang w:val="en-US"/>
        </w:rPr>
        <w:t>/</w:t>
      </w:r>
      <w:r w:rsidRPr="00C80B1B">
        <w:rPr>
          <w:szCs w:val="24"/>
          <w:lang w:val="en-US"/>
        </w:rPr>
        <w:t>18</w:t>
      </w:r>
      <w:r w:rsidRPr="00C80B1B">
        <w:rPr>
          <w:spacing w:val="-1"/>
          <w:szCs w:val="24"/>
          <w:lang w:val="en-US"/>
        </w:rPr>
        <w:t xml:space="preserve"> </w:t>
      </w:r>
      <w:r w:rsidRPr="00C80B1B">
        <w:rPr>
          <w:szCs w:val="24"/>
          <w:lang w:val="en-US"/>
        </w:rPr>
        <w:t>–</w:t>
      </w:r>
      <w:r w:rsidRPr="00C80B1B">
        <w:rPr>
          <w:spacing w:val="1"/>
          <w:szCs w:val="24"/>
          <w:lang w:val="en-US"/>
        </w:rPr>
        <w:t xml:space="preserve"> </w:t>
      </w:r>
      <w:r w:rsidRPr="00C80B1B">
        <w:rPr>
          <w:szCs w:val="24"/>
          <w:lang w:val="en-US"/>
        </w:rPr>
        <w:t>0</w:t>
      </w:r>
      <w:r w:rsidRPr="00C80B1B">
        <w:rPr>
          <w:spacing w:val="-3"/>
          <w:szCs w:val="24"/>
          <w:lang w:val="en-US"/>
        </w:rPr>
        <w:t>6</w:t>
      </w:r>
      <w:r w:rsidRPr="00C80B1B">
        <w:rPr>
          <w:spacing w:val="1"/>
          <w:szCs w:val="24"/>
          <w:lang w:val="en-US"/>
        </w:rPr>
        <w:t>/</w:t>
      </w:r>
      <w:r w:rsidRPr="00C80B1B">
        <w:rPr>
          <w:szCs w:val="24"/>
          <w:lang w:val="en-US"/>
        </w:rPr>
        <w:t>30</w:t>
      </w:r>
      <w:r w:rsidRPr="00C80B1B">
        <w:rPr>
          <w:spacing w:val="1"/>
          <w:szCs w:val="24"/>
          <w:lang w:val="en-US"/>
        </w:rPr>
        <w:t>/</w:t>
      </w:r>
      <w:r w:rsidRPr="00C80B1B">
        <w:rPr>
          <w:szCs w:val="24"/>
          <w:lang w:val="en-US"/>
        </w:rPr>
        <w:t>23</w:t>
      </w:r>
    </w:p>
    <w:p w14:paraId="12811BBC" w14:textId="77777777" w:rsidR="00C80B1B" w:rsidRPr="00C80B1B" w:rsidRDefault="00C80B1B" w:rsidP="00154E34">
      <w:pPr>
        <w:autoSpaceDE w:val="0"/>
        <w:autoSpaceDN w:val="0"/>
        <w:spacing w:line="240" w:lineRule="auto"/>
        <w:ind w:right="266"/>
        <w:jc w:val="both"/>
        <w:rPr>
          <w:szCs w:val="24"/>
          <w:lang w:val="en-US"/>
        </w:rPr>
      </w:pPr>
      <w:r w:rsidRPr="00C80B1B">
        <w:rPr>
          <w:szCs w:val="24"/>
          <w:lang w:val="en-US"/>
        </w:rPr>
        <w:t>NIDDK/NIH</w:t>
      </w:r>
    </w:p>
    <w:p w14:paraId="7E11AFF8" w14:textId="77777777" w:rsidR="00C80B1B" w:rsidRPr="00C80B1B" w:rsidRDefault="00C80B1B" w:rsidP="00154E34">
      <w:pPr>
        <w:autoSpaceDE w:val="0"/>
        <w:autoSpaceDN w:val="0"/>
        <w:spacing w:line="240" w:lineRule="auto"/>
        <w:ind w:right="2489"/>
        <w:jc w:val="both"/>
        <w:rPr>
          <w:szCs w:val="24"/>
          <w:lang w:val="en-US"/>
        </w:rPr>
      </w:pPr>
      <w:r w:rsidRPr="00C80B1B">
        <w:rPr>
          <w:spacing w:val="-1"/>
          <w:szCs w:val="24"/>
          <w:lang w:val="en-US"/>
        </w:rPr>
        <w:t>DKN</w:t>
      </w:r>
      <w:r w:rsidRPr="00C80B1B">
        <w:rPr>
          <w:spacing w:val="2"/>
          <w:szCs w:val="24"/>
          <w:lang w:val="en-US"/>
        </w:rPr>
        <w:t>E</w:t>
      </w:r>
      <w:r w:rsidRPr="00C80B1B">
        <w:rPr>
          <w:szCs w:val="24"/>
          <w:lang w:val="en-US"/>
        </w:rPr>
        <w:t>T</w:t>
      </w:r>
      <w:r w:rsidRPr="00C80B1B">
        <w:rPr>
          <w:spacing w:val="11"/>
          <w:szCs w:val="24"/>
          <w:lang w:val="en-US"/>
        </w:rPr>
        <w:t xml:space="preserve"> </w:t>
      </w:r>
      <w:r w:rsidRPr="00C80B1B">
        <w:rPr>
          <w:spacing w:val="-1"/>
          <w:w w:val="109"/>
          <w:szCs w:val="24"/>
          <w:lang w:val="en-US"/>
        </w:rPr>
        <w:t>C</w:t>
      </w:r>
      <w:r w:rsidRPr="00C80B1B">
        <w:rPr>
          <w:w w:val="109"/>
          <w:szCs w:val="24"/>
          <w:lang w:val="en-US"/>
        </w:rPr>
        <w:t>oo</w:t>
      </w:r>
      <w:r w:rsidRPr="00C80B1B">
        <w:rPr>
          <w:spacing w:val="1"/>
          <w:w w:val="109"/>
          <w:szCs w:val="24"/>
          <w:lang w:val="en-US"/>
        </w:rPr>
        <w:t>r</w:t>
      </w:r>
      <w:r w:rsidRPr="00C80B1B">
        <w:rPr>
          <w:w w:val="109"/>
          <w:szCs w:val="24"/>
          <w:lang w:val="en-US"/>
        </w:rPr>
        <w:t>d</w:t>
      </w:r>
      <w:r w:rsidRPr="00C80B1B">
        <w:rPr>
          <w:spacing w:val="1"/>
          <w:w w:val="109"/>
          <w:szCs w:val="24"/>
          <w:lang w:val="en-US"/>
        </w:rPr>
        <w:t>i</w:t>
      </w:r>
      <w:r w:rsidRPr="00C80B1B">
        <w:rPr>
          <w:w w:val="109"/>
          <w:szCs w:val="24"/>
          <w:lang w:val="en-US"/>
        </w:rPr>
        <w:t>na</w:t>
      </w:r>
      <w:r w:rsidRPr="00C80B1B">
        <w:rPr>
          <w:spacing w:val="1"/>
          <w:w w:val="109"/>
          <w:szCs w:val="24"/>
          <w:lang w:val="en-US"/>
        </w:rPr>
        <w:t>ti</w:t>
      </w:r>
      <w:r w:rsidRPr="00C80B1B">
        <w:rPr>
          <w:w w:val="109"/>
          <w:szCs w:val="24"/>
          <w:lang w:val="en-US"/>
        </w:rPr>
        <w:t>ng</w:t>
      </w:r>
      <w:r w:rsidRPr="00C80B1B">
        <w:rPr>
          <w:spacing w:val="1"/>
          <w:w w:val="109"/>
          <w:szCs w:val="24"/>
          <w:lang w:val="en-US"/>
        </w:rPr>
        <w:t xml:space="preserve"> </w:t>
      </w:r>
      <w:r w:rsidRPr="00C80B1B">
        <w:rPr>
          <w:spacing w:val="-3"/>
          <w:szCs w:val="24"/>
          <w:lang w:val="en-US"/>
        </w:rPr>
        <w:t>U</w:t>
      </w:r>
      <w:r w:rsidRPr="00C80B1B">
        <w:rPr>
          <w:szCs w:val="24"/>
          <w:lang w:val="en-US"/>
        </w:rPr>
        <w:t>n</w:t>
      </w:r>
      <w:r w:rsidRPr="00C80B1B">
        <w:rPr>
          <w:spacing w:val="1"/>
          <w:szCs w:val="24"/>
          <w:lang w:val="en-US"/>
        </w:rPr>
        <w:t>it</w:t>
      </w:r>
      <w:r w:rsidRPr="00C80B1B">
        <w:rPr>
          <w:szCs w:val="24"/>
          <w:lang w:val="en-US"/>
        </w:rPr>
        <w:t>:</w:t>
      </w:r>
      <w:r w:rsidRPr="00C80B1B">
        <w:rPr>
          <w:spacing w:val="48"/>
          <w:szCs w:val="24"/>
          <w:lang w:val="en-US"/>
        </w:rPr>
        <w:t xml:space="preserve"> </w:t>
      </w:r>
      <w:r w:rsidRPr="00C80B1B">
        <w:rPr>
          <w:szCs w:val="24"/>
          <w:lang w:val="en-US"/>
        </w:rPr>
        <w:t>An</w:t>
      </w:r>
      <w:r w:rsidRPr="00C80B1B">
        <w:rPr>
          <w:spacing w:val="11"/>
          <w:szCs w:val="24"/>
          <w:lang w:val="en-US"/>
        </w:rPr>
        <w:t xml:space="preserve"> </w:t>
      </w:r>
      <w:r w:rsidRPr="00C80B1B">
        <w:rPr>
          <w:spacing w:val="1"/>
          <w:w w:val="109"/>
          <w:szCs w:val="24"/>
          <w:lang w:val="en-US"/>
        </w:rPr>
        <w:t>I</w:t>
      </w:r>
      <w:r w:rsidRPr="00C80B1B">
        <w:rPr>
          <w:spacing w:val="-3"/>
          <w:w w:val="109"/>
          <w:szCs w:val="24"/>
          <w:lang w:val="en-US"/>
        </w:rPr>
        <w:t>n</w:t>
      </w:r>
      <w:r w:rsidRPr="00C80B1B">
        <w:rPr>
          <w:spacing w:val="1"/>
          <w:w w:val="109"/>
          <w:szCs w:val="24"/>
          <w:lang w:val="en-US"/>
        </w:rPr>
        <w:t>f</w:t>
      </w:r>
      <w:r w:rsidRPr="00C80B1B">
        <w:rPr>
          <w:w w:val="109"/>
          <w:szCs w:val="24"/>
          <w:lang w:val="en-US"/>
        </w:rPr>
        <w:t>o</w:t>
      </w:r>
      <w:r w:rsidRPr="00C80B1B">
        <w:rPr>
          <w:spacing w:val="1"/>
          <w:w w:val="109"/>
          <w:szCs w:val="24"/>
          <w:lang w:val="en-US"/>
        </w:rPr>
        <w:t>rm</w:t>
      </w:r>
      <w:r w:rsidRPr="00C80B1B">
        <w:rPr>
          <w:spacing w:val="-3"/>
          <w:w w:val="109"/>
          <w:szCs w:val="24"/>
          <w:lang w:val="en-US"/>
        </w:rPr>
        <w:t>a</w:t>
      </w:r>
      <w:r w:rsidRPr="00C80B1B">
        <w:rPr>
          <w:spacing w:val="1"/>
          <w:w w:val="109"/>
          <w:szCs w:val="24"/>
          <w:lang w:val="en-US"/>
        </w:rPr>
        <w:t>ti</w:t>
      </w:r>
      <w:r w:rsidRPr="00C80B1B">
        <w:rPr>
          <w:w w:val="109"/>
          <w:szCs w:val="24"/>
          <w:lang w:val="en-US"/>
        </w:rPr>
        <w:t>on</w:t>
      </w:r>
      <w:r w:rsidRPr="00C80B1B">
        <w:rPr>
          <w:spacing w:val="4"/>
          <w:w w:val="109"/>
          <w:szCs w:val="24"/>
          <w:lang w:val="en-US"/>
        </w:rPr>
        <w:t xml:space="preserve"> </w:t>
      </w:r>
      <w:r w:rsidRPr="00C80B1B">
        <w:rPr>
          <w:spacing w:val="-1"/>
          <w:szCs w:val="24"/>
          <w:lang w:val="en-US"/>
        </w:rPr>
        <w:t>N</w:t>
      </w:r>
      <w:r w:rsidRPr="00C80B1B">
        <w:rPr>
          <w:szCs w:val="24"/>
          <w:lang w:val="en-US"/>
        </w:rPr>
        <w:t>e</w:t>
      </w:r>
      <w:r w:rsidRPr="00C80B1B">
        <w:rPr>
          <w:spacing w:val="-2"/>
          <w:szCs w:val="24"/>
          <w:lang w:val="en-US"/>
        </w:rPr>
        <w:t>t</w:t>
      </w:r>
      <w:r w:rsidRPr="00C80B1B">
        <w:rPr>
          <w:spacing w:val="3"/>
          <w:szCs w:val="24"/>
          <w:lang w:val="en-US"/>
        </w:rPr>
        <w:t>w</w:t>
      </w:r>
      <w:r w:rsidRPr="00C80B1B">
        <w:rPr>
          <w:spacing w:val="-3"/>
          <w:szCs w:val="24"/>
          <w:lang w:val="en-US"/>
        </w:rPr>
        <w:t>o</w:t>
      </w:r>
      <w:r w:rsidRPr="00C80B1B">
        <w:rPr>
          <w:spacing w:val="1"/>
          <w:szCs w:val="24"/>
          <w:lang w:val="en-US"/>
        </w:rPr>
        <w:t>r</w:t>
      </w:r>
      <w:r w:rsidRPr="00C80B1B">
        <w:rPr>
          <w:szCs w:val="24"/>
          <w:lang w:val="en-US"/>
        </w:rPr>
        <w:t xml:space="preserve">k </w:t>
      </w:r>
      <w:r w:rsidRPr="00C80B1B">
        <w:rPr>
          <w:spacing w:val="1"/>
          <w:szCs w:val="24"/>
          <w:lang w:val="en-US"/>
        </w:rPr>
        <w:t>f</w:t>
      </w:r>
      <w:r w:rsidRPr="00C80B1B">
        <w:rPr>
          <w:szCs w:val="24"/>
          <w:lang w:val="en-US"/>
        </w:rPr>
        <w:t>or</w:t>
      </w:r>
      <w:r w:rsidRPr="00C80B1B">
        <w:rPr>
          <w:spacing w:val="36"/>
          <w:szCs w:val="24"/>
          <w:lang w:val="en-US"/>
        </w:rPr>
        <w:t xml:space="preserve"> </w:t>
      </w:r>
      <w:r w:rsidRPr="00C80B1B">
        <w:rPr>
          <w:spacing w:val="2"/>
          <w:szCs w:val="24"/>
          <w:lang w:val="en-US"/>
        </w:rPr>
        <w:t>F</w:t>
      </w:r>
      <w:r w:rsidRPr="00C80B1B">
        <w:rPr>
          <w:spacing w:val="-8"/>
          <w:szCs w:val="24"/>
          <w:lang w:val="en-US"/>
        </w:rPr>
        <w:t>A</w:t>
      </w:r>
      <w:r w:rsidRPr="00C80B1B">
        <w:rPr>
          <w:spacing w:val="1"/>
          <w:szCs w:val="24"/>
          <w:lang w:val="en-US"/>
        </w:rPr>
        <w:t>I</w:t>
      </w:r>
      <w:r w:rsidRPr="00C80B1B">
        <w:rPr>
          <w:szCs w:val="24"/>
          <w:lang w:val="en-US"/>
        </w:rPr>
        <w:t>R</w:t>
      </w:r>
      <w:r w:rsidRPr="00C80B1B">
        <w:rPr>
          <w:spacing w:val="12"/>
          <w:szCs w:val="24"/>
          <w:lang w:val="en-US"/>
        </w:rPr>
        <w:t xml:space="preserve"> </w:t>
      </w:r>
      <w:r w:rsidRPr="00C80B1B">
        <w:rPr>
          <w:spacing w:val="-1"/>
          <w:w w:val="106"/>
          <w:szCs w:val="24"/>
          <w:lang w:val="en-US"/>
        </w:rPr>
        <w:t>R</w:t>
      </w:r>
      <w:r w:rsidRPr="00C80B1B">
        <w:rPr>
          <w:w w:val="106"/>
          <w:szCs w:val="24"/>
          <w:lang w:val="en-US"/>
        </w:rPr>
        <w:t>esou</w:t>
      </w:r>
      <w:r w:rsidRPr="00C80B1B">
        <w:rPr>
          <w:spacing w:val="1"/>
          <w:w w:val="106"/>
          <w:szCs w:val="24"/>
          <w:lang w:val="en-US"/>
        </w:rPr>
        <w:t>r</w:t>
      </w:r>
      <w:r w:rsidRPr="00C80B1B">
        <w:rPr>
          <w:w w:val="106"/>
          <w:szCs w:val="24"/>
          <w:lang w:val="en-US"/>
        </w:rPr>
        <w:t>ces</w:t>
      </w:r>
      <w:r w:rsidRPr="00C80B1B">
        <w:rPr>
          <w:spacing w:val="8"/>
          <w:w w:val="106"/>
          <w:szCs w:val="24"/>
          <w:lang w:val="en-US"/>
        </w:rPr>
        <w:t xml:space="preserve"> </w:t>
      </w:r>
      <w:r w:rsidRPr="00C80B1B">
        <w:rPr>
          <w:szCs w:val="24"/>
          <w:lang w:val="en-US"/>
        </w:rPr>
        <w:t>and</w:t>
      </w:r>
      <w:r w:rsidRPr="00C80B1B">
        <w:rPr>
          <w:spacing w:val="23"/>
          <w:szCs w:val="24"/>
          <w:lang w:val="en-US"/>
        </w:rPr>
        <w:t xml:space="preserve"> </w:t>
      </w:r>
      <w:r w:rsidRPr="00C80B1B">
        <w:rPr>
          <w:spacing w:val="-1"/>
          <w:szCs w:val="24"/>
          <w:lang w:val="en-US"/>
        </w:rPr>
        <w:t>D</w:t>
      </w:r>
      <w:r w:rsidRPr="00C80B1B">
        <w:rPr>
          <w:w w:val="107"/>
          <w:szCs w:val="24"/>
          <w:lang w:val="en-US"/>
        </w:rPr>
        <w:t>a</w:t>
      </w:r>
      <w:r w:rsidRPr="00C80B1B">
        <w:rPr>
          <w:spacing w:val="1"/>
          <w:w w:val="107"/>
          <w:szCs w:val="24"/>
          <w:lang w:val="en-US"/>
        </w:rPr>
        <w:t>t</w:t>
      </w:r>
      <w:r w:rsidRPr="00C80B1B">
        <w:rPr>
          <w:szCs w:val="24"/>
          <w:lang w:val="en-US"/>
        </w:rPr>
        <w:t>a</w:t>
      </w:r>
    </w:p>
    <w:p w14:paraId="0798B189" w14:textId="77777777" w:rsidR="00C80B1B" w:rsidRPr="00C80B1B" w:rsidRDefault="00C80B1B" w:rsidP="00154E34">
      <w:pPr>
        <w:autoSpaceDE w:val="0"/>
        <w:autoSpaceDN w:val="0"/>
        <w:spacing w:before="1" w:line="240" w:lineRule="auto"/>
        <w:ind w:right="61"/>
        <w:jc w:val="both"/>
        <w:rPr>
          <w:szCs w:val="24"/>
          <w:lang w:val="en-US"/>
        </w:rPr>
      </w:pPr>
      <w:r w:rsidRPr="00C80B1B">
        <w:rPr>
          <w:spacing w:val="2"/>
          <w:szCs w:val="24"/>
          <w:lang w:val="en-US"/>
        </w:rPr>
        <w:t>T</w:t>
      </w:r>
      <w:r w:rsidRPr="00C80B1B">
        <w:rPr>
          <w:szCs w:val="24"/>
          <w:lang w:val="en-US"/>
        </w:rPr>
        <w:t>h</w:t>
      </w:r>
      <w:r w:rsidRPr="00C80B1B">
        <w:rPr>
          <w:spacing w:val="-1"/>
          <w:szCs w:val="24"/>
          <w:lang w:val="en-US"/>
        </w:rPr>
        <w:t>i</w:t>
      </w:r>
      <w:r w:rsidRPr="00C80B1B">
        <w:rPr>
          <w:szCs w:val="24"/>
          <w:lang w:val="en-US"/>
        </w:rPr>
        <w:t>s</w:t>
      </w:r>
      <w:r w:rsidRPr="00C80B1B">
        <w:rPr>
          <w:spacing w:val="3"/>
          <w:szCs w:val="24"/>
          <w:lang w:val="en-US"/>
        </w:rPr>
        <w:t xml:space="preserve"> </w:t>
      </w:r>
      <w:r w:rsidRPr="00C80B1B">
        <w:rPr>
          <w:spacing w:val="-3"/>
          <w:szCs w:val="24"/>
          <w:lang w:val="en-US"/>
        </w:rPr>
        <w:t>p</w:t>
      </w:r>
      <w:r w:rsidRPr="00C80B1B">
        <w:rPr>
          <w:spacing w:val="1"/>
          <w:szCs w:val="24"/>
          <w:lang w:val="en-US"/>
        </w:rPr>
        <w:t>r</w:t>
      </w:r>
      <w:r w:rsidRPr="00C80B1B">
        <w:rPr>
          <w:szCs w:val="24"/>
          <w:lang w:val="en-US"/>
        </w:rPr>
        <w:t>o</w:t>
      </w:r>
      <w:r w:rsidRPr="00C80B1B">
        <w:rPr>
          <w:spacing w:val="1"/>
          <w:szCs w:val="24"/>
          <w:lang w:val="en-US"/>
        </w:rPr>
        <w:t>j</w:t>
      </w:r>
      <w:r w:rsidRPr="00C80B1B">
        <w:rPr>
          <w:szCs w:val="24"/>
          <w:lang w:val="en-US"/>
        </w:rPr>
        <w:t>e</w:t>
      </w:r>
      <w:r w:rsidRPr="00C80B1B">
        <w:rPr>
          <w:spacing w:val="-2"/>
          <w:szCs w:val="24"/>
          <w:lang w:val="en-US"/>
        </w:rPr>
        <w:t>c</w:t>
      </w:r>
      <w:r w:rsidRPr="00C80B1B">
        <w:rPr>
          <w:szCs w:val="24"/>
          <w:lang w:val="en-US"/>
        </w:rPr>
        <w:t>t</w:t>
      </w:r>
      <w:r w:rsidRPr="00C80B1B">
        <w:rPr>
          <w:spacing w:val="4"/>
          <w:szCs w:val="24"/>
          <w:lang w:val="en-US"/>
        </w:rPr>
        <w:t xml:space="preserve"> </w:t>
      </w:r>
      <w:r w:rsidRPr="00C80B1B">
        <w:rPr>
          <w:szCs w:val="24"/>
          <w:lang w:val="en-US"/>
        </w:rPr>
        <w:t>a</w:t>
      </w:r>
      <w:r w:rsidRPr="00C80B1B">
        <w:rPr>
          <w:spacing w:val="-1"/>
          <w:szCs w:val="24"/>
          <w:lang w:val="en-US"/>
        </w:rPr>
        <w:t>i</w:t>
      </w:r>
      <w:r w:rsidRPr="00C80B1B">
        <w:rPr>
          <w:spacing w:val="-2"/>
          <w:szCs w:val="24"/>
          <w:lang w:val="en-US"/>
        </w:rPr>
        <w:t>m</w:t>
      </w:r>
      <w:r w:rsidRPr="00C80B1B">
        <w:rPr>
          <w:szCs w:val="24"/>
          <w:lang w:val="en-US"/>
        </w:rPr>
        <w:t>s</w:t>
      </w:r>
      <w:r w:rsidRPr="00C80B1B">
        <w:rPr>
          <w:spacing w:val="3"/>
          <w:szCs w:val="24"/>
          <w:lang w:val="en-US"/>
        </w:rPr>
        <w:t xml:space="preserve"> </w:t>
      </w:r>
      <w:r w:rsidRPr="00C80B1B">
        <w:rPr>
          <w:szCs w:val="24"/>
          <w:lang w:val="en-US"/>
        </w:rPr>
        <w:t>at</w:t>
      </w:r>
      <w:r w:rsidRPr="00C80B1B">
        <w:rPr>
          <w:spacing w:val="2"/>
          <w:szCs w:val="24"/>
          <w:lang w:val="en-US"/>
        </w:rPr>
        <w:t xml:space="preserve"> </w:t>
      </w:r>
      <w:r w:rsidRPr="00C80B1B">
        <w:rPr>
          <w:spacing w:val="1"/>
          <w:szCs w:val="24"/>
          <w:lang w:val="en-US"/>
        </w:rPr>
        <w:t>t</w:t>
      </w:r>
      <w:r w:rsidRPr="00C80B1B">
        <w:rPr>
          <w:szCs w:val="24"/>
          <w:lang w:val="en-US"/>
        </w:rPr>
        <w:t>he es</w:t>
      </w:r>
      <w:r w:rsidRPr="00C80B1B">
        <w:rPr>
          <w:spacing w:val="1"/>
          <w:szCs w:val="24"/>
          <w:lang w:val="en-US"/>
        </w:rPr>
        <w:t>t</w:t>
      </w:r>
      <w:r w:rsidRPr="00C80B1B">
        <w:rPr>
          <w:szCs w:val="24"/>
          <w:lang w:val="en-US"/>
        </w:rPr>
        <w:t>ab</w:t>
      </w:r>
      <w:r w:rsidRPr="00C80B1B">
        <w:rPr>
          <w:spacing w:val="-1"/>
          <w:szCs w:val="24"/>
          <w:lang w:val="en-US"/>
        </w:rPr>
        <w:t>li</w:t>
      </w:r>
      <w:r w:rsidRPr="00C80B1B">
        <w:rPr>
          <w:szCs w:val="24"/>
          <w:lang w:val="en-US"/>
        </w:rPr>
        <w:t>sh</w:t>
      </w:r>
      <w:r w:rsidRPr="00C80B1B">
        <w:rPr>
          <w:spacing w:val="1"/>
          <w:szCs w:val="24"/>
          <w:lang w:val="en-US"/>
        </w:rPr>
        <w:t>m</w:t>
      </w:r>
      <w:r w:rsidRPr="00C80B1B">
        <w:rPr>
          <w:szCs w:val="24"/>
          <w:lang w:val="en-US"/>
        </w:rPr>
        <w:t>ent</w:t>
      </w:r>
      <w:r w:rsidRPr="00C80B1B">
        <w:rPr>
          <w:spacing w:val="2"/>
          <w:szCs w:val="24"/>
          <w:lang w:val="en-US"/>
        </w:rPr>
        <w:t xml:space="preserve"> </w:t>
      </w:r>
      <w:r w:rsidRPr="00C80B1B">
        <w:rPr>
          <w:spacing w:val="-3"/>
          <w:szCs w:val="24"/>
          <w:lang w:val="en-US"/>
        </w:rPr>
        <w:t>o</w:t>
      </w:r>
      <w:r w:rsidRPr="00C80B1B">
        <w:rPr>
          <w:szCs w:val="24"/>
          <w:lang w:val="en-US"/>
        </w:rPr>
        <w:t>f</w:t>
      </w:r>
      <w:r w:rsidRPr="00C80B1B">
        <w:rPr>
          <w:spacing w:val="4"/>
          <w:szCs w:val="24"/>
          <w:lang w:val="en-US"/>
        </w:rPr>
        <w:t xml:space="preserve"> </w:t>
      </w:r>
      <w:r w:rsidRPr="00C80B1B">
        <w:rPr>
          <w:spacing w:val="1"/>
          <w:szCs w:val="24"/>
          <w:lang w:val="en-US"/>
        </w:rPr>
        <w:t>t</w:t>
      </w:r>
      <w:r w:rsidRPr="00C80B1B">
        <w:rPr>
          <w:szCs w:val="24"/>
          <w:lang w:val="en-US"/>
        </w:rPr>
        <w:t>he</w:t>
      </w:r>
      <w:r w:rsidRPr="00C80B1B">
        <w:rPr>
          <w:spacing w:val="2"/>
          <w:szCs w:val="24"/>
          <w:lang w:val="en-US"/>
        </w:rPr>
        <w:t xml:space="preserve"> </w:t>
      </w:r>
      <w:r w:rsidRPr="00C80B1B">
        <w:rPr>
          <w:spacing w:val="-3"/>
          <w:szCs w:val="24"/>
          <w:lang w:val="en-US"/>
        </w:rPr>
        <w:t>N</w:t>
      </w:r>
      <w:r w:rsidRPr="00C80B1B">
        <w:rPr>
          <w:spacing w:val="1"/>
          <w:szCs w:val="24"/>
          <w:lang w:val="en-US"/>
        </w:rPr>
        <w:t>I</w:t>
      </w:r>
      <w:r w:rsidRPr="00C80B1B">
        <w:rPr>
          <w:spacing w:val="-1"/>
          <w:szCs w:val="24"/>
          <w:lang w:val="en-US"/>
        </w:rPr>
        <w:t>DD</w:t>
      </w:r>
      <w:r w:rsidRPr="00C80B1B">
        <w:rPr>
          <w:szCs w:val="24"/>
          <w:lang w:val="en-US"/>
        </w:rPr>
        <w:t>K</w:t>
      </w:r>
      <w:r w:rsidRPr="00C80B1B">
        <w:rPr>
          <w:spacing w:val="2"/>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e</w:t>
      </w:r>
      <w:r w:rsidRPr="00C80B1B">
        <w:rPr>
          <w:spacing w:val="-2"/>
          <w:szCs w:val="24"/>
          <w:lang w:val="en-US"/>
        </w:rPr>
        <w:t>r</w:t>
      </w:r>
      <w:r w:rsidRPr="00C80B1B">
        <w:rPr>
          <w:szCs w:val="24"/>
          <w:lang w:val="en-US"/>
        </w:rPr>
        <w:t>connec</w:t>
      </w:r>
      <w:r w:rsidRPr="00C80B1B">
        <w:rPr>
          <w:spacing w:val="1"/>
          <w:szCs w:val="24"/>
          <w:lang w:val="en-US"/>
        </w:rPr>
        <w:t>t</w:t>
      </w:r>
      <w:r w:rsidRPr="00C80B1B">
        <w:rPr>
          <w:spacing w:val="-1"/>
          <w:szCs w:val="24"/>
          <w:lang w:val="en-US"/>
        </w:rPr>
        <w:t>i</w:t>
      </w:r>
      <w:r w:rsidRPr="00C80B1B">
        <w:rPr>
          <w:spacing w:val="-2"/>
          <w:szCs w:val="24"/>
          <w:lang w:val="en-US"/>
        </w:rPr>
        <w:t>v</w:t>
      </w:r>
      <w:r w:rsidRPr="00C80B1B">
        <w:rPr>
          <w:spacing w:val="-1"/>
          <w:szCs w:val="24"/>
          <w:lang w:val="en-US"/>
        </w:rPr>
        <w:t>i</w:t>
      </w:r>
      <w:r w:rsidRPr="00C80B1B">
        <w:rPr>
          <w:spacing w:val="1"/>
          <w:szCs w:val="24"/>
          <w:lang w:val="en-US"/>
        </w:rPr>
        <w:t>t</w:t>
      </w:r>
      <w:r w:rsidRPr="00C80B1B">
        <w:rPr>
          <w:szCs w:val="24"/>
          <w:lang w:val="en-US"/>
        </w:rPr>
        <w:t>y</w:t>
      </w:r>
      <w:r w:rsidRPr="00C80B1B">
        <w:rPr>
          <w:spacing w:val="1"/>
          <w:szCs w:val="24"/>
          <w:lang w:val="en-US"/>
        </w:rPr>
        <w:t xml:space="preserve"> </w:t>
      </w:r>
      <w:r w:rsidRPr="00C80B1B">
        <w:rPr>
          <w:spacing w:val="-1"/>
          <w:szCs w:val="24"/>
          <w:lang w:val="en-US"/>
        </w:rPr>
        <w:t>N</w:t>
      </w:r>
      <w:r w:rsidRPr="00C80B1B">
        <w:rPr>
          <w:szCs w:val="24"/>
          <w:lang w:val="en-US"/>
        </w:rPr>
        <w:t>e</w:t>
      </w:r>
      <w:r w:rsidRPr="00C80B1B">
        <w:rPr>
          <w:spacing w:val="1"/>
          <w:szCs w:val="24"/>
          <w:lang w:val="en-US"/>
        </w:rPr>
        <w:t>t</w:t>
      </w:r>
      <w:r w:rsidRPr="00C80B1B">
        <w:rPr>
          <w:spacing w:val="-3"/>
          <w:szCs w:val="24"/>
          <w:lang w:val="en-US"/>
        </w:rPr>
        <w:t>w</w:t>
      </w:r>
      <w:r w:rsidRPr="00C80B1B">
        <w:rPr>
          <w:szCs w:val="24"/>
          <w:lang w:val="en-US"/>
        </w:rPr>
        <w:t>o</w:t>
      </w:r>
      <w:r w:rsidRPr="00C80B1B">
        <w:rPr>
          <w:spacing w:val="1"/>
          <w:szCs w:val="24"/>
          <w:lang w:val="en-US"/>
        </w:rPr>
        <w:t>r</w:t>
      </w:r>
      <w:r w:rsidRPr="00C80B1B">
        <w:rPr>
          <w:szCs w:val="24"/>
          <w:lang w:val="en-US"/>
        </w:rPr>
        <w:t>k</w:t>
      </w:r>
      <w:r w:rsidRPr="00C80B1B">
        <w:rPr>
          <w:spacing w:val="5"/>
          <w:szCs w:val="24"/>
          <w:lang w:val="en-US"/>
        </w:rPr>
        <w:t xml:space="preserve"> </w:t>
      </w:r>
      <w:r w:rsidRPr="00C80B1B">
        <w:rPr>
          <w:spacing w:val="-1"/>
          <w:szCs w:val="24"/>
          <w:lang w:val="en-US"/>
        </w:rPr>
        <w:t>C</w:t>
      </w:r>
      <w:r w:rsidRPr="00C80B1B">
        <w:rPr>
          <w:szCs w:val="24"/>
          <w:lang w:val="en-US"/>
        </w:rPr>
        <w:t>oo</w:t>
      </w:r>
      <w:r w:rsidRPr="00C80B1B">
        <w:rPr>
          <w:spacing w:val="1"/>
          <w:szCs w:val="24"/>
          <w:lang w:val="en-US"/>
        </w:rPr>
        <w:t>r</w:t>
      </w:r>
      <w:r w:rsidRPr="00C80B1B">
        <w:rPr>
          <w:szCs w:val="24"/>
          <w:lang w:val="en-US"/>
        </w:rPr>
        <w:t>d</w:t>
      </w:r>
      <w:r w:rsidRPr="00C80B1B">
        <w:rPr>
          <w:spacing w:val="-1"/>
          <w:szCs w:val="24"/>
          <w:lang w:val="en-US"/>
        </w:rPr>
        <w:t>i</w:t>
      </w:r>
      <w:r w:rsidRPr="00C80B1B">
        <w:rPr>
          <w:szCs w:val="24"/>
          <w:lang w:val="en-US"/>
        </w:rPr>
        <w:t>na</w:t>
      </w:r>
      <w:r w:rsidRPr="00C80B1B">
        <w:rPr>
          <w:spacing w:val="1"/>
          <w:szCs w:val="24"/>
          <w:lang w:val="en-US"/>
        </w:rPr>
        <w:t>t</w:t>
      </w:r>
      <w:r w:rsidRPr="00C80B1B">
        <w:rPr>
          <w:spacing w:val="-1"/>
          <w:szCs w:val="24"/>
          <w:lang w:val="en-US"/>
        </w:rPr>
        <w:t>i</w:t>
      </w:r>
      <w:r w:rsidRPr="00C80B1B">
        <w:rPr>
          <w:spacing w:val="-3"/>
          <w:szCs w:val="24"/>
          <w:lang w:val="en-US"/>
        </w:rPr>
        <w:t>n</w:t>
      </w:r>
      <w:r w:rsidRPr="00C80B1B">
        <w:rPr>
          <w:szCs w:val="24"/>
          <w:lang w:val="en-US"/>
        </w:rPr>
        <w:t>g</w:t>
      </w:r>
      <w:r w:rsidRPr="00C80B1B">
        <w:rPr>
          <w:spacing w:val="5"/>
          <w:szCs w:val="24"/>
          <w:lang w:val="en-US"/>
        </w:rPr>
        <w:t xml:space="preserve"> </w:t>
      </w:r>
      <w:r w:rsidRPr="00C80B1B">
        <w:rPr>
          <w:spacing w:val="-1"/>
          <w:szCs w:val="24"/>
          <w:lang w:val="en-US"/>
        </w:rPr>
        <w:t>C</w:t>
      </w:r>
      <w:r w:rsidRPr="00C80B1B">
        <w:rPr>
          <w:szCs w:val="24"/>
          <w:lang w:val="en-US"/>
        </w:rPr>
        <w:t>en</w:t>
      </w:r>
      <w:r w:rsidRPr="00C80B1B">
        <w:rPr>
          <w:spacing w:val="1"/>
          <w:szCs w:val="24"/>
          <w:lang w:val="en-US"/>
        </w:rPr>
        <w:t>t</w:t>
      </w:r>
      <w:r w:rsidRPr="00C80B1B">
        <w:rPr>
          <w:spacing w:val="-3"/>
          <w:szCs w:val="24"/>
          <w:lang w:val="en-US"/>
        </w:rPr>
        <w:t>e</w:t>
      </w:r>
      <w:r w:rsidRPr="00C80B1B">
        <w:rPr>
          <w:szCs w:val="24"/>
          <w:lang w:val="en-US"/>
        </w:rPr>
        <w:t>r</w:t>
      </w:r>
      <w:r w:rsidRPr="00C80B1B">
        <w:rPr>
          <w:spacing w:val="4"/>
          <w:szCs w:val="24"/>
          <w:lang w:val="en-US"/>
        </w:rPr>
        <w:t xml:space="preserve"> </w:t>
      </w:r>
      <w:r w:rsidRPr="00C80B1B">
        <w:rPr>
          <w:spacing w:val="-2"/>
          <w:szCs w:val="24"/>
          <w:lang w:val="en-US"/>
        </w:rPr>
        <w:t>(</w:t>
      </w:r>
      <w:r w:rsidRPr="00C80B1B">
        <w:rPr>
          <w:spacing w:val="1"/>
          <w:szCs w:val="24"/>
          <w:lang w:val="en-US"/>
        </w:rPr>
        <w:t>I</w:t>
      </w:r>
      <w:r w:rsidRPr="00C80B1B">
        <w:rPr>
          <w:spacing w:val="-1"/>
          <w:szCs w:val="24"/>
          <w:lang w:val="en-US"/>
        </w:rPr>
        <w:t>NCC</w:t>
      </w:r>
      <w:r w:rsidRPr="00C80B1B">
        <w:rPr>
          <w:szCs w:val="24"/>
          <w:lang w:val="en-US"/>
        </w:rPr>
        <w:t>)</w:t>
      </w:r>
      <w:r w:rsidRPr="00C80B1B">
        <w:rPr>
          <w:spacing w:val="1"/>
          <w:szCs w:val="24"/>
          <w:lang w:val="en-US"/>
        </w:rPr>
        <w:t xml:space="preserve"> </w:t>
      </w:r>
      <w:r w:rsidRPr="00C80B1B">
        <w:rPr>
          <w:spacing w:val="-1"/>
          <w:szCs w:val="24"/>
          <w:lang w:val="en-US"/>
        </w:rPr>
        <w:t>t</w:t>
      </w:r>
      <w:r w:rsidRPr="00C80B1B">
        <w:rPr>
          <w:szCs w:val="24"/>
          <w:lang w:val="en-US"/>
        </w:rPr>
        <w:t>o e</w:t>
      </w:r>
      <w:r w:rsidRPr="00C80B1B">
        <w:rPr>
          <w:spacing w:val="-2"/>
          <w:szCs w:val="24"/>
          <w:lang w:val="en-US"/>
        </w:rPr>
        <w:t>x</w:t>
      </w:r>
      <w:r w:rsidRPr="00C80B1B">
        <w:rPr>
          <w:szCs w:val="24"/>
          <w:lang w:val="en-US"/>
        </w:rPr>
        <w:t>pand</w:t>
      </w:r>
      <w:r w:rsidRPr="00C80B1B">
        <w:rPr>
          <w:spacing w:val="2"/>
          <w:szCs w:val="24"/>
          <w:lang w:val="en-US"/>
        </w:rPr>
        <w:t xml:space="preserve"> </w:t>
      </w:r>
      <w:r w:rsidRPr="00C80B1B">
        <w:rPr>
          <w:szCs w:val="24"/>
          <w:lang w:val="en-US"/>
        </w:rPr>
        <w:t>and</w:t>
      </w:r>
      <w:r w:rsidRPr="00C80B1B">
        <w:rPr>
          <w:spacing w:val="2"/>
          <w:szCs w:val="24"/>
          <w:lang w:val="en-US"/>
        </w:rPr>
        <w:t xml:space="preserve"> </w:t>
      </w:r>
      <w:r w:rsidRPr="00C80B1B">
        <w:rPr>
          <w:szCs w:val="24"/>
          <w:lang w:val="en-US"/>
        </w:rPr>
        <w:t>enhance</w:t>
      </w:r>
      <w:r w:rsidRPr="00C80B1B">
        <w:rPr>
          <w:spacing w:val="2"/>
          <w:szCs w:val="24"/>
          <w:lang w:val="en-US"/>
        </w:rPr>
        <w:t xml:space="preserve"> </w:t>
      </w:r>
      <w:r w:rsidRPr="00C80B1B">
        <w:rPr>
          <w:spacing w:val="-1"/>
          <w:szCs w:val="24"/>
          <w:lang w:val="en-US"/>
        </w:rPr>
        <w:t>t</w:t>
      </w:r>
      <w:r w:rsidRPr="00C80B1B">
        <w:rPr>
          <w:szCs w:val="24"/>
          <w:lang w:val="en-US"/>
        </w:rPr>
        <w:t>he</w:t>
      </w:r>
      <w:r w:rsidRPr="00C80B1B">
        <w:rPr>
          <w:spacing w:val="2"/>
          <w:szCs w:val="24"/>
          <w:lang w:val="en-US"/>
        </w:rPr>
        <w:t xml:space="preserve"> </w:t>
      </w:r>
      <w:r w:rsidRPr="00C80B1B">
        <w:rPr>
          <w:szCs w:val="24"/>
          <w:lang w:val="en-US"/>
        </w:rPr>
        <w:t>cu</w:t>
      </w:r>
      <w:r w:rsidRPr="00C80B1B">
        <w:rPr>
          <w:spacing w:val="1"/>
          <w:szCs w:val="24"/>
          <w:lang w:val="en-US"/>
        </w:rPr>
        <w:t>rr</w:t>
      </w:r>
      <w:r w:rsidRPr="00C80B1B">
        <w:rPr>
          <w:spacing w:val="-3"/>
          <w:szCs w:val="24"/>
          <w:lang w:val="en-US"/>
        </w:rPr>
        <w:t>e</w:t>
      </w:r>
      <w:r w:rsidRPr="00C80B1B">
        <w:rPr>
          <w:szCs w:val="24"/>
          <w:lang w:val="en-US"/>
        </w:rPr>
        <w:t>nt</w:t>
      </w:r>
      <w:r w:rsidRPr="00C80B1B">
        <w:rPr>
          <w:spacing w:val="3"/>
          <w:szCs w:val="24"/>
          <w:lang w:val="en-US"/>
        </w:rPr>
        <w:t xml:space="preserve"> </w:t>
      </w:r>
      <w:r w:rsidRPr="00C80B1B">
        <w:rPr>
          <w:spacing w:val="-3"/>
          <w:szCs w:val="24"/>
          <w:lang w:val="en-US"/>
        </w:rPr>
        <w:t>N</w:t>
      </w:r>
      <w:r w:rsidRPr="00C80B1B">
        <w:rPr>
          <w:spacing w:val="1"/>
          <w:szCs w:val="24"/>
          <w:lang w:val="en-US"/>
        </w:rPr>
        <w:t>I</w:t>
      </w:r>
      <w:r w:rsidRPr="00C80B1B">
        <w:rPr>
          <w:spacing w:val="-1"/>
          <w:szCs w:val="24"/>
          <w:lang w:val="en-US"/>
        </w:rPr>
        <w:t>DD</w:t>
      </w:r>
      <w:r w:rsidRPr="00C80B1B">
        <w:rPr>
          <w:szCs w:val="24"/>
          <w:lang w:val="en-US"/>
        </w:rPr>
        <w:t>K</w:t>
      </w:r>
      <w:r w:rsidRPr="00C80B1B">
        <w:rPr>
          <w:spacing w:val="1"/>
          <w:szCs w:val="24"/>
          <w:lang w:val="en-US"/>
        </w:rPr>
        <w:t xml:space="preserve"> </w:t>
      </w:r>
      <w:r w:rsidRPr="00C80B1B">
        <w:rPr>
          <w:spacing w:val="-1"/>
          <w:szCs w:val="24"/>
          <w:lang w:val="en-US"/>
        </w:rPr>
        <w:t>C</w:t>
      </w:r>
      <w:r w:rsidRPr="00C80B1B">
        <w:rPr>
          <w:szCs w:val="24"/>
          <w:lang w:val="en-US"/>
        </w:rPr>
        <w:t>onso</w:t>
      </w:r>
      <w:r w:rsidRPr="00C80B1B">
        <w:rPr>
          <w:spacing w:val="1"/>
          <w:szCs w:val="24"/>
          <w:lang w:val="en-US"/>
        </w:rPr>
        <w:t>rt</w:t>
      </w:r>
      <w:r w:rsidRPr="00C80B1B">
        <w:rPr>
          <w:spacing w:val="-1"/>
          <w:szCs w:val="24"/>
          <w:lang w:val="en-US"/>
        </w:rPr>
        <w:t>i</w:t>
      </w:r>
      <w:r w:rsidRPr="00C80B1B">
        <w:rPr>
          <w:szCs w:val="24"/>
          <w:lang w:val="en-US"/>
        </w:rPr>
        <w:t>um</w:t>
      </w:r>
      <w:r w:rsidRPr="00C80B1B">
        <w:rPr>
          <w:spacing w:val="1"/>
          <w:szCs w:val="24"/>
          <w:lang w:val="en-US"/>
        </w:rPr>
        <w:t xml:space="preserve"> I</w:t>
      </w:r>
      <w:r w:rsidRPr="00C80B1B">
        <w:rPr>
          <w:spacing w:val="-3"/>
          <w:szCs w:val="24"/>
          <w:lang w:val="en-US"/>
        </w:rPr>
        <w:t>n</w:t>
      </w:r>
      <w:r w:rsidRPr="00C80B1B">
        <w:rPr>
          <w:spacing w:val="1"/>
          <w:szCs w:val="24"/>
          <w:lang w:val="en-US"/>
        </w:rPr>
        <w:t>t</w:t>
      </w:r>
      <w:r w:rsidRPr="00C80B1B">
        <w:rPr>
          <w:szCs w:val="24"/>
          <w:lang w:val="en-US"/>
        </w:rPr>
        <w:t>e</w:t>
      </w:r>
      <w:r w:rsidRPr="00C80B1B">
        <w:rPr>
          <w:spacing w:val="-2"/>
          <w:szCs w:val="24"/>
          <w:lang w:val="en-US"/>
        </w:rPr>
        <w:t>r</w:t>
      </w:r>
      <w:r w:rsidRPr="00C80B1B">
        <w:rPr>
          <w:szCs w:val="24"/>
          <w:lang w:val="en-US"/>
        </w:rPr>
        <w:t>connec</w:t>
      </w:r>
      <w:r w:rsidRPr="00C80B1B">
        <w:rPr>
          <w:spacing w:val="1"/>
          <w:szCs w:val="24"/>
          <w:lang w:val="en-US"/>
        </w:rPr>
        <w:t>t</w:t>
      </w:r>
      <w:r w:rsidRPr="00C80B1B">
        <w:rPr>
          <w:spacing w:val="-1"/>
          <w:szCs w:val="24"/>
          <w:lang w:val="en-US"/>
        </w:rPr>
        <w:t>i</w:t>
      </w:r>
      <w:r w:rsidRPr="00C80B1B">
        <w:rPr>
          <w:spacing w:val="-2"/>
          <w:szCs w:val="24"/>
          <w:lang w:val="en-US"/>
        </w:rPr>
        <w:t>v</w:t>
      </w:r>
      <w:r w:rsidRPr="00C80B1B">
        <w:rPr>
          <w:spacing w:val="-1"/>
          <w:szCs w:val="24"/>
          <w:lang w:val="en-US"/>
        </w:rPr>
        <w:t>i</w:t>
      </w:r>
      <w:r w:rsidRPr="00C80B1B">
        <w:rPr>
          <w:spacing w:val="1"/>
          <w:szCs w:val="24"/>
          <w:lang w:val="en-US"/>
        </w:rPr>
        <w:t>t</w:t>
      </w:r>
      <w:r w:rsidRPr="00C80B1B">
        <w:rPr>
          <w:szCs w:val="24"/>
          <w:lang w:val="en-US"/>
        </w:rPr>
        <w:t>y</w:t>
      </w:r>
      <w:r w:rsidRPr="00C80B1B">
        <w:rPr>
          <w:spacing w:val="2"/>
          <w:szCs w:val="24"/>
          <w:lang w:val="en-US"/>
        </w:rPr>
        <w:t xml:space="preserve"> </w:t>
      </w:r>
      <w:r w:rsidRPr="00C80B1B">
        <w:rPr>
          <w:spacing w:val="-1"/>
          <w:szCs w:val="24"/>
          <w:lang w:val="en-US"/>
        </w:rPr>
        <w:t>N</w:t>
      </w:r>
      <w:r w:rsidRPr="00C80B1B">
        <w:rPr>
          <w:szCs w:val="24"/>
          <w:lang w:val="en-US"/>
        </w:rPr>
        <w:t>e</w:t>
      </w:r>
      <w:r w:rsidRPr="00C80B1B">
        <w:rPr>
          <w:spacing w:val="1"/>
          <w:szCs w:val="24"/>
          <w:lang w:val="en-US"/>
        </w:rPr>
        <w:t>t</w:t>
      </w:r>
      <w:r w:rsidRPr="00C80B1B">
        <w:rPr>
          <w:spacing w:val="-3"/>
          <w:szCs w:val="24"/>
          <w:lang w:val="en-US"/>
        </w:rPr>
        <w:t>w</w:t>
      </w:r>
      <w:r w:rsidRPr="00C80B1B">
        <w:rPr>
          <w:szCs w:val="24"/>
          <w:lang w:val="en-US"/>
        </w:rPr>
        <w:t>o</w:t>
      </w:r>
      <w:r w:rsidRPr="00C80B1B">
        <w:rPr>
          <w:spacing w:val="1"/>
          <w:szCs w:val="24"/>
          <w:lang w:val="en-US"/>
        </w:rPr>
        <w:t>r</w:t>
      </w:r>
      <w:r w:rsidRPr="00C80B1B">
        <w:rPr>
          <w:szCs w:val="24"/>
          <w:lang w:val="en-US"/>
        </w:rPr>
        <w:t>k</w:t>
      </w:r>
      <w:r w:rsidRPr="00C80B1B">
        <w:rPr>
          <w:spacing w:val="2"/>
          <w:szCs w:val="24"/>
          <w:lang w:val="en-US"/>
        </w:rPr>
        <w:t xml:space="preserve"> </w:t>
      </w:r>
      <w:r w:rsidRPr="00C80B1B">
        <w:rPr>
          <w:spacing w:val="1"/>
          <w:szCs w:val="24"/>
          <w:lang w:val="en-US"/>
        </w:rPr>
        <w:t>(</w:t>
      </w:r>
      <w:proofErr w:type="spellStart"/>
      <w:r w:rsidRPr="00C80B1B">
        <w:rPr>
          <w:spacing w:val="-3"/>
          <w:szCs w:val="24"/>
          <w:lang w:val="en-US"/>
        </w:rPr>
        <w:t>d</w:t>
      </w:r>
      <w:r w:rsidRPr="00C80B1B">
        <w:rPr>
          <w:spacing w:val="2"/>
          <w:szCs w:val="24"/>
          <w:lang w:val="en-US"/>
        </w:rPr>
        <w:t>k</w:t>
      </w:r>
      <w:r w:rsidRPr="00C80B1B">
        <w:rPr>
          <w:spacing w:val="-3"/>
          <w:szCs w:val="24"/>
          <w:lang w:val="en-US"/>
        </w:rPr>
        <w:t>C</w:t>
      </w:r>
      <w:r w:rsidRPr="00C80B1B">
        <w:rPr>
          <w:spacing w:val="1"/>
          <w:szCs w:val="24"/>
          <w:lang w:val="en-US"/>
        </w:rPr>
        <w:t>OI</w:t>
      </w:r>
      <w:r w:rsidRPr="00C80B1B">
        <w:rPr>
          <w:spacing w:val="-1"/>
          <w:szCs w:val="24"/>
          <w:lang w:val="en-US"/>
        </w:rPr>
        <w:t>N</w:t>
      </w:r>
      <w:proofErr w:type="spellEnd"/>
      <w:r w:rsidRPr="00C80B1B">
        <w:rPr>
          <w:szCs w:val="24"/>
          <w:lang w:val="en-US"/>
        </w:rPr>
        <w:t>)</w:t>
      </w:r>
      <w:r w:rsidRPr="00C80B1B">
        <w:rPr>
          <w:spacing w:val="1"/>
          <w:szCs w:val="24"/>
          <w:lang w:val="en-US"/>
        </w:rPr>
        <w:t xml:space="preserve"> </w:t>
      </w:r>
      <w:r w:rsidRPr="00C80B1B">
        <w:rPr>
          <w:szCs w:val="24"/>
          <w:lang w:val="en-US"/>
        </w:rPr>
        <w:t>c</w:t>
      </w:r>
      <w:r w:rsidRPr="00C80B1B">
        <w:rPr>
          <w:spacing w:val="-3"/>
          <w:szCs w:val="24"/>
          <w:lang w:val="en-US"/>
        </w:rPr>
        <w:t>o</w:t>
      </w:r>
      <w:r w:rsidRPr="00C80B1B">
        <w:rPr>
          <w:spacing w:val="1"/>
          <w:szCs w:val="24"/>
          <w:lang w:val="en-US"/>
        </w:rPr>
        <w:t>mm</w:t>
      </w:r>
      <w:r w:rsidRPr="00C80B1B">
        <w:rPr>
          <w:szCs w:val="24"/>
          <w:lang w:val="en-US"/>
        </w:rPr>
        <w:t>un</w:t>
      </w:r>
      <w:r w:rsidRPr="00C80B1B">
        <w:rPr>
          <w:spacing w:val="-1"/>
          <w:szCs w:val="24"/>
          <w:lang w:val="en-US"/>
        </w:rPr>
        <w:t>i</w:t>
      </w:r>
      <w:r w:rsidRPr="00C80B1B">
        <w:rPr>
          <w:spacing w:val="1"/>
          <w:szCs w:val="24"/>
          <w:lang w:val="en-US"/>
        </w:rPr>
        <w:t>t</w:t>
      </w:r>
      <w:r w:rsidRPr="00C80B1B">
        <w:rPr>
          <w:szCs w:val="24"/>
          <w:lang w:val="en-US"/>
        </w:rPr>
        <w:t>y a</w:t>
      </w:r>
      <w:r w:rsidRPr="00C80B1B">
        <w:rPr>
          <w:spacing w:val="-3"/>
          <w:szCs w:val="24"/>
          <w:lang w:val="en-US"/>
        </w:rPr>
        <w:t>n</w:t>
      </w:r>
      <w:r w:rsidRPr="00C80B1B">
        <w:rPr>
          <w:szCs w:val="24"/>
          <w:lang w:val="en-US"/>
        </w:rPr>
        <w:t xml:space="preserve">d </w:t>
      </w:r>
      <w:r w:rsidRPr="00C80B1B">
        <w:rPr>
          <w:spacing w:val="-1"/>
          <w:szCs w:val="24"/>
          <w:lang w:val="en-US"/>
        </w:rPr>
        <w:t>i</w:t>
      </w:r>
      <w:r w:rsidRPr="00C80B1B">
        <w:rPr>
          <w:szCs w:val="24"/>
          <w:lang w:val="en-US"/>
        </w:rPr>
        <w:t>n</w:t>
      </w:r>
      <w:r w:rsidRPr="00C80B1B">
        <w:rPr>
          <w:spacing w:val="1"/>
          <w:szCs w:val="24"/>
          <w:lang w:val="en-US"/>
        </w:rPr>
        <w:t>fr</w:t>
      </w:r>
      <w:r w:rsidRPr="00C80B1B">
        <w:rPr>
          <w:szCs w:val="24"/>
          <w:lang w:val="en-US"/>
        </w:rPr>
        <w:t>as</w:t>
      </w:r>
      <w:r w:rsidRPr="00C80B1B">
        <w:rPr>
          <w:spacing w:val="-1"/>
          <w:szCs w:val="24"/>
          <w:lang w:val="en-US"/>
        </w:rPr>
        <w:t>t</w:t>
      </w:r>
      <w:r w:rsidRPr="00C80B1B">
        <w:rPr>
          <w:spacing w:val="1"/>
          <w:szCs w:val="24"/>
          <w:lang w:val="en-US"/>
        </w:rPr>
        <w:t>r</w:t>
      </w:r>
      <w:r w:rsidRPr="00C80B1B">
        <w:rPr>
          <w:szCs w:val="24"/>
          <w:lang w:val="en-US"/>
        </w:rPr>
        <w:t>u</w:t>
      </w:r>
      <w:r w:rsidRPr="00C80B1B">
        <w:rPr>
          <w:spacing w:val="-2"/>
          <w:szCs w:val="24"/>
          <w:lang w:val="en-US"/>
        </w:rPr>
        <w:t>c</w:t>
      </w:r>
      <w:r w:rsidRPr="00C80B1B">
        <w:rPr>
          <w:spacing w:val="1"/>
          <w:szCs w:val="24"/>
          <w:lang w:val="en-US"/>
        </w:rPr>
        <w:t>t</w:t>
      </w:r>
      <w:r w:rsidRPr="00C80B1B">
        <w:rPr>
          <w:szCs w:val="24"/>
          <w:lang w:val="en-US"/>
        </w:rPr>
        <w:t>u</w:t>
      </w:r>
      <w:r w:rsidRPr="00C80B1B">
        <w:rPr>
          <w:spacing w:val="1"/>
          <w:szCs w:val="24"/>
          <w:lang w:val="en-US"/>
        </w:rPr>
        <w:t>r</w:t>
      </w:r>
      <w:r w:rsidRPr="00C80B1B">
        <w:rPr>
          <w:spacing w:val="-3"/>
          <w:szCs w:val="24"/>
          <w:lang w:val="en-US"/>
        </w:rPr>
        <w:t>e</w:t>
      </w:r>
      <w:r w:rsidRPr="00C80B1B">
        <w:rPr>
          <w:szCs w:val="24"/>
          <w:lang w:val="en-US"/>
        </w:rPr>
        <w:t>,</w:t>
      </w:r>
      <w:r w:rsidRPr="00C80B1B">
        <w:rPr>
          <w:spacing w:val="3"/>
          <w:szCs w:val="24"/>
          <w:lang w:val="en-US"/>
        </w:rPr>
        <w:t xml:space="preserve"> </w:t>
      </w:r>
      <w:r w:rsidRPr="00C80B1B">
        <w:rPr>
          <w:spacing w:val="-3"/>
          <w:szCs w:val="24"/>
          <w:lang w:val="en-US"/>
        </w:rPr>
        <w:t>p</w:t>
      </w:r>
      <w:r w:rsidRPr="00C80B1B">
        <w:rPr>
          <w:spacing w:val="1"/>
          <w:szCs w:val="24"/>
          <w:lang w:val="en-US"/>
        </w:rPr>
        <w:t>r</w:t>
      </w:r>
      <w:r w:rsidRPr="00C80B1B">
        <w:rPr>
          <w:szCs w:val="24"/>
          <w:lang w:val="en-US"/>
        </w:rPr>
        <w:t>o</w:t>
      </w:r>
      <w:r w:rsidRPr="00C80B1B">
        <w:rPr>
          <w:spacing w:val="-2"/>
          <w:szCs w:val="24"/>
          <w:lang w:val="en-US"/>
        </w:rPr>
        <w:t>v</w:t>
      </w:r>
      <w:r w:rsidRPr="00C80B1B">
        <w:rPr>
          <w:spacing w:val="-1"/>
          <w:szCs w:val="24"/>
          <w:lang w:val="en-US"/>
        </w:rPr>
        <w:t>i</w:t>
      </w:r>
      <w:r w:rsidRPr="00C80B1B">
        <w:rPr>
          <w:szCs w:val="24"/>
          <w:lang w:val="en-US"/>
        </w:rPr>
        <w:t>d</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zCs w:val="24"/>
          <w:lang w:val="en-US"/>
        </w:rPr>
        <w:t>sea</w:t>
      </w:r>
      <w:r w:rsidRPr="00C80B1B">
        <w:rPr>
          <w:spacing w:val="1"/>
          <w:szCs w:val="24"/>
          <w:lang w:val="en-US"/>
        </w:rPr>
        <w:t>m</w:t>
      </w:r>
      <w:r w:rsidRPr="00C80B1B">
        <w:rPr>
          <w:spacing w:val="-1"/>
          <w:szCs w:val="24"/>
          <w:lang w:val="en-US"/>
        </w:rPr>
        <w:t>l</w:t>
      </w:r>
      <w:r w:rsidRPr="00C80B1B">
        <w:rPr>
          <w:szCs w:val="24"/>
          <w:lang w:val="en-US"/>
        </w:rPr>
        <w:t>ess</w:t>
      </w:r>
      <w:r w:rsidRPr="00C80B1B">
        <w:rPr>
          <w:spacing w:val="2"/>
          <w:szCs w:val="24"/>
          <w:lang w:val="en-US"/>
        </w:rPr>
        <w:t xml:space="preserve"> </w:t>
      </w:r>
      <w:r w:rsidRPr="00C80B1B">
        <w:rPr>
          <w:spacing w:val="-3"/>
          <w:szCs w:val="24"/>
          <w:lang w:val="en-US"/>
        </w:rPr>
        <w:t>a</w:t>
      </w:r>
      <w:r w:rsidRPr="00C80B1B">
        <w:rPr>
          <w:szCs w:val="24"/>
          <w:lang w:val="en-US"/>
        </w:rPr>
        <w:t>ccess</w:t>
      </w:r>
      <w:r w:rsidRPr="00C80B1B">
        <w:rPr>
          <w:spacing w:val="-1"/>
          <w:szCs w:val="24"/>
          <w:lang w:val="en-US"/>
        </w:rPr>
        <w:t xml:space="preserve"> </w:t>
      </w:r>
      <w:r w:rsidRPr="00C80B1B">
        <w:rPr>
          <w:spacing w:val="1"/>
          <w:szCs w:val="24"/>
          <w:lang w:val="en-US"/>
        </w:rPr>
        <w:t>t</w:t>
      </w:r>
      <w:r w:rsidRPr="00C80B1B">
        <w:rPr>
          <w:szCs w:val="24"/>
          <w:lang w:val="en-US"/>
        </w:rPr>
        <w:t>o</w:t>
      </w:r>
      <w:r w:rsidRPr="00C80B1B">
        <w:rPr>
          <w:spacing w:val="-1"/>
          <w:szCs w:val="24"/>
          <w:lang w:val="en-US"/>
        </w:rPr>
        <w:t xml:space="preserve"> l</w:t>
      </w:r>
      <w:r w:rsidRPr="00C80B1B">
        <w:rPr>
          <w:szCs w:val="24"/>
          <w:lang w:val="en-US"/>
        </w:rPr>
        <w:t>a</w:t>
      </w:r>
      <w:r w:rsidRPr="00C80B1B">
        <w:rPr>
          <w:spacing w:val="-2"/>
          <w:szCs w:val="24"/>
          <w:lang w:val="en-US"/>
        </w:rPr>
        <w:t>r</w:t>
      </w:r>
      <w:r w:rsidRPr="00C80B1B">
        <w:rPr>
          <w:szCs w:val="24"/>
          <w:lang w:val="en-US"/>
        </w:rPr>
        <w:t>ge</w:t>
      </w:r>
      <w:r w:rsidRPr="00C80B1B">
        <w:rPr>
          <w:spacing w:val="1"/>
          <w:szCs w:val="24"/>
          <w:lang w:val="en-US"/>
        </w:rPr>
        <w:t xml:space="preserve"> </w:t>
      </w:r>
      <w:r w:rsidRPr="00C80B1B">
        <w:rPr>
          <w:szCs w:val="24"/>
          <w:lang w:val="en-US"/>
        </w:rPr>
        <w:t>poo</w:t>
      </w:r>
      <w:r w:rsidRPr="00C80B1B">
        <w:rPr>
          <w:spacing w:val="-1"/>
          <w:szCs w:val="24"/>
          <w:lang w:val="en-US"/>
        </w:rPr>
        <w:t>l</w:t>
      </w:r>
      <w:r w:rsidRPr="00C80B1B">
        <w:rPr>
          <w:szCs w:val="24"/>
          <w:lang w:val="en-US"/>
        </w:rPr>
        <w:t>s</w:t>
      </w:r>
      <w:r w:rsidRPr="00C80B1B">
        <w:rPr>
          <w:spacing w:val="2"/>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zCs w:val="24"/>
          <w:lang w:val="en-US"/>
        </w:rPr>
        <w:t>d</w:t>
      </w:r>
      <w:r w:rsidRPr="00C80B1B">
        <w:rPr>
          <w:spacing w:val="-3"/>
          <w:szCs w:val="24"/>
          <w:lang w:val="en-US"/>
        </w:rPr>
        <w:t>a</w:t>
      </w:r>
      <w:r w:rsidRPr="00C80B1B">
        <w:rPr>
          <w:spacing w:val="1"/>
          <w:szCs w:val="24"/>
          <w:lang w:val="en-US"/>
        </w:rPr>
        <w:t>t</w:t>
      </w:r>
      <w:r w:rsidRPr="00C80B1B">
        <w:rPr>
          <w:szCs w:val="24"/>
          <w:lang w:val="en-US"/>
        </w:rPr>
        <w:t>a</w:t>
      </w:r>
      <w:r w:rsidRPr="00C80B1B">
        <w:rPr>
          <w:spacing w:val="-1"/>
          <w:szCs w:val="24"/>
          <w:lang w:val="en-US"/>
        </w:rPr>
        <w:t xml:space="preserve"> </w:t>
      </w:r>
      <w:r w:rsidRPr="00C80B1B">
        <w:rPr>
          <w:spacing w:val="1"/>
          <w:szCs w:val="24"/>
          <w:lang w:val="en-US"/>
        </w:rPr>
        <w:t>r</w:t>
      </w:r>
      <w:r w:rsidRPr="00C80B1B">
        <w:rPr>
          <w:szCs w:val="24"/>
          <w:lang w:val="en-US"/>
        </w:rPr>
        <w:t>e</w:t>
      </w:r>
      <w:r w:rsidRPr="00C80B1B">
        <w:rPr>
          <w:spacing w:val="-1"/>
          <w:szCs w:val="24"/>
          <w:lang w:val="en-US"/>
        </w:rPr>
        <w:t>l</w:t>
      </w:r>
      <w:r w:rsidRPr="00C80B1B">
        <w:rPr>
          <w:szCs w:val="24"/>
          <w:lang w:val="en-US"/>
        </w:rPr>
        <w:t>e</w:t>
      </w:r>
      <w:r w:rsidRPr="00C80B1B">
        <w:rPr>
          <w:spacing w:val="-2"/>
          <w:szCs w:val="24"/>
          <w:lang w:val="en-US"/>
        </w:rPr>
        <w:t>v</w:t>
      </w:r>
      <w:r w:rsidRPr="00C80B1B">
        <w:rPr>
          <w:szCs w:val="24"/>
          <w:lang w:val="en-US"/>
        </w:rPr>
        <w:t>ant</w:t>
      </w:r>
      <w:r w:rsidRPr="00C80B1B">
        <w:rPr>
          <w:spacing w:val="3"/>
          <w:szCs w:val="24"/>
          <w:lang w:val="en-US"/>
        </w:rPr>
        <w:t xml:space="preserve"> </w:t>
      </w:r>
      <w:r w:rsidRPr="00C80B1B">
        <w:rPr>
          <w:spacing w:val="-1"/>
          <w:szCs w:val="24"/>
          <w:lang w:val="en-US"/>
        </w:rPr>
        <w:t>t</w:t>
      </w:r>
      <w:r w:rsidRPr="00C80B1B">
        <w:rPr>
          <w:szCs w:val="24"/>
          <w:lang w:val="en-US"/>
        </w:rPr>
        <w:t>o</w:t>
      </w:r>
      <w:r w:rsidRPr="00C80B1B">
        <w:rPr>
          <w:spacing w:val="1"/>
          <w:szCs w:val="24"/>
          <w:lang w:val="en-US"/>
        </w:rPr>
        <w:t xml:space="preserve"> t</w:t>
      </w:r>
      <w:r w:rsidRPr="00C80B1B">
        <w:rPr>
          <w:szCs w:val="24"/>
          <w:lang w:val="en-US"/>
        </w:rPr>
        <w:t>he</w:t>
      </w:r>
      <w:r w:rsidRPr="00C80B1B">
        <w:rPr>
          <w:spacing w:val="-1"/>
          <w:szCs w:val="24"/>
          <w:lang w:val="en-US"/>
        </w:rPr>
        <w:t xml:space="preserve"> </w:t>
      </w:r>
      <w:r w:rsidRPr="00C80B1B">
        <w:rPr>
          <w:spacing w:val="1"/>
          <w:szCs w:val="24"/>
          <w:lang w:val="en-US"/>
        </w:rPr>
        <w:t>m</w:t>
      </w:r>
      <w:r w:rsidRPr="00C80B1B">
        <w:rPr>
          <w:spacing w:val="-1"/>
          <w:szCs w:val="24"/>
          <w:lang w:val="en-US"/>
        </w:rPr>
        <w:t>i</w:t>
      </w:r>
      <w:r w:rsidRPr="00C80B1B">
        <w:rPr>
          <w:szCs w:val="24"/>
          <w:lang w:val="en-US"/>
        </w:rPr>
        <w:t>ss</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3"/>
          <w:szCs w:val="24"/>
          <w:lang w:val="en-US"/>
        </w:rPr>
        <w:t>o</w:t>
      </w:r>
      <w:r w:rsidRPr="00C80B1B">
        <w:rPr>
          <w:szCs w:val="24"/>
          <w:lang w:val="en-US"/>
        </w:rPr>
        <w:t>f</w:t>
      </w:r>
      <w:r w:rsidRPr="00C80B1B">
        <w:rPr>
          <w:spacing w:val="3"/>
          <w:szCs w:val="24"/>
          <w:lang w:val="en-US"/>
        </w:rPr>
        <w:t xml:space="preserve"> </w:t>
      </w:r>
      <w:r w:rsidRPr="00C80B1B">
        <w:rPr>
          <w:spacing w:val="-3"/>
          <w:szCs w:val="24"/>
          <w:lang w:val="en-US"/>
        </w:rPr>
        <w:t>N</w:t>
      </w:r>
      <w:r w:rsidRPr="00C80B1B">
        <w:rPr>
          <w:spacing w:val="1"/>
          <w:szCs w:val="24"/>
          <w:lang w:val="en-US"/>
        </w:rPr>
        <w:t>I</w:t>
      </w:r>
      <w:r w:rsidRPr="00C80B1B">
        <w:rPr>
          <w:spacing w:val="-1"/>
          <w:szCs w:val="24"/>
          <w:lang w:val="en-US"/>
        </w:rPr>
        <w:t>DDK</w:t>
      </w:r>
      <w:r w:rsidRPr="00C80B1B">
        <w:rPr>
          <w:szCs w:val="24"/>
          <w:lang w:val="en-US"/>
        </w:rPr>
        <w:t>.</w:t>
      </w:r>
    </w:p>
    <w:p w14:paraId="07DF92BD" w14:textId="77777777" w:rsidR="00C80B1B" w:rsidRPr="00C80B1B" w:rsidRDefault="00C80B1B" w:rsidP="00154E34">
      <w:pPr>
        <w:autoSpaceDE w:val="0"/>
        <w:autoSpaceDN w:val="0"/>
        <w:spacing w:before="1" w:line="240" w:lineRule="auto"/>
        <w:ind w:right="61"/>
        <w:jc w:val="both"/>
        <w:rPr>
          <w:szCs w:val="24"/>
          <w:lang w:val="en-US"/>
        </w:rPr>
      </w:pPr>
      <w:r w:rsidRPr="00C80B1B">
        <w:rPr>
          <w:szCs w:val="24"/>
          <w:lang w:val="en-US"/>
        </w:rPr>
        <w:t>Role: Project Scientist</w:t>
      </w:r>
    </w:p>
    <w:p w14:paraId="270D1874" w14:textId="77777777" w:rsidR="00C80B1B" w:rsidRPr="00C80B1B" w:rsidRDefault="00C80B1B" w:rsidP="00154E34">
      <w:pPr>
        <w:autoSpaceDE w:val="0"/>
        <w:autoSpaceDN w:val="0"/>
        <w:spacing w:before="13" w:line="240" w:lineRule="auto"/>
        <w:rPr>
          <w:rFonts w:eastAsia="Times New Roman" w:cs="Times New Roman"/>
          <w:sz w:val="24"/>
          <w:szCs w:val="24"/>
          <w:lang w:val="en-US"/>
        </w:rPr>
      </w:pPr>
    </w:p>
    <w:p w14:paraId="3C6FF208" w14:textId="77777777" w:rsidR="00C80B1B" w:rsidRPr="00C80B1B" w:rsidRDefault="00C80B1B" w:rsidP="00154E34">
      <w:pPr>
        <w:autoSpaceDE w:val="0"/>
        <w:autoSpaceDN w:val="0"/>
        <w:spacing w:line="240" w:lineRule="auto"/>
        <w:ind w:right="268"/>
        <w:jc w:val="both"/>
        <w:rPr>
          <w:szCs w:val="24"/>
          <w:lang w:val="en-US"/>
        </w:rPr>
      </w:pPr>
      <w:r w:rsidRPr="00C80B1B">
        <w:rPr>
          <w:spacing w:val="-4"/>
          <w:szCs w:val="24"/>
          <w:lang w:val="en-US"/>
        </w:rPr>
        <w:t>M</w:t>
      </w:r>
      <w:r w:rsidRPr="00C80B1B">
        <w:rPr>
          <w:spacing w:val="2"/>
          <w:szCs w:val="24"/>
          <w:lang w:val="en-US"/>
        </w:rPr>
        <w:t>u</w:t>
      </w:r>
      <w:r w:rsidRPr="00C80B1B">
        <w:rPr>
          <w:spacing w:val="-1"/>
          <w:szCs w:val="24"/>
          <w:lang w:val="en-US"/>
        </w:rPr>
        <w:t>l</w:t>
      </w:r>
      <w:r w:rsidRPr="00C80B1B">
        <w:rPr>
          <w:spacing w:val="1"/>
          <w:szCs w:val="24"/>
          <w:lang w:val="en-US"/>
        </w:rPr>
        <w:t>t</w:t>
      </w:r>
      <w:r w:rsidRPr="00C80B1B">
        <w:rPr>
          <w:spacing w:val="-1"/>
          <w:szCs w:val="24"/>
          <w:lang w:val="en-US"/>
        </w:rPr>
        <w:t>i</w:t>
      </w:r>
      <w:r w:rsidRPr="00C80B1B">
        <w:rPr>
          <w:spacing w:val="1"/>
          <w:szCs w:val="24"/>
          <w:lang w:val="en-US"/>
        </w:rPr>
        <w:t>-</w:t>
      </w:r>
      <w:r w:rsidRPr="00C80B1B">
        <w:rPr>
          <w:spacing w:val="-1"/>
          <w:szCs w:val="24"/>
          <w:lang w:val="en-US"/>
        </w:rPr>
        <w:t>Y</w:t>
      </w:r>
      <w:r w:rsidRPr="00C80B1B">
        <w:rPr>
          <w:szCs w:val="24"/>
          <w:lang w:val="en-US"/>
        </w:rPr>
        <w:t>ear</w:t>
      </w:r>
      <w:r w:rsidRPr="00C80B1B">
        <w:rPr>
          <w:spacing w:val="2"/>
          <w:szCs w:val="24"/>
          <w:lang w:val="en-US"/>
        </w:rPr>
        <w:t xml:space="preserve"> </w:t>
      </w:r>
      <w:r w:rsidRPr="00C80B1B">
        <w:rPr>
          <w:spacing w:val="-1"/>
          <w:szCs w:val="24"/>
          <w:lang w:val="en-US"/>
        </w:rPr>
        <w:t>P</w:t>
      </w:r>
      <w:r w:rsidRPr="00C80B1B">
        <w:rPr>
          <w:spacing w:val="1"/>
          <w:szCs w:val="24"/>
          <w:lang w:val="en-US"/>
        </w:rPr>
        <w:t>r</w:t>
      </w:r>
      <w:r w:rsidRPr="00C80B1B">
        <w:rPr>
          <w:spacing w:val="-3"/>
          <w:szCs w:val="24"/>
          <w:lang w:val="en-US"/>
        </w:rPr>
        <w:t>o</w:t>
      </w:r>
      <w:r w:rsidRPr="00C80B1B">
        <w:rPr>
          <w:spacing w:val="1"/>
          <w:szCs w:val="24"/>
          <w:lang w:val="en-US"/>
        </w:rPr>
        <w:t>j</w:t>
      </w:r>
      <w:r w:rsidRPr="00C80B1B">
        <w:rPr>
          <w:szCs w:val="24"/>
          <w:lang w:val="en-US"/>
        </w:rPr>
        <w:t xml:space="preserve">ect                                                                                                                </w:t>
      </w:r>
      <w:r w:rsidRPr="00C80B1B">
        <w:rPr>
          <w:spacing w:val="1"/>
          <w:szCs w:val="24"/>
          <w:lang w:val="en-US"/>
        </w:rPr>
        <w:t xml:space="preserve"> </w:t>
      </w:r>
      <w:r w:rsidRPr="00C80B1B">
        <w:rPr>
          <w:szCs w:val="24"/>
          <w:lang w:val="en-US"/>
        </w:rPr>
        <w:t>01</w:t>
      </w:r>
      <w:r w:rsidRPr="00C80B1B">
        <w:rPr>
          <w:spacing w:val="1"/>
          <w:szCs w:val="24"/>
          <w:lang w:val="en-US"/>
        </w:rPr>
        <w:t>/</w:t>
      </w:r>
      <w:r w:rsidRPr="00C80B1B">
        <w:rPr>
          <w:szCs w:val="24"/>
          <w:lang w:val="en-US"/>
        </w:rPr>
        <w:t>01</w:t>
      </w:r>
      <w:r w:rsidRPr="00C80B1B">
        <w:rPr>
          <w:spacing w:val="1"/>
          <w:szCs w:val="24"/>
          <w:lang w:val="en-US"/>
        </w:rPr>
        <w:t>/</w:t>
      </w:r>
      <w:r w:rsidRPr="00C80B1B">
        <w:rPr>
          <w:szCs w:val="24"/>
          <w:lang w:val="en-US"/>
        </w:rPr>
        <w:t>18</w:t>
      </w:r>
      <w:r w:rsidRPr="00C80B1B">
        <w:rPr>
          <w:spacing w:val="-1"/>
          <w:szCs w:val="24"/>
          <w:lang w:val="en-US"/>
        </w:rPr>
        <w:t xml:space="preserve"> </w:t>
      </w:r>
      <w:r w:rsidRPr="00C80B1B">
        <w:rPr>
          <w:szCs w:val="24"/>
          <w:lang w:val="en-US"/>
        </w:rPr>
        <w:t>–</w:t>
      </w:r>
      <w:r w:rsidRPr="00C80B1B">
        <w:rPr>
          <w:spacing w:val="1"/>
          <w:szCs w:val="24"/>
          <w:lang w:val="en-US"/>
        </w:rPr>
        <w:t xml:space="preserve"> </w:t>
      </w:r>
      <w:r w:rsidRPr="00C80B1B">
        <w:rPr>
          <w:szCs w:val="24"/>
          <w:lang w:val="en-US"/>
        </w:rPr>
        <w:t>1</w:t>
      </w:r>
      <w:r w:rsidRPr="00C80B1B">
        <w:rPr>
          <w:spacing w:val="-3"/>
          <w:szCs w:val="24"/>
          <w:lang w:val="en-US"/>
        </w:rPr>
        <w:t>2</w:t>
      </w:r>
      <w:r w:rsidRPr="00C80B1B">
        <w:rPr>
          <w:spacing w:val="1"/>
          <w:szCs w:val="24"/>
          <w:lang w:val="en-US"/>
        </w:rPr>
        <w:t>/</w:t>
      </w:r>
      <w:r w:rsidRPr="00C80B1B">
        <w:rPr>
          <w:szCs w:val="24"/>
          <w:lang w:val="en-US"/>
        </w:rPr>
        <w:t>31</w:t>
      </w:r>
      <w:r w:rsidRPr="00C80B1B">
        <w:rPr>
          <w:spacing w:val="1"/>
          <w:szCs w:val="24"/>
          <w:lang w:val="en-US"/>
        </w:rPr>
        <w:t>/</w:t>
      </w:r>
      <w:r w:rsidRPr="00C80B1B">
        <w:rPr>
          <w:szCs w:val="24"/>
          <w:lang w:val="en-US"/>
        </w:rPr>
        <w:t>22</w:t>
      </w:r>
    </w:p>
    <w:p w14:paraId="2DA4F938" w14:textId="77777777" w:rsidR="00C80B1B" w:rsidRPr="00C80B1B" w:rsidRDefault="00C80B1B" w:rsidP="00154E34">
      <w:pPr>
        <w:autoSpaceDE w:val="0"/>
        <w:autoSpaceDN w:val="0"/>
        <w:spacing w:line="240" w:lineRule="auto"/>
        <w:ind w:right="268"/>
        <w:jc w:val="both"/>
        <w:rPr>
          <w:szCs w:val="24"/>
          <w:lang w:val="en-US"/>
        </w:rPr>
      </w:pPr>
      <w:r w:rsidRPr="00C80B1B">
        <w:rPr>
          <w:szCs w:val="24"/>
          <w:lang w:val="en-US"/>
        </w:rPr>
        <w:t>IBM Corp.</w:t>
      </w:r>
    </w:p>
    <w:p w14:paraId="2CF9AACB" w14:textId="77777777" w:rsidR="00C80B1B" w:rsidRPr="00C80B1B" w:rsidRDefault="00C80B1B" w:rsidP="00154E34">
      <w:pPr>
        <w:autoSpaceDE w:val="0"/>
        <w:autoSpaceDN w:val="0"/>
        <w:spacing w:line="240" w:lineRule="auto"/>
        <w:ind w:right="4940"/>
        <w:jc w:val="both"/>
        <w:rPr>
          <w:szCs w:val="24"/>
          <w:lang w:val="en-US"/>
        </w:rPr>
      </w:pPr>
      <w:r w:rsidRPr="00C80B1B">
        <w:rPr>
          <w:spacing w:val="1"/>
          <w:szCs w:val="24"/>
          <w:lang w:val="en-US"/>
        </w:rPr>
        <w:t>I</w:t>
      </w:r>
      <w:r w:rsidRPr="00C80B1B">
        <w:rPr>
          <w:spacing w:val="-1"/>
          <w:szCs w:val="24"/>
          <w:lang w:val="en-US"/>
        </w:rPr>
        <w:t>B</w:t>
      </w:r>
      <w:r w:rsidRPr="00C80B1B">
        <w:rPr>
          <w:szCs w:val="24"/>
          <w:lang w:val="en-US"/>
        </w:rPr>
        <w:t>M</w:t>
      </w:r>
      <w:r w:rsidRPr="00C80B1B">
        <w:rPr>
          <w:spacing w:val="14"/>
          <w:szCs w:val="24"/>
          <w:lang w:val="en-US"/>
        </w:rPr>
        <w:t xml:space="preserve"> </w:t>
      </w:r>
      <w:r w:rsidRPr="00C80B1B">
        <w:rPr>
          <w:spacing w:val="-1"/>
          <w:w w:val="109"/>
          <w:szCs w:val="24"/>
          <w:lang w:val="en-US"/>
        </w:rPr>
        <w:t>C</w:t>
      </w:r>
      <w:r w:rsidRPr="00C80B1B">
        <w:rPr>
          <w:w w:val="109"/>
          <w:szCs w:val="24"/>
          <w:lang w:val="en-US"/>
        </w:rPr>
        <w:t>og</w:t>
      </w:r>
      <w:r w:rsidRPr="00C80B1B">
        <w:rPr>
          <w:spacing w:val="-3"/>
          <w:w w:val="109"/>
          <w:szCs w:val="24"/>
          <w:lang w:val="en-US"/>
        </w:rPr>
        <w:t>n</w:t>
      </w:r>
      <w:r w:rsidRPr="00C80B1B">
        <w:rPr>
          <w:spacing w:val="1"/>
          <w:w w:val="109"/>
          <w:szCs w:val="24"/>
          <w:lang w:val="en-US"/>
        </w:rPr>
        <w:t>i</w:t>
      </w:r>
      <w:r w:rsidRPr="00C80B1B">
        <w:rPr>
          <w:spacing w:val="-2"/>
          <w:w w:val="109"/>
          <w:szCs w:val="24"/>
          <w:lang w:val="en-US"/>
        </w:rPr>
        <w:t>t</w:t>
      </w:r>
      <w:r w:rsidRPr="00C80B1B">
        <w:rPr>
          <w:spacing w:val="1"/>
          <w:w w:val="109"/>
          <w:szCs w:val="24"/>
          <w:lang w:val="en-US"/>
        </w:rPr>
        <w:t>i</w:t>
      </w:r>
      <w:r w:rsidRPr="00C80B1B">
        <w:rPr>
          <w:spacing w:val="-3"/>
          <w:w w:val="109"/>
          <w:szCs w:val="24"/>
          <w:lang w:val="en-US"/>
        </w:rPr>
        <w:t>v</w:t>
      </w:r>
      <w:r w:rsidRPr="00C80B1B">
        <w:rPr>
          <w:w w:val="109"/>
          <w:szCs w:val="24"/>
          <w:lang w:val="en-US"/>
        </w:rPr>
        <w:t>e</w:t>
      </w:r>
      <w:r w:rsidRPr="00C80B1B">
        <w:rPr>
          <w:spacing w:val="-1"/>
          <w:w w:val="109"/>
          <w:szCs w:val="24"/>
          <w:lang w:val="en-US"/>
        </w:rPr>
        <w:t xml:space="preserve"> </w:t>
      </w:r>
      <w:r w:rsidRPr="00C80B1B">
        <w:rPr>
          <w:spacing w:val="-1"/>
          <w:szCs w:val="24"/>
          <w:lang w:val="en-US"/>
        </w:rPr>
        <w:t>H</w:t>
      </w:r>
      <w:r w:rsidRPr="00C80B1B">
        <w:rPr>
          <w:szCs w:val="24"/>
          <w:lang w:val="en-US"/>
        </w:rPr>
        <w:t>o</w:t>
      </w:r>
      <w:r w:rsidRPr="00C80B1B">
        <w:rPr>
          <w:spacing w:val="1"/>
          <w:szCs w:val="24"/>
          <w:lang w:val="en-US"/>
        </w:rPr>
        <w:t>ri</w:t>
      </w:r>
      <w:r w:rsidRPr="00C80B1B">
        <w:rPr>
          <w:szCs w:val="24"/>
          <w:lang w:val="en-US"/>
        </w:rPr>
        <w:t>zo</w:t>
      </w:r>
      <w:r w:rsidRPr="00C80B1B">
        <w:rPr>
          <w:spacing w:val="-3"/>
          <w:szCs w:val="24"/>
          <w:lang w:val="en-US"/>
        </w:rPr>
        <w:t>n</w:t>
      </w:r>
      <w:r w:rsidRPr="00C80B1B">
        <w:rPr>
          <w:szCs w:val="24"/>
          <w:lang w:val="en-US"/>
        </w:rPr>
        <w:t>s</w:t>
      </w:r>
      <w:r w:rsidRPr="00C80B1B">
        <w:rPr>
          <w:spacing w:val="12"/>
          <w:szCs w:val="24"/>
          <w:lang w:val="en-US"/>
        </w:rPr>
        <w:t xml:space="preserve"> </w:t>
      </w:r>
      <w:r w:rsidRPr="00C80B1B">
        <w:rPr>
          <w:spacing w:val="-1"/>
          <w:szCs w:val="24"/>
          <w:lang w:val="en-US"/>
        </w:rPr>
        <w:t>N</w:t>
      </w:r>
      <w:r w:rsidRPr="00C80B1B">
        <w:rPr>
          <w:szCs w:val="24"/>
          <w:lang w:val="en-US"/>
        </w:rPr>
        <w:t>e</w:t>
      </w:r>
      <w:r w:rsidRPr="00C80B1B">
        <w:rPr>
          <w:spacing w:val="-4"/>
          <w:szCs w:val="24"/>
          <w:lang w:val="en-US"/>
        </w:rPr>
        <w:t>t</w:t>
      </w:r>
      <w:r w:rsidRPr="00C80B1B">
        <w:rPr>
          <w:spacing w:val="3"/>
          <w:szCs w:val="24"/>
          <w:lang w:val="en-US"/>
        </w:rPr>
        <w:t>w</w:t>
      </w:r>
      <w:r w:rsidRPr="00C80B1B">
        <w:rPr>
          <w:szCs w:val="24"/>
          <w:lang w:val="en-US"/>
        </w:rPr>
        <w:t>o</w:t>
      </w:r>
      <w:r w:rsidRPr="00C80B1B">
        <w:rPr>
          <w:spacing w:val="1"/>
          <w:szCs w:val="24"/>
          <w:lang w:val="en-US"/>
        </w:rPr>
        <w:t>r</w:t>
      </w:r>
      <w:r w:rsidRPr="00C80B1B">
        <w:rPr>
          <w:szCs w:val="24"/>
          <w:lang w:val="en-US"/>
        </w:rPr>
        <w:t>k</w:t>
      </w:r>
      <w:r w:rsidRPr="00C80B1B">
        <w:rPr>
          <w:spacing w:val="1"/>
          <w:szCs w:val="24"/>
          <w:lang w:val="en-US"/>
        </w:rPr>
        <w:t xml:space="preserve"> </w:t>
      </w:r>
      <w:r w:rsidRPr="00C80B1B">
        <w:rPr>
          <w:szCs w:val="24"/>
          <w:lang w:val="en-US"/>
        </w:rPr>
        <w:t>on</w:t>
      </w:r>
      <w:r w:rsidRPr="00C80B1B">
        <w:rPr>
          <w:spacing w:val="25"/>
          <w:szCs w:val="24"/>
          <w:lang w:val="en-US"/>
        </w:rPr>
        <w:t xml:space="preserve"> </w:t>
      </w:r>
      <w:r w:rsidRPr="00C80B1B">
        <w:rPr>
          <w:spacing w:val="-8"/>
          <w:szCs w:val="24"/>
          <w:lang w:val="en-US"/>
        </w:rPr>
        <w:t>A</w:t>
      </w:r>
      <w:r w:rsidRPr="00C80B1B">
        <w:rPr>
          <w:szCs w:val="24"/>
          <w:lang w:val="en-US"/>
        </w:rPr>
        <w:t>I</w:t>
      </w:r>
      <w:r w:rsidRPr="00C80B1B">
        <w:rPr>
          <w:spacing w:val="15"/>
          <w:szCs w:val="24"/>
          <w:lang w:val="en-US"/>
        </w:rPr>
        <w:t xml:space="preserve"> </w:t>
      </w:r>
      <w:r w:rsidRPr="00C80B1B">
        <w:rPr>
          <w:spacing w:val="1"/>
          <w:szCs w:val="24"/>
          <w:lang w:val="en-US"/>
        </w:rPr>
        <w:t>f</w:t>
      </w:r>
      <w:r w:rsidRPr="00C80B1B">
        <w:rPr>
          <w:szCs w:val="24"/>
          <w:lang w:val="en-US"/>
        </w:rPr>
        <w:t>or</w:t>
      </w:r>
      <w:r w:rsidRPr="00C80B1B">
        <w:rPr>
          <w:spacing w:val="38"/>
          <w:szCs w:val="24"/>
          <w:lang w:val="en-US"/>
        </w:rPr>
        <w:t xml:space="preserve"> </w:t>
      </w:r>
      <w:r w:rsidRPr="00C80B1B">
        <w:rPr>
          <w:spacing w:val="-1"/>
          <w:szCs w:val="24"/>
          <w:lang w:val="en-US"/>
        </w:rPr>
        <w:t>H</w:t>
      </w:r>
      <w:r w:rsidRPr="00C80B1B">
        <w:rPr>
          <w:spacing w:val="-3"/>
          <w:szCs w:val="24"/>
          <w:lang w:val="en-US"/>
        </w:rPr>
        <w:t>e</w:t>
      </w:r>
      <w:r w:rsidRPr="00C80B1B">
        <w:rPr>
          <w:szCs w:val="24"/>
          <w:lang w:val="en-US"/>
        </w:rPr>
        <w:t>a</w:t>
      </w:r>
      <w:r w:rsidRPr="00C80B1B">
        <w:rPr>
          <w:spacing w:val="1"/>
          <w:szCs w:val="24"/>
          <w:lang w:val="en-US"/>
        </w:rPr>
        <w:t>lt</w:t>
      </w:r>
      <w:r w:rsidRPr="00C80B1B">
        <w:rPr>
          <w:szCs w:val="24"/>
          <w:lang w:val="en-US"/>
        </w:rPr>
        <w:t>hy</w:t>
      </w:r>
      <w:r w:rsidRPr="00C80B1B">
        <w:rPr>
          <w:spacing w:val="43"/>
          <w:szCs w:val="24"/>
          <w:lang w:val="en-US"/>
        </w:rPr>
        <w:t xml:space="preserve"> </w:t>
      </w:r>
      <w:r w:rsidRPr="00C80B1B">
        <w:rPr>
          <w:w w:val="114"/>
          <w:szCs w:val="24"/>
          <w:lang w:val="en-US"/>
        </w:rPr>
        <w:t>L</w:t>
      </w:r>
      <w:r w:rsidRPr="00C80B1B">
        <w:rPr>
          <w:spacing w:val="1"/>
          <w:w w:val="114"/>
          <w:szCs w:val="24"/>
          <w:lang w:val="en-US"/>
        </w:rPr>
        <w:t>i</w:t>
      </w:r>
      <w:r w:rsidRPr="00C80B1B">
        <w:rPr>
          <w:spacing w:val="-3"/>
          <w:w w:val="111"/>
          <w:szCs w:val="24"/>
          <w:lang w:val="en-US"/>
        </w:rPr>
        <w:t>v</w:t>
      </w:r>
      <w:r w:rsidRPr="00C80B1B">
        <w:rPr>
          <w:spacing w:val="1"/>
          <w:w w:val="125"/>
          <w:szCs w:val="24"/>
          <w:lang w:val="en-US"/>
        </w:rPr>
        <w:t>i</w:t>
      </w:r>
      <w:r w:rsidRPr="00C80B1B">
        <w:rPr>
          <w:w w:val="110"/>
          <w:szCs w:val="24"/>
          <w:lang w:val="en-US"/>
        </w:rPr>
        <w:t>ng</w:t>
      </w:r>
    </w:p>
    <w:p w14:paraId="0119F23C" w14:textId="77777777" w:rsidR="00C80B1B" w:rsidRPr="00C80B1B" w:rsidRDefault="00C80B1B" w:rsidP="00154E34">
      <w:pPr>
        <w:autoSpaceDE w:val="0"/>
        <w:autoSpaceDN w:val="0"/>
        <w:spacing w:before="1" w:line="240" w:lineRule="auto"/>
        <w:ind w:right="62"/>
        <w:jc w:val="both"/>
        <w:rPr>
          <w:szCs w:val="24"/>
          <w:lang w:val="en-US"/>
        </w:rPr>
      </w:pPr>
      <w:r w:rsidRPr="00C80B1B">
        <w:rPr>
          <w:szCs w:val="24"/>
          <w:lang w:val="en-US"/>
        </w:rPr>
        <w:t>A</w:t>
      </w:r>
      <w:r w:rsidRPr="00C80B1B">
        <w:rPr>
          <w:spacing w:val="1"/>
          <w:szCs w:val="24"/>
          <w:lang w:val="en-US"/>
        </w:rPr>
        <w:t xml:space="preserve"> m</w:t>
      </w:r>
      <w:r w:rsidRPr="00C80B1B">
        <w:rPr>
          <w:szCs w:val="24"/>
          <w:lang w:val="en-US"/>
        </w:rPr>
        <w:t>u</w:t>
      </w:r>
      <w:r w:rsidRPr="00C80B1B">
        <w:rPr>
          <w:spacing w:val="-1"/>
          <w:szCs w:val="24"/>
          <w:lang w:val="en-US"/>
        </w:rPr>
        <w:t>l</w:t>
      </w:r>
      <w:r w:rsidRPr="00C80B1B">
        <w:rPr>
          <w:spacing w:val="1"/>
          <w:szCs w:val="24"/>
          <w:lang w:val="en-US"/>
        </w:rPr>
        <w:t>t</w:t>
      </w:r>
      <w:r w:rsidRPr="00C80B1B">
        <w:rPr>
          <w:spacing w:val="-1"/>
          <w:szCs w:val="24"/>
          <w:lang w:val="en-US"/>
        </w:rPr>
        <w:t>i</w:t>
      </w:r>
      <w:r w:rsidRPr="00C80B1B">
        <w:rPr>
          <w:spacing w:val="1"/>
          <w:szCs w:val="24"/>
          <w:lang w:val="en-US"/>
        </w:rPr>
        <w:t>-</w:t>
      </w:r>
      <w:r w:rsidRPr="00C80B1B">
        <w:rPr>
          <w:spacing w:val="-2"/>
          <w:szCs w:val="24"/>
          <w:lang w:val="en-US"/>
        </w:rPr>
        <w:t>y</w:t>
      </w:r>
      <w:r w:rsidRPr="00C80B1B">
        <w:rPr>
          <w:szCs w:val="24"/>
          <w:lang w:val="en-US"/>
        </w:rPr>
        <w:t>ear</w:t>
      </w:r>
      <w:r w:rsidRPr="00C80B1B">
        <w:rPr>
          <w:spacing w:val="2"/>
          <w:szCs w:val="24"/>
          <w:lang w:val="en-US"/>
        </w:rPr>
        <w:t xml:space="preserve"> </w:t>
      </w:r>
      <w:r w:rsidRPr="00C80B1B">
        <w:rPr>
          <w:spacing w:val="-3"/>
          <w:szCs w:val="24"/>
          <w:lang w:val="en-US"/>
        </w:rPr>
        <w:t>p</w:t>
      </w:r>
      <w:r w:rsidRPr="00C80B1B">
        <w:rPr>
          <w:spacing w:val="1"/>
          <w:szCs w:val="24"/>
          <w:lang w:val="en-US"/>
        </w:rPr>
        <w:t>r</w:t>
      </w:r>
      <w:r w:rsidRPr="00C80B1B">
        <w:rPr>
          <w:szCs w:val="24"/>
          <w:lang w:val="en-US"/>
        </w:rPr>
        <w:t>o</w:t>
      </w:r>
      <w:r w:rsidRPr="00C80B1B">
        <w:rPr>
          <w:spacing w:val="1"/>
          <w:szCs w:val="24"/>
          <w:lang w:val="en-US"/>
        </w:rPr>
        <w:t>j</w:t>
      </w:r>
      <w:r w:rsidRPr="00C80B1B">
        <w:rPr>
          <w:spacing w:val="-3"/>
          <w:szCs w:val="24"/>
          <w:lang w:val="en-US"/>
        </w:rPr>
        <w:t>e</w:t>
      </w:r>
      <w:r w:rsidRPr="00C80B1B">
        <w:rPr>
          <w:szCs w:val="24"/>
          <w:lang w:val="en-US"/>
        </w:rPr>
        <w:t xml:space="preserve">ct </w:t>
      </w:r>
      <w:r w:rsidRPr="00C80B1B">
        <w:rPr>
          <w:spacing w:val="-1"/>
          <w:szCs w:val="24"/>
          <w:lang w:val="en-US"/>
        </w:rPr>
        <w:t>i</w:t>
      </w:r>
      <w:r w:rsidRPr="00C80B1B">
        <w:rPr>
          <w:szCs w:val="24"/>
          <w:lang w:val="en-US"/>
        </w:rPr>
        <w:t>n</w:t>
      </w:r>
      <w:r w:rsidRPr="00C80B1B">
        <w:rPr>
          <w:spacing w:val="1"/>
          <w:szCs w:val="24"/>
          <w:lang w:val="en-US"/>
        </w:rPr>
        <w:t xml:space="preserve"> t</w:t>
      </w:r>
      <w:r w:rsidRPr="00C80B1B">
        <w:rPr>
          <w:spacing w:val="-3"/>
          <w:szCs w:val="24"/>
          <w:lang w:val="en-US"/>
        </w:rPr>
        <w:t>w</w:t>
      </w:r>
      <w:r w:rsidRPr="00C80B1B">
        <w:rPr>
          <w:szCs w:val="24"/>
          <w:lang w:val="en-US"/>
        </w:rPr>
        <w:t>o</w:t>
      </w:r>
      <w:r w:rsidRPr="00C80B1B">
        <w:rPr>
          <w:spacing w:val="1"/>
          <w:szCs w:val="24"/>
          <w:lang w:val="en-US"/>
        </w:rPr>
        <w:t xml:space="preserve"> t</w:t>
      </w:r>
      <w:r w:rsidRPr="00C80B1B">
        <w:rPr>
          <w:szCs w:val="24"/>
          <w:lang w:val="en-US"/>
        </w:rPr>
        <w:t>h</w:t>
      </w:r>
      <w:r w:rsidRPr="00C80B1B">
        <w:rPr>
          <w:spacing w:val="-3"/>
          <w:szCs w:val="24"/>
          <w:lang w:val="en-US"/>
        </w:rPr>
        <w:t>e</w:t>
      </w:r>
      <w:r w:rsidRPr="00C80B1B">
        <w:rPr>
          <w:spacing w:val="1"/>
          <w:szCs w:val="24"/>
          <w:lang w:val="en-US"/>
        </w:rPr>
        <w:t>m</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c</w:t>
      </w:r>
      <w:r w:rsidRPr="00C80B1B">
        <w:rPr>
          <w:spacing w:val="2"/>
          <w:szCs w:val="24"/>
          <w:lang w:val="en-US"/>
        </w:rPr>
        <w:t xml:space="preserve"> </w:t>
      </w:r>
      <w:r w:rsidRPr="00C80B1B">
        <w:rPr>
          <w:spacing w:val="-3"/>
          <w:szCs w:val="24"/>
          <w:lang w:val="en-US"/>
        </w:rPr>
        <w:t>a</w:t>
      </w:r>
      <w:r w:rsidRPr="00C80B1B">
        <w:rPr>
          <w:spacing w:val="1"/>
          <w:szCs w:val="24"/>
          <w:lang w:val="en-US"/>
        </w:rPr>
        <w:t>r</w:t>
      </w:r>
      <w:r w:rsidRPr="00C80B1B">
        <w:rPr>
          <w:szCs w:val="24"/>
          <w:lang w:val="en-US"/>
        </w:rPr>
        <w:t>ea</w:t>
      </w:r>
      <w:r w:rsidRPr="00C80B1B">
        <w:rPr>
          <w:spacing w:val="-2"/>
          <w:szCs w:val="24"/>
          <w:lang w:val="en-US"/>
        </w:rPr>
        <w:t>s</w:t>
      </w:r>
      <w:r w:rsidRPr="00C80B1B">
        <w:rPr>
          <w:szCs w:val="24"/>
          <w:lang w:val="en-US"/>
        </w:rPr>
        <w:t>:</w:t>
      </w:r>
      <w:r w:rsidRPr="00C80B1B">
        <w:rPr>
          <w:spacing w:val="3"/>
          <w:szCs w:val="24"/>
          <w:lang w:val="en-US"/>
        </w:rPr>
        <w:t xml:space="preserve"> </w:t>
      </w:r>
      <w:r w:rsidRPr="00C80B1B">
        <w:rPr>
          <w:spacing w:val="-1"/>
          <w:szCs w:val="24"/>
          <w:lang w:val="en-US"/>
        </w:rPr>
        <w:t>H</w:t>
      </w:r>
      <w:r w:rsidRPr="00C80B1B">
        <w:rPr>
          <w:szCs w:val="24"/>
          <w:lang w:val="en-US"/>
        </w:rPr>
        <w:t>ea</w:t>
      </w:r>
      <w:r w:rsidRPr="00C80B1B">
        <w:rPr>
          <w:spacing w:val="-1"/>
          <w:szCs w:val="24"/>
          <w:lang w:val="en-US"/>
        </w:rPr>
        <w:t>l</w:t>
      </w:r>
      <w:r w:rsidRPr="00C80B1B">
        <w:rPr>
          <w:spacing w:val="1"/>
          <w:szCs w:val="24"/>
          <w:lang w:val="en-US"/>
        </w:rPr>
        <w:t>t</w:t>
      </w:r>
      <w:r w:rsidRPr="00C80B1B">
        <w:rPr>
          <w:spacing w:val="-3"/>
          <w:szCs w:val="24"/>
          <w:lang w:val="en-US"/>
        </w:rPr>
        <w:t>h</w:t>
      </w:r>
      <w:r w:rsidRPr="00C80B1B">
        <w:rPr>
          <w:szCs w:val="24"/>
          <w:lang w:val="en-US"/>
        </w:rPr>
        <w:t>y</w:t>
      </w:r>
      <w:r w:rsidRPr="00C80B1B">
        <w:rPr>
          <w:spacing w:val="-1"/>
          <w:szCs w:val="24"/>
          <w:lang w:val="en-US"/>
        </w:rPr>
        <w:t xml:space="preserve"> A</w:t>
      </w:r>
      <w:r w:rsidRPr="00C80B1B">
        <w:rPr>
          <w:spacing w:val="2"/>
          <w:szCs w:val="24"/>
          <w:lang w:val="en-US"/>
        </w:rPr>
        <w:t>g</w:t>
      </w:r>
      <w:r w:rsidRPr="00C80B1B">
        <w:rPr>
          <w:spacing w:val="-1"/>
          <w:szCs w:val="24"/>
          <w:lang w:val="en-US"/>
        </w:rPr>
        <w:t>i</w:t>
      </w:r>
      <w:r w:rsidRPr="00C80B1B">
        <w:rPr>
          <w:szCs w:val="24"/>
          <w:lang w:val="en-US"/>
        </w:rPr>
        <w:t>ng</w:t>
      </w:r>
      <w:r w:rsidRPr="00C80B1B">
        <w:rPr>
          <w:spacing w:val="1"/>
          <w:szCs w:val="24"/>
          <w:lang w:val="en-US"/>
        </w:rPr>
        <w:t xml:space="preserve"> </w:t>
      </w:r>
      <w:r w:rsidRPr="00C80B1B">
        <w:rPr>
          <w:szCs w:val="24"/>
          <w:lang w:val="en-US"/>
        </w:rPr>
        <w:t>and</w:t>
      </w:r>
      <w:r w:rsidRPr="00C80B1B">
        <w:rPr>
          <w:spacing w:val="-1"/>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 xml:space="preserve"> </w:t>
      </w:r>
      <w:r w:rsidRPr="00C80B1B">
        <w:rPr>
          <w:spacing w:val="-1"/>
          <w:szCs w:val="24"/>
          <w:lang w:val="en-US"/>
        </w:rPr>
        <w:t>H</w:t>
      </w:r>
      <w:r w:rsidRPr="00C80B1B">
        <w:rPr>
          <w:spacing w:val="-3"/>
          <w:szCs w:val="24"/>
          <w:lang w:val="en-US"/>
        </w:rPr>
        <w:t>u</w:t>
      </w:r>
      <w:r w:rsidRPr="00C80B1B">
        <w:rPr>
          <w:spacing w:val="1"/>
          <w:szCs w:val="24"/>
          <w:lang w:val="en-US"/>
        </w:rPr>
        <w:t>m</w:t>
      </w:r>
      <w:r w:rsidRPr="00C80B1B">
        <w:rPr>
          <w:szCs w:val="24"/>
          <w:lang w:val="en-US"/>
        </w:rPr>
        <w:t>an</w:t>
      </w:r>
      <w:r w:rsidRPr="00C80B1B">
        <w:rPr>
          <w:spacing w:val="-1"/>
          <w:szCs w:val="24"/>
          <w:lang w:val="en-US"/>
        </w:rPr>
        <w:t xml:space="preserve"> </w:t>
      </w:r>
      <w:r w:rsidRPr="00C80B1B">
        <w:rPr>
          <w:spacing w:val="-2"/>
          <w:szCs w:val="24"/>
          <w:lang w:val="en-US"/>
        </w:rPr>
        <w:t>M</w:t>
      </w:r>
      <w:r w:rsidRPr="00C80B1B">
        <w:rPr>
          <w:spacing w:val="-1"/>
          <w:szCs w:val="24"/>
          <w:lang w:val="en-US"/>
        </w:rPr>
        <w:t>i</w:t>
      </w:r>
      <w:r w:rsidRPr="00C80B1B">
        <w:rPr>
          <w:szCs w:val="24"/>
          <w:lang w:val="en-US"/>
        </w:rPr>
        <w:t>c</w:t>
      </w:r>
      <w:r w:rsidRPr="00C80B1B">
        <w:rPr>
          <w:spacing w:val="1"/>
          <w:szCs w:val="24"/>
          <w:lang w:val="en-US"/>
        </w:rPr>
        <w:t>r</w:t>
      </w:r>
      <w:r w:rsidRPr="00C80B1B">
        <w:rPr>
          <w:szCs w:val="24"/>
          <w:lang w:val="en-US"/>
        </w:rPr>
        <w:t>ob</w:t>
      </w:r>
      <w:r w:rsidRPr="00C80B1B">
        <w:rPr>
          <w:spacing w:val="-1"/>
          <w:szCs w:val="24"/>
          <w:lang w:val="en-US"/>
        </w:rPr>
        <w:t>i</w:t>
      </w:r>
      <w:r w:rsidRPr="00C80B1B">
        <w:rPr>
          <w:szCs w:val="24"/>
          <w:lang w:val="en-US"/>
        </w:rPr>
        <w:t>o</w:t>
      </w:r>
      <w:r w:rsidRPr="00C80B1B">
        <w:rPr>
          <w:spacing w:val="1"/>
          <w:szCs w:val="24"/>
          <w:lang w:val="en-US"/>
        </w:rPr>
        <w:t>m</w:t>
      </w:r>
      <w:r w:rsidRPr="00C80B1B">
        <w:rPr>
          <w:szCs w:val="24"/>
          <w:lang w:val="en-US"/>
        </w:rPr>
        <w:t>e.</w:t>
      </w:r>
      <w:r w:rsidRPr="00C80B1B">
        <w:rPr>
          <w:spacing w:val="1"/>
          <w:szCs w:val="24"/>
          <w:lang w:val="en-US"/>
        </w:rPr>
        <w:t xml:space="preserve"> </w:t>
      </w:r>
      <w:r w:rsidRPr="00C80B1B">
        <w:rPr>
          <w:spacing w:val="2"/>
          <w:szCs w:val="24"/>
          <w:lang w:val="en-US"/>
        </w:rPr>
        <w:t>T</w:t>
      </w:r>
      <w:r w:rsidRPr="00C80B1B">
        <w:rPr>
          <w:szCs w:val="24"/>
          <w:lang w:val="en-US"/>
        </w:rPr>
        <w:t>h</w:t>
      </w:r>
      <w:r w:rsidRPr="00C80B1B">
        <w:rPr>
          <w:spacing w:val="-1"/>
          <w:szCs w:val="24"/>
          <w:lang w:val="en-US"/>
        </w:rPr>
        <w:t>i</w:t>
      </w:r>
      <w:r w:rsidRPr="00C80B1B">
        <w:rPr>
          <w:szCs w:val="24"/>
          <w:lang w:val="en-US"/>
        </w:rPr>
        <w:t>s</w:t>
      </w:r>
      <w:r w:rsidRPr="00C80B1B">
        <w:rPr>
          <w:spacing w:val="-1"/>
          <w:szCs w:val="24"/>
          <w:lang w:val="en-US"/>
        </w:rPr>
        <w:t xml:space="preserve"> </w:t>
      </w:r>
      <w:r w:rsidRPr="00C80B1B">
        <w:rPr>
          <w:szCs w:val="24"/>
          <w:lang w:val="en-US"/>
        </w:rPr>
        <w:t>co</w:t>
      </w:r>
      <w:r w:rsidRPr="00C80B1B">
        <w:rPr>
          <w:spacing w:val="-1"/>
          <w:szCs w:val="24"/>
          <w:lang w:val="en-US"/>
        </w:rPr>
        <w:t>ll</w:t>
      </w:r>
      <w:r w:rsidRPr="00C80B1B">
        <w:rPr>
          <w:szCs w:val="24"/>
          <w:lang w:val="en-US"/>
        </w:rPr>
        <w:t>abo</w:t>
      </w:r>
      <w:r w:rsidRPr="00C80B1B">
        <w:rPr>
          <w:spacing w:val="1"/>
          <w:szCs w:val="24"/>
          <w:lang w:val="en-US"/>
        </w:rPr>
        <w:t>r</w:t>
      </w:r>
      <w:r w:rsidRPr="00C80B1B">
        <w:rPr>
          <w:szCs w:val="24"/>
          <w:lang w:val="en-US"/>
        </w:rPr>
        <w:t>a</w:t>
      </w:r>
      <w:r w:rsidRPr="00C80B1B">
        <w:rPr>
          <w:spacing w:val="1"/>
          <w:szCs w:val="24"/>
          <w:lang w:val="en-US"/>
        </w:rPr>
        <w:t>t</w:t>
      </w:r>
      <w:r w:rsidRPr="00C80B1B">
        <w:rPr>
          <w:spacing w:val="-1"/>
          <w:szCs w:val="24"/>
          <w:lang w:val="en-US"/>
        </w:rPr>
        <w:t>i</w:t>
      </w:r>
      <w:r w:rsidRPr="00C80B1B">
        <w:rPr>
          <w:szCs w:val="24"/>
          <w:lang w:val="en-US"/>
        </w:rPr>
        <w:t>on</w:t>
      </w:r>
      <w:r w:rsidRPr="00C80B1B">
        <w:rPr>
          <w:spacing w:val="1"/>
          <w:szCs w:val="24"/>
          <w:lang w:val="en-US"/>
        </w:rPr>
        <w:t xml:space="preserve"> </w:t>
      </w:r>
      <w:r w:rsidRPr="00C80B1B">
        <w:rPr>
          <w:spacing w:val="-1"/>
          <w:szCs w:val="24"/>
          <w:lang w:val="en-US"/>
        </w:rPr>
        <w:t>i</w:t>
      </w:r>
      <w:r w:rsidRPr="00C80B1B">
        <w:rPr>
          <w:szCs w:val="24"/>
          <w:lang w:val="en-US"/>
        </w:rPr>
        <w:t>s</w:t>
      </w:r>
      <w:r w:rsidRPr="00C80B1B">
        <w:rPr>
          <w:spacing w:val="2"/>
          <w:szCs w:val="24"/>
          <w:lang w:val="en-US"/>
        </w:rPr>
        <w:t xml:space="preserve"> </w:t>
      </w:r>
      <w:r w:rsidRPr="00C80B1B">
        <w:rPr>
          <w:szCs w:val="24"/>
          <w:lang w:val="en-US"/>
        </w:rPr>
        <w:t>p</w:t>
      </w:r>
      <w:r w:rsidRPr="00C80B1B">
        <w:rPr>
          <w:spacing w:val="-3"/>
          <w:szCs w:val="24"/>
          <w:lang w:val="en-US"/>
        </w:rPr>
        <w:t>a</w:t>
      </w:r>
      <w:r w:rsidRPr="00C80B1B">
        <w:rPr>
          <w:spacing w:val="-2"/>
          <w:szCs w:val="24"/>
          <w:lang w:val="en-US"/>
        </w:rPr>
        <w:t>r</w:t>
      </w:r>
      <w:r w:rsidRPr="00C80B1B">
        <w:rPr>
          <w:szCs w:val="24"/>
          <w:lang w:val="en-US"/>
        </w:rPr>
        <w:t xml:space="preserve">t </w:t>
      </w:r>
      <w:r w:rsidRPr="00C80B1B">
        <w:rPr>
          <w:spacing w:val="-3"/>
          <w:szCs w:val="24"/>
          <w:lang w:val="en-US"/>
        </w:rPr>
        <w:t>o</w:t>
      </w:r>
      <w:r w:rsidRPr="00C80B1B">
        <w:rPr>
          <w:szCs w:val="24"/>
          <w:lang w:val="en-US"/>
        </w:rPr>
        <w:t>f</w:t>
      </w:r>
      <w:r w:rsidRPr="00C80B1B">
        <w:rPr>
          <w:spacing w:val="-7"/>
          <w:szCs w:val="24"/>
          <w:lang w:val="en-US"/>
        </w:rPr>
        <w:t xml:space="preserve"> </w:t>
      </w:r>
      <w:r w:rsidRPr="00C80B1B">
        <w:rPr>
          <w:spacing w:val="1"/>
          <w:szCs w:val="24"/>
          <w:lang w:val="en-US"/>
        </w:rPr>
        <w:t>t</w:t>
      </w:r>
      <w:r w:rsidRPr="00C80B1B">
        <w:rPr>
          <w:szCs w:val="24"/>
          <w:lang w:val="en-US"/>
        </w:rPr>
        <w:t>he</w:t>
      </w:r>
      <w:r w:rsidRPr="00C80B1B">
        <w:rPr>
          <w:spacing w:val="-1"/>
          <w:szCs w:val="24"/>
          <w:lang w:val="en-US"/>
        </w:rPr>
        <w:t xml:space="preserve"> </w:t>
      </w:r>
      <w:hyperlink r:id="rId70">
        <w:r w:rsidRPr="00C80B1B">
          <w:rPr>
            <w:spacing w:val="1"/>
            <w:szCs w:val="24"/>
            <w:lang w:val="en-US"/>
          </w:rPr>
          <w:t>I</w:t>
        </w:r>
        <w:r w:rsidRPr="00C80B1B">
          <w:rPr>
            <w:spacing w:val="-1"/>
            <w:szCs w:val="24"/>
            <w:lang w:val="en-US"/>
          </w:rPr>
          <w:t>B</w:t>
        </w:r>
        <w:r w:rsidRPr="00C80B1B">
          <w:rPr>
            <w:szCs w:val="24"/>
            <w:lang w:val="en-US"/>
          </w:rPr>
          <w:t>M</w:t>
        </w:r>
        <w:r w:rsidRPr="00C80B1B">
          <w:rPr>
            <w:spacing w:val="-12"/>
            <w:szCs w:val="24"/>
            <w:lang w:val="en-US"/>
          </w:rPr>
          <w:t xml:space="preserve"> </w:t>
        </w:r>
        <w:r w:rsidRPr="00C80B1B">
          <w:rPr>
            <w:spacing w:val="-1"/>
            <w:szCs w:val="24"/>
            <w:lang w:val="en-US"/>
          </w:rPr>
          <w:t>C</w:t>
        </w:r>
        <w:r w:rsidRPr="00C80B1B">
          <w:rPr>
            <w:szCs w:val="24"/>
            <w:lang w:val="en-US"/>
          </w:rPr>
          <w:t>o</w:t>
        </w:r>
        <w:r w:rsidRPr="00C80B1B">
          <w:rPr>
            <w:spacing w:val="2"/>
            <w:szCs w:val="24"/>
            <w:lang w:val="en-US"/>
          </w:rPr>
          <w:t>g</w:t>
        </w:r>
        <w:r w:rsidRPr="00C80B1B">
          <w:rPr>
            <w:szCs w:val="24"/>
            <w:lang w:val="en-US"/>
          </w:rPr>
          <w:t>n</w:t>
        </w:r>
        <w:r w:rsidRPr="00C80B1B">
          <w:rPr>
            <w:spacing w:val="-1"/>
            <w:szCs w:val="24"/>
            <w:lang w:val="en-US"/>
          </w:rPr>
          <w:t>i</w:t>
        </w:r>
        <w:r w:rsidRPr="00C80B1B">
          <w:rPr>
            <w:spacing w:val="1"/>
            <w:szCs w:val="24"/>
            <w:lang w:val="en-US"/>
          </w:rPr>
          <w:t>t</w:t>
        </w:r>
        <w:r w:rsidRPr="00C80B1B">
          <w:rPr>
            <w:spacing w:val="-1"/>
            <w:szCs w:val="24"/>
            <w:lang w:val="en-US"/>
          </w:rPr>
          <w:t>i</w:t>
        </w:r>
        <w:r w:rsidRPr="00C80B1B">
          <w:rPr>
            <w:spacing w:val="-2"/>
            <w:szCs w:val="24"/>
            <w:lang w:val="en-US"/>
          </w:rPr>
          <w:t>v</w:t>
        </w:r>
        <w:r w:rsidRPr="00C80B1B">
          <w:rPr>
            <w:szCs w:val="24"/>
            <w:lang w:val="en-US"/>
          </w:rPr>
          <w:t>e</w:t>
        </w:r>
        <w:r w:rsidRPr="00C80B1B">
          <w:rPr>
            <w:spacing w:val="-9"/>
            <w:szCs w:val="24"/>
            <w:lang w:val="en-US"/>
          </w:rPr>
          <w:t xml:space="preserve"> </w:t>
        </w:r>
        <w:r w:rsidRPr="00C80B1B">
          <w:rPr>
            <w:spacing w:val="-1"/>
            <w:szCs w:val="24"/>
            <w:lang w:val="en-US"/>
          </w:rPr>
          <w:t>H</w:t>
        </w:r>
        <w:r w:rsidRPr="00C80B1B">
          <w:rPr>
            <w:szCs w:val="24"/>
            <w:lang w:val="en-US"/>
          </w:rPr>
          <w:t>o</w:t>
        </w:r>
        <w:r w:rsidRPr="00C80B1B">
          <w:rPr>
            <w:spacing w:val="1"/>
            <w:szCs w:val="24"/>
            <w:lang w:val="en-US"/>
          </w:rPr>
          <w:t>r</w:t>
        </w:r>
        <w:r w:rsidRPr="00C80B1B">
          <w:rPr>
            <w:spacing w:val="-3"/>
            <w:szCs w:val="24"/>
            <w:lang w:val="en-US"/>
          </w:rPr>
          <w:t>i</w:t>
        </w:r>
        <w:r w:rsidRPr="00C80B1B">
          <w:rPr>
            <w:spacing w:val="-2"/>
            <w:szCs w:val="24"/>
            <w:lang w:val="en-US"/>
          </w:rPr>
          <w:t>z</w:t>
        </w:r>
        <w:r w:rsidRPr="00C80B1B">
          <w:rPr>
            <w:szCs w:val="24"/>
            <w:lang w:val="en-US"/>
          </w:rPr>
          <w:t>ons</w:t>
        </w:r>
        <w:r w:rsidRPr="00C80B1B">
          <w:rPr>
            <w:spacing w:val="-8"/>
            <w:szCs w:val="24"/>
            <w:lang w:val="en-US"/>
          </w:rPr>
          <w:t xml:space="preserve"> </w:t>
        </w:r>
        <w:r w:rsidRPr="00C80B1B">
          <w:rPr>
            <w:spacing w:val="-1"/>
            <w:szCs w:val="24"/>
            <w:lang w:val="en-US"/>
          </w:rPr>
          <w:t>N</w:t>
        </w:r>
        <w:r w:rsidRPr="00C80B1B">
          <w:rPr>
            <w:szCs w:val="24"/>
            <w:lang w:val="en-US"/>
          </w:rPr>
          <w:t>e</w:t>
        </w:r>
        <w:r w:rsidRPr="00C80B1B">
          <w:rPr>
            <w:spacing w:val="1"/>
            <w:szCs w:val="24"/>
            <w:lang w:val="en-US"/>
          </w:rPr>
          <w:t>t</w:t>
        </w:r>
        <w:r w:rsidRPr="00C80B1B">
          <w:rPr>
            <w:spacing w:val="-3"/>
            <w:szCs w:val="24"/>
            <w:lang w:val="en-US"/>
          </w:rPr>
          <w:t>w</w:t>
        </w:r>
        <w:r w:rsidRPr="00C80B1B">
          <w:rPr>
            <w:szCs w:val="24"/>
            <w:lang w:val="en-US"/>
          </w:rPr>
          <w:t>o</w:t>
        </w:r>
        <w:r w:rsidRPr="00C80B1B">
          <w:rPr>
            <w:spacing w:val="1"/>
            <w:szCs w:val="24"/>
            <w:lang w:val="en-US"/>
          </w:rPr>
          <w:t>r</w:t>
        </w:r>
        <w:r w:rsidRPr="00C80B1B">
          <w:rPr>
            <w:spacing w:val="3"/>
            <w:szCs w:val="24"/>
            <w:lang w:val="en-US"/>
          </w:rPr>
          <w:t>k</w:t>
        </w:r>
      </w:hyperlink>
      <w:r w:rsidRPr="00C80B1B">
        <w:rPr>
          <w:szCs w:val="24"/>
          <w:lang w:val="en-US"/>
        </w:rPr>
        <w:t>,</w:t>
      </w:r>
      <w:r w:rsidRPr="00C80B1B">
        <w:rPr>
          <w:spacing w:val="-10"/>
          <w:szCs w:val="24"/>
          <w:lang w:val="en-US"/>
        </w:rPr>
        <w:t xml:space="preserve"> </w:t>
      </w:r>
      <w:r w:rsidRPr="00C80B1B">
        <w:rPr>
          <w:szCs w:val="24"/>
          <w:lang w:val="en-US"/>
        </w:rPr>
        <w:t>an</w:t>
      </w:r>
      <w:r w:rsidRPr="00C80B1B">
        <w:rPr>
          <w:spacing w:val="-11"/>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pacing w:val="-3"/>
          <w:szCs w:val="24"/>
          <w:lang w:val="en-US"/>
        </w:rPr>
        <w:t>e</w:t>
      </w:r>
      <w:r w:rsidRPr="00C80B1B">
        <w:rPr>
          <w:spacing w:val="1"/>
          <w:szCs w:val="24"/>
          <w:lang w:val="en-US"/>
        </w:rPr>
        <w:t>r</w:t>
      </w:r>
      <w:r w:rsidRPr="00C80B1B">
        <w:rPr>
          <w:szCs w:val="24"/>
          <w:lang w:val="en-US"/>
        </w:rPr>
        <w:t>n</w:t>
      </w:r>
      <w:r w:rsidRPr="00C80B1B">
        <w:rPr>
          <w:spacing w:val="-3"/>
          <w:szCs w:val="24"/>
          <w:lang w:val="en-US"/>
        </w:rPr>
        <w:t>a</w:t>
      </w:r>
      <w:r w:rsidRPr="00C80B1B">
        <w:rPr>
          <w:spacing w:val="1"/>
          <w:szCs w:val="24"/>
          <w:lang w:val="en-US"/>
        </w:rPr>
        <w:t>t</w:t>
      </w:r>
      <w:r w:rsidRPr="00C80B1B">
        <w:rPr>
          <w:spacing w:val="-1"/>
          <w:szCs w:val="24"/>
          <w:lang w:val="en-US"/>
        </w:rPr>
        <w:t>i</w:t>
      </w:r>
      <w:r w:rsidRPr="00C80B1B">
        <w:rPr>
          <w:szCs w:val="24"/>
          <w:lang w:val="en-US"/>
        </w:rPr>
        <w:t>onal</w:t>
      </w:r>
      <w:r w:rsidRPr="00C80B1B">
        <w:rPr>
          <w:spacing w:val="1"/>
          <w:szCs w:val="24"/>
          <w:lang w:val="en-US"/>
        </w:rPr>
        <w:t xml:space="preserve"> </w:t>
      </w:r>
      <w:hyperlink r:id="rId71">
        <w:r w:rsidRPr="00C80B1B">
          <w:rPr>
            <w:szCs w:val="24"/>
            <w:lang w:val="en-US"/>
          </w:rPr>
          <w:t>conso</w:t>
        </w:r>
        <w:r w:rsidRPr="00C80B1B">
          <w:rPr>
            <w:spacing w:val="-2"/>
            <w:szCs w:val="24"/>
            <w:lang w:val="en-US"/>
          </w:rPr>
          <w:t>r</w:t>
        </w:r>
        <w:r w:rsidRPr="00C80B1B">
          <w:rPr>
            <w:spacing w:val="1"/>
            <w:szCs w:val="24"/>
            <w:lang w:val="en-US"/>
          </w:rPr>
          <w:t>t</w:t>
        </w:r>
        <w:r w:rsidRPr="00C80B1B">
          <w:rPr>
            <w:spacing w:val="-1"/>
            <w:szCs w:val="24"/>
            <w:lang w:val="en-US"/>
          </w:rPr>
          <w:t>i</w:t>
        </w:r>
        <w:r w:rsidRPr="00C80B1B">
          <w:rPr>
            <w:szCs w:val="24"/>
            <w:lang w:val="en-US"/>
          </w:rPr>
          <w:t>um</w:t>
        </w:r>
        <w:r w:rsidRPr="00C80B1B">
          <w:rPr>
            <w:spacing w:val="-10"/>
            <w:szCs w:val="24"/>
            <w:lang w:val="en-US"/>
          </w:rPr>
          <w:t xml:space="preserve"> </w:t>
        </w:r>
        <w:r w:rsidRPr="00C80B1B">
          <w:rPr>
            <w:spacing w:val="-3"/>
            <w:szCs w:val="24"/>
            <w:lang w:val="en-US"/>
          </w:rPr>
          <w:t>o</w:t>
        </w:r>
        <w:r w:rsidRPr="00C80B1B">
          <w:rPr>
            <w:szCs w:val="24"/>
            <w:lang w:val="en-US"/>
          </w:rPr>
          <w:t>f</w:t>
        </w:r>
        <w:r w:rsidRPr="00C80B1B">
          <w:rPr>
            <w:spacing w:val="-7"/>
            <w:szCs w:val="24"/>
            <w:lang w:val="en-US"/>
          </w:rPr>
          <w:t xml:space="preserve"> </w:t>
        </w:r>
        <w:r w:rsidRPr="00C80B1B">
          <w:rPr>
            <w:szCs w:val="24"/>
            <w:lang w:val="en-US"/>
          </w:rPr>
          <w:t>9</w:t>
        </w:r>
        <w:r w:rsidRPr="00C80B1B">
          <w:rPr>
            <w:spacing w:val="-11"/>
            <w:szCs w:val="24"/>
            <w:lang w:val="en-US"/>
          </w:rPr>
          <w:t xml:space="preserve"> </w:t>
        </w:r>
        <w:r w:rsidRPr="00C80B1B">
          <w:rPr>
            <w:szCs w:val="24"/>
            <w:lang w:val="en-US"/>
          </w:rPr>
          <w:t>un</w:t>
        </w:r>
        <w:r w:rsidRPr="00C80B1B">
          <w:rPr>
            <w:spacing w:val="-3"/>
            <w:szCs w:val="24"/>
            <w:lang w:val="en-US"/>
          </w:rPr>
          <w:t>i</w:t>
        </w:r>
        <w:r w:rsidRPr="00C80B1B">
          <w:rPr>
            <w:spacing w:val="-2"/>
            <w:szCs w:val="24"/>
            <w:lang w:val="en-US"/>
          </w:rPr>
          <w:t>v</w:t>
        </w:r>
        <w:r w:rsidRPr="00C80B1B">
          <w:rPr>
            <w:szCs w:val="24"/>
            <w:lang w:val="en-US"/>
          </w:rPr>
          <w:t>e</w:t>
        </w:r>
        <w:r w:rsidRPr="00C80B1B">
          <w:rPr>
            <w:spacing w:val="1"/>
            <w:szCs w:val="24"/>
            <w:lang w:val="en-US"/>
          </w:rPr>
          <w:t>r</w:t>
        </w:r>
        <w:r w:rsidRPr="00C80B1B">
          <w:rPr>
            <w:szCs w:val="24"/>
            <w:lang w:val="en-US"/>
          </w:rPr>
          <w:t>s</w:t>
        </w:r>
        <w:r w:rsidRPr="00C80B1B">
          <w:rPr>
            <w:spacing w:val="-1"/>
            <w:szCs w:val="24"/>
            <w:lang w:val="en-US"/>
          </w:rPr>
          <w:t>i</w:t>
        </w:r>
        <w:r w:rsidRPr="00C80B1B">
          <w:rPr>
            <w:spacing w:val="1"/>
            <w:szCs w:val="24"/>
            <w:lang w:val="en-US"/>
          </w:rPr>
          <w:t>t</w:t>
        </w:r>
        <w:r w:rsidRPr="00C80B1B">
          <w:rPr>
            <w:spacing w:val="-1"/>
            <w:szCs w:val="24"/>
            <w:lang w:val="en-US"/>
          </w:rPr>
          <w:t>i</w:t>
        </w:r>
        <w:r w:rsidRPr="00C80B1B">
          <w:rPr>
            <w:szCs w:val="24"/>
            <w:lang w:val="en-US"/>
          </w:rPr>
          <w:t>es</w:t>
        </w:r>
        <w:r w:rsidRPr="00C80B1B">
          <w:rPr>
            <w:spacing w:val="2"/>
            <w:szCs w:val="24"/>
            <w:lang w:val="en-US"/>
          </w:rPr>
          <w:t xml:space="preserve"> </w:t>
        </w:r>
      </w:hyperlink>
      <w:r w:rsidRPr="00C80B1B">
        <w:rPr>
          <w:spacing w:val="-3"/>
          <w:szCs w:val="24"/>
          <w:lang w:val="en-US"/>
        </w:rPr>
        <w:t>w</w:t>
      </w:r>
      <w:r w:rsidRPr="00C80B1B">
        <w:rPr>
          <w:szCs w:val="24"/>
          <w:lang w:val="en-US"/>
        </w:rPr>
        <w:t>o</w:t>
      </w:r>
      <w:r w:rsidRPr="00C80B1B">
        <w:rPr>
          <w:spacing w:val="1"/>
          <w:szCs w:val="24"/>
          <w:lang w:val="en-US"/>
        </w:rPr>
        <w:t>r</w:t>
      </w:r>
      <w:r w:rsidRPr="00C80B1B">
        <w:rPr>
          <w:spacing w:val="2"/>
          <w:szCs w:val="24"/>
          <w:lang w:val="en-US"/>
        </w:rPr>
        <w:t>k</w:t>
      </w:r>
      <w:r w:rsidRPr="00C80B1B">
        <w:rPr>
          <w:spacing w:val="-1"/>
          <w:szCs w:val="24"/>
          <w:lang w:val="en-US"/>
        </w:rPr>
        <w:t>i</w:t>
      </w:r>
      <w:r w:rsidRPr="00C80B1B">
        <w:rPr>
          <w:szCs w:val="24"/>
          <w:lang w:val="en-US"/>
        </w:rPr>
        <w:t>ng</w:t>
      </w:r>
      <w:r w:rsidRPr="00C80B1B">
        <w:rPr>
          <w:spacing w:val="-9"/>
          <w:szCs w:val="24"/>
          <w:lang w:val="en-US"/>
        </w:rPr>
        <w:t xml:space="preserve"> </w:t>
      </w:r>
      <w:r w:rsidRPr="00C80B1B">
        <w:rPr>
          <w:spacing w:val="-3"/>
          <w:szCs w:val="24"/>
          <w:lang w:val="en-US"/>
        </w:rPr>
        <w:t>w</w:t>
      </w:r>
      <w:r w:rsidRPr="00C80B1B">
        <w:rPr>
          <w:spacing w:val="-1"/>
          <w:szCs w:val="24"/>
          <w:lang w:val="en-US"/>
        </w:rPr>
        <w:t>i</w:t>
      </w:r>
      <w:r w:rsidRPr="00C80B1B">
        <w:rPr>
          <w:spacing w:val="1"/>
          <w:szCs w:val="24"/>
          <w:lang w:val="en-US"/>
        </w:rPr>
        <w:t>t</w:t>
      </w:r>
      <w:r w:rsidRPr="00C80B1B">
        <w:rPr>
          <w:szCs w:val="24"/>
          <w:lang w:val="en-US"/>
        </w:rPr>
        <w:t>h</w:t>
      </w:r>
      <w:r w:rsidRPr="00C80B1B">
        <w:rPr>
          <w:spacing w:val="-9"/>
          <w:szCs w:val="24"/>
          <w:lang w:val="en-US"/>
        </w:rPr>
        <w:t xml:space="preserve"> </w:t>
      </w:r>
      <w:r w:rsidRPr="00C80B1B">
        <w:rPr>
          <w:spacing w:val="1"/>
          <w:szCs w:val="24"/>
          <w:lang w:val="en-US"/>
        </w:rPr>
        <w:t>I</w:t>
      </w:r>
      <w:r w:rsidRPr="00C80B1B">
        <w:rPr>
          <w:spacing w:val="-3"/>
          <w:szCs w:val="24"/>
          <w:lang w:val="en-US"/>
        </w:rPr>
        <w:t>B</w:t>
      </w:r>
      <w:r w:rsidRPr="00C80B1B">
        <w:rPr>
          <w:szCs w:val="24"/>
          <w:lang w:val="en-US"/>
        </w:rPr>
        <w:t>M</w:t>
      </w:r>
      <w:r w:rsidRPr="00C80B1B">
        <w:rPr>
          <w:spacing w:val="-12"/>
          <w:szCs w:val="24"/>
          <w:lang w:val="en-US"/>
        </w:rPr>
        <w:t xml:space="preserve"> </w:t>
      </w:r>
      <w:r w:rsidRPr="00C80B1B">
        <w:rPr>
          <w:spacing w:val="1"/>
          <w:szCs w:val="24"/>
          <w:lang w:val="en-US"/>
        </w:rPr>
        <w:t>t</w:t>
      </w:r>
      <w:r w:rsidRPr="00C80B1B">
        <w:rPr>
          <w:szCs w:val="24"/>
          <w:lang w:val="en-US"/>
        </w:rPr>
        <w:t>o</w:t>
      </w:r>
      <w:r w:rsidRPr="00C80B1B">
        <w:rPr>
          <w:spacing w:val="-9"/>
          <w:szCs w:val="24"/>
          <w:lang w:val="en-US"/>
        </w:rPr>
        <w:t xml:space="preserve"> </w:t>
      </w:r>
      <w:r w:rsidRPr="00C80B1B">
        <w:rPr>
          <w:szCs w:val="24"/>
          <w:lang w:val="en-US"/>
        </w:rPr>
        <w:t>de</w:t>
      </w:r>
      <w:r w:rsidRPr="00C80B1B">
        <w:rPr>
          <w:spacing w:val="-2"/>
          <w:szCs w:val="24"/>
          <w:lang w:val="en-US"/>
        </w:rPr>
        <w:t>v</w:t>
      </w:r>
      <w:r w:rsidRPr="00C80B1B">
        <w:rPr>
          <w:szCs w:val="24"/>
          <w:lang w:val="en-US"/>
        </w:rPr>
        <w:t>e</w:t>
      </w:r>
      <w:r w:rsidRPr="00C80B1B">
        <w:rPr>
          <w:spacing w:val="-1"/>
          <w:szCs w:val="24"/>
          <w:lang w:val="en-US"/>
        </w:rPr>
        <w:t>l</w:t>
      </w:r>
      <w:r w:rsidRPr="00C80B1B">
        <w:rPr>
          <w:szCs w:val="24"/>
          <w:lang w:val="en-US"/>
        </w:rPr>
        <w:t xml:space="preserve">op </w:t>
      </w:r>
      <w:r w:rsidRPr="00C80B1B">
        <w:rPr>
          <w:spacing w:val="1"/>
          <w:szCs w:val="24"/>
          <w:lang w:val="en-US"/>
        </w:rPr>
        <w:t>t</w:t>
      </w:r>
      <w:r w:rsidRPr="00C80B1B">
        <w:rPr>
          <w:szCs w:val="24"/>
          <w:lang w:val="en-US"/>
        </w:rPr>
        <w:t>echno</w:t>
      </w:r>
      <w:r w:rsidRPr="00C80B1B">
        <w:rPr>
          <w:spacing w:val="-1"/>
          <w:szCs w:val="24"/>
          <w:lang w:val="en-US"/>
        </w:rPr>
        <w:t>l</w:t>
      </w:r>
      <w:r w:rsidRPr="00C80B1B">
        <w:rPr>
          <w:szCs w:val="24"/>
          <w:lang w:val="en-US"/>
        </w:rPr>
        <w:t>o</w:t>
      </w:r>
      <w:r w:rsidRPr="00C80B1B">
        <w:rPr>
          <w:spacing w:val="2"/>
          <w:szCs w:val="24"/>
          <w:lang w:val="en-US"/>
        </w:rPr>
        <w:t>g</w:t>
      </w:r>
      <w:r w:rsidRPr="00C80B1B">
        <w:rPr>
          <w:spacing w:val="-1"/>
          <w:szCs w:val="24"/>
          <w:lang w:val="en-US"/>
        </w:rPr>
        <w:t>i</w:t>
      </w:r>
      <w:r w:rsidRPr="00C80B1B">
        <w:rPr>
          <w:szCs w:val="24"/>
          <w:lang w:val="en-US"/>
        </w:rPr>
        <w:t>es</w:t>
      </w:r>
      <w:r w:rsidRPr="00C80B1B">
        <w:rPr>
          <w:spacing w:val="-1"/>
          <w:szCs w:val="24"/>
          <w:lang w:val="en-US"/>
        </w:rPr>
        <w:t xml:space="preserve"> </w:t>
      </w:r>
      <w:r w:rsidRPr="00C80B1B">
        <w:rPr>
          <w:szCs w:val="24"/>
          <w:lang w:val="en-US"/>
        </w:rPr>
        <w:t>needed</w:t>
      </w:r>
      <w:r w:rsidRPr="00C80B1B">
        <w:rPr>
          <w:spacing w:val="-1"/>
          <w:szCs w:val="24"/>
          <w:lang w:val="en-US"/>
        </w:rPr>
        <w:t xml:space="preserve"> </w:t>
      </w:r>
      <w:r w:rsidRPr="00C80B1B">
        <w:rPr>
          <w:spacing w:val="1"/>
          <w:szCs w:val="24"/>
          <w:lang w:val="en-US"/>
        </w:rPr>
        <w:t>t</w:t>
      </w:r>
      <w:r w:rsidRPr="00C80B1B">
        <w:rPr>
          <w:szCs w:val="24"/>
          <w:lang w:val="en-US"/>
        </w:rPr>
        <w:t>o</w:t>
      </w:r>
      <w:r w:rsidRPr="00C80B1B">
        <w:rPr>
          <w:spacing w:val="-1"/>
          <w:szCs w:val="24"/>
          <w:lang w:val="en-US"/>
        </w:rPr>
        <w:t xml:space="preserve"> </w:t>
      </w:r>
      <w:r w:rsidRPr="00C80B1B">
        <w:rPr>
          <w:szCs w:val="24"/>
          <w:lang w:val="en-US"/>
        </w:rPr>
        <w:t>he</w:t>
      </w:r>
      <w:r w:rsidRPr="00C80B1B">
        <w:rPr>
          <w:spacing w:val="-1"/>
          <w:szCs w:val="24"/>
          <w:lang w:val="en-US"/>
        </w:rPr>
        <w:t>l</w:t>
      </w:r>
      <w:r w:rsidRPr="00C80B1B">
        <w:rPr>
          <w:szCs w:val="24"/>
          <w:lang w:val="en-US"/>
        </w:rPr>
        <w:t>p</w:t>
      </w:r>
      <w:r w:rsidRPr="00C80B1B">
        <w:rPr>
          <w:spacing w:val="-1"/>
          <w:szCs w:val="24"/>
          <w:lang w:val="en-US"/>
        </w:rPr>
        <w:t xml:space="preserve"> </w:t>
      </w:r>
      <w:r w:rsidRPr="00C80B1B">
        <w:rPr>
          <w:spacing w:val="3"/>
          <w:szCs w:val="24"/>
          <w:lang w:val="en-US"/>
        </w:rPr>
        <w:t>f</w:t>
      </w:r>
      <w:r w:rsidRPr="00C80B1B">
        <w:rPr>
          <w:szCs w:val="24"/>
          <w:lang w:val="en-US"/>
        </w:rPr>
        <w:t>u</w:t>
      </w:r>
      <w:r w:rsidRPr="00C80B1B">
        <w:rPr>
          <w:spacing w:val="-3"/>
          <w:szCs w:val="24"/>
          <w:lang w:val="en-US"/>
        </w:rPr>
        <w:t>l</w:t>
      </w:r>
      <w:r w:rsidRPr="00C80B1B">
        <w:rPr>
          <w:spacing w:val="3"/>
          <w:szCs w:val="24"/>
          <w:lang w:val="en-US"/>
        </w:rPr>
        <w:t>f</w:t>
      </w:r>
      <w:r w:rsidRPr="00C80B1B">
        <w:rPr>
          <w:spacing w:val="-1"/>
          <w:szCs w:val="24"/>
          <w:lang w:val="en-US"/>
        </w:rPr>
        <w:t>il</w:t>
      </w:r>
      <w:r w:rsidRPr="00C80B1B">
        <w:rPr>
          <w:szCs w:val="24"/>
          <w:lang w:val="en-US"/>
        </w:rPr>
        <w:t xml:space="preserve">l </w:t>
      </w:r>
      <w:r w:rsidRPr="00C80B1B">
        <w:rPr>
          <w:spacing w:val="1"/>
          <w:szCs w:val="24"/>
          <w:lang w:val="en-US"/>
        </w:rPr>
        <w:t>t</w:t>
      </w:r>
      <w:r w:rsidRPr="00C80B1B">
        <w:rPr>
          <w:szCs w:val="24"/>
          <w:lang w:val="en-US"/>
        </w:rPr>
        <w:t>he</w:t>
      </w:r>
      <w:r w:rsidRPr="00C80B1B">
        <w:rPr>
          <w:spacing w:val="1"/>
          <w:szCs w:val="24"/>
          <w:lang w:val="en-US"/>
        </w:rPr>
        <w:t xml:space="preserve"> </w:t>
      </w:r>
      <w:r w:rsidRPr="00C80B1B">
        <w:rPr>
          <w:spacing w:val="-3"/>
          <w:szCs w:val="24"/>
          <w:lang w:val="en-US"/>
        </w:rPr>
        <w:t>p</w:t>
      </w:r>
      <w:r w:rsidRPr="00C80B1B">
        <w:rPr>
          <w:spacing w:val="1"/>
          <w:szCs w:val="24"/>
          <w:lang w:val="en-US"/>
        </w:rPr>
        <w:t>r</w:t>
      </w:r>
      <w:r w:rsidRPr="00C80B1B">
        <w:rPr>
          <w:spacing w:val="-3"/>
          <w:szCs w:val="24"/>
          <w:lang w:val="en-US"/>
        </w:rPr>
        <w:t>o</w:t>
      </w:r>
      <w:r w:rsidRPr="00C80B1B">
        <w:rPr>
          <w:spacing w:val="1"/>
          <w:szCs w:val="24"/>
          <w:lang w:val="en-US"/>
        </w:rPr>
        <w:t>m</w:t>
      </w:r>
      <w:r w:rsidRPr="00C80B1B">
        <w:rPr>
          <w:spacing w:val="-1"/>
          <w:szCs w:val="24"/>
          <w:lang w:val="en-US"/>
        </w:rPr>
        <w:t>i</w:t>
      </w:r>
      <w:r w:rsidRPr="00C80B1B">
        <w:rPr>
          <w:szCs w:val="24"/>
          <w:lang w:val="en-US"/>
        </w:rPr>
        <w:t>se</w:t>
      </w:r>
      <w:r w:rsidRPr="00C80B1B">
        <w:rPr>
          <w:spacing w:val="1"/>
          <w:szCs w:val="24"/>
          <w:lang w:val="en-US"/>
        </w:rPr>
        <w:t xml:space="preserve"> </w:t>
      </w:r>
      <w:r w:rsidRPr="00C80B1B">
        <w:rPr>
          <w:spacing w:val="-3"/>
          <w:szCs w:val="24"/>
          <w:lang w:val="en-US"/>
        </w:rPr>
        <w:t>o</w:t>
      </w:r>
      <w:r w:rsidRPr="00C80B1B">
        <w:rPr>
          <w:szCs w:val="24"/>
          <w:lang w:val="en-US"/>
        </w:rPr>
        <w:t>f a</w:t>
      </w:r>
      <w:r w:rsidRPr="00C80B1B">
        <w:rPr>
          <w:spacing w:val="1"/>
          <w:szCs w:val="24"/>
          <w:lang w:val="en-US"/>
        </w:rPr>
        <w:t>rt</w:t>
      </w:r>
      <w:r w:rsidRPr="00C80B1B">
        <w:rPr>
          <w:spacing w:val="-3"/>
          <w:szCs w:val="24"/>
          <w:lang w:val="en-US"/>
        </w:rPr>
        <w:t>i</w:t>
      </w:r>
      <w:r w:rsidRPr="00C80B1B">
        <w:rPr>
          <w:spacing w:val="3"/>
          <w:szCs w:val="24"/>
          <w:lang w:val="en-US"/>
        </w:rPr>
        <w:t>f</w:t>
      </w:r>
      <w:r w:rsidRPr="00C80B1B">
        <w:rPr>
          <w:spacing w:val="-1"/>
          <w:szCs w:val="24"/>
          <w:lang w:val="en-US"/>
        </w:rPr>
        <w:t>i</w:t>
      </w:r>
      <w:r w:rsidRPr="00C80B1B">
        <w:rPr>
          <w:szCs w:val="24"/>
          <w:lang w:val="en-US"/>
        </w:rPr>
        <w:t>c</w:t>
      </w:r>
      <w:r w:rsidRPr="00C80B1B">
        <w:rPr>
          <w:spacing w:val="-1"/>
          <w:szCs w:val="24"/>
          <w:lang w:val="en-US"/>
        </w:rPr>
        <w:t>i</w:t>
      </w:r>
      <w:r w:rsidRPr="00C80B1B">
        <w:rPr>
          <w:szCs w:val="24"/>
          <w:lang w:val="en-US"/>
        </w:rPr>
        <w:t xml:space="preserve">al </w:t>
      </w:r>
      <w:r w:rsidRPr="00C80B1B">
        <w:rPr>
          <w:spacing w:val="-1"/>
          <w:szCs w:val="24"/>
          <w:lang w:val="en-US"/>
        </w:rPr>
        <w:t>i</w:t>
      </w:r>
      <w:r w:rsidRPr="00C80B1B">
        <w:rPr>
          <w:szCs w:val="24"/>
          <w:lang w:val="en-US"/>
        </w:rPr>
        <w:t>n</w:t>
      </w:r>
      <w:r w:rsidRPr="00C80B1B">
        <w:rPr>
          <w:spacing w:val="1"/>
          <w:szCs w:val="24"/>
          <w:lang w:val="en-US"/>
        </w:rPr>
        <w:t>t</w:t>
      </w:r>
      <w:r w:rsidRPr="00C80B1B">
        <w:rPr>
          <w:szCs w:val="24"/>
          <w:lang w:val="en-US"/>
        </w:rPr>
        <w:t>e</w:t>
      </w:r>
      <w:r w:rsidRPr="00C80B1B">
        <w:rPr>
          <w:spacing w:val="-1"/>
          <w:szCs w:val="24"/>
          <w:lang w:val="en-US"/>
        </w:rPr>
        <w:t>lli</w:t>
      </w:r>
      <w:r w:rsidRPr="00C80B1B">
        <w:rPr>
          <w:spacing w:val="2"/>
          <w:szCs w:val="24"/>
          <w:lang w:val="en-US"/>
        </w:rPr>
        <w:t>g</w:t>
      </w:r>
      <w:r w:rsidRPr="00C80B1B">
        <w:rPr>
          <w:szCs w:val="24"/>
          <w:lang w:val="en-US"/>
        </w:rPr>
        <w:t>ence</w:t>
      </w:r>
      <w:r w:rsidRPr="00C80B1B">
        <w:rPr>
          <w:spacing w:val="-1"/>
          <w:szCs w:val="24"/>
          <w:lang w:val="en-US"/>
        </w:rPr>
        <w:t xml:space="preserve"> </w:t>
      </w:r>
      <w:r w:rsidRPr="00C80B1B">
        <w:rPr>
          <w:spacing w:val="1"/>
          <w:szCs w:val="24"/>
          <w:lang w:val="en-US"/>
        </w:rPr>
        <w:t>(</w:t>
      </w:r>
      <w:r w:rsidRPr="00C80B1B">
        <w:rPr>
          <w:spacing w:val="-1"/>
          <w:szCs w:val="24"/>
          <w:lang w:val="en-US"/>
        </w:rPr>
        <w:t>AI</w:t>
      </w:r>
      <w:r w:rsidRPr="00C80B1B">
        <w:rPr>
          <w:spacing w:val="2"/>
          <w:szCs w:val="24"/>
          <w:lang w:val="en-US"/>
        </w:rPr>
        <w:t>)</w:t>
      </w:r>
      <w:r w:rsidRPr="00C80B1B">
        <w:rPr>
          <w:szCs w:val="24"/>
          <w:lang w:val="en-US"/>
        </w:rPr>
        <w:t>.</w:t>
      </w:r>
    </w:p>
    <w:p w14:paraId="5B6E9C05" w14:textId="77777777" w:rsidR="00C80B1B" w:rsidRPr="00C80B1B" w:rsidRDefault="00C80B1B" w:rsidP="00154E34">
      <w:pPr>
        <w:autoSpaceDE w:val="0"/>
        <w:autoSpaceDN w:val="0"/>
        <w:spacing w:line="240" w:lineRule="auto"/>
        <w:rPr>
          <w:rFonts w:eastAsia="Times New Roman"/>
          <w:b/>
          <w:bCs/>
          <w:lang w:val="en-US"/>
        </w:rPr>
      </w:pPr>
      <w:r w:rsidRPr="00C80B1B">
        <w:rPr>
          <w:rFonts w:ascii="Helvetica" w:eastAsia="Times New Roman" w:hAnsi="Helvetica"/>
          <w:spacing w:val="-1"/>
          <w:szCs w:val="20"/>
          <w:lang w:val="en-US"/>
        </w:rPr>
        <w:t>R</w:t>
      </w:r>
      <w:r w:rsidRPr="00C80B1B">
        <w:rPr>
          <w:rFonts w:ascii="Helvetica" w:eastAsia="Times New Roman" w:hAnsi="Helvetica"/>
          <w:szCs w:val="20"/>
          <w:lang w:val="en-US"/>
        </w:rPr>
        <w:t>o</w:t>
      </w:r>
      <w:r w:rsidRPr="00C80B1B">
        <w:rPr>
          <w:rFonts w:ascii="Helvetica" w:eastAsia="Times New Roman" w:hAnsi="Helvetica"/>
          <w:spacing w:val="-1"/>
          <w:szCs w:val="20"/>
          <w:lang w:val="en-US"/>
        </w:rPr>
        <w:t>l</w:t>
      </w:r>
      <w:r w:rsidRPr="00C80B1B">
        <w:rPr>
          <w:rFonts w:ascii="Helvetica" w:eastAsia="Times New Roman" w:hAnsi="Helvetica"/>
          <w:szCs w:val="20"/>
          <w:lang w:val="en-US"/>
        </w:rPr>
        <w:t xml:space="preserve">e: Nature Language Processing </w:t>
      </w:r>
      <w:r w:rsidRPr="00C80B1B">
        <w:rPr>
          <w:rFonts w:ascii="Helvetica" w:eastAsia="Times New Roman" w:hAnsi="Helvetica"/>
          <w:spacing w:val="-1"/>
          <w:szCs w:val="20"/>
          <w:lang w:val="en-US"/>
        </w:rPr>
        <w:t>G</w:t>
      </w:r>
      <w:r w:rsidRPr="00C80B1B">
        <w:rPr>
          <w:rFonts w:ascii="Helvetica" w:eastAsia="Times New Roman" w:hAnsi="Helvetica"/>
          <w:spacing w:val="1"/>
          <w:szCs w:val="20"/>
          <w:lang w:val="en-US"/>
        </w:rPr>
        <w:t>r</w:t>
      </w:r>
      <w:r w:rsidRPr="00C80B1B">
        <w:rPr>
          <w:rFonts w:ascii="Helvetica" w:eastAsia="Times New Roman" w:hAnsi="Helvetica"/>
          <w:szCs w:val="20"/>
          <w:lang w:val="en-US"/>
        </w:rPr>
        <w:t>oup</w:t>
      </w:r>
      <w:r w:rsidRPr="00C80B1B">
        <w:rPr>
          <w:rFonts w:ascii="Helvetica" w:eastAsia="Times New Roman" w:hAnsi="Helvetica"/>
          <w:spacing w:val="1"/>
          <w:szCs w:val="20"/>
          <w:lang w:val="en-US"/>
        </w:rPr>
        <w:t xml:space="preserve"> </w:t>
      </w:r>
      <w:r w:rsidRPr="00C80B1B">
        <w:rPr>
          <w:rFonts w:ascii="Helvetica" w:eastAsia="Times New Roman" w:hAnsi="Helvetica"/>
          <w:szCs w:val="20"/>
          <w:lang w:val="en-US"/>
        </w:rPr>
        <w:t>Lead</w:t>
      </w:r>
      <w:r w:rsidRPr="00C80B1B">
        <w:rPr>
          <w:rFonts w:ascii="Helvetica" w:eastAsia="Times New Roman" w:hAnsi="Helvetica"/>
          <w:spacing w:val="-3"/>
          <w:szCs w:val="20"/>
          <w:lang w:val="en-US"/>
        </w:rPr>
        <w:t>e</w:t>
      </w:r>
      <w:r w:rsidRPr="00C80B1B">
        <w:rPr>
          <w:rFonts w:ascii="Helvetica" w:eastAsia="Times New Roman" w:hAnsi="Helvetica"/>
          <w:szCs w:val="20"/>
          <w:lang w:val="en-US"/>
        </w:rPr>
        <w:t>r</w:t>
      </w:r>
    </w:p>
    <w:p w14:paraId="3D645CCF" w14:textId="77777777" w:rsidR="00C80B1B" w:rsidRPr="00C80B1B" w:rsidRDefault="00C80B1B" w:rsidP="00154E34">
      <w:pPr>
        <w:autoSpaceDE w:val="0"/>
        <w:autoSpaceDN w:val="0"/>
        <w:spacing w:line="240" w:lineRule="auto"/>
        <w:rPr>
          <w:rFonts w:eastAsia="Times New Roman"/>
          <w:b/>
          <w:bCs/>
          <w:lang w:val="en-US"/>
        </w:rPr>
      </w:pPr>
    </w:p>
    <w:p w14:paraId="4E495334" w14:textId="77777777" w:rsidR="00C80B1B" w:rsidRPr="00C80B1B" w:rsidRDefault="00C80B1B" w:rsidP="00154E34">
      <w:pPr>
        <w:autoSpaceDE w:val="0"/>
        <w:autoSpaceDN w:val="0"/>
        <w:spacing w:line="240" w:lineRule="auto"/>
        <w:rPr>
          <w:rFonts w:eastAsia="Times New Roman"/>
          <w:b/>
          <w:bCs/>
          <w:lang w:val="en-US"/>
        </w:rPr>
      </w:pPr>
      <w:r w:rsidRPr="00C80B1B">
        <w:rPr>
          <w:rFonts w:eastAsia="Times New Roman"/>
          <w:b/>
          <w:bCs/>
          <w:lang w:val="en-US"/>
        </w:rPr>
        <w:t>Completed Research Support</w:t>
      </w:r>
    </w:p>
    <w:p w14:paraId="6E09E235" w14:textId="77777777" w:rsidR="00C80B1B" w:rsidRPr="00C80B1B" w:rsidRDefault="00C80B1B" w:rsidP="00154E34">
      <w:pPr>
        <w:autoSpaceDE w:val="0"/>
        <w:autoSpaceDN w:val="0"/>
        <w:spacing w:line="240" w:lineRule="auto"/>
        <w:ind w:right="267"/>
        <w:jc w:val="both"/>
        <w:rPr>
          <w:szCs w:val="24"/>
          <w:lang w:val="en-US"/>
        </w:rPr>
      </w:pPr>
      <w:r w:rsidRPr="00C80B1B">
        <w:rPr>
          <w:spacing w:val="-1"/>
          <w:szCs w:val="24"/>
          <w:lang w:val="en-US"/>
        </w:rPr>
        <w:t>C</w:t>
      </w:r>
      <w:r w:rsidRPr="00C80B1B">
        <w:rPr>
          <w:szCs w:val="24"/>
          <w:lang w:val="en-US"/>
        </w:rPr>
        <w:t>hance</w:t>
      </w:r>
      <w:r w:rsidRPr="00C80B1B">
        <w:rPr>
          <w:spacing w:val="-1"/>
          <w:szCs w:val="24"/>
          <w:lang w:val="en-US"/>
        </w:rPr>
        <w:t>ll</w:t>
      </w:r>
      <w:r w:rsidRPr="00C80B1B">
        <w:rPr>
          <w:szCs w:val="24"/>
          <w:lang w:val="en-US"/>
        </w:rPr>
        <w:t>o</w:t>
      </w:r>
      <w:r w:rsidRPr="00C80B1B">
        <w:rPr>
          <w:spacing w:val="1"/>
          <w:szCs w:val="24"/>
          <w:lang w:val="en-US"/>
        </w:rPr>
        <w:t>r</w:t>
      </w:r>
      <w:r w:rsidRPr="00C80B1B">
        <w:rPr>
          <w:spacing w:val="-1"/>
          <w:szCs w:val="24"/>
          <w:lang w:val="en-US"/>
        </w:rPr>
        <w:t>’</w:t>
      </w:r>
      <w:r w:rsidRPr="00C80B1B">
        <w:rPr>
          <w:szCs w:val="24"/>
          <w:lang w:val="en-US"/>
        </w:rPr>
        <w:t>s</w:t>
      </w:r>
      <w:r w:rsidRPr="00C80B1B">
        <w:rPr>
          <w:spacing w:val="2"/>
          <w:szCs w:val="24"/>
          <w:lang w:val="en-US"/>
        </w:rPr>
        <w:t xml:space="preserve"> </w:t>
      </w:r>
      <w:r w:rsidRPr="00C80B1B">
        <w:rPr>
          <w:spacing w:val="1"/>
          <w:szCs w:val="24"/>
          <w:lang w:val="en-US"/>
        </w:rPr>
        <w:t>I</w:t>
      </w:r>
      <w:r w:rsidRPr="00C80B1B">
        <w:rPr>
          <w:szCs w:val="24"/>
          <w:lang w:val="en-US"/>
        </w:rPr>
        <w:t>n</w:t>
      </w:r>
      <w:r w:rsidRPr="00C80B1B">
        <w:rPr>
          <w:spacing w:val="1"/>
          <w:szCs w:val="24"/>
          <w:lang w:val="en-US"/>
        </w:rPr>
        <w:t>t</w:t>
      </w:r>
      <w:r w:rsidRPr="00C80B1B">
        <w:rPr>
          <w:spacing w:val="-3"/>
          <w:szCs w:val="24"/>
          <w:lang w:val="en-US"/>
        </w:rPr>
        <w:t>e</w:t>
      </w:r>
      <w:r w:rsidRPr="00C80B1B">
        <w:rPr>
          <w:spacing w:val="1"/>
          <w:szCs w:val="24"/>
          <w:lang w:val="en-US"/>
        </w:rPr>
        <w:t>r</w:t>
      </w:r>
      <w:r w:rsidRPr="00C80B1B">
        <w:rPr>
          <w:szCs w:val="24"/>
          <w:lang w:val="en-US"/>
        </w:rPr>
        <w:t>d</w:t>
      </w:r>
      <w:r w:rsidRPr="00C80B1B">
        <w:rPr>
          <w:spacing w:val="-1"/>
          <w:szCs w:val="24"/>
          <w:lang w:val="en-US"/>
        </w:rPr>
        <w:t>i</w:t>
      </w:r>
      <w:r w:rsidRPr="00C80B1B">
        <w:rPr>
          <w:szCs w:val="24"/>
          <w:lang w:val="en-US"/>
        </w:rPr>
        <w:t>sc</w:t>
      </w:r>
      <w:r w:rsidRPr="00C80B1B">
        <w:rPr>
          <w:spacing w:val="-1"/>
          <w:szCs w:val="24"/>
          <w:lang w:val="en-US"/>
        </w:rPr>
        <w:t>i</w:t>
      </w:r>
      <w:r w:rsidRPr="00C80B1B">
        <w:rPr>
          <w:szCs w:val="24"/>
          <w:lang w:val="en-US"/>
        </w:rPr>
        <w:t>p</w:t>
      </w:r>
      <w:r w:rsidRPr="00C80B1B">
        <w:rPr>
          <w:spacing w:val="-1"/>
          <w:szCs w:val="24"/>
          <w:lang w:val="en-US"/>
        </w:rPr>
        <w:t>li</w:t>
      </w:r>
      <w:r w:rsidRPr="00C80B1B">
        <w:rPr>
          <w:szCs w:val="24"/>
          <w:lang w:val="en-US"/>
        </w:rPr>
        <w:t>na</w:t>
      </w:r>
      <w:r w:rsidRPr="00C80B1B">
        <w:rPr>
          <w:spacing w:val="1"/>
          <w:szCs w:val="24"/>
          <w:lang w:val="en-US"/>
        </w:rPr>
        <w:t>r</w:t>
      </w:r>
      <w:r w:rsidRPr="00C80B1B">
        <w:rPr>
          <w:szCs w:val="24"/>
          <w:lang w:val="en-US"/>
        </w:rPr>
        <w:t>y</w:t>
      </w:r>
      <w:r w:rsidRPr="00C80B1B">
        <w:rPr>
          <w:spacing w:val="-1"/>
          <w:szCs w:val="24"/>
          <w:lang w:val="en-US"/>
        </w:rPr>
        <w:t xml:space="preserve"> </w:t>
      </w:r>
      <w:proofErr w:type="spellStart"/>
      <w:r w:rsidRPr="00C80B1B">
        <w:rPr>
          <w:spacing w:val="-1"/>
          <w:szCs w:val="24"/>
          <w:lang w:val="en-US"/>
        </w:rPr>
        <w:t>C</w:t>
      </w:r>
      <w:r w:rsidRPr="00C80B1B">
        <w:rPr>
          <w:szCs w:val="24"/>
          <w:lang w:val="en-US"/>
        </w:rPr>
        <w:t>o</w:t>
      </w:r>
      <w:r w:rsidRPr="00C80B1B">
        <w:rPr>
          <w:spacing w:val="-1"/>
          <w:szCs w:val="24"/>
          <w:lang w:val="en-US"/>
        </w:rPr>
        <w:t>ll</w:t>
      </w:r>
      <w:r w:rsidRPr="00C80B1B">
        <w:rPr>
          <w:szCs w:val="24"/>
          <w:lang w:val="en-US"/>
        </w:rPr>
        <w:t>abo</w:t>
      </w:r>
      <w:r w:rsidRPr="00C80B1B">
        <w:rPr>
          <w:spacing w:val="1"/>
          <w:szCs w:val="24"/>
          <w:lang w:val="en-US"/>
        </w:rPr>
        <w:t>r</w:t>
      </w:r>
      <w:r w:rsidRPr="00C80B1B">
        <w:rPr>
          <w:szCs w:val="24"/>
          <w:lang w:val="en-US"/>
        </w:rPr>
        <w:t>a</w:t>
      </w:r>
      <w:r w:rsidRPr="00C80B1B">
        <w:rPr>
          <w:spacing w:val="1"/>
          <w:szCs w:val="24"/>
          <w:lang w:val="en-US"/>
        </w:rPr>
        <w:t>t</w:t>
      </w:r>
      <w:r w:rsidRPr="00C80B1B">
        <w:rPr>
          <w:szCs w:val="24"/>
          <w:lang w:val="en-US"/>
        </w:rPr>
        <w:t>o</w:t>
      </w:r>
      <w:r w:rsidRPr="00C80B1B">
        <w:rPr>
          <w:spacing w:val="1"/>
          <w:szCs w:val="24"/>
          <w:lang w:val="en-US"/>
        </w:rPr>
        <w:t>r</w:t>
      </w:r>
      <w:r w:rsidRPr="00C80B1B">
        <w:rPr>
          <w:spacing w:val="-1"/>
          <w:szCs w:val="24"/>
          <w:lang w:val="en-US"/>
        </w:rPr>
        <w:t>i</w:t>
      </w:r>
      <w:r w:rsidRPr="00C80B1B">
        <w:rPr>
          <w:szCs w:val="24"/>
          <w:lang w:val="en-US"/>
        </w:rPr>
        <w:t>es</w:t>
      </w:r>
      <w:proofErr w:type="spellEnd"/>
      <w:r w:rsidRPr="00C80B1B">
        <w:rPr>
          <w:spacing w:val="2"/>
          <w:szCs w:val="24"/>
          <w:lang w:val="en-US"/>
        </w:rPr>
        <w:t xml:space="preserve"> </w:t>
      </w:r>
      <w:r w:rsidRPr="00C80B1B">
        <w:rPr>
          <w:szCs w:val="24"/>
          <w:lang w:val="en-US"/>
        </w:rPr>
        <w:t>Fe</w:t>
      </w:r>
      <w:r w:rsidRPr="00C80B1B">
        <w:rPr>
          <w:spacing w:val="-1"/>
          <w:szCs w:val="24"/>
          <w:lang w:val="en-US"/>
        </w:rPr>
        <w:t>ll</w:t>
      </w:r>
      <w:r w:rsidRPr="00C80B1B">
        <w:rPr>
          <w:szCs w:val="24"/>
          <w:lang w:val="en-US"/>
        </w:rPr>
        <w:t>o</w:t>
      </w:r>
      <w:r w:rsidRPr="00C80B1B">
        <w:rPr>
          <w:spacing w:val="-3"/>
          <w:szCs w:val="24"/>
          <w:lang w:val="en-US"/>
        </w:rPr>
        <w:t>w</w:t>
      </w:r>
      <w:r w:rsidRPr="00C80B1B">
        <w:rPr>
          <w:szCs w:val="24"/>
          <w:lang w:val="en-US"/>
        </w:rPr>
        <w:t>sh</w:t>
      </w:r>
      <w:r w:rsidRPr="00C80B1B">
        <w:rPr>
          <w:spacing w:val="-1"/>
          <w:szCs w:val="24"/>
          <w:lang w:val="en-US"/>
        </w:rPr>
        <w:t>i</w:t>
      </w:r>
      <w:r w:rsidRPr="00C80B1B">
        <w:rPr>
          <w:szCs w:val="24"/>
          <w:lang w:val="en-US"/>
        </w:rPr>
        <w:t xml:space="preserve">ps    </w:t>
      </w:r>
      <w:r w:rsidRPr="00C80B1B">
        <w:rPr>
          <w:spacing w:val="33"/>
          <w:szCs w:val="24"/>
          <w:lang w:val="en-US"/>
        </w:rPr>
        <w:t xml:space="preserve"> </w:t>
      </w:r>
      <w:r w:rsidRPr="00C80B1B">
        <w:rPr>
          <w:spacing w:val="-1"/>
          <w:szCs w:val="24"/>
          <w:lang w:val="en-US"/>
        </w:rPr>
        <w:t>H</w:t>
      </w:r>
      <w:r w:rsidRPr="00C80B1B">
        <w:rPr>
          <w:szCs w:val="24"/>
          <w:lang w:val="en-US"/>
        </w:rPr>
        <w:t>s</w:t>
      </w:r>
      <w:r w:rsidRPr="00C80B1B">
        <w:rPr>
          <w:spacing w:val="-3"/>
          <w:szCs w:val="24"/>
          <w:lang w:val="en-US"/>
        </w:rPr>
        <w:t>u</w:t>
      </w:r>
      <w:r w:rsidRPr="00C80B1B">
        <w:rPr>
          <w:szCs w:val="24"/>
          <w:lang w:val="en-US"/>
        </w:rPr>
        <w:t>,</w:t>
      </w:r>
      <w:r w:rsidRPr="00C80B1B">
        <w:rPr>
          <w:spacing w:val="3"/>
          <w:szCs w:val="24"/>
          <w:lang w:val="en-US"/>
        </w:rPr>
        <w:t xml:space="preserve"> </w:t>
      </w:r>
      <w:proofErr w:type="spellStart"/>
      <w:r w:rsidRPr="00C80B1B">
        <w:rPr>
          <w:spacing w:val="-4"/>
          <w:szCs w:val="24"/>
          <w:lang w:val="en-US"/>
        </w:rPr>
        <w:t>M</w:t>
      </w:r>
      <w:r w:rsidRPr="00C80B1B">
        <w:rPr>
          <w:szCs w:val="24"/>
          <w:lang w:val="en-US"/>
        </w:rPr>
        <w:t>c</w:t>
      </w:r>
      <w:r w:rsidRPr="00C80B1B">
        <w:rPr>
          <w:spacing w:val="-1"/>
          <w:szCs w:val="24"/>
          <w:lang w:val="en-US"/>
        </w:rPr>
        <w:t>A</w:t>
      </w:r>
      <w:r w:rsidRPr="00C80B1B">
        <w:rPr>
          <w:szCs w:val="24"/>
          <w:lang w:val="en-US"/>
        </w:rPr>
        <w:t>u</w:t>
      </w:r>
      <w:r w:rsidRPr="00C80B1B">
        <w:rPr>
          <w:spacing w:val="-1"/>
          <w:szCs w:val="24"/>
          <w:lang w:val="en-US"/>
        </w:rPr>
        <w:t>l</w:t>
      </w:r>
      <w:r w:rsidRPr="00C80B1B">
        <w:rPr>
          <w:szCs w:val="24"/>
          <w:lang w:val="en-US"/>
        </w:rPr>
        <w:t>e</w:t>
      </w:r>
      <w:r w:rsidRPr="00C80B1B">
        <w:rPr>
          <w:spacing w:val="-2"/>
          <w:szCs w:val="24"/>
          <w:lang w:val="en-US"/>
        </w:rPr>
        <w:t>y</w:t>
      </w:r>
      <w:proofErr w:type="spellEnd"/>
      <w:r w:rsidRPr="00C80B1B">
        <w:rPr>
          <w:szCs w:val="24"/>
          <w:lang w:val="en-US"/>
        </w:rPr>
        <w:t>,</w:t>
      </w:r>
      <w:r w:rsidRPr="00C80B1B">
        <w:rPr>
          <w:spacing w:val="3"/>
          <w:szCs w:val="24"/>
          <w:lang w:val="en-US"/>
        </w:rPr>
        <w:t xml:space="preserve"> </w:t>
      </w:r>
      <w:r w:rsidRPr="00C80B1B">
        <w:rPr>
          <w:szCs w:val="24"/>
          <w:lang w:val="en-US"/>
        </w:rPr>
        <w:t>et</w:t>
      </w:r>
      <w:r w:rsidRPr="00C80B1B">
        <w:rPr>
          <w:spacing w:val="3"/>
          <w:szCs w:val="24"/>
          <w:lang w:val="en-US"/>
        </w:rPr>
        <w:t xml:space="preserve"> </w:t>
      </w:r>
      <w:r w:rsidRPr="00C80B1B">
        <w:rPr>
          <w:szCs w:val="24"/>
          <w:lang w:val="en-US"/>
        </w:rPr>
        <w:t>a</w:t>
      </w:r>
      <w:r w:rsidRPr="00C80B1B">
        <w:rPr>
          <w:spacing w:val="-1"/>
          <w:szCs w:val="24"/>
          <w:lang w:val="en-US"/>
        </w:rPr>
        <w:t>l</w:t>
      </w:r>
      <w:r w:rsidRPr="00C80B1B">
        <w:rPr>
          <w:szCs w:val="24"/>
          <w:lang w:val="en-US"/>
        </w:rPr>
        <w:t xml:space="preserve">. </w:t>
      </w:r>
      <w:r w:rsidRPr="00C80B1B">
        <w:rPr>
          <w:spacing w:val="1"/>
          <w:szCs w:val="24"/>
          <w:lang w:val="en-US"/>
        </w:rPr>
        <w:t>(</w:t>
      </w:r>
      <w:proofErr w:type="gramStart"/>
      <w:r w:rsidRPr="00C80B1B">
        <w:rPr>
          <w:spacing w:val="-4"/>
          <w:szCs w:val="24"/>
          <w:lang w:val="en-US"/>
        </w:rPr>
        <w:t>M</w:t>
      </w:r>
      <w:r w:rsidRPr="00C80B1B">
        <w:rPr>
          <w:spacing w:val="-1"/>
          <w:szCs w:val="24"/>
          <w:lang w:val="en-US"/>
        </w:rPr>
        <w:t>P</w:t>
      </w:r>
      <w:r w:rsidRPr="00C80B1B">
        <w:rPr>
          <w:spacing w:val="1"/>
          <w:szCs w:val="24"/>
          <w:lang w:val="en-US"/>
        </w:rPr>
        <w:t>I</w:t>
      </w:r>
      <w:r w:rsidRPr="00C80B1B">
        <w:rPr>
          <w:szCs w:val="24"/>
          <w:lang w:val="en-US"/>
        </w:rPr>
        <w:t xml:space="preserve">)  </w:t>
      </w:r>
      <w:r w:rsidRPr="00C80B1B">
        <w:rPr>
          <w:spacing w:val="19"/>
          <w:szCs w:val="24"/>
          <w:lang w:val="en-US"/>
        </w:rPr>
        <w:t xml:space="preserve"> </w:t>
      </w:r>
      <w:proofErr w:type="gramEnd"/>
      <w:r w:rsidRPr="00C80B1B">
        <w:rPr>
          <w:szCs w:val="24"/>
          <w:lang w:val="en-US"/>
        </w:rPr>
        <w:t>01</w:t>
      </w:r>
      <w:r w:rsidRPr="00C80B1B">
        <w:rPr>
          <w:spacing w:val="1"/>
          <w:szCs w:val="24"/>
          <w:lang w:val="en-US"/>
        </w:rPr>
        <w:t>/</w:t>
      </w:r>
      <w:r w:rsidRPr="00C80B1B">
        <w:rPr>
          <w:szCs w:val="24"/>
          <w:lang w:val="en-US"/>
        </w:rPr>
        <w:t>01</w:t>
      </w:r>
      <w:r w:rsidRPr="00C80B1B">
        <w:rPr>
          <w:spacing w:val="1"/>
          <w:szCs w:val="24"/>
          <w:lang w:val="en-US"/>
        </w:rPr>
        <w:t>/</w:t>
      </w:r>
      <w:r w:rsidRPr="00C80B1B">
        <w:rPr>
          <w:szCs w:val="24"/>
          <w:lang w:val="en-US"/>
        </w:rPr>
        <w:t>18</w:t>
      </w:r>
      <w:r w:rsidRPr="00C80B1B">
        <w:rPr>
          <w:spacing w:val="-1"/>
          <w:szCs w:val="24"/>
          <w:lang w:val="en-US"/>
        </w:rPr>
        <w:t xml:space="preserve"> </w:t>
      </w:r>
      <w:r w:rsidRPr="00C80B1B">
        <w:rPr>
          <w:szCs w:val="24"/>
          <w:lang w:val="en-US"/>
        </w:rPr>
        <w:t>–</w:t>
      </w:r>
      <w:r w:rsidRPr="00C80B1B">
        <w:rPr>
          <w:spacing w:val="1"/>
          <w:szCs w:val="24"/>
          <w:lang w:val="en-US"/>
        </w:rPr>
        <w:t xml:space="preserve"> </w:t>
      </w:r>
      <w:r w:rsidRPr="00C80B1B">
        <w:rPr>
          <w:szCs w:val="24"/>
          <w:lang w:val="en-US"/>
        </w:rPr>
        <w:t>1</w:t>
      </w:r>
      <w:r w:rsidRPr="00C80B1B">
        <w:rPr>
          <w:spacing w:val="-3"/>
          <w:szCs w:val="24"/>
          <w:lang w:val="en-US"/>
        </w:rPr>
        <w:t>2</w:t>
      </w:r>
      <w:r w:rsidRPr="00C80B1B">
        <w:rPr>
          <w:spacing w:val="1"/>
          <w:szCs w:val="24"/>
          <w:lang w:val="en-US"/>
        </w:rPr>
        <w:t>/</w:t>
      </w:r>
      <w:r w:rsidRPr="00C80B1B">
        <w:rPr>
          <w:szCs w:val="24"/>
          <w:lang w:val="en-US"/>
        </w:rPr>
        <w:t>31</w:t>
      </w:r>
      <w:r w:rsidRPr="00C80B1B">
        <w:rPr>
          <w:spacing w:val="1"/>
          <w:szCs w:val="24"/>
          <w:lang w:val="en-US"/>
        </w:rPr>
        <w:t>/</w:t>
      </w:r>
      <w:r w:rsidRPr="00C80B1B">
        <w:rPr>
          <w:szCs w:val="24"/>
          <w:lang w:val="en-US"/>
        </w:rPr>
        <w:t>19</w:t>
      </w:r>
    </w:p>
    <w:p w14:paraId="0C37EFD0" w14:textId="77777777" w:rsidR="00C80B1B" w:rsidRPr="00C80B1B" w:rsidRDefault="00C80B1B" w:rsidP="00154E34">
      <w:pPr>
        <w:autoSpaceDE w:val="0"/>
        <w:autoSpaceDN w:val="0"/>
        <w:spacing w:line="240" w:lineRule="auto"/>
        <w:ind w:right="267"/>
        <w:jc w:val="both"/>
        <w:rPr>
          <w:szCs w:val="24"/>
          <w:lang w:val="en-US"/>
        </w:rPr>
      </w:pPr>
      <w:r w:rsidRPr="00C80B1B">
        <w:rPr>
          <w:szCs w:val="24"/>
          <w:lang w:val="en-US"/>
        </w:rPr>
        <w:t>UC San Diego</w:t>
      </w:r>
    </w:p>
    <w:p w14:paraId="58F7A90C" w14:textId="77777777" w:rsidR="00C80B1B" w:rsidRPr="00C80B1B" w:rsidRDefault="00C80B1B" w:rsidP="00154E34">
      <w:pPr>
        <w:autoSpaceDE w:val="0"/>
        <w:autoSpaceDN w:val="0"/>
        <w:spacing w:line="240" w:lineRule="auto"/>
        <w:rPr>
          <w:szCs w:val="20"/>
          <w:lang w:val="en-US"/>
        </w:rPr>
      </w:pPr>
      <w:r w:rsidRPr="00C80B1B">
        <w:rPr>
          <w:spacing w:val="-3"/>
          <w:szCs w:val="20"/>
          <w:lang w:val="en-US"/>
        </w:rPr>
        <w:t>T</w:t>
      </w:r>
      <w:r w:rsidRPr="00C80B1B">
        <w:rPr>
          <w:spacing w:val="1"/>
          <w:szCs w:val="20"/>
          <w:lang w:val="en-US"/>
        </w:rPr>
        <w:t>r</w:t>
      </w:r>
      <w:r w:rsidRPr="00C80B1B">
        <w:rPr>
          <w:szCs w:val="20"/>
          <w:lang w:val="en-US"/>
        </w:rPr>
        <w:t>a</w:t>
      </w:r>
      <w:r w:rsidRPr="00C80B1B">
        <w:rPr>
          <w:spacing w:val="1"/>
          <w:szCs w:val="20"/>
          <w:lang w:val="en-US"/>
        </w:rPr>
        <w:t>i</w:t>
      </w:r>
      <w:r w:rsidRPr="00C80B1B">
        <w:rPr>
          <w:szCs w:val="20"/>
          <w:lang w:val="en-US"/>
        </w:rPr>
        <w:t>n</w:t>
      </w:r>
      <w:r w:rsidRPr="00C80B1B">
        <w:rPr>
          <w:spacing w:val="1"/>
          <w:szCs w:val="20"/>
          <w:lang w:val="en-US"/>
        </w:rPr>
        <w:t>i</w:t>
      </w:r>
      <w:r w:rsidRPr="00C80B1B">
        <w:rPr>
          <w:szCs w:val="20"/>
          <w:lang w:val="en-US"/>
        </w:rPr>
        <w:t>ng</w:t>
      </w:r>
      <w:r w:rsidRPr="00C80B1B">
        <w:rPr>
          <w:spacing w:val="13"/>
          <w:szCs w:val="20"/>
          <w:lang w:val="en-US"/>
        </w:rPr>
        <w:t xml:space="preserve"> </w:t>
      </w:r>
      <w:r w:rsidRPr="00C80B1B">
        <w:rPr>
          <w:w w:val="109"/>
          <w:szCs w:val="20"/>
          <w:lang w:val="en-US"/>
        </w:rPr>
        <w:t>con</w:t>
      </w:r>
      <w:r w:rsidRPr="00C80B1B">
        <w:rPr>
          <w:spacing w:val="-3"/>
          <w:w w:val="109"/>
          <w:szCs w:val="20"/>
          <w:lang w:val="en-US"/>
        </w:rPr>
        <w:t>v</w:t>
      </w:r>
      <w:r w:rsidRPr="00C80B1B">
        <w:rPr>
          <w:w w:val="109"/>
          <w:szCs w:val="20"/>
          <w:lang w:val="en-US"/>
        </w:rPr>
        <w:t>e</w:t>
      </w:r>
      <w:r w:rsidRPr="00C80B1B">
        <w:rPr>
          <w:spacing w:val="1"/>
          <w:w w:val="109"/>
          <w:szCs w:val="20"/>
          <w:lang w:val="en-US"/>
        </w:rPr>
        <w:t>r</w:t>
      </w:r>
      <w:r w:rsidRPr="00C80B1B">
        <w:rPr>
          <w:w w:val="109"/>
          <w:szCs w:val="20"/>
          <w:lang w:val="en-US"/>
        </w:rPr>
        <w:t>sa</w:t>
      </w:r>
      <w:r w:rsidRPr="00C80B1B">
        <w:rPr>
          <w:spacing w:val="1"/>
          <w:w w:val="109"/>
          <w:szCs w:val="20"/>
          <w:lang w:val="en-US"/>
        </w:rPr>
        <w:t>ti</w:t>
      </w:r>
      <w:r w:rsidRPr="00C80B1B">
        <w:rPr>
          <w:w w:val="109"/>
          <w:szCs w:val="20"/>
          <w:lang w:val="en-US"/>
        </w:rPr>
        <w:t>on</w:t>
      </w:r>
      <w:r w:rsidRPr="00C80B1B">
        <w:rPr>
          <w:spacing w:val="-3"/>
          <w:w w:val="109"/>
          <w:szCs w:val="20"/>
          <w:lang w:val="en-US"/>
        </w:rPr>
        <w:t>a</w:t>
      </w:r>
      <w:r w:rsidRPr="00C80B1B">
        <w:rPr>
          <w:w w:val="109"/>
          <w:szCs w:val="20"/>
          <w:lang w:val="en-US"/>
        </w:rPr>
        <w:t>l</w:t>
      </w:r>
      <w:r w:rsidRPr="00C80B1B">
        <w:rPr>
          <w:spacing w:val="-1"/>
          <w:w w:val="109"/>
          <w:szCs w:val="20"/>
          <w:lang w:val="en-US"/>
        </w:rPr>
        <w:t xml:space="preserve"> </w:t>
      </w:r>
      <w:r w:rsidRPr="00C80B1B">
        <w:rPr>
          <w:szCs w:val="20"/>
          <w:lang w:val="en-US"/>
        </w:rPr>
        <w:t>age</w:t>
      </w:r>
      <w:r w:rsidRPr="00C80B1B">
        <w:rPr>
          <w:spacing w:val="-3"/>
          <w:szCs w:val="20"/>
          <w:lang w:val="en-US"/>
        </w:rPr>
        <w:t>n</w:t>
      </w:r>
      <w:r w:rsidRPr="00C80B1B">
        <w:rPr>
          <w:spacing w:val="1"/>
          <w:szCs w:val="20"/>
          <w:lang w:val="en-US"/>
        </w:rPr>
        <w:t>t</w:t>
      </w:r>
      <w:r w:rsidRPr="00C80B1B">
        <w:rPr>
          <w:szCs w:val="20"/>
          <w:lang w:val="en-US"/>
        </w:rPr>
        <w:t>s</w:t>
      </w:r>
      <w:r w:rsidRPr="00C80B1B">
        <w:rPr>
          <w:spacing w:val="45"/>
          <w:szCs w:val="20"/>
          <w:lang w:val="en-US"/>
        </w:rPr>
        <w:t xml:space="preserve"> </w:t>
      </w:r>
      <w:r w:rsidRPr="00C80B1B">
        <w:rPr>
          <w:spacing w:val="3"/>
          <w:szCs w:val="20"/>
          <w:lang w:val="en-US"/>
        </w:rPr>
        <w:t>w</w:t>
      </w:r>
      <w:r w:rsidRPr="00C80B1B">
        <w:rPr>
          <w:spacing w:val="-1"/>
          <w:szCs w:val="20"/>
          <w:lang w:val="en-US"/>
        </w:rPr>
        <w:t>i</w:t>
      </w:r>
      <w:r w:rsidRPr="00C80B1B">
        <w:rPr>
          <w:spacing w:val="1"/>
          <w:szCs w:val="20"/>
          <w:lang w:val="en-US"/>
        </w:rPr>
        <w:t>t</w:t>
      </w:r>
      <w:r w:rsidRPr="00C80B1B">
        <w:rPr>
          <w:szCs w:val="20"/>
          <w:lang w:val="en-US"/>
        </w:rPr>
        <w:t>h</w:t>
      </w:r>
      <w:r w:rsidRPr="00C80B1B">
        <w:rPr>
          <w:spacing w:val="50"/>
          <w:szCs w:val="20"/>
          <w:lang w:val="en-US"/>
        </w:rPr>
        <w:t xml:space="preserve"> </w:t>
      </w:r>
      <w:r w:rsidRPr="00C80B1B">
        <w:rPr>
          <w:spacing w:val="-3"/>
          <w:w w:val="112"/>
          <w:szCs w:val="20"/>
          <w:lang w:val="en-US"/>
        </w:rPr>
        <w:t>c</w:t>
      </w:r>
      <w:r w:rsidRPr="00C80B1B">
        <w:rPr>
          <w:spacing w:val="1"/>
          <w:w w:val="112"/>
          <w:szCs w:val="20"/>
          <w:lang w:val="en-US"/>
        </w:rPr>
        <w:t>li</w:t>
      </w:r>
      <w:r w:rsidRPr="00C80B1B">
        <w:rPr>
          <w:spacing w:val="-3"/>
          <w:w w:val="112"/>
          <w:szCs w:val="20"/>
          <w:lang w:val="en-US"/>
        </w:rPr>
        <w:t>n</w:t>
      </w:r>
      <w:r w:rsidRPr="00C80B1B">
        <w:rPr>
          <w:spacing w:val="1"/>
          <w:w w:val="112"/>
          <w:szCs w:val="20"/>
          <w:lang w:val="en-US"/>
        </w:rPr>
        <w:t>i</w:t>
      </w:r>
      <w:r w:rsidRPr="00C80B1B">
        <w:rPr>
          <w:w w:val="112"/>
          <w:szCs w:val="20"/>
          <w:lang w:val="en-US"/>
        </w:rPr>
        <w:t>c</w:t>
      </w:r>
      <w:r w:rsidRPr="00C80B1B">
        <w:rPr>
          <w:spacing w:val="-3"/>
          <w:w w:val="112"/>
          <w:szCs w:val="20"/>
          <w:lang w:val="en-US"/>
        </w:rPr>
        <w:t>a</w:t>
      </w:r>
      <w:r w:rsidRPr="00C80B1B">
        <w:rPr>
          <w:w w:val="112"/>
          <w:szCs w:val="20"/>
          <w:lang w:val="en-US"/>
        </w:rPr>
        <w:t>l</w:t>
      </w:r>
      <w:r w:rsidRPr="00C80B1B">
        <w:rPr>
          <w:spacing w:val="-1"/>
          <w:w w:val="112"/>
          <w:szCs w:val="20"/>
          <w:lang w:val="en-US"/>
        </w:rPr>
        <w:t xml:space="preserve"> </w:t>
      </w:r>
      <w:r w:rsidRPr="00C80B1B">
        <w:rPr>
          <w:spacing w:val="1"/>
          <w:szCs w:val="20"/>
          <w:lang w:val="en-US"/>
        </w:rPr>
        <w:t>t</w:t>
      </w:r>
      <w:r w:rsidRPr="00C80B1B">
        <w:rPr>
          <w:spacing w:val="-3"/>
          <w:szCs w:val="20"/>
          <w:lang w:val="en-US"/>
        </w:rPr>
        <w:t>e</w:t>
      </w:r>
      <w:r w:rsidRPr="00C80B1B">
        <w:rPr>
          <w:szCs w:val="20"/>
          <w:lang w:val="en-US"/>
        </w:rPr>
        <w:t>xt</w:t>
      </w:r>
      <w:r w:rsidRPr="00C80B1B">
        <w:rPr>
          <w:spacing w:val="38"/>
          <w:szCs w:val="20"/>
          <w:lang w:val="en-US"/>
        </w:rPr>
        <w:t xml:space="preserve"> </w:t>
      </w:r>
      <w:r w:rsidRPr="00C80B1B">
        <w:rPr>
          <w:spacing w:val="1"/>
          <w:szCs w:val="20"/>
          <w:lang w:val="en-US"/>
        </w:rPr>
        <w:t>f</w:t>
      </w:r>
      <w:r w:rsidRPr="00C80B1B">
        <w:rPr>
          <w:spacing w:val="-3"/>
          <w:szCs w:val="20"/>
          <w:lang w:val="en-US"/>
        </w:rPr>
        <w:t>o</w:t>
      </w:r>
      <w:r w:rsidRPr="00C80B1B">
        <w:rPr>
          <w:szCs w:val="20"/>
          <w:lang w:val="en-US"/>
        </w:rPr>
        <w:t>r</w:t>
      </w:r>
      <w:r w:rsidRPr="00C80B1B">
        <w:rPr>
          <w:spacing w:val="39"/>
          <w:szCs w:val="20"/>
          <w:lang w:val="en-US"/>
        </w:rPr>
        <w:t xml:space="preserve"> </w:t>
      </w:r>
      <w:r w:rsidRPr="00C80B1B">
        <w:rPr>
          <w:spacing w:val="-1"/>
          <w:w w:val="108"/>
          <w:szCs w:val="20"/>
          <w:lang w:val="en-US"/>
        </w:rPr>
        <w:t>N</w:t>
      </w:r>
      <w:r w:rsidRPr="00C80B1B">
        <w:rPr>
          <w:w w:val="108"/>
          <w:szCs w:val="20"/>
          <w:lang w:val="en-US"/>
        </w:rPr>
        <w:t>eu</w:t>
      </w:r>
      <w:r w:rsidRPr="00C80B1B">
        <w:rPr>
          <w:spacing w:val="1"/>
          <w:w w:val="108"/>
          <w:szCs w:val="20"/>
          <w:lang w:val="en-US"/>
        </w:rPr>
        <w:t>r</w:t>
      </w:r>
      <w:r w:rsidRPr="00C80B1B">
        <w:rPr>
          <w:spacing w:val="-3"/>
          <w:w w:val="108"/>
          <w:szCs w:val="20"/>
          <w:lang w:val="en-US"/>
        </w:rPr>
        <w:t>o</w:t>
      </w:r>
      <w:r w:rsidRPr="00C80B1B">
        <w:rPr>
          <w:spacing w:val="1"/>
          <w:w w:val="108"/>
          <w:szCs w:val="20"/>
          <w:lang w:val="en-US"/>
        </w:rPr>
        <w:t>l</w:t>
      </w:r>
      <w:r w:rsidRPr="00C80B1B">
        <w:rPr>
          <w:w w:val="108"/>
          <w:szCs w:val="20"/>
          <w:lang w:val="en-US"/>
        </w:rPr>
        <w:t>ogy</w:t>
      </w:r>
      <w:r w:rsidRPr="00C80B1B">
        <w:rPr>
          <w:spacing w:val="-4"/>
          <w:w w:val="108"/>
          <w:szCs w:val="20"/>
          <w:lang w:val="en-US"/>
        </w:rPr>
        <w:t xml:space="preserve"> </w:t>
      </w:r>
      <w:r w:rsidRPr="00C80B1B">
        <w:rPr>
          <w:szCs w:val="20"/>
          <w:lang w:val="en-US"/>
        </w:rPr>
        <w:t>pa</w:t>
      </w:r>
      <w:r w:rsidRPr="00C80B1B">
        <w:rPr>
          <w:spacing w:val="1"/>
          <w:szCs w:val="20"/>
          <w:lang w:val="en-US"/>
        </w:rPr>
        <w:t>ti</w:t>
      </w:r>
      <w:r w:rsidRPr="00C80B1B">
        <w:rPr>
          <w:szCs w:val="20"/>
          <w:lang w:val="en-US"/>
        </w:rPr>
        <w:t>e</w:t>
      </w:r>
      <w:r w:rsidRPr="00C80B1B">
        <w:rPr>
          <w:spacing w:val="-3"/>
          <w:szCs w:val="20"/>
          <w:lang w:val="en-US"/>
        </w:rPr>
        <w:t>n</w:t>
      </w:r>
      <w:r w:rsidRPr="00C80B1B">
        <w:rPr>
          <w:szCs w:val="20"/>
          <w:lang w:val="en-US"/>
        </w:rPr>
        <w:t xml:space="preserve">t </w:t>
      </w:r>
      <w:r w:rsidRPr="00C80B1B">
        <w:rPr>
          <w:spacing w:val="1"/>
          <w:szCs w:val="20"/>
          <w:lang w:val="en-US"/>
        </w:rPr>
        <w:t>i</w:t>
      </w:r>
      <w:r w:rsidRPr="00C80B1B">
        <w:rPr>
          <w:szCs w:val="20"/>
          <w:lang w:val="en-US"/>
        </w:rPr>
        <w:t>n</w:t>
      </w:r>
      <w:r w:rsidRPr="00C80B1B">
        <w:rPr>
          <w:spacing w:val="1"/>
          <w:szCs w:val="20"/>
          <w:lang w:val="en-US"/>
        </w:rPr>
        <w:t>t</w:t>
      </w:r>
      <w:r w:rsidRPr="00C80B1B">
        <w:rPr>
          <w:szCs w:val="20"/>
          <w:lang w:val="en-US"/>
        </w:rPr>
        <w:t>ake</w:t>
      </w:r>
      <w:r w:rsidRPr="00C80B1B">
        <w:rPr>
          <w:spacing w:val="46"/>
          <w:szCs w:val="20"/>
          <w:lang w:val="en-US"/>
        </w:rPr>
        <w:t xml:space="preserve"> </w:t>
      </w:r>
      <w:r w:rsidRPr="00C80B1B">
        <w:rPr>
          <w:szCs w:val="20"/>
          <w:lang w:val="en-US"/>
        </w:rPr>
        <w:t>and</w:t>
      </w:r>
      <w:r w:rsidRPr="00C80B1B">
        <w:rPr>
          <w:spacing w:val="23"/>
          <w:szCs w:val="20"/>
          <w:lang w:val="en-US"/>
        </w:rPr>
        <w:t xml:space="preserve"> </w:t>
      </w:r>
      <w:r w:rsidRPr="00C80B1B">
        <w:rPr>
          <w:w w:val="105"/>
          <w:szCs w:val="20"/>
          <w:lang w:val="en-US"/>
        </w:rPr>
        <w:t>e</w:t>
      </w:r>
      <w:r w:rsidRPr="00C80B1B">
        <w:rPr>
          <w:spacing w:val="-3"/>
          <w:w w:val="105"/>
          <w:szCs w:val="20"/>
          <w:lang w:val="en-US"/>
        </w:rPr>
        <w:t>v</w:t>
      </w:r>
      <w:r w:rsidRPr="00C80B1B">
        <w:rPr>
          <w:w w:val="107"/>
          <w:szCs w:val="20"/>
          <w:lang w:val="en-US"/>
        </w:rPr>
        <w:t>a</w:t>
      </w:r>
      <w:r w:rsidRPr="00C80B1B">
        <w:rPr>
          <w:spacing w:val="1"/>
          <w:w w:val="107"/>
          <w:szCs w:val="20"/>
          <w:lang w:val="en-US"/>
        </w:rPr>
        <w:t>l</w:t>
      </w:r>
      <w:r w:rsidRPr="00C80B1B">
        <w:rPr>
          <w:w w:val="108"/>
          <w:szCs w:val="20"/>
          <w:lang w:val="en-US"/>
        </w:rPr>
        <w:t>ua</w:t>
      </w:r>
      <w:r w:rsidRPr="00C80B1B">
        <w:rPr>
          <w:spacing w:val="-2"/>
          <w:w w:val="108"/>
          <w:szCs w:val="20"/>
          <w:lang w:val="en-US"/>
        </w:rPr>
        <w:t>t</w:t>
      </w:r>
      <w:r w:rsidRPr="00C80B1B">
        <w:rPr>
          <w:spacing w:val="1"/>
          <w:w w:val="125"/>
          <w:szCs w:val="20"/>
          <w:lang w:val="en-US"/>
        </w:rPr>
        <w:t>i</w:t>
      </w:r>
      <w:r w:rsidRPr="00C80B1B">
        <w:rPr>
          <w:w w:val="108"/>
          <w:szCs w:val="20"/>
          <w:lang w:val="en-US"/>
        </w:rPr>
        <w:t xml:space="preserve">on. </w:t>
      </w:r>
      <w:r w:rsidRPr="00C80B1B">
        <w:rPr>
          <w:spacing w:val="2"/>
          <w:szCs w:val="20"/>
          <w:lang w:val="en-US"/>
        </w:rPr>
        <w:t>T</w:t>
      </w:r>
      <w:r w:rsidRPr="00C80B1B">
        <w:rPr>
          <w:szCs w:val="20"/>
          <w:lang w:val="en-US"/>
        </w:rPr>
        <w:t>he</w:t>
      </w:r>
      <w:r w:rsidRPr="00C80B1B">
        <w:rPr>
          <w:spacing w:val="-4"/>
          <w:szCs w:val="20"/>
          <w:lang w:val="en-US"/>
        </w:rPr>
        <w:t xml:space="preserve"> </w:t>
      </w:r>
      <w:r w:rsidRPr="00C80B1B">
        <w:rPr>
          <w:spacing w:val="2"/>
          <w:szCs w:val="20"/>
          <w:lang w:val="en-US"/>
        </w:rPr>
        <w:t>g</w:t>
      </w:r>
      <w:r w:rsidRPr="00C80B1B">
        <w:rPr>
          <w:szCs w:val="20"/>
          <w:lang w:val="en-US"/>
        </w:rPr>
        <w:t xml:space="preserve">oal </w:t>
      </w:r>
      <w:r w:rsidRPr="00C80B1B">
        <w:rPr>
          <w:spacing w:val="-1"/>
          <w:szCs w:val="20"/>
          <w:lang w:val="en-US"/>
        </w:rPr>
        <w:t>i</w:t>
      </w:r>
      <w:r w:rsidRPr="00C80B1B">
        <w:rPr>
          <w:szCs w:val="20"/>
          <w:lang w:val="en-US"/>
        </w:rPr>
        <w:t>s</w:t>
      </w:r>
      <w:r w:rsidRPr="00C80B1B">
        <w:rPr>
          <w:spacing w:val="-1"/>
          <w:szCs w:val="20"/>
          <w:lang w:val="en-US"/>
        </w:rPr>
        <w:t xml:space="preserve"> </w:t>
      </w:r>
      <w:r w:rsidRPr="00C80B1B">
        <w:rPr>
          <w:spacing w:val="1"/>
          <w:szCs w:val="20"/>
          <w:lang w:val="en-US"/>
        </w:rPr>
        <w:t>t</w:t>
      </w:r>
      <w:r w:rsidRPr="00C80B1B">
        <w:rPr>
          <w:szCs w:val="20"/>
          <w:lang w:val="en-US"/>
        </w:rPr>
        <w:t>o</w:t>
      </w:r>
      <w:r w:rsidRPr="00C80B1B">
        <w:rPr>
          <w:spacing w:val="1"/>
          <w:szCs w:val="20"/>
          <w:lang w:val="en-US"/>
        </w:rPr>
        <w:t xml:space="preserve"> </w:t>
      </w:r>
      <w:r w:rsidRPr="00C80B1B">
        <w:rPr>
          <w:szCs w:val="20"/>
          <w:lang w:val="en-US"/>
        </w:rPr>
        <w:t>de</w:t>
      </w:r>
      <w:r w:rsidRPr="00C80B1B">
        <w:rPr>
          <w:spacing w:val="-2"/>
          <w:szCs w:val="20"/>
          <w:lang w:val="en-US"/>
        </w:rPr>
        <w:t>v</w:t>
      </w:r>
      <w:r w:rsidRPr="00C80B1B">
        <w:rPr>
          <w:szCs w:val="20"/>
          <w:lang w:val="en-US"/>
        </w:rPr>
        <w:t>e</w:t>
      </w:r>
      <w:r w:rsidRPr="00C80B1B">
        <w:rPr>
          <w:spacing w:val="-1"/>
          <w:szCs w:val="20"/>
          <w:lang w:val="en-US"/>
        </w:rPr>
        <w:t>l</w:t>
      </w:r>
      <w:r w:rsidRPr="00C80B1B">
        <w:rPr>
          <w:szCs w:val="20"/>
          <w:lang w:val="en-US"/>
        </w:rPr>
        <w:t>op</w:t>
      </w:r>
      <w:r w:rsidRPr="00C80B1B">
        <w:rPr>
          <w:spacing w:val="1"/>
          <w:szCs w:val="20"/>
          <w:lang w:val="en-US"/>
        </w:rPr>
        <w:t xml:space="preserve"> </w:t>
      </w:r>
      <w:r w:rsidRPr="00C80B1B">
        <w:rPr>
          <w:spacing w:val="-3"/>
          <w:szCs w:val="20"/>
          <w:lang w:val="en-US"/>
        </w:rPr>
        <w:t>d</w:t>
      </w:r>
      <w:r w:rsidRPr="00C80B1B">
        <w:rPr>
          <w:szCs w:val="20"/>
          <w:lang w:val="en-US"/>
        </w:rPr>
        <w:t>eep</w:t>
      </w:r>
      <w:r w:rsidRPr="00C80B1B">
        <w:rPr>
          <w:spacing w:val="1"/>
          <w:szCs w:val="20"/>
          <w:lang w:val="en-US"/>
        </w:rPr>
        <w:t xml:space="preserve"> </w:t>
      </w:r>
      <w:r w:rsidRPr="00C80B1B">
        <w:rPr>
          <w:spacing w:val="-1"/>
          <w:szCs w:val="20"/>
          <w:lang w:val="en-US"/>
        </w:rPr>
        <w:t>l</w:t>
      </w:r>
      <w:r w:rsidRPr="00C80B1B">
        <w:rPr>
          <w:szCs w:val="20"/>
          <w:lang w:val="en-US"/>
        </w:rPr>
        <w:t>ea</w:t>
      </w:r>
      <w:r w:rsidRPr="00C80B1B">
        <w:rPr>
          <w:spacing w:val="1"/>
          <w:szCs w:val="20"/>
          <w:lang w:val="en-US"/>
        </w:rPr>
        <w:t>r</w:t>
      </w:r>
      <w:r w:rsidRPr="00C80B1B">
        <w:rPr>
          <w:szCs w:val="20"/>
          <w:lang w:val="en-US"/>
        </w:rPr>
        <w:t>n</w:t>
      </w:r>
      <w:r w:rsidRPr="00C80B1B">
        <w:rPr>
          <w:spacing w:val="-1"/>
          <w:szCs w:val="20"/>
          <w:lang w:val="en-US"/>
        </w:rPr>
        <w:t>i</w:t>
      </w:r>
      <w:r w:rsidRPr="00C80B1B">
        <w:rPr>
          <w:szCs w:val="20"/>
          <w:lang w:val="en-US"/>
        </w:rPr>
        <w:t>ng</w:t>
      </w:r>
      <w:r w:rsidRPr="00C80B1B">
        <w:rPr>
          <w:spacing w:val="1"/>
          <w:szCs w:val="20"/>
          <w:lang w:val="en-US"/>
        </w:rPr>
        <w:t xml:space="preserve"> </w:t>
      </w:r>
      <w:r w:rsidRPr="00C80B1B">
        <w:rPr>
          <w:szCs w:val="20"/>
          <w:lang w:val="en-US"/>
        </w:rPr>
        <w:t>a</w:t>
      </w:r>
      <w:r w:rsidRPr="00C80B1B">
        <w:rPr>
          <w:spacing w:val="-3"/>
          <w:szCs w:val="20"/>
          <w:lang w:val="en-US"/>
        </w:rPr>
        <w:t>l</w:t>
      </w:r>
      <w:r w:rsidRPr="00C80B1B">
        <w:rPr>
          <w:spacing w:val="2"/>
          <w:szCs w:val="20"/>
          <w:lang w:val="en-US"/>
        </w:rPr>
        <w:t>g</w:t>
      </w:r>
      <w:r w:rsidRPr="00C80B1B">
        <w:rPr>
          <w:szCs w:val="20"/>
          <w:lang w:val="en-US"/>
        </w:rPr>
        <w:t>o</w:t>
      </w:r>
      <w:r w:rsidRPr="00C80B1B">
        <w:rPr>
          <w:spacing w:val="1"/>
          <w:szCs w:val="20"/>
          <w:lang w:val="en-US"/>
        </w:rPr>
        <w:t>r</w:t>
      </w:r>
      <w:r w:rsidRPr="00C80B1B">
        <w:rPr>
          <w:spacing w:val="-1"/>
          <w:szCs w:val="20"/>
          <w:lang w:val="en-US"/>
        </w:rPr>
        <w:t>i</w:t>
      </w:r>
      <w:r w:rsidRPr="00C80B1B">
        <w:rPr>
          <w:spacing w:val="1"/>
          <w:szCs w:val="20"/>
          <w:lang w:val="en-US"/>
        </w:rPr>
        <w:t>t</w:t>
      </w:r>
      <w:r w:rsidRPr="00C80B1B">
        <w:rPr>
          <w:spacing w:val="-3"/>
          <w:szCs w:val="20"/>
          <w:lang w:val="en-US"/>
        </w:rPr>
        <w:t>h</w:t>
      </w:r>
      <w:r w:rsidRPr="00C80B1B">
        <w:rPr>
          <w:spacing w:val="1"/>
          <w:szCs w:val="20"/>
          <w:lang w:val="en-US"/>
        </w:rPr>
        <w:t>m</w:t>
      </w:r>
      <w:r w:rsidRPr="00C80B1B">
        <w:rPr>
          <w:szCs w:val="20"/>
          <w:lang w:val="en-US"/>
        </w:rPr>
        <w:t>s</w:t>
      </w:r>
      <w:r w:rsidRPr="00C80B1B">
        <w:rPr>
          <w:spacing w:val="-1"/>
          <w:szCs w:val="20"/>
          <w:lang w:val="en-US"/>
        </w:rPr>
        <w:t xml:space="preserve"> t</w:t>
      </w:r>
      <w:r w:rsidRPr="00C80B1B">
        <w:rPr>
          <w:szCs w:val="20"/>
          <w:lang w:val="en-US"/>
        </w:rPr>
        <w:t>o</w:t>
      </w:r>
      <w:r w:rsidRPr="00C80B1B">
        <w:rPr>
          <w:spacing w:val="1"/>
          <w:szCs w:val="20"/>
          <w:lang w:val="en-US"/>
        </w:rPr>
        <w:t xml:space="preserve"> </w:t>
      </w:r>
      <w:r w:rsidRPr="00C80B1B">
        <w:rPr>
          <w:spacing w:val="-1"/>
          <w:szCs w:val="20"/>
          <w:lang w:val="en-US"/>
        </w:rPr>
        <w:t>t</w:t>
      </w:r>
      <w:r w:rsidRPr="00C80B1B">
        <w:rPr>
          <w:spacing w:val="1"/>
          <w:szCs w:val="20"/>
          <w:lang w:val="en-US"/>
        </w:rPr>
        <w:t>r</w:t>
      </w:r>
      <w:r w:rsidRPr="00C80B1B">
        <w:rPr>
          <w:szCs w:val="20"/>
          <w:lang w:val="en-US"/>
        </w:rPr>
        <w:t>a</w:t>
      </w:r>
      <w:r w:rsidRPr="00C80B1B">
        <w:rPr>
          <w:spacing w:val="-1"/>
          <w:szCs w:val="20"/>
          <w:lang w:val="en-US"/>
        </w:rPr>
        <w:t>i</w:t>
      </w:r>
      <w:r w:rsidRPr="00C80B1B">
        <w:rPr>
          <w:szCs w:val="20"/>
          <w:lang w:val="en-US"/>
        </w:rPr>
        <w:t>n</w:t>
      </w:r>
      <w:r w:rsidRPr="00C80B1B">
        <w:rPr>
          <w:spacing w:val="1"/>
          <w:szCs w:val="20"/>
          <w:lang w:val="en-US"/>
        </w:rPr>
        <w:t xml:space="preserve"> </w:t>
      </w:r>
      <w:r w:rsidRPr="00C80B1B">
        <w:rPr>
          <w:szCs w:val="20"/>
          <w:lang w:val="en-US"/>
        </w:rPr>
        <w:t>con</w:t>
      </w:r>
      <w:r w:rsidRPr="00C80B1B">
        <w:rPr>
          <w:spacing w:val="-2"/>
          <w:szCs w:val="20"/>
          <w:lang w:val="en-US"/>
        </w:rPr>
        <w:t>v</w:t>
      </w:r>
      <w:r w:rsidRPr="00C80B1B">
        <w:rPr>
          <w:szCs w:val="20"/>
          <w:lang w:val="en-US"/>
        </w:rPr>
        <w:t>e</w:t>
      </w:r>
      <w:r w:rsidRPr="00C80B1B">
        <w:rPr>
          <w:spacing w:val="1"/>
          <w:szCs w:val="20"/>
          <w:lang w:val="en-US"/>
        </w:rPr>
        <w:t>r</w:t>
      </w:r>
      <w:r w:rsidRPr="00C80B1B">
        <w:rPr>
          <w:szCs w:val="20"/>
          <w:lang w:val="en-US"/>
        </w:rPr>
        <w:t>sa</w:t>
      </w:r>
      <w:r w:rsidRPr="00C80B1B">
        <w:rPr>
          <w:spacing w:val="1"/>
          <w:szCs w:val="20"/>
          <w:lang w:val="en-US"/>
        </w:rPr>
        <w:t>t</w:t>
      </w:r>
      <w:r w:rsidRPr="00C80B1B">
        <w:rPr>
          <w:spacing w:val="-1"/>
          <w:szCs w:val="20"/>
          <w:lang w:val="en-US"/>
        </w:rPr>
        <w:t>i</w:t>
      </w:r>
      <w:r w:rsidRPr="00C80B1B">
        <w:rPr>
          <w:szCs w:val="20"/>
          <w:lang w:val="en-US"/>
        </w:rPr>
        <w:t xml:space="preserve">onal </w:t>
      </w:r>
      <w:r w:rsidRPr="00C80B1B">
        <w:rPr>
          <w:spacing w:val="-3"/>
          <w:szCs w:val="20"/>
          <w:lang w:val="en-US"/>
        </w:rPr>
        <w:t>a</w:t>
      </w:r>
      <w:r w:rsidRPr="00C80B1B">
        <w:rPr>
          <w:szCs w:val="20"/>
          <w:lang w:val="en-US"/>
        </w:rPr>
        <w:t>gen</w:t>
      </w:r>
      <w:r w:rsidRPr="00C80B1B">
        <w:rPr>
          <w:spacing w:val="1"/>
          <w:szCs w:val="20"/>
          <w:lang w:val="en-US"/>
        </w:rPr>
        <w:t>t</w:t>
      </w:r>
      <w:r w:rsidRPr="00C80B1B">
        <w:rPr>
          <w:szCs w:val="20"/>
          <w:lang w:val="en-US"/>
        </w:rPr>
        <w:t>s</w:t>
      </w:r>
      <w:r w:rsidRPr="00C80B1B">
        <w:rPr>
          <w:spacing w:val="-1"/>
          <w:szCs w:val="20"/>
          <w:lang w:val="en-US"/>
        </w:rPr>
        <w:t xml:space="preserve"> </w:t>
      </w:r>
      <w:r w:rsidRPr="00C80B1B">
        <w:rPr>
          <w:spacing w:val="1"/>
          <w:szCs w:val="20"/>
          <w:lang w:val="en-US"/>
        </w:rPr>
        <w:t>f</w:t>
      </w:r>
      <w:r w:rsidRPr="00C80B1B">
        <w:rPr>
          <w:szCs w:val="20"/>
          <w:lang w:val="en-US"/>
        </w:rPr>
        <w:t>or neu</w:t>
      </w:r>
      <w:r w:rsidRPr="00C80B1B">
        <w:rPr>
          <w:spacing w:val="1"/>
          <w:szCs w:val="20"/>
          <w:lang w:val="en-US"/>
        </w:rPr>
        <w:t>r</w:t>
      </w:r>
      <w:r w:rsidRPr="00C80B1B">
        <w:rPr>
          <w:szCs w:val="20"/>
          <w:lang w:val="en-US"/>
        </w:rPr>
        <w:t>o</w:t>
      </w:r>
      <w:r w:rsidRPr="00C80B1B">
        <w:rPr>
          <w:spacing w:val="-1"/>
          <w:szCs w:val="20"/>
          <w:lang w:val="en-US"/>
        </w:rPr>
        <w:t>l</w:t>
      </w:r>
      <w:r w:rsidRPr="00C80B1B">
        <w:rPr>
          <w:spacing w:val="-3"/>
          <w:szCs w:val="20"/>
          <w:lang w:val="en-US"/>
        </w:rPr>
        <w:t>o</w:t>
      </w:r>
      <w:r w:rsidRPr="00C80B1B">
        <w:rPr>
          <w:spacing w:val="2"/>
          <w:szCs w:val="20"/>
          <w:lang w:val="en-US"/>
        </w:rPr>
        <w:t>g</w:t>
      </w:r>
      <w:r w:rsidRPr="00C80B1B">
        <w:rPr>
          <w:szCs w:val="20"/>
          <w:lang w:val="en-US"/>
        </w:rPr>
        <w:t>y</w:t>
      </w:r>
      <w:r w:rsidRPr="00C80B1B">
        <w:rPr>
          <w:spacing w:val="-1"/>
          <w:szCs w:val="20"/>
          <w:lang w:val="en-US"/>
        </w:rPr>
        <w:t xml:space="preserve"> </w:t>
      </w:r>
      <w:r w:rsidRPr="00C80B1B">
        <w:rPr>
          <w:szCs w:val="20"/>
          <w:lang w:val="en-US"/>
        </w:rPr>
        <w:t>pa</w:t>
      </w:r>
      <w:r w:rsidRPr="00C80B1B">
        <w:rPr>
          <w:spacing w:val="1"/>
          <w:szCs w:val="20"/>
          <w:lang w:val="en-US"/>
        </w:rPr>
        <w:t>t</w:t>
      </w:r>
      <w:r w:rsidRPr="00C80B1B">
        <w:rPr>
          <w:spacing w:val="-1"/>
          <w:szCs w:val="20"/>
          <w:lang w:val="en-US"/>
        </w:rPr>
        <w:t>i</w:t>
      </w:r>
      <w:r w:rsidRPr="00C80B1B">
        <w:rPr>
          <w:szCs w:val="20"/>
          <w:lang w:val="en-US"/>
        </w:rPr>
        <w:t>e</w:t>
      </w:r>
      <w:r w:rsidRPr="00C80B1B">
        <w:rPr>
          <w:spacing w:val="-3"/>
          <w:szCs w:val="20"/>
          <w:lang w:val="en-US"/>
        </w:rPr>
        <w:t>n</w:t>
      </w:r>
      <w:r w:rsidRPr="00C80B1B">
        <w:rPr>
          <w:szCs w:val="20"/>
          <w:lang w:val="en-US"/>
        </w:rPr>
        <w:t>t</w:t>
      </w:r>
      <w:r w:rsidRPr="00C80B1B">
        <w:rPr>
          <w:spacing w:val="3"/>
          <w:szCs w:val="20"/>
          <w:lang w:val="en-US"/>
        </w:rPr>
        <w:t xml:space="preserve"> </w:t>
      </w:r>
      <w:r w:rsidRPr="00C80B1B">
        <w:rPr>
          <w:spacing w:val="-1"/>
          <w:szCs w:val="20"/>
          <w:lang w:val="en-US"/>
        </w:rPr>
        <w:t>i</w:t>
      </w:r>
      <w:r w:rsidRPr="00C80B1B">
        <w:rPr>
          <w:szCs w:val="20"/>
          <w:lang w:val="en-US"/>
        </w:rPr>
        <w:t>n</w:t>
      </w:r>
      <w:r w:rsidRPr="00C80B1B">
        <w:rPr>
          <w:spacing w:val="1"/>
          <w:szCs w:val="20"/>
          <w:lang w:val="en-US"/>
        </w:rPr>
        <w:t>t</w:t>
      </w:r>
      <w:r w:rsidRPr="00C80B1B">
        <w:rPr>
          <w:spacing w:val="-3"/>
          <w:szCs w:val="20"/>
          <w:lang w:val="en-US"/>
        </w:rPr>
        <w:t>a</w:t>
      </w:r>
      <w:r w:rsidRPr="00C80B1B">
        <w:rPr>
          <w:spacing w:val="2"/>
          <w:szCs w:val="20"/>
          <w:lang w:val="en-US"/>
        </w:rPr>
        <w:t>k</w:t>
      </w:r>
      <w:r w:rsidRPr="00C80B1B">
        <w:rPr>
          <w:szCs w:val="20"/>
          <w:lang w:val="en-US"/>
        </w:rPr>
        <w:t>e</w:t>
      </w:r>
      <w:r w:rsidRPr="00C80B1B">
        <w:rPr>
          <w:spacing w:val="-1"/>
          <w:szCs w:val="20"/>
          <w:lang w:val="en-US"/>
        </w:rPr>
        <w:t xml:space="preserve"> </w:t>
      </w:r>
      <w:r w:rsidRPr="00C80B1B">
        <w:rPr>
          <w:szCs w:val="20"/>
          <w:lang w:val="en-US"/>
        </w:rPr>
        <w:t>and e</w:t>
      </w:r>
      <w:r w:rsidRPr="00C80B1B">
        <w:rPr>
          <w:spacing w:val="-2"/>
          <w:szCs w:val="20"/>
          <w:lang w:val="en-US"/>
        </w:rPr>
        <w:t>v</w:t>
      </w:r>
      <w:r w:rsidRPr="00C80B1B">
        <w:rPr>
          <w:szCs w:val="20"/>
          <w:lang w:val="en-US"/>
        </w:rPr>
        <w:t>a</w:t>
      </w:r>
      <w:r w:rsidRPr="00C80B1B">
        <w:rPr>
          <w:spacing w:val="-1"/>
          <w:szCs w:val="20"/>
          <w:lang w:val="en-US"/>
        </w:rPr>
        <w:t>l</w:t>
      </w:r>
      <w:r w:rsidRPr="00C80B1B">
        <w:rPr>
          <w:szCs w:val="20"/>
          <w:lang w:val="en-US"/>
        </w:rPr>
        <w:t>ua</w:t>
      </w:r>
      <w:r w:rsidRPr="00C80B1B">
        <w:rPr>
          <w:spacing w:val="1"/>
          <w:szCs w:val="20"/>
          <w:lang w:val="en-US"/>
        </w:rPr>
        <w:t>t</w:t>
      </w:r>
      <w:r w:rsidRPr="00C80B1B">
        <w:rPr>
          <w:spacing w:val="-1"/>
          <w:szCs w:val="20"/>
          <w:lang w:val="en-US"/>
        </w:rPr>
        <w:t>i</w:t>
      </w:r>
      <w:r w:rsidRPr="00C80B1B">
        <w:rPr>
          <w:szCs w:val="20"/>
          <w:lang w:val="en-US"/>
        </w:rPr>
        <w:t>on</w:t>
      </w:r>
      <w:r w:rsidRPr="00C80B1B">
        <w:rPr>
          <w:spacing w:val="1"/>
          <w:szCs w:val="20"/>
          <w:lang w:val="en-US"/>
        </w:rPr>
        <w:t xml:space="preserve"> </w:t>
      </w:r>
      <w:r w:rsidRPr="00C80B1B">
        <w:rPr>
          <w:szCs w:val="20"/>
          <w:lang w:val="en-US"/>
        </w:rPr>
        <w:t>us</w:t>
      </w:r>
      <w:r w:rsidRPr="00C80B1B">
        <w:rPr>
          <w:spacing w:val="-1"/>
          <w:szCs w:val="20"/>
          <w:lang w:val="en-US"/>
        </w:rPr>
        <w:t>i</w:t>
      </w:r>
      <w:r w:rsidRPr="00C80B1B">
        <w:rPr>
          <w:szCs w:val="20"/>
          <w:lang w:val="en-US"/>
        </w:rPr>
        <w:t>ng</w:t>
      </w:r>
      <w:r w:rsidRPr="00C80B1B">
        <w:rPr>
          <w:spacing w:val="4"/>
          <w:szCs w:val="20"/>
          <w:lang w:val="en-US"/>
        </w:rPr>
        <w:t xml:space="preserve"> </w:t>
      </w:r>
      <w:r w:rsidRPr="00C80B1B">
        <w:rPr>
          <w:spacing w:val="1"/>
          <w:szCs w:val="20"/>
          <w:lang w:val="en-US"/>
        </w:rPr>
        <w:t>t</w:t>
      </w:r>
      <w:r w:rsidRPr="00C80B1B">
        <w:rPr>
          <w:spacing w:val="-3"/>
          <w:szCs w:val="20"/>
          <w:lang w:val="en-US"/>
        </w:rPr>
        <w:t>h</w:t>
      </w:r>
      <w:r w:rsidRPr="00C80B1B">
        <w:rPr>
          <w:szCs w:val="20"/>
          <w:lang w:val="en-US"/>
        </w:rPr>
        <w:t>e</w:t>
      </w:r>
      <w:r w:rsidRPr="00C80B1B">
        <w:rPr>
          <w:spacing w:val="-1"/>
          <w:szCs w:val="20"/>
          <w:lang w:val="en-US"/>
        </w:rPr>
        <w:t xml:space="preserve"> </w:t>
      </w:r>
      <w:r w:rsidRPr="00C80B1B">
        <w:rPr>
          <w:spacing w:val="1"/>
          <w:szCs w:val="20"/>
          <w:lang w:val="en-US"/>
        </w:rPr>
        <w:t>t</w:t>
      </w:r>
      <w:r w:rsidRPr="00C80B1B">
        <w:rPr>
          <w:szCs w:val="20"/>
          <w:lang w:val="en-US"/>
        </w:rPr>
        <w:t>e</w:t>
      </w:r>
      <w:r w:rsidRPr="00C80B1B">
        <w:rPr>
          <w:spacing w:val="-2"/>
          <w:szCs w:val="20"/>
          <w:lang w:val="en-US"/>
        </w:rPr>
        <w:t>x</w:t>
      </w:r>
      <w:r w:rsidRPr="00C80B1B">
        <w:rPr>
          <w:szCs w:val="20"/>
          <w:lang w:val="en-US"/>
        </w:rPr>
        <w:t>t da</w:t>
      </w:r>
      <w:r w:rsidRPr="00C80B1B">
        <w:rPr>
          <w:spacing w:val="1"/>
          <w:szCs w:val="20"/>
          <w:lang w:val="en-US"/>
        </w:rPr>
        <w:t>t</w:t>
      </w:r>
      <w:r w:rsidRPr="00C80B1B">
        <w:rPr>
          <w:szCs w:val="20"/>
          <w:lang w:val="en-US"/>
        </w:rPr>
        <w:t>a</w:t>
      </w:r>
      <w:r w:rsidRPr="00C80B1B">
        <w:rPr>
          <w:spacing w:val="-1"/>
          <w:szCs w:val="20"/>
          <w:lang w:val="en-US"/>
        </w:rPr>
        <w:t xml:space="preserve"> </w:t>
      </w:r>
      <w:r w:rsidRPr="00C80B1B">
        <w:rPr>
          <w:spacing w:val="1"/>
          <w:szCs w:val="20"/>
          <w:lang w:val="en-US"/>
        </w:rPr>
        <w:t>fr</w:t>
      </w:r>
      <w:r w:rsidRPr="00C80B1B">
        <w:rPr>
          <w:spacing w:val="-3"/>
          <w:szCs w:val="20"/>
          <w:lang w:val="en-US"/>
        </w:rPr>
        <w:t>o</w:t>
      </w:r>
      <w:r w:rsidRPr="00C80B1B">
        <w:rPr>
          <w:szCs w:val="20"/>
          <w:lang w:val="en-US"/>
        </w:rPr>
        <w:t>m</w:t>
      </w:r>
      <w:r w:rsidRPr="00C80B1B">
        <w:rPr>
          <w:spacing w:val="2"/>
          <w:szCs w:val="20"/>
          <w:lang w:val="en-US"/>
        </w:rPr>
        <w:t xml:space="preserve"> </w:t>
      </w:r>
      <w:r w:rsidRPr="00C80B1B">
        <w:rPr>
          <w:szCs w:val="20"/>
          <w:lang w:val="en-US"/>
        </w:rPr>
        <w:t>c</w:t>
      </w:r>
      <w:r w:rsidRPr="00C80B1B">
        <w:rPr>
          <w:spacing w:val="-1"/>
          <w:szCs w:val="20"/>
          <w:lang w:val="en-US"/>
        </w:rPr>
        <w:t>li</w:t>
      </w:r>
      <w:r w:rsidRPr="00C80B1B">
        <w:rPr>
          <w:szCs w:val="20"/>
          <w:lang w:val="en-US"/>
        </w:rPr>
        <w:t>n</w:t>
      </w:r>
      <w:r w:rsidRPr="00C80B1B">
        <w:rPr>
          <w:spacing w:val="-1"/>
          <w:szCs w:val="20"/>
          <w:lang w:val="en-US"/>
        </w:rPr>
        <w:t>i</w:t>
      </w:r>
      <w:r w:rsidRPr="00C80B1B">
        <w:rPr>
          <w:szCs w:val="20"/>
          <w:lang w:val="en-US"/>
        </w:rPr>
        <w:t>cal no</w:t>
      </w:r>
      <w:r w:rsidRPr="00C80B1B">
        <w:rPr>
          <w:spacing w:val="1"/>
          <w:szCs w:val="20"/>
          <w:lang w:val="en-US"/>
        </w:rPr>
        <w:t>t</w:t>
      </w:r>
      <w:r w:rsidRPr="00C80B1B">
        <w:rPr>
          <w:szCs w:val="20"/>
          <w:lang w:val="en-US"/>
        </w:rPr>
        <w:t>es</w:t>
      </w:r>
      <w:r w:rsidRPr="00C80B1B">
        <w:rPr>
          <w:spacing w:val="-1"/>
          <w:szCs w:val="20"/>
          <w:lang w:val="en-US"/>
        </w:rPr>
        <w:t xml:space="preserve"> </w:t>
      </w:r>
      <w:r w:rsidRPr="00C80B1B">
        <w:rPr>
          <w:spacing w:val="-3"/>
          <w:szCs w:val="20"/>
          <w:lang w:val="en-US"/>
        </w:rPr>
        <w:t>a</w:t>
      </w:r>
      <w:r w:rsidRPr="00C80B1B">
        <w:rPr>
          <w:szCs w:val="20"/>
          <w:lang w:val="en-US"/>
        </w:rPr>
        <w:t>nd</w:t>
      </w:r>
      <w:r w:rsidRPr="00C80B1B">
        <w:rPr>
          <w:spacing w:val="1"/>
          <w:szCs w:val="20"/>
          <w:lang w:val="en-US"/>
        </w:rPr>
        <w:t xml:space="preserve"> </w:t>
      </w:r>
      <w:r w:rsidRPr="00C80B1B">
        <w:rPr>
          <w:szCs w:val="20"/>
          <w:lang w:val="en-US"/>
        </w:rPr>
        <w:t>docu</w:t>
      </w:r>
      <w:r w:rsidRPr="00C80B1B">
        <w:rPr>
          <w:spacing w:val="1"/>
          <w:szCs w:val="20"/>
          <w:lang w:val="en-US"/>
        </w:rPr>
        <w:t>m</w:t>
      </w:r>
      <w:r w:rsidRPr="00C80B1B">
        <w:rPr>
          <w:szCs w:val="20"/>
          <w:lang w:val="en-US"/>
        </w:rPr>
        <w:t>e</w:t>
      </w:r>
      <w:r w:rsidRPr="00C80B1B">
        <w:rPr>
          <w:spacing w:val="-3"/>
          <w:szCs w:val="20"/>
          <w:lang w:val="en-US"/>
        </w:rPr>
        <w:t>n</w:t>
      </w:r>
      <w:r w:rsidRPr="00C80B1B">
        <w:rPr>
          <w:spacing w:val="1"/>
          <w:szCs w:val="20"/>
          <w:lang w:val="en-US"/>
        </w:rPr>
        <w:t>t</w:t>
      </w:r>
      <w:r w:rsidRPr="00C80B1B">
        <w:rPr>
          <w:szCs w:val="20"/>
          <w:lang w:val="en-US"/>
        </w:rPr>
        <w:t>s</w:t>
      </w:r>
      <w:r w:rsidRPr="00C80B1B">
        <w:rPr>
          <w:spacing w:val="-1"/>
          <w:szCs w:val="20"/>
          <w:lang w:val="en-US"/>
        </w:rPr>
        <w:t xml:space="preserve"> </w:t>
      </w:r>
      <w:r w:rsidRPr="00C80B1B">
        <w:rPr>
          <w:szCs w:val="20"/>
          <w:lang w:val="en-US"/>
        </w:rPr>
        <w:t>s</w:t>
      </w:r>
      <w:r w:rsidRPr="00C80B1B">
        <w:rPr>
          <w:spacing w:val="1"/>
          <w:szCs w:val="20"/>
          <w:lang w:val="en-US"/>
        </w:rPr>
        <w:t>t</w:t>
      </w:r>
      <w:r w:rsidRPr="00C80B1B">
        <w:rPr>
          <w:spacing w:val="-3"/>
          <w:szCs w:val="20"/>
          <w:lang w:val="en-US"/>
        </w:rPr>
        <w:t>o</w:t>
      </w:r>
      <w:r w:rsidRPr="00C80B1B">
        <w:rPr>
          <w:spacing w:val="1"/>
          <w:szCs w:val="20"/>
          <w:lang w:val="en-US"/>
        </w:rPr>
        <w:t>r</w:t>
      </w:r>
      <w:r w:rsidRPr="00C80B1B">
        <w:rPr>
          <w:szCs w:val="20"/>
          <w:lang w:val="en-US"/>
        </w:rPr>
        <w:t>ed</w:t>
      </w:r>
      <w:r w:rsidRPr="00C80B1B">
        <w:rPr>
          <w:spacing w:val="1"/>
          <w:szCs w:val="20"/>
          <w:lang w:val="en-US"/>
        </w:rPr>
        <w:t xml:space="preserve"> </w:t>
      </w:r>
      <w:r w:rsidRPr="00C80B1B">
        <w:rPr>
          <w:spacing w:val="-1"/>
          <w:szCs w:val="20"/>
          <w:lang w:val="en-US"/>
        </w:rPr>
        <w:t>i</w:t>
      </w:r>
      <w:r w:rsidRPr="00C80B1B">
        <w:rPr>
          <w:szCs w:val="20"/>
          <w:lang w:val="en-US"/>
        </w:rPr>
        <w:t>n</w:t>
      </w:r>
      <w:r w:rsidRPr="00C80B1B">
        <w:rPr>
          <w:spacing w:val="-4"/>
          <w:szCs w:val="20"/>
          <w:lang w:val="en-US"/>
        </w:rPr>
        <w:t xml:space="preserve"> </w:t>
      </w:r>
      <w:r w:rsidRPr="00C80B1B">
        <w:rPr>
          <w:szCs w:val="20"/>
          <w:lang w:val="en-US"/>
        </w:rPr>
        <w:t>an</w:t>
      </w:r>
      <w:r w:rsidRPr="00C80B1B">
        <w:rPr>
          <w:spacing w:val="1"/>
          <w:szCs w:val="20"/>
          <w:lang w:val="en-US"/>
        </w:rPr>
        <w:t xml:space="preserve"> </w:t>
      </w:r>
      <w:r w:rsidRPr="00C80B1B">
        <w:rPr>
          <w:szCs w:val="20"/>
          <w:lang w:val="en-US"/>
        </w:rPr>
        <w:t>e</w:t>
      </w:r>
      <w:r w:rsidRPr="00C80B1B">
        <w:rPr>
          <w:spacing w:val="-1"/>
          <w:szCs w:val="20"/>
          <w:lang w:val="en-US"/>
        </w:rPr>
        <w:t>l</w:t>
      </w:r>
      <w:r w:rsidRPr="00C80B1B">
        <w:rPr>
          <w:szCs w:val="20"/>
          <w:lang w:val="en-US"/>
        </w:rPr>
        <w:t>ec</w:t>
      </w:r>
      <w:r w:rsidRPr="00C80B1B">
        <w:rPr>
          <w:spacing w:val="1"/>
          <w:szCs w:val="20"/>
          <w:lang w:val="en-US"/>
        </w:rPr>
        <w:t>tr</w:t>
      </w:r>
      <w:r w:rsidRPr="00C80B1B">
        <w:rPr>
          <w:szCs w:val="20"/>
          <w:lang w:val="en-US"/>
        </w:rPr>
        <w:t>on</w:t>
      </w:r>
      <w:r w:rsidRPr="00C80B1B">
        <w:rPr>
          <w:spacing w:val="-1"/>
          <w:szCs w:val="20"/>
          <w:lang w:val="en-US"/>
        </w:rPr>
        <w:t>i</w:t>
      </w:r>
      <w:r w:rsidRPr="00C80B1B">
        <w:rPr>
          <w:szCs w:val="20"/>
          <w:lang w:val="en-US"/>
        </w:rPr>
        <w:t>c</w:t>
      </w:r>
      <w:r w:rsidRPr="00C80B1B">
        <w:rPr>
          <w:spacing w:val="-1"/>
          <w:szCs w:val="20"/>
          <w:lang w:val="en-US"/>
        </w:rPr>
        <w:t xml:space="preserve"> </w:t>
      </w:r>
      <w:r w:rsidRPr="00C80B1B">
        <w:rPr>
          <w:spacing w:val="1"/>
          <w:szCs w:val="20"/>
          <w:lang w:val="en-US"/>
        </w:rPr>
        <w:t>m</w:t>
      </w:r>
      <w:r w:rsidRPr="00C80B1B">
        <w:rPr>
          <w:szCs w:val="20"/>
          <w:lang w:val="en-US"/>
        </w:rPr>
        <w:t>ed</w:t>
      </w:r>
      <w:r w:rsidRPr="00C80B1B">
        <w:rPr>
          <w:spacing w:val="-1"/>
          <w:szCs w:val="20"/>
          <w:lang w:val="en-US"/>
        </w:rPr>
        <w:t>i</w:t>
      </w:r>
      <w:r w:rsidRPr="00C80B1B">
        <w:rPr>
          <w:szCs w:val="20"/>
          <w:lang w:val="en-US"/>
        </w:rPr>
        <w:t>cal</w:t>
      </w:r>
      <w:r w:rsidRPr="00C80B1B">
        <w:rPr>
          <w:spacing w:val="-2"/>
          <w:szCs w:val="20"/>
          <w:lang w:val="en-US"/>
        </w:rPr>
        <w:t xml:space="preserve"> </w:t>
      </w:r>
      <w:r w:rsidRPr="00C80B1B">
        <w:rPr>
          <w:spacing w:val="1"/>
          <w:szCs w:val="20"/>
          <w:lang w:val="en-US"/>
        </w:rPr>
        <w:t>r</w:t>
      </w:r>
      <w:r w:rsidRPr="00C80B1B">
        <w:rPr>
          <w:szCs w:val="20"/>
          <w:lang w:val="en-US"/>
        </w:rPr>
        <w:t>e</w:t>
      </w:r>
      <w:r w:rsidRPr="00C80B1B">
        <w:rPr>
          <w:spacing w:val="-2"/>
          <w:szCs w:val="20"/>
          <w:lang w:val="en-US"/>
        </w:rPr>
        <w:t>c</w:t>
      </w:r>
      <w:r w:rsidRPr="00C80B1B">
        <w:rPr>
          <w:szCs w:val="20"/>
          <w:lang w:val="en-US"/>
        </w:rPr>
        <w:t>o</w:t>
      </w:r>
      <w:r w:rsidRPr="00C80B1B">
        <w:rPr>
          <w:spacing w:val="1"/>
          <w:szCs w:val="20"/>
          <w:lang w:val="en-US"/>
        </w:rPr>
        <w:t>r</w:t>
      </w:r>
      <w:r w:rsidRPr="00C80B1B">
        <w:rPr>
          <w:szCs w:val="20"/>
          <w:lang w:val="en-US"/>
        </w:rPr>
        <w:t>d</w:t>
      </w:r>
      <w:r w:rsidRPr="00C80B1B">
        <w:rPr>
          <w:spacing w:val="1"/>
          <w:szCs w:val="20"/>
          <w:lang w:val="en-US"/>
        </w:rPr>
        <w:t xml:space="preserve"> </w:t>
      </w:r>
      <w:r w:rsidRPr="00C80B1B">
        <w:rPr>
          <w:szCs w:val="20"/>
          <w:lang w:val="en-US"/>
        </w:rPr>
        <w:t>s</w:t>
      </w:r>
      <w:r w:rsidRPr="00C80B1B">
        <w:rPr>
          <w:spacing w:val="-2"/>
          <w:szCs w:val="20"/>
          <w:lang w:val="en-US"/>
        </w:rPr>
        <w:t>y</w:t>
      </w:r>
      <w:r w:rsidRPr="00C80B1B">
        <w:rPr>
          <w:szCs w:val="20"/>
          <w:lang w:val="en-US"/>
        </w:rPr>
        <w:t>s</w:t>
      </w:r>
      <w:r w:rsidRPr="00C80B1B">
        <w:rPr>
          <w:spacing w:val="1"/>
          <w:szCs w:val="20"/>
          <w:lang w:val="en-US"/>
        </w:rPr>
        <w:t>t</w:t>
      </w:r>
      <w:r w:rsidRPr="00C80B1B">
        <w:rPr>
          <w:spacing w:val="-3"/>
          <w:szCs w:val="20"/>
          <w:lang w:val="en-US"/>
        </w:rPr>
        <w:t>e</w:t>
      </w:r>
      <w:r w:rsidRPr="00C80B1B">
        <w:rPr>
          <w:spacing w:val="1"/>
          <w:szCs w:val="20"/>
          <w:lang w:val="en-US"/>
        </w:rPr>
        <w:t>m</w:t>
      </w:r>
      <w:r w:rsidRPr="00C80B1B">
        <w:rPr>
          <w:szCs w:val="20"/>
          <w:lang w:val="en-US"/>
        </w:rPr>
        <w:t xml:space="preserve">. </w:t>
      </w:r>
    </w:p>
    <w:p w14:paraId="301D0AD3" w14:textId="77777777" w:rsidR="00C80B1B" w:rsidRPr="00C80B1B" w:rsidRDefault="00C80B1B" w:rsidP="00154E34">
      <w:pPr>
        <w:autoSpaceDE w:val="0"/>
        <w:autoSpaceDN w:val="0"/>
        <w:spacing w:line="240" w:lineRule="auto"/>
        <w:rPr>
          <w:spacing w:val="-1"/>
          <w:szCs w:val="20"/>
          <w:lang w:val="en-US"/>
        </w:rPr>
      </w:pPr>
      <w:r w:rsidRPr="00C80B1B">
        <w:rPr>
          <w:spacing w:val="-1"/>
          <w:szCs w:val="20"/>
          <w:lang w:val="en-US"/>
        </w:rPr>
        <w:t>R</w:t>
      </w:r>
      <w:r w:rsidRPr="00C80B1B">
        <w:rPr>
          <w:szCs w:val="20"/>
          <w:lang w:val="en-US"/>
        </w:rPr>
        <w:t>o</w:t>
      </w:r>
      <w:r w:rsidRPr="00C80B1B">
        <w:rPr>
          <w:spacing w:val="-1"/>
          <w:szCs w:val="20"/>
          <w:lang w:val="en-US"/>
        </w:rPr>
        <w:t>l</w:t>
      </w:r>
      <w:r w:rsidRPr="00C80B1B">
        <w:rPr>
          <w:szCs w:val="20"/>
          <w:lang w:val="en-US"/>
        </w:rPr>
        <w:t>e:</w:t>
      </w:r>
      <w:r w:rsidRPr="00C80B1B">
        <w:rPr>
          <w:spacing w:val="3"/>
          <w:szCs w:val="20"/>
          <w:lang w:val="en-US"/>
        </w:rPr>
        <w:t xml:space="preserve"> </w:t>
      </w:r>
      <w:r w:rsidRPr="00C80B1B">
        <w:rPr>
          <w:spacing w:val="-1"/>
          <w:szCs w:val="20"/>
          <w:lang w:val="en-US"/>
        </w:rPr>
        <w:t>PI</w:t>
      </w:r>
    </w:p>
    <w:p w14:paraId="653515D8" w14:textId="77777777" w:rsidR="00C80B1B" w:rsidRPr="00C80B1B" w:rsidRDefault="00C80B1B" w:rsidP="00154E34">
      <w:pPr>
        <w:autoSpaceDE w:val="0"/>
        <w:autoSpaceDN w:val="0"/>
        <w:spacing w:line="240" w:lineRule="auto"/>
        <w:rPr>
          <w:rFonts w:eastAsia="Times New Roman"/>
          <w:bCs/>
          <w:lang w:val="en-US"/>
        </w:rPr>
      </w:pPr>
    </w:p>
    <w:p w14:paraId="4093ED77"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1"/>
          <w:szCs w:val="24"/>
          <w:lang w:val="en-US"/>
        </w:rPr>
        <w:t>CDRN</w:t>
      </w:r>
      <w:r w:rsidRPr="00C80B1B">
        <w:rPr>
          <w:rFonts w:cs="Times New Roman"/>
          <w:spacing w:val="1"/>
          <w:szCs w:val="24"/>
          <w:lang w:val="en-US"/>
        </w:rPr>
        <w:t>-</w:t>
      </w:r>
      <w:r w:rsidRPr="00C80B1B">
        <w:rPr>
          <w:rFonts w:cs="Times New Roman"/>
          <w:szCs w:val="24"/>
          <w:lang w:val="en-US"/>
        </w:rPr>
        <w:t>1306</w:t>
      </w:r>
      <w:r w:rsidRPr="00C80B1B">
        <w:rPr>
          <w:rFonts w:cs="Times New Roman"/>
          <w:spacing w:val="1"/>
          <w:szCs w:val="24"/>
          <w:lang w:val="en-US"/>
        </w:rPr>
        <w:t>-</w:t>
      </w:r>
      <w:r w:rsidRPr="00C80B1B">
        <w:rPr>
          <w:rFonts w:cs="Times New Roman"/>
          <w:szCs w:val="24"/>
          <w:lang w:val="en-US"/>
        </w:rPr>
        <w:t>04819</w:t>
      </w:r>
      <w:r w:rsidRPr="00C80B1B">
        <w:rPr>
          <w:rFonts w:cs="Times New Roman"/>
          <w:szCs w:val="24"/>
          <w:lang w:val="en-US"/>
        </w:rPr>
        <w:tab/>
      </w:r>
      <w:r w:rsidRPr="00C80B1B">
        <w:rPr>
          <w:rFonts w:cs="Times New Roman"/>
          <w:spacing w:val="1"/>
          <w:szCs w:val="24"/>
          <w:lang w:val="en-US"/>
        </w:rPr>
        <w:t>O</w:t>
      </w:r>
      <w:r w:rsidRPr="00C80B1B">
        <w:rPr>
          <w:rFonts w:cs="Times New Roman"/>
          <w:szCs w:val="24"/>
          <w:lang w:val="en-US"/>
        </w:rPr>
        <w:t>hn</w:t>
      </w:r>
      <w:r w:rsidRPr="00C80B1B">
        <w:rPr>
          <w:rFonts w:cs="Times New Roman"/>
          <w:spacing w:val="-3"/>
          <w:szCs w:val="24"/>
          <w:lang w:val="en-US"/>
        </w:rPr>
        <w:t>o</w:t>
      </w:r>
      <w:r w:rsidRPr="00C80B1B">
        <w:rPr>
          <w:rFonts w:cs="Times New Roman"/>
          <w:spacing w:val="1"/>
          <w:szCs w:val="24"/>
          <w:lang w:val="en-US"/>
        </w:rPr>
        <w:t>-</w:t>
      </w:r>
      <w:r w:rsidRPr="00C80B1B">
        <w:rPr>
          <w:rFonts w:cs="Times New Roman"/>
          <w:spacing w:val="-4"/>
          <w:szCs w:val="24"/>
          <w:lang w:val="en-US"/>
        </w:rPr>
        <w:t>M</w:t>
      </w:r>
      <w:r w:rsidRPr="00C80B1B">
        <w:rPr>
          <w:rFonts w:cs="Times New Roman"/>
          <w:szCs w:val="24"/>
          <w:lang w:val="en-US"/>
        </w:rPr>
        <w:t>achado</w:t>
      </w:r>
      <w:r w:rsidRPr="00C80B1B">
        <w:rPr>
          <w:rFonts w:cs="Times New Roman"/>
          <w:spacing w:val="1"/>
          <w:szCs w:val="24"/>
          <w:lang w:val="en-US"/>
        </w:rPr>
        <w:t xml:space="preserve"> (</w:t>
      </w:r>
      <w:r w:rsidRPr="00C80B1B">
        <w:rPr>
          <w:rFonts w:cs="Times New Roman"/>
          <w:spacing w:val="-1"/>
          <w:szCs w:val="24"/>
          <w:lang w:val="en-US"/>
        </w:rPr>
        <w:t>PI</w:t>
      </w:r>
      <w:r w:rsidRPr="00C80B1B">
        <w:rPr>
          <w:rFonts w:cs="Times New Roman"/>
          <w:szCs w:val="24"/>
          <w:lang w:val="en-US"/>
        </w:rPr>
        <w:t>)</w:t>
      </w:r>
      <w:r w:rsidRPr="00C80B1B">
        <w:rPr>
          <w:rFonts w:cs="Times New Roman"/>
          <w:szCs w:val="24"/>
          <w:lang w:val="en-US"/>
        </w:rPr>
        <w:tab/>
        <w:t>03</w:t>
      </w:r>
      <w:r w:rsidRPr="00C80B1B">
        <w:rPr>
          <w:rFonts w:cs="Times New Roman"/>
          <w:spacing w:val="1"/>
          <w:szCs w:val="24"/>
          <w:lang w:val="en-US"/>
        </w:rPr>
        <w:t>/</w:t>
      </w:r>
      <w:r w:rsidRPr="00C80B1B">
        <w:rPr>
          <w:rFonts w:cs="Times New Roman"/>
          <w:szCs w:val="24"/>
          <w:lang w:val="en-US"/>
        </w:rPr>
        <w:t>31</w:t>
      </w:r>
      <w:r w:rsidRPr="00C80B1B">
        <w:rPr>
          <w:rFonts w:cs="Times New Roman"/>
          <w:spacing w:val="1"/>
          <w:szCs w:val="24"/>
          <w:lang w:val="en-US"/>
        </w:rPr>
        <w:t>/</w:t>
      </w:r>
      <w:r w:rsidRPr="00C80B1B">
        <w:rPr>
          <w:rFonts w:cs="Times New Roman"/>
          <w:szCs w:val="24"/>
          <w:lang w:val="en-US"/>
        </w:rPr>
        <w:t>14</w:t>
      </w:r>
      <w:r w:rsidRPr="00C80B1B">
        <w:rPr>
          <w:rFonts w:cs="Times New Roman"/>
          <w:spacing w:val="-1"/>
          <w:szCs w:val="24"/>
          <w:lang w:val="en-US"/>
        </w:rPr>
        <w:t xml:space="preserve"> </w:t>
      </w:r>
      <w:r w:rsidRPr="00C80B1B">
        <w:rPr>
          <w:rFonts w:cs="Times New Roman"/>
          <w:szCs w:val="24"/>
          <w:lang w:val="en-US"/>
        </w:rPr>
        <w:t>- 09</w:t>
      </w:r>
      <w:r w:rsidRPr="00C80B1B">
        <w:rPr>
          <w:rFonts w:cs="Times New Roman"/>
          <w:spacing w:val="1"/>
          <w:szCs w:val="24"/>
          <w:lang w:val="en-US"/>
        </w:rPr>
        <w:t>/</w:t>
      </w:r>
      <w:r w:rsidRPr="00C80B1B">
        <w:rPr>
          <w:rFonts w:cs="Times New Roman"/>
          <w:szCs w:val="24"/>
          <w:lang w:val="en-US"/>
        </w:rPr>
        <w:t>3</w:t>
      </w:r>
      <w:r w:rsidRPr="00C80B1B">
        <w:rPr>
          <w:rFonts w:cs="Times New Roman"/>
          <w:spacing w:val="-3"/>
          <w:szCs w:val="24"/>
          <w:lang w:val="en-US"/>
        </w:rPr>
        <w:t>0</w:t>
      </w:r>
      <w:r w:rsidRPr="00C80B1B">
        <w:rPr>
          <w:rFonts w:cs="Times New Roman"/>
          <w:spacing w:val="1"/>
          <w:szCs w:val="24"/>
          <w:lang w:val="en-US"/>
        </w:rPr>
        <w:t>/</w:t>
      </w:r>
      <w:r w:rsidRPr="00C80B1B">
        <w:rPr>
          <w:rFonts w:cs="Times New Roman"/>
          <w:szCs w:val="24"/>
          <w:lang w:val="en-US"/>
        </w:rPr>
        <w:t>18</w:t>
      </w:r>
    </w:p>
    <w:p w14:paraId="0609BA96"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1"/>
          <w:szCs w:val="24"/>
          <w:lang w:val="en-US"/>
        </w:rPr>
        <w:t>P</w:t>
      </w:r>
      <w:r w:rsidRPr="00C80B1B">
        <w:rPr>
          <w:rFonts w:cs="Times New Roman"/>
          <w:spacing w:val="-4"/>
          <w:szCs w:val="24"/>
          <w:lang w:val="en-US"/>
        </w:rPr>
        <w:t>C</w:t>
      </w:r>
      <w:r w:rsidRPr="00C80B1B">
        <w:rPr>
          <w:rFonts w:cs="Times New Roman"/>
          <w:spacing w:val="1"/>
          <w:szCs w:val="24"/>
          <w:lang w:val="en-US"/>
        </w:rPr>
        <w:t>O</w:t>
      </w:r>
      <w:r w:rsidRPr="00C80B1B">
        <w:rPr>
          <w:rFonts w:cs="Times New Roman"/>
          <w:spacing w:val="-1"/>
          <w:szCs w:val="24"/>
          <w:lang w:val="en-US"/>
        </w:rPr>
        <w:t>R</w:t>
      </w:r>
      <w:r w:rsidRPr="00C80B1B">
        <w:rPr>
          <w:rFonts w:cs="Times New Roman"/>
          <w:szCs w:val="24"/>
          <w:lang w:val="en-US"/>
        </w:rPr>
        <w:t>I</w:t>
      </w:r>
    </w:p>
    <w:p w14:paraId="3E47C37D" w14:textId="77777777" w:rsidR="00C80B1B" w:rsidRPr="00C80B1B" w:rsidRDefault="00C80B1B" w:rsidP="00154E34">
      <w:pPr>
        <w:autoSpaceDE w:val="0"/>
        <w:autoSpaceDN w:val="0"/>
        <w:spacing w:line="240" w:lineRule="auto"/>
        <w:rPr>
          <w:rFonts w:cs="Times New Roman"/>
          <w:szCs w:val="24"/>
          <w:lang w:val="en-US"/>
        </w:rPr>
      </w:pPr>
      <w:proofErr w:type="spellStart"/>
      <w:r w:rsidRPr="00C80B1B">
        <w:rPr>
          <w:rFonts w:cs="Times New Roman"/>
          <w:szCs w:val="24"/>
          <w:lang w:val="en-US"/>
        </w:rPr>
        <w:t>p</w:t>
      </w:r>
      <w:r w:rsidRPr="00C80B1B">
        <w:rPr>
          <w:rFonts w:cs="Times New Roman"/>
          <w:spacing w:val="-1"/>
          <w:szCs w:val="24"/>
          <w:lang w:val="en-US"/>
        </w:rPr>
        <w:t>SCANNER</w:t>
      </w:r>
      <w:proofErr w:type="spellEnd"/>
      <w:r w:rsidRPr="00C80B1B">
        <w:rPr>
          <w:rFonts w:cs="Times New Roman"/>
          <w:szCs w:val="24"/>
          <w:lang w:val="en-US"/>
        </w:rPr>
        <w:t>:</w:t>
      </w:r>
      <w:r w:rsidRPr="00C80B1B">
        <w:rPr>
          <w:rFonts w:cs="Times New Roman"/>
          <w:spacing w:val="3"/>
          <w:szCs w:val="24"/>
          <w:lang w:val="en-US"/>
        </w:rPr>
        <w:t xml:space="preserve"> </w:t>
      </w:r>
      <w:r w:rsidRPr="00C80B1B">
        <w:rPr>
          <w:rFonts w:cs="Times New Roman"/>
          <w:spacing w:val="-1"/>
          <w:szCs w:val="24"/>
          <w:lang w:val="en-US"/>
        </w:rPr>
        <w:t>P</w:t>
      </w:r>
      <w:r w:rsidRPr="00C80B1B">
        <w:rPr>
          <w:rFonts w:cs="Times New Roman"/>
          <w:szCs w:val="24"/>
          <w:lang w:val="en-US"/>
        </w:rPr>
        <w:t>a</w:t>
      </w:r>
      <w:r w:rsidRPr="00C80B1B">
        <w:rPr>
          <w:rFonts w:cs="Times New Roman"/>
          <w:spacing w:val="1"/>
          <w:szCs w:val="24"/>
          <w:lang w:val="en-US"/>
        </w:rPr>
        <w:t>t</w:t>
      </w:r>
      <w:r w:rsidRPr="00C80B1B">
        <w:rPr>
          <w:rFonts w:cs="Times New Roman"/>
          <w:spacing w:val="-1"/>
          <w:szCs w:val="24"/>
          <w:lang w:val="en-US"/>
        </w:rPr>
        <w:t>i</w:t>
      </w:r>
      <w:r w:rsidRPr="00C80B1B">
        <w:rPr>
          <w:rFonts w:cs="Times New Roman"/>
          <w:szCs w:val="24"/>
          <w:lang w:val="en-US"/>
        </w:rPr>
        <w:t>en</w:t>
      </w:r>
      <w:r w:rsidRPr="00C80B1B">
        <w:rPr>
          <w:rFonts w:cs="Times New Roman"/>
          <w:spacing w:val="1"/>
          <w:szCs w:val="24"/>
          <w:lang w:val="en-US"/>
        </w:rPr>
        <w:t>t-</w:t>
      </w:r>
      <w:r w:rsidRPr="00C80B1B">
        <w:rPr>
          <w:rFonts w:cs="Times New Roman"/>
          <w:spacing w:val="-1"/>
          <w:szCs w:val="24"/>
          <w:lang w:val="en-US"/>
        </w:rPr>
        <w:t>C</w:t>
      </w:r>
      <w:r w:rsidRPr="00C80B1B">
        <w:rPr>
          <w:rFonts w:cs="Times New Roman"/>
          <w:spacing w:val="-3"/>
          <w:szCs w:val="24"/>
          <w:lang w:val="en-US"/>
        </w:rPr>
        <w:t>e</w:t>
      </w:r>
      <w:r w:rsidRPr="00C80B1B">
        <w:rPr>
          <w:rFonts w:cs="Times New Roman"/>
          <w:szCs w:val="24"/>
          <w:lang w:val="en-US"/>
        </w:rPr>
        <w:t>n</w:t>
      </w:r>
      <w:r w:rsidRPr="00C80B1B">
        <w:rPr>
          <w:rFonts w:cs="Times New Roman"/>
          <w:spacing w:val="1"/>
          <w:szCs w:val="24"/>
          <w:lang w:val="en-US"/>
        </w:rPr>
        <w:t>t</w:t>
      </w:r>
      <w:r w:rsidRPr="00C80B1B">
        <w:rPr>
          <w:rFonts w:cs="Times New Roman"/>
          <w:szCs w:val="24"/>
          <w:lang w:val="en-US"/>
        </w:rPr>
        <w:t>e</w:t>
      </w:r>
      <w:r w:rsidRPr="00C80B1B">
        <w:rPr>
          <w:rFonts w:cs="Times New Roman"/>
          <w:spacing w:val="1"/>
          <w:szCs w:val="24"/>
          <w:lang w:val="en-US"/>
        </w:rPr>
        <w:t>r</w:t>
      </w:r>
      <w:r w:rsidRPr="00C80B1B">
        <w:rPr>
          <w:rFonts w:cs="Times New Roman"/>
          <w:szCs w:val="24"/>
          <w:lang w:val="en-US"/>
        </w:rPr>
        <w:t>ed</w:t>
      </w:r>
      <w:r w:rsidRPr="00C80B1B">
        <w:rPr>
          <w:rFonts w:cs="Times New Roman"/>
          <w:spacing w:val="-1"/>
          <w:szCs w:val="24"/>
          <w:lang w:val="en-US"/>
        </w:rPr>
        <w:t xml:space="preserve"> </w:t>
      </w:r>
      <w:proofErr w:type="spellStart"/>
      <w:r w:rsidRPr="00C80B1B">
        <w:rPr>
          <w:rFonts w:cs="Times New Roman"/>
          <w:spacing w:val="-1"/>
          <w:szCs w:val="24"/>
          <w:lang w:val="en-US"/>
        </w:rPr>
        <w:t>SCAl</w:t>
      </w:r>
      <w:r w:rsidRPr="00C80B1B">
        <w:rPr>
          <w:rFonts w:cs="Times New Roman"/>
          <w:szCs w:val="24"/>
          <w:lang w:val="en-US"/>
        </w:rPr>
        <w:t>ab</w:t>
      </w:r>
      <w:r w:rsidRPr="00C80B1B">
        <w:rPr>
          <w:rFonts w:cs="Times New Roman"/>
          <w:spacing w:val="-1"/>
          <w:szCs w:val="24"/>
          <w:lang w:val="en-US"/>
        </w:rPr>
        <w:t>l</w:t>
      </w:r>
      <w:r w:rsidRPr="00C80B1B">
        <w:rPr>
          <w:rFonts w:cs="Times New Roman"/>
          <w:szCs w:val="24"/>
          <w:lang w:val="en-US"/>
        </w:rPr>
        <w:t>e</w:t>
      </w:r>
      <w:proofErr w:type="spellEnd"/>
      <w:r w:rsidRPr="00C80B1B">
        <w:rPr>
          <w:rFonts w:cs="Times New Roman"/>
          <w:spacing w:val="1"/>
          <w:szCs w:val="24"/>
          <w:lang w:val="en-US"/>
        </w:rPr>
        <w:t xml:space="preserve"> </w:t>
      </w:r>
      <w:r w:rsidRPr="00C80B1B">
        <w:rPr>
          <w:rFonts w:cs="Times New Roman"/>
          <w:spacing w:val="-1"/>
          <w:szCs w:val="24"/>
          <w:lang w:val="en-US"/>
        </w:rPr>
        <w:t>N</w:t>
      </w:r>
      <w:r w:rsidRPr="00C80B1B">
        <w:rPr>
          <w:rFonts w:cs="Times New Roman"/>
          <w:szCs w:val="24"/>
          <w:lang w:val="en-US"/>
        </w:rPr>
        <w:t>a</w:t>
      </w:r>
      <w:r w:rsidRPr="00C80B1B">
        <w:rPr>
          <w:rFonts w:cs="Times New Roman"/>
          <w:spacing w:val="1"/>
          <w:szCs w:val="24"/>
          <w:lang w:val="en-US"/>
        </w:rPr>
        <w:t>t</w:t>
      </w:r>
      <w:r w:rsidRPr="00C80B1B">
        <w:rPr>
          <w:rFonts w:cs="Times New Roman"/>
          <w:spacing w:val="-1"/>
          <w:szCs w:val="24"/>
          <w:lang w:val="en-US"/>
        </w:rPr>
        <w:t>i</w:t>
      </w:r>
      <w:r w:rsidRPr="00C80B1B">
        <w:rPr>
          <w:rFonts w:cs="Times New Roman"/>
          <w:szCs w:val="24"/>
          <w:lang w:val="en-US"/>
        </w:rPr>
        <w:t xml:space="preserve">onal </w:t>
      </w:r>
      <w:r w:rsidRPr="00C80B1B">
        <w:rPr>
          <w:rFonts w:cs="Times New Roman"/>
          <w:spacing w:val="-1"/>
          <w:szCs w:val="24"/>
          <w:lang w:val="en-US"/>
        </w:rPr>
        <w:t>N</w:t>
      </w:r>
      <w:r w:rsidRPr="00C80B1B">
        <w:rPr>
          <w:rFonts w:cs="Times New Roman"/>
          <w:szCs w:val="24"/>
          <w:lang w:val="en-US"/>
        </w:rPr>
        <w:t>e</w:t>
      </w:r>
      <w:r w:rsidRPr="00C80B1B">
        <w:rPr>
          <w:rFonts w:cs="Times New Roman"/>
          <w:spacing w:val="1"/>
          <w:szCs w:val="24"/>
          <w:lang w:val="en-US"/>
        </w:rPr>
        <w:t>t</w:t>
      </w:r>
      <w:r w:rsidRPr="00C80B1B">
        <w:rPr>
          <w:rFonts w:cs="Times New Roman"/>
          <w:spacing w:val="-3"/>
          <w:szCs w:val="24"/>
          <w:lang w:val="en-US"/>
        </w:rPr>
        <w:t>w</w:t>
      </w:r>
      <w:r w:rsidRPr="00C80B1B">
        <w:rPr>
          <w:rFonts w:cs="Times New Roman"/>
          <w:szCs w:val="24"/>
          <w:lang w:val="en-US"/>
        </w:rPr>
        <w:t>o</w:t>
      </w:r>
      <w:r w:rsidRPr="00C80B1B">
        <w:rPr>
          <w:rFonts w:cs="Times New Roman"/>
          <w:spacing w:val="1"/>
          <w:szCs w:val="24"/>
          <w:lang w:val="en-US"/>
        </w:rPr>
        <w:t>r</w:t>
      </w:r>
      <w:r w:rsidRPr="00C80B1B">
        <w:rPr>
          <w:rFonts w:cs="Times New Roman"/>
          <w:szCs w:val="24"/>
          <w:lang w:val="en-US"/>
        </w:rPr>
        <w:t>k</w:t>
      </w:r>
      <w:r w:rsidRPr="00C80B1B">
        <w:rPr>
          <w:rFonts w:cs="Times New Roman"/>
          <w:spacing w:val="1"/>
          <w:szCs w:val="24"/>
          <w:lang w:val="en-US"/>
        </w:rPr>
        <w:t xml:space="preserve"> f</w:t>
      </w:r>
      <w:r w:rsidRPr="00C80B1B">
        <w:rPr>
          <w:rFonts w:cs="Times New Roman"/>
          <w:szCs w:val="24"/>
          <w:lang w:val="en-US"/>
        </w:rPr>
        <w:t xml:space="preserve">or </w:t>
      </w:r>
      <w:r w:rsidRPr="00C80B1B">
        <w:rPr>
          <w:rFonts w:cs="Times New Roman"/>
          <w:spacing w:val="-3"/>
          <w:szCs w:val="24"/>
          <w:lang w:val="en-US"/>
        </w:rPr>
        <w:t>E</w:t>
      </w:r>
      <w:r w:rsidRPr="00C80B1B">
        <w:rPr>
          <w:rFonts w:cs="Times New Roman"/>
          <w:spacing w:val="1"/>
          <w:szCs w:val="24"/>
          <w:lang w:val="en-US"/>
        </w:rPr>
        <w:t>ff</w:t>
      </w:r>
      <w:r w:rsidRPr="00C80B1B">
        <w:rPr>
          <w:rFonts w:cs="Times New Roman"/>
          <w:szCs w:val="24"/>
          <w:lang w:val="en-US"/>
        </w:rPr>
        <w:t>e</w:t>
      </w:r>
      <w:r w:rsidRPr="00C80B1B">
        <w:rPr>
          <w:rFonts w:cs="Times New Roman"/>
          <w:spacing w:val="-2"/>
          <w:szCs w:val="24"/>
          <w:lang w:val="en-US"/>
        </w:rPr>
        <w:t>c</w:t>
      </w:r>
      <w:r w:rsidRPr="00C80B1B">
        <w:rPr>
          <w:rFonts w:cs="Times New Roman"/>
          <w:spacing w:val="1"/>
          <w:szCs w:val="24"/>
          <w:lang w:val="en-US"/>
        </w:rPr>
        <w:t>t</w:t>
      </w:r>
      <w:r w:rsidRPr="00C80B1B">
        <w:rPr>
          <w:rFonts w:cs="Times New Roman"/>
          <w:spacing w:val="-1"/>
          <w:szCs w:val="24"/>
          <w:lang w:val="en-US"/>
        </w:rPr>
        <w:t>i</w:t>
      </w:r>
      <w:r w:rsidRPr="00C80B1B">
        <w:rPr>
          <w:rFonts w:cs="Times New Roman"/>
          <w:spacing w:val="-2"/>
          <w:szCs w:val="24"/>
          <w:lang w:val="en-US"/>
        </w:rPr>
        <w:t>v</w:t>
      </w:r>
      <w:r w:rsidRPr="00C80B1B">
        <w:rPr>
          <w:rFonts w:cs="Times New Roman"/>
          <w:szCs w:val="24"/>
          <w:lang w:val="en-US"/>
        </w:rPr>
        <w:t>en</w:t>
      </w:r>
      <w:r w:rsidRPr="00C80B1B">
        <w:rPr>
          <w:rFonts w:cs="Times New Roman"/>
          <w:spacing w:val="2"/>
          <w:szCs w:val="24"/>
          <w:lang w:val="en-US"/>
        </w:rPr>
        <w:t>e</w:t>
      </w:r>
      <w:r w:rsidRPr="00C80B1B">
        <w:rPr>
          <w:rFonts w:cs="Times New Roman"/>
          <w:szCs w:val="24"/>
          <w:lang w:val="en-US"/>
        </w:rPr>
        <w:t>ss</w:t>
      </w:r>
      <w:r w:rsidRPr="00C80B1B">
        <w:rPr>
          <w:rFonts w:cs="Times New Roman"/>
          <w:spacing w:val="2"/>
          <w:szCs w:val="24"/>
          <w:lang w:val="en-US"/>
        </w:rPr>
        <w:t xml:space="preserve"> </w:t>
      </w:r>
      <w:r w:rsidRPr="00C80B1B">
        <w:rPr>
          <w:rFonts w:cs="Times New Roman"/>
          <w:spacing w:val="-1"/>
          <w:szCs w:val="24"/>
          <w:lang w:val="en-US"/>
        </w:rPr>
        <w:t>R</w:t>
      </w:r>
      <w:r w:rsidRPr="00C80B1B">
        <w:rPr>
          <w:rFonts w:cs="Times New Roman"/>
          <w:szCs w:val="24"/>
          <w:lang w:val="en-US"/>
        </w:rPr>
        <w:t>esea</w:t>
      </w:r>
      <w:r w:rsidRPr="00C80B1B">
        <w:rPr>
          <w:rFonts w:cs="Times New Roman"/>
          <w:spacing w:val="1"/>
          <w:szCs w:val="24"/>
          <w:lang w:val="en-US"/>
        </w:rPr>
        <w:t>r</w:t>
      </w:r>
      <w:r w:rsidRPr="00C80B1B">
        <w:rPr>
          <w:rFonts w:cs="Times New Roman"/>
          <w:spacing w:val="-2"/>
          <w:szCs w:val="24"/>
          <w:lang w:val="en-US"/>
        </w:rPr>
        <w:t>c</w:t>
      </w:r>
      <w:r w:rsidRPr="00C80B1B">
        <w:rPr>
          <w:rFonts w:cs="Times New Roman"/>
          <w:szCs w:val="24"/>
          <w:lang w:val="en-US"/>
        </w:rPr>
        <w:t>h</w:t>
      </w:r>
    </w:p>
    <w:p w14:paraId="622378AF"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2"/>
          <w:szCs w:val="24"/>
          <w:lang w:val="en-US"/>
        </w:rPr>
        <w:t>T</w:t>
      </w:r>
      <w:r w:rsidRPr="00C80B1B">
        <w:rPr>
          <w:rFonts w:cs="Times New Roman"/>
          <w:szCs w:val="24"/>
          <w:lang w:val="en-US"/>
        </w:rPr>
        <w:t>h</w:t>
      </w:r>
      <w:r w:rsidRPr="00C80B1B">
        <w:rPr>
          <w:rFonts w:cs="Times New Roman"/>
          <w:spacing w:val="-1"/>
          <w:szCs w:val="24"/>
          <w:lang w:val="en-US"/>
        </w:rPr>
        <w:t>i</w:t>
      </w:r>
      <w:r w:rsidRPr="00C80B1B">
        <w:rPr>
          <w:rFonts w:cs="Times New Roman"/>
          <w:szCs w:val="24"/>
          <w:lang w:val="en-US"/>
        </w:rPr>
        <w:t>s</w:t>
      </w:r>
      <w:r w:rsidRPr="00C80B1B">
        <w:rPr>
          <w:rFonts w:cs="Times New Roman"/>
          <w:spacing w:val="6"/>
          <w:szCs w:val="24"/>
          <w:lang w:val="en-US"/>
        </w:rPr>
        <w:t xml:space="preserve"> </w:t>
      </w:r>
      <w:r w:rsidRPr="00C80B1B">
        <w:rPr>
          <w:rFonts w:cs="Times New Roman"/>
          <w:szCs w:val="24"/>
          <w:lang w:val="en-US"/>
        </w:rPr>
        <w:t>p</w:t>
      </w:r>
      <w:r w:rsidRPr="00C80B1B">
        <w:rPr>
          <w:rFonts w:cs="Times New Roman"/>
          <w:spacing w:val="1"/>
          <w:szCs w:val="24"/>
          <w:lang w:val="en-US"/>
        </w:rPr>
        <w:t>r</w:t>
      </w:r>
      <w:r w:rsidRPr="00C80B1B">
        <w:rPr>
          <w:rFonts w:cs="Times New Roman"/>
          <w:spacing w:val="-3"/>
          <w:szCs w:val="24"/>
          <w:lang w:val="en-US"/>
        </w:rPr>
        <w:t>o</w:t>
      </w:r>
      <w:r w:rsidRPr="00C80B1B">
        <w:rPr>
          <w:rFonts w:cs="Times New Roman"/>
          <w:spacing w:val="1"/>
          <w:szCs w:val="24"/>
          <w:lang w:val="en-US"/>
        </w:rPr>
        <w:t>j</w:t>
      </w:r>
      <w:r w:rsidRPr="00C80B1B">
        <w:rPr>
          <w:rFonts w:cs="Times New Roman"/>
          <w:szCs w:val="24"/>
          <w:lang w:val="en-US"/>
        </w:rPr>
        <w:t>e</w:t>
      </w:r>
      <w:r w:rsidRPr="00C80B1B">
        <w:rPr>
          <w:rFonts w:cs="Times New Roman"/>
          <w:spacing w:val="-2"/>
          <w:szCs w:val="24"/>
          <w:lang w:val="en-US"/>
        </w:rPr>
        <w:t>c</w:t>
      </w:r>
      <w:r w:rsidRPr="00C80B1B">
        <w:rPr>
          <w:rFonts w:cs="Times New Roman"/>
          <w:szCs w:val="24"/>
          <w:lang w:val="en-US"/>
        </w:rPr>
        <w:t>t</w:t>
      </w:r>
      <w:r w:rsidRPr="00C80B1B">
        <w:rPr>
          <w:rFonts w:cs="Times New Roman"/>
          <w:spacing w:val="7"/>
          <w:szCs w:val="24"/>
          <w:lang w:val="en-US"/>
        </w:rPr>
        <w:t xml:space="preserve"> </w:t>
      </w:r>
      <w:r w:rsidRPr="00C80B1B">
        <w:rPr>
          <w:rFonts w:cs="Times New Roman"/>
          <w:spacing w:val="-3"/>
          <w:szCs w:val="24"/>
          <w:lang w:val="en-US"/>
        </w:rPr>
        <w:t>w</w:t>
      </w:r>
      <w:r w:rsidRPr="00C80B1B">
        <w:rPr>
          <w:rFonts w:cs="Times New Roman"/>
          <w:spacing w:val="-1"/>
          <w:szCs w:val="24"/>
          <w:lang w:val="en-US"/>
        </w:rPr>
        <w:t>il</w:t>
      </w:r>
      <w:r w:rsidRPr="00C80B1B">
        <w:rPr>
          <w:rFonts w:cs="Times New Roman"/>
          <w:szCs w:val="24"/>
          <w:lang w:val="en-US"/>
        </w:rPr>
        <w:t>l</w:t>
      </w:r>
      <w:r w:rsidRPr="00C80B1B">
        <w:rPr>
          <w:rFonts w:cs="Times New Roman"/>
          <w:spacing w:val="5"/>
          <w:szCs w:val="24"/>
          <w:lang w:val="en-US"/>
        </w:rPr>
        <w:t xml:space="preserve"> </w:t>
      </w:r>
      <w:r w:rsidRPr="00C80B1B">
        <w:rPr>
          <w:rFonts w:cs="Times New Roman"/>
          <w:spacing w:val="2"/>
          <w:szCs w:val="24"/>
          <w:lang w:val="en-US"/>
        </w:rPr>
        <w:t>a</w:t>
      </w:r>
      <w:r w:rsidRPr="00C80B1B">
        <w:rPr>
          <w:rFonts w:cs="Times New Roman"/>
          <w:spacing w:val="-1"/>
          <w:szCs w:val="24"/>
          <w:lang w:val="en-US"/>
        </w:rPr>
        <w:t>ll</w:t>
      </w:r>
      <w:r w:rsidRPr="00C80B1B">
        <w:rPr>
          <w:rFonts w:cs="Times New Roman"/>
          <w:spacing w:val="2"/>
          <w:szCs w:val="24"/>
          <w:lang w:val="en-US"/>
        </w:rPr>
        <w:t>o</w:t>
      </w:r>
      <w:r w:rsidRPr="00C80B1B">
        <w:rPr>
          <w:rFonts w:cs="Times New Roman"/>
          <w:szCs w:val="24"/>
          <w:lang w:val="en-US"/>
        </w:rPr>
        <w:t>w</w:t>
      </w:r>
      <w:r w:rsidRPr="00C80B1B">
        <w:rPr>
          <w:rFonts w:cs="Times New Roman"/>
          <w:spacing w:val="3"/>
          <w:szCs w:val="24"/>
          <w:lang w:val="en-US"/>
        </w:rPr>
        <w:t xml:space="preserve"> </w:t>
      </w:r>
      <w:r w:rsidRPr="00C80B1B">
        <w:rPr>
          <w:rFonts w:cs="Times New Roman"/>
          <w:spacing w:val="2"/>
          <w:szCs w:val="24"/>
          <w:lang w:val="en-US"/>
        </w:rPr>
        <w:t>d</w:t>
      </w:r>
      <w:r w:rsidRPr="00C80B1B">
        <w:rPr>
          <w:rFonts w:cs="Times New Roman"/>
          <w:spacing w:val="-1"/>
          <w:szCs w:val="24"/>
          <w:lang w:val="en-US"/>
        </w:rPr>
        <w:t>i</w:t>
      </w:r>
      <w:r w:rsidRPr="00C80B1B">
        <w:rPr>
          <w:rFonts w:cs="Times New Roman"/>
          <w:szCs w:val="24"/>
          <w:lang w:val="en-US"/>
        </w:rPr>
        <w:t>s</w:t>
      </w:r>
      <w:r w:rsidRPr="00C80B1B">
        <w:rPr>
          <w:rFonts w:cs="Times New Roman"/>
          <w:spacing w:val="1"/>
          <w:szCs w:val="24"/>
          <w:lang w:val="en-US"/>
        </w:rPr>
        <w:t>tr</w:t>
      </w:r>
      <w:r w:rsidRPr="00C80B1B">
        <w:rPr>
          <w:rFonts w:cs="Times New Roman"/>
          <w:spacing w:val="-1"/>
          <w:szCs w:val="24"/>
          <w:lang w:val="en-US"/>
        </w:rPr>
        <w:t>i</w:t>
      </w:r>
      <w:r w:rsidRPr="00C80B1B">
        <w:rPr>
          <w:rFonts w:cs="Times New Roman"/>
          <w:szCs w:val="24"/>
          <w:lang w:val="en-US"/>
        </w:rPr>
        <w:t>bu</w:t>
      </w:r>
      <w:r w:rsidRPr="00C80B1B">
        <w:rPr>
          <w:rFonts w:cs="Times New Roman"/>
          <w:spacing w:val="1"/>
          <w:szCs w:val="24"/>
          <w:lang w:val="en-US"/>
        </w:rPr>
        <w:t>t</w:t>
      </w:r>
      <w:r w:rsidRPr="00C80B1B">
        <w:rPr>
          <w:rFonts w:cs="Times New Roman"/>
          <w:szCs w:val="24"/>
          <w:lang w:val="en-US"/>
        </w:rPr>
        <w:t>ed</w:t>
      </w:r>
      <w:r w:rsidRPr="00C80B1B">
        <w:rPr>
          <w:rFonts w:cs="Times New Roman"/>
          <w:spacing w:val="3"/>
          <w:szCs w:val="24"/>
          <w:lang w:val="en-US"/>
        </w:rPr>
        <w:t xml:space="preserve"> </w:t>
      </w:r>
      <w:r w:rsidRPr="00C80B1B">
        <w:rPr>
          <w:rFonts w:cs="Times New Roman"/>
          <w:spacing w:val="2"/>
          <w:szCs w:val="24"/>
          <w:lang w:val="en-US"/>
        </w:rPr>
        <w:t>q</w:t>
      </w:r>
      <w:r w:rsidRPr="00C80B1B">
        <w:rPr>
          <w:rFonts w:cs="Times New Roman"/>
          <w:szCs w:val="24"/>
          <w:lang w:val="en-US"/>
        </w:rPr>
        <w:t>u</w:t>
      </w:r>
      <w:r w:rsidRPr="00C80B1B">
        <w:rPr>
          <w:rFonts w:cs="Times New Roman"/>
          <w:spacing w:val="-3"/>
          <w:szCs w:val="24"/>
          <w:lang w:val="en-US"/>
        </w:rPr>
        <w:t>e</w:t>
      </w:r>
      <w:r w:rsidRPr="00C80B1B">
        <w:rPr>
          <w:rFonts w:cs="Times New Roman"/>
          <w:spacing w:val="1"/>
          <w:szCs w:val="24"/>
          <w:lang w:val="en-US"/>
        </w:rPr>
        <w:t>r</w:t>
      </w:r>
      <w:r w:rsidRPr="00C80B1B">
        <w:rPr>
          <w:rFonts w:cs="Times New Roman"/>
          <w:spacing w:val="-1"/>
          <w:szCs w:val="24"/>
          <w:lang w:val="en-US"/>
        </w:rPr>
        <w:t>i</w:t>
      </w:r>
      <w:r w:rsidRPr="00C80B1B">
        <w:rPr>
          <w:rFonts w:cs="Times New Roman"/>
          <w:szCs w:val="24"/>
          <w:lang w:val="en-US"/>
        </w:rPr>
        <w:t>es</w:t>
      </w:r>
      <w:r w:rsidRPr="00C80B1B">
        <w:rPr>
          <w:rFonts w:cs="Times New Roman"/>
          <w:spacing w:val="6"/>
          <w:szCs w:val="24"/>
          <w:lang w:val="en-US"/>
        </w:rPr>
        <w:t xml:space="preserve"> </w:t>
      </w:r>
      <w:r w:rsidRPr="00C80B1B">
        <w:rPr>
          <w:rFonts w:cs="Times New Roman"/>
          <w:szCs w:val="24"/>
          <w:lang w:val="en-US"/>
        </w:rPr>
        <w:t>ac</w:t>
      </w:r>
      <w:r w:rsidRPr="00C80B1B">
        <w:rPr>
          <w:rFonts w:cs="Times New Roman"/>
          <w:spacing w:val="1"/>
          <w:szCs w:val="24"/>
          <w:lang w:val="en-US"/>
        </w:rPr>
        <w:t>r</w:t>
      </w:r>
      <w:r w:rsidRPr="00C80B1B">
        <w:rPr>
          <w:rFonts w:cs="Times New Roman"/>
          <w:spacing w:val="-3"/>
          <w:szCs w:val="24"/>
          <w:lang w:val="en-US"/>
        </w:rPr>
        <w:t>o</w:t>
      </w:r>
      <w:r w:rsidRPr="00C80B1B">
        <w:rPr>
          <w:rFonts w:cs="Times New Roman"/>
          <w:szCs w:val="24"/>
          <w:lang w:val="en-US"/>
        </w:rPr>
        <w:t>ss</w:t>
      </w:r>
      <w:r w:rsidRPr="00C80B1B">
        <w:rPr>
          <w:rFonts w:cs="Times New Roman"/>
          <w:spacing w:val="6"/>
          <w:szCs w:val="24"/>
          <w:lang w:val="en-US"/>
        </w:rPr>
        <w:t xml:space="preserve"> </w:t>
      </w:r>
      <w:r w:rsidRPr="00C80B1B">
        <w:rPr>
          <w:rFonts w:cs="Times New Roman"/>
          <w:spacing w:val="-1"/>
          <w:szCs w:val="24"/>
          <w:lang w:val="en-US"/>
        </w:rPr>
        <w:t>t</w:t>
      </w:r>
      <w:r w:rsidRPr="00C80B1B">
        <w:rPr>
          <w:rFonts w:cs="Times New Roman"/>
          <w:szCs w:val="24"/>
          <w:lang w:val="en-US"/>
        </w:rPr>
        <w:t>he</w:t>
      </w:r>
      <w:r w:rsidRPr="00C80B1B">
        <w:rPr>
          <w:rFonts w:cs="Times New Roman"/>
          <w:spacing w:val="6"/>
          <w:szCs w:val="24"/>
          <w:lang w:val="en-US"/>
        </w:rPr>
        <w:t xml:space="preserve"> </w:t>
      </w:r>
      <w:r w:rsidRPr="00C80B1B">
        <w:rPr>
          <w:rFonts w:cs="Times New Roman"/>
          <w:spacing w:val="-1"/>
          <w:szCs w:val="24"/>
          <w:lang w:val="en-US"/>
        </w:rPr>
        <w:t>V</w:t>
      </w:r>
      <w:r w:rsidRPr="00C80B1B">
        <w:rPr>
          <w:rFonts w:cs="Times New Roman"/>
          <w:szCs w:val="24"/>
          <w:lang w:val="en-US"/>
        </w:rPr>
        <w:t>A</w:t>
      </w:r>
      <w:r w:rsidRPr="00C80B1B">
        <w:rPr>
          <w:rFonts w:cs="Times New Roman"/>
          <w:spacing w:val="5"/>
          <w:szCs w:val="24"/>
          <w:lang w:val="en-US"/>
        </w:rPr>
        <w:t xml:space="preserve"> </w:t>
      </w:r>
      <w:r w:rsidRPr="00C80B1B">
        <w:rPr>
          <w:rFonts w:cs="Times New Roman"/>
          <w:szCs w:val="24"/>
          <w:lang w:val="en-US"/>
        </w:rPr>
        <w:t>na</w:t>
      </w:r>
      <w:r w:rsidRPr="00C80B1B">
        <w:rPr>
          <w:rFonts w:cs="Times New Roman"/>
          <w:spacing w:val="1"/>
          <w:szCs w:val="24"/>
          <w:lang w:val="en-US"/>
        </w:rPr>
        <w:t>t</w:t>
      </w:r>
      <w:r w:rsidRPr="00C80B1B">
        <w:rPr>
          <w:rFonts w:cs="Times New Roman"/>
          <w:spacing w:val="-1"/>
          <w:szCs w:val="24"/>
          <w:lang w:val="en-US"/>
        </w:rPr>
        <w:t>i</w:t>
      </w:r>
      <w:r w:rsidRPr="00C80B1B">
        <w:rPr>
          <w:rFonts w:cs="Times New Roman"/>
          <w:szCs w:val="24"/>
          <w:lang w:val="en-US"/>
        </w:rPr>
        <w:t>onal</w:t>
      </w:r>
      <w:r w:rsidRPr="00C80B1B">
        <w:rPr>
          <w:rFonts w:cs="Times New Roman"/>
          <w:spacing w:val="5"/>
          <w:szCs w:val="24"/>
          <w:lang w:val="en-US"/>
        </w:rPr>
        <w:t xml:space="preserve"> </w:t>
      </w:r>
      <w:r w:rsidRPr="00C80B1B">
        <w:rPr>
          <w:rFonts w:cs="Times New Roman"/>
          <w:szCs w:val="24"/>
          <w:lang w:val="en-US"/>
        </w:rPr>
        <w:t>en</w:t>
      </w:r>
      <w:r w:rsidRPr="00C80B1B">
        <w:rPr>
          <w:rFonts w:cs="Times New Roman"/>
          <w:spacing w:val="1"/>
          <w:szCs w:val="24"/>
          <w:lang w:val="en-US"/>
        </w:rPr>
        <w:t>t</w:t>
      </w:r>
      <w:r w:rsidRPr="00C80B1B">
        <w:rPr>
          <w:rFonts w:cs="Times New Roman"/>
          <w:szCs w:val="24"/>
          <w:lang w:val="en-US"/>
        </w:rPr>
        <w:t>e</w:t>
      </w:r>
      <w:r w:rsidRPr="00C80B1B">
        <w:rPr>
          <w:rFonts w:cs="Times New Roman"/>
          <w:spacing w:val="1"/>
          <w:szCs w:val="24"/>
          <w:lang w:val="en-US"/>
        </w:rPr>
        <w:t>r</w:t>
      </w:r>
      <w:r w:rsidRPr="00C80B1B">
        <w:rPr>
          <w:rFonts w:cs="Times New Roman"/>
          <w:szCs w:val="24"/>
          <w:lang w:val="en-US"/>
        </w:rPr>
        <w:t>p</w:t>
      </w:r>
      <w:r w:rsidRPr="00C80B1B">
        <w:rPr>
          <w:rFonts w:cs="Times New Roman"/>
          <w:spacing w:val="1"/>
          <w:szCs w:val="24"/>
          <w:lang w:val="en-US"/>
        </w:rPr>
        <w:t>r</w:t>
      </w:r>
      <w:r w:rsidRPr="00C80B1B">
        <w:rPr>
          <w:rFonts w:cs="Times New Roman"/>
          <w:spacing w:val="-1"/>
          <w:szCs w:val="24"/>
          <w:lang w:val="en-US"/>
        </w:rPr>
        <w:t>i</w:t>
      </w:r>
      <w:r w:rsidRPr="00C80B1B">
        <w:rPr>
          <w:rFonts w:cs="Times New Roman"/>
          <w:spacing w:val="-2"/>
          <w:szCs w:val="24"/>
          <w:lang w:val="en-US"/>
        </w:rPr>
        <w:t>s</w:t>
      </w:r>
      <w:r w:rsidRPr="00C80B1B">
        <w:rPr>
          <w:rFonts w:cs="Times New Roman"/>
          <w:szCs w:val="24"/>
          <w:lang w:val="en-US"/>
        </w:rPr>
        <w:t>e</w:t>
      </w:r>
      <w:r w:rsidRPr="00C80B1B">
        <w:rPr>
          <w:rFonts w:cs="Times New Roman"/>
          <w:spacing w:val="6"/>
          <w:szCs w:val="24"/>
          <w:lang w:val="en-US"/>
        </w:rPr>
        <w:t xml:space="preserve"> </w:t>
      </w:r>
      <w:r w:rsidRPr="00C80B1B">
        <w:rPr>
          <w:rFonts w:cs="Times New Roman"/>
          <w:szCs w:val="24"/>
          <w:lang w:val="en-US"/>
        </w:rPr>
        <w:t>da</w:t>
      </w:r>
      <w:r w:rsidRPr="00C80B1B">
        <w:rPr>
          <w:rFonts w:cs="Times New Roman"/>
          <w:spacing w:val="1"/>
          <w:szCs w:val="24"/>
          <w:lang w:val="en-US"/>
        </w:rPr>
        <w:t>t</w:t>
      </w:r>
      <w:r w:rsidRPr="00C80B1B">
        <w:rPr>
          <w:rFonts w:cs="Times New Roman"/>
          <w:szCs w:val="24"/>
          <w:lang w:val="en-US"/>
        </w:rPr>
        <w:t>a</w:t>
      </w:r>
      <w:r w:rsidRPr="00C80B1B">
        <w:rPr>
          <w:rFonts w:cs="Times New Roman"/>
          <w:spacing w:val="6"/>
          <w:szCs w:val="24"/>
          <w:lang w:val="en-US"/>
        </w:rPr>
        <w:t xml:space="preserve"> </w:t>
      </w:r>
      <w:r w:rsidRPr="00C80B1B">
        <w:rPr>
          <w:rFonts w:cs="Times New Roman"/>
          <w:spacing w:val="-3"/>
          <w:szCs w:val="24"/>
          <w:lang w:val="en-US"/>
        </w:rPr>
        <w:t>w</w:t>
      </w:r>
      <w:r w:rsidRPr="00C80B1B">
        <w:rPr>
          <w:rFonts w:cs="Times New Roman"/>
          <w:szCs w:val="24"/>
          <w:lang w:val="en-US"/>
        </w:rPr>
        <w:t>a</w:t>
      </w:r>
      <w:r w:rsidRPr="00C80B1B">
        <w:rPr>
          <w:rFonts w:cs="Times New Roman"/>
          <w:spacing w:val="1"/>
          <w:szCs w:val="24"/>
          <w:lang w:val="en-US"/>
        </w:rPr>
        <w:t>r</w:t>
      </w:r>
      <w:r w:rsidRPr="00C80B1B">
        <w:rPr>
          <w:rFonts w:cs="Times New Roman"/>
          <w:szCs w:val="24"/>
          <w:lang w:val="en-US"/>
        </w:rPr>
        <w:t>ehouse,</w:t>
      </w:r>
      <w:r w:rsidRPr="00C80B1B">
        <w:rPr>
          <w:rFonts w:cs="Times New Roman"/>
          <w:spacing w:val="7"/>
          <w:szCs w:val="24"/>
          <w:lang w:val="en-US"/>
        </w:rPr>
        <w:t xml:space="preserve"> </w:t>
      </w:r>
      <w:r w:rsidRPr="00C80B1B">
        <w:rPr>
          <w:rFonts w:cs="Times New Roman"/>
          <w:spacing w:val="1"/>
          <w:szCs w:val="24"/>
          <w:lang w:val="en-US"/>
        </w:rPr>
        <w:t>t</w:t>
      </w:r>
      <w:r w:rsidRPr="00C80B1B">
        <w:rPr>
          <w:rFonts w:cs="Times New Roman"/>
          <w:szCs w:val="24"/>
          <w:lang w:val="en-US"/>
        </w:rPr>
        <w:t>he</w:t>
      </w:r>
      <w:r w:rsidRPr="00C80B1B">
        <w:rPr>
          <w:rFonts w:cs="Times New Roman"/>
          <w:spacing w:val="1"/>
          <w:szCs w:val="24"/>
          <w:lang w:val="en-US"/>
        </w:rPr>
        <w:t xml:space="preserve"> </w:t>
      </w:r>
      <w:r w:rsidRPr="00C80B1B">
        <w:rPr>
          <w:rFonts w:cs="Times New Roman"/>
          <w:spacing w:val="3"/>
          <w:szCs w:val="24"/>
          <w:lang w:val="en-US"/>
        </w:rPr>
        <w:t>f</w:t>
      </w:r>
      <w:r w:rsidRPr="00C80B1B">
        <w:rPr>
          <w:rFonts w:cs="Times New Roman"/>
          <w:spacing w:val="-3"/>
          <w:szCs w:val="24"/>
          <w:lang w:val="en-US"/>
        </w:rPr>
        <w:t>i</w:t>
      </w:r>
      <w:r w:rsidRPr="00C80B1B">
        <w:rPr>
          <w:rFonts w:cs="Times New Roman"/>
          <w:spacing w:val="-2"/>
          <w:szCs w:val="24"/>
          <w:lang w:val="en-US"/>
        </w:rPr>
        <w:t>v</w:t>
      </w:r>
      <w:r w:rsidRPr="00C80B1B">
        <w:rPr>
          <w:rFonts w:cs="Times New Roman"/>
          <w:szCs w:val="24"/>
          <w:lang w:val="en-US"/>
        </w:rPr>
        <w:t>e</w:t>
      </w:r>
      <w:r w:rsidRPr="00C80B1B">
        <w:rPr>
          <w:rFonts w:cs="Times New Roman"/>
          <w:spacing w:val="6"/>
          <w:szCs w:val="24"/>
          <w:lang w:val="en-US"/>
        </w:rPr>
        <w:t xml:space="preserve"> </w:t>
      </w:r>
      <w:r w:rsidRPr="00C80B1B">
        <w:rPr>
          <w:rFonts w:cs="Times New Roman"/>
          <w:spacing w:val="-1"/>
          <w:szCs w:val="24"/>
          <w:lang w:val="en-US"/>
        </w:rPr>
        <w:t>U</w:t>
      </w:r>
      <w:r w:rsidRPr="00C80B1B">
        <w:rPr>
          <w:rFonts w:cs="Times New Roman"/>
          <w:szCs w:val="24"/>
          <w:lang w:val="en-US"/>
        </w:rPr>
        <w:t>n</w:t>
      </w:r>
      <w:r w:rsidRPr="00C80B1B">
        <w:rPr>
          <w:rFonts w:cs="Times New Roman"/>
          <w:spacing w:val="1"/>
          <w:szCs w:val="24"/>
          <w:lang w:val="en-US"/>
        </w:rPr>
        <w:t>i</w:t>
      </w:r>
      <w:r w:rsidRPr="00C80B1B">
        <w:rPr>
          <w:rFonts w:cs="Times New Roman"/>
          <w:spacing w:val="-2"/>
          <w:szCs w:val="24"/>
          <w:lang w:val="en-US"/>
        </w:rPr>
        <w:t>v</w:t>
      </w:r>
      <w:r w:rsidRPr="00C80B1B">
        <w:rPr>
          <w:rFonts w:cs="Times New Roman"/>
          <w:szCs w:val="24"/>
          <w:lang w:val="en-US"/>
        </w:rPr>
        <w:t>e</w:t>
      </w:r>
      <w:r w:rsidRPr="00C80B1B">
        <w:rPr>
          <w:rFonts w:cs="Times New Roman"/>
          <w:spacing w:val="1"/>
          <w:szCs w:val="24"/>
          <w:lang w:val="en-US"/>
        </w:rPr>
        <w:t>r</w:t>
      </w:r>
      <w:r w:rsidRPr="00C80B1B">
        <w:rPr>
          <w:rFonts w:cs="Times New Roman"/>
          <w:szCs w:val="24"/>
          <w:lang w:val="en-US"/>
        </w:rPr>
        <w:t>s</w:t>
      </w:r>
      <w:r w:rsidRPr="00C80B1B">
        <w:rPr>
          <w:rFonts w:cs="Times New Roman"/>
          <w:spacing w:val="-1"/>
          <w:szCs w:val="24"/>
          <w:lang w:val="en-US"/>
        </w:rPr>
        <w:t>i</w:t>
      </w:r>
      <w:r w:rsidRPr="00C80B1B">
        <w:rPr>
          <w:rFonts w:cs="Times New Roman"/>
          <w:spacing w:val="1"/>
          <w:szCs w:val="24"/>
          <w:lang w:val="en-US"/>
        </w:rPr>
        <w:t>t</w:t>
      </w:r>
      <w:r w:rsidRPr="00C80B1B">
        <w:rPr>
          <w:rFonts w:cs="Times New Roman"/>
          <w:szCs w:val="24"/>
          <w:lang w:val="en-US"/>
        </w:rPr>
        <w:t xml:space="preserve">y </w:t>
      </w:r>
      <w:r w:rsidRPr="00C80B1B">
        <w:rPr>
          <w:rFonts w:cs="Times New Roman"/>
          <w:spacing w:val="-3"/>
          <w:szCs w:val="24"/>
          <w:lang w:val="en-US"/>
        </w:rPr>
        <w:t>o</w:t>
      </w:r>
      <w:r w:rsidRPr="00C80B1B">
        <w:rPr>
          <w:rFonts w:cs="Times New Roman"/>
          <w:szCs w:val="24"/>
          <w:lang w:val="en-US"/>
        </w:rPr>
        <w:t>f</w:t>
      </w:r>
      <w:r w:rsidRPr="00C80B1B">
        <w:rPr>
          <w:rFonts w:cs="Times New Roman"/>
          <w:spacing w:val="5"/>
          <w:szCs w:val="24"/>
          <w:lang w:val="en-US"/>
        </w:rPr>
        <w:t xml:space="preserve"> </w:t>
      </w:r>
      <w:r w:rsidRPr="00C80B1B">
        <w:rPr>
          <w:rFonts w:cs="Times New Roman"/>
          <w:spacing w:val="-1"/>
          <w:szCs w:val="24"/>
          <w:lang w:val="en-US"/>
        </w:rPr>
        <w:t>C</w:t>
      </w:r>
      <w:r w:rsidRPr="00C80B1B">
        <w:rPr>
          <w:rFonts w:cs="Times New Roman"/>
          <w:szCs w:val="24"/>
          <w:lang w:val="en-US"/>
        </w:rPr>
        <w:t>a</w:t>
      </w:r>
      <w:r w:rsidRPr="00C80B1B">
        <w:rPr>
          <w:rFonts w:cs="Times New Roman"/>
          <w:spacing w:val="-1"/>
          <w:szCs w:val="24"/>
          <w:lang w:val="en-US"/>
        </w:rPr>
        <w:t>l</w:t>
      </w:r>
      <w:r w:rsidRPr="00C80B1B">
        <w:rPr>
          <w:rFonts w:cs="Times New Roman"/>
          <w:spacing w:val="-3"/>
          <w:szCs w:val="24"/>
          <w:lang w:val="en-US"/>
        </w:rPr>
        <w:t>i</w:t>
      </w:r>
      <w:r w:rsidRPr="00C80B1B">
        <w:rPr>
          <w:rFonts w:cs="Times New Roman"/>
          <w:spacing w:val="3"/>
          <w:szCs w:val="24"/>
          <w:lang w:val="en-US"/>
        </w:rPr>
        <w:t>f</w:t>
      </w:r>
      <w:r w:rsidRPr="00C80B1B">
        <w:rPr>
          <w:rFonts w:cs="Times New Roman"/>
          <w:szCs w:val="24"/>
          <w:lang w:val="en-US"/>
        </w:rPr>
        <w:t>o</w:t>
      </w:r>
      <w:r w:rsidRPr="00C80B1B">
        <w:rPr>
          <w:rFonts w:cs="Times New Roman"/>
          <w:spacing w:val="1"/>
          <w:szCs w:val="24"/>
          <w:lang w:val="en-US"/>
        </w:rPr>
        <w:t>r</w:t>
      </w:r>
      <w:r w:rsidRPr="00C80B1B">
        <w:rPr>
          <w:rFonts w:cs="Times New Roman"/>
          <w:szCs w:val="24"/>
          <w:lang w:val="en-US"/>
        </w:rPr>
        <w:t>n</w:t>
      </w:r>
      <w:r w:rsidRPr="00C80B1B">
        <w:rPr>
          <w:rFonts w:cs="Times New Roman"/>
          <w:spacing w:val="-1"/>
          <w:szCs w:val="24"/>
          <w:lang w:val="en-US"/>
        </w:rPr>
        <w:t>i</w:t>
      </w:r>
      <w:r w:rsidRPr="00C80B1B">
        <w:rPr>
          <w:rFonts w:cs="Times New Roman"/>
          <w:szCs w:val="24"/>
          <w:lang w:val="en-US"/>
        </w:rPr>
        <w:t>a</w:t>
      </w:r>
      <w:r w:rsidRPr="00C80B1B">
        <w:rPr>
          <w:rFonts w:cs="Times New Roman"/>
          <w:spacing w:val="-1"/>
          <w:szCs w:val="24"/>
          <w:lang w:val="en-US"/>
        </w:rPr>
        <w:t xml:space="preserve"> </w:t>
      </w:r>
      <w:r w:rsidRPr="00C80B1B">
        <w:rPr>
          <w:rFonts w:cs="Times New Roman"/>
          <w:spacing w:val="1"/>
          <w:szCs w:val="24"/>
          <w:lang w:val="en-US"/>
        </w:rPr>
        <w:t>m</w:t>
      </w:r>
      <w:r w:rsidRPr="00C80B1B">
        <w:rPr>
          <w:rFonts w:cs="Times New Roman"/>
          <w:szCs w:val="24"/>
          <w:lang w:val="en-US"/>
        </w:rPr>
        <w:t>ed</w:t>
      </w:r>
      <w:r w:rsidRPr="00C80B1B">
        <w:rPr>
          <w:rFonts w:cs="Times New Roman"/>
          <w:spacing w:val="-1"/>
          <w:szCs w:val="24"/>
          <w:lang w:val="en-US"/>
        </w:rPr>
        <w:t>i</w:t>
      </w:r>
      <w:r w:rsidRPr="00C80B1B">
        <w:rPr>
          <w:rFonts w:cs="Times New Roman"/>
          <w:szCs w:val="24"/>
          <w:lang w:val="en-US"/>
        </w:rPr>
        <w:t>cal ce</w:t>
      </w:r>
      <w:r w:rsidRPr="00C80B1B">
        <w:rPr>
          <w:rFonts w:cs="Times New Roman"/>
          <w:spacing w:val="-3"/>
          <w:szCs w:val="24"/>
          <w:lang w:val="en-US"/>
        </w:rPr>
        <w:t>n</w:t>
      </w:r>
      <w:r w:rsidRPr="00C80B1B">
        <w:rPr>
          <w:rFonts w:cs="Times New Roman"/>
          <w:spacing w:val="1"/>
          <w:szCs w:val="24"/>
          <w:lang w:val="en-US"/>
        </w:rPr>
        <w:t>t</w:t>
      </w:r>
      <w:r w:rsidRPr="00C80B1B">
        <w:rPr>
          <w:rFonts w:cs="Times New Roman"/>
          <w:szCs w:val="24"/>
          <w:lang w:val="en-US"/>
        </w:rPr>
        <w:t>er c</w:t>
      </w:r>
      <w:r w:rsidRPr="00C80B1B">
        <w:rPr>
          <w:rFonts w:cs="Times New Roman"/>
          <w:spacing w:val="-1"/>
          <w:szCs w:val="24"/>
          <w:lang w:val="en-US"/>
        </w:rPr>
        <w:t>li</w:t>
      </w:r>
      <w:r w:rsidRPr="00C80B1B">
        <w:rPr>
          <w:rFonts w:cs="Times New Roman"/>
          <w:szCs w:val="24"/>
          <w:lang w:val="en-US"/>
        </w:rPr>
        <w:t>n</w:t>
      </w:r>
      <w:r w:rsidRPr="00C80B1B">
        <w:rPr>
          <w:rFonts w:cs="Times New Roman"/>
          <w:spacing w:val="-1"/>
          <w:szCs w:val="24"/>
          <w:lang w:val="en-US"/>
        </w:rPr>
        <w:t>i</w:t>
      </w:r>
      <w:r w:rsidRPr="00C80B1B">
        <w:rPr>
          <w:rFonts w:cs="Times New Roman"/>
          <w:szCs w:val="24"/>
          <w:lang w:val="en-US"/>
        </w:rPr>
        <w:t>cal da</w:t>
      </w:r>
      <w:r w:rsidRPr="00C80B1B">
        <w:rPr>
          <w:rFonts w:cs="Times New Roman"/>
          <w:spacing w:val="1"/>
          <w:szCs w:val="24"/>
          <w:lang w:val="en-US"/>
        </w:rPr>
        <w:t>t</w:t>
      </w:r>
      <w:r w:rsidRPr="00C80B1B">
        <w:rPr>
          <w:rFonts w:cs="Times New Roman"/>
          <w:szCs w:val="24"/>
          <w:lang w:val="en-US"/>
        </w:rPr>
        <w:t>a</w:t>
      </w:r>
      <w:r w:rsidRPr="00C80B1B">
        <w:rPr>
          <w:rFonts w:cs="Times New Roman"/>
          <w:spacing w:val="1"/>
          <w:szCs w:val="24"/>
          <w:lang w:val="en-US"/>
        </w:rPr>
        <w:t xml:space="preserve"> </w:t>
      </w:r>
      <w:r w:rsidRPr="00C80B1B">
        <w:rPr>
          <w:rFonts w:cs="Times New Roman"/>
          <w:spacing w:val="-3"/>
          <w:szCs w:val="24"/>
          <w:lang w:val="en-US"/>
        </w:rPr>
        <w:t>w</w:t>
      </w:r>
      <w:r w:rsidRPr="00C80B1B">
        <w:rPr>
          <w:rFonts w:cs="Times New Roman"/>
          <w:szCs w:val="24"/>
          <w:lang w:val="en-US"/>
        </w:rPr>
        <w:t>a</w:t>
      </w:r>
      <w:r w:rsidRPr="00C80B1B">
        <w:rPr>
          <w:rFonts w:cs="Times New Roman"/>
          <w:spacing w:val="1"/>
          <w:szCs w:val="24"/>
          <w:lang w:val="en-US"/>
        </w:rPr>
        <w:t>r</w:t>
      </w:r>
      <w:r w:rsidRPr="00C80B1B">
        <w:rPr>
          <w:rFonts w:cs="Times New Roman"/>
          <w:szCs w:val="24"/>
          <w:lang w:val="en-US"/>
        </w:rPr>
        <w:t>ehouses,</w:t>
      </w:r>
      <w:r w:rsidRPr="00C80B1B">
        <w:rPr>
          <w:rFonts w:cs="Times New Roman"/>
          <w:spacing w:val="3"/>
          <w:szCs w:val="24"/>
          <w:lang w:val="en-US"/>
        </w:rPr>
        <w:t xml:space="preserve"> </w:t>
      </w:r>
      <w:r w:rsidRPr="00C80B1B">
        <w:rPr>
          <w:rFonts w:cs="Times New Roman"/>
          <w:szCs w:val="24"/>
          <w:lang w:val="en-US"/>
        </w:rPr>
        <w:t>and</w:t>
      </w:r>
      <w:r w:rsidRPr="00C80B1B">
        <w:rPr>
          <w:rFonts w:cs="Times New Roman"/>
          <w:spacing w:val="-4"/>
          <w:szCs w:val="24"/>
          <w:lang w:val="en-US"/>
        </w:rPr>
        <w:t xml:space="preserve"> </w:t>
      </w:r>
      <w:r w:rsidRPr="00C80B1B">
        <w:rPr>
          <w:rFonts w:cs="Times New Roman"/>
          <w:spacing w:val="1"/>
          <w:szCs w:val="24"/>
          <w:lang w:val="en-US"/>
        </w:rPr>
        <w:t>t</w:t>
      </w:r>
      <w:r w:rsidRPr="00C80B1B">
        <w:rPr>
          <w:rFonts w:cs="Times New Roman"/>
          <w:szCs w:val="24"/>
          <w:lang w:val="en-US"/>
        </w:rPr>
        <w:t>h</w:t>
      </w:r>
      <w:r w:rsidRPr="00C80B1B">
        <w:rPr>
          <w:rFonts w:cs="Times New Roman"/>
          <w:spacing w:val="1"/>
          <w:szCs w:val="24"/>
          <w:lang w:val="en-US"/>
        </w:rPr>
        <w:t>r</w:t>
      </w:r>
      <w:r w:rsidRPr="00C80B1B">
        <w:rPr>
          <w:rFonts w:cs="Times New Roman"/>
          <w:szCs w:val="24"/>
          <w:lang w:val="en-US"/>
        </w:rPr>
        <w:t>ee</w:t>
      </w:r>
      <w:r w:rsidRPr="00C80B1B">
        <w:rPr>
          <w:rFonts w:cs="Times New Roman"/>
          <w:spacing w:val="-4"/>
          <w:szCs w:val="24"/>
          <w:lang w:val="en-US"/>
        </w:rPr>
        <w:t xml:space="preserve"> </w:t>
      </w:r>
      <w:r w:rsidRPr="00C80B1B">
        <w:rPr>
          <w:rFonts w:cs="Times New Roman"/>
          <w:spacing w:val="3"/>
          <w:szCs w:val="24"/>
          <w:lang w:val="en-US"/>
        </w:rPr>
        <w:t>f</w:t>
      </w:r>
      <w:r w:rsidRPr="00C80B1B">
        <w:rPr>
          <w:rFonts w:cs="Times New Roman"/>
          <w:szCs w:val="24"/>
          <w:lang w:val="en-US"/>
        </w:rPr>
        <w:t>ed</w:t>
      </w:r>
      <w:r w:rsidRPr="00C80B1B">
        <w:rPr>
          <w:rFonts w:cs="Times New Roman"/>
          <w:spacing w:val="-3"/>
          <w:szCs w:val="24"/>
          <w:lang w:val="en-US"/>
        </w:rPr>
        <w:t>e</w:t>
      </w:r>
      <w:r w:rsidRPr="00C80B1B">
        <w:rPr>
          <w:rFonts w:cs="Times New Roman"/>
          <w:spacing w:val="1"/>
          <w:szCs w:val="24"/>
          <w:lang w:val="en-US"/>
        </w:rPr>
        <w:t>r</w:t>
      </w:r>
      <w:r w:rsidRPr="00C80B1B">
        <w:rPr>
          <w:rFonts w:cs="Times New Roman"/>
          <w:szCs w:val="24"/>
          <w:lang w:val="en-US"/>
        </w:rPr>
        <w:t>a</w:t>
      </w:r>
      <w:r w:rsidRPr="00C80B1B">
        <w:rPr>
          <w:rFonts w:cs="Times New Roman"/>
          <w:spacing w:val="-1"/>
          <w:szCs w:val="24"/>
          <w:lang w:val="en-US"/>
        </w:rPr>
        <w:t>ll</w:t>
      </w:r>
      <w:r w:rsidRPr="00C80B1B">
        <w:rPr>
          <w:rFonts w:cs="Times New Roman"/>
          <w:szCs w:val="24"/>
          <w:lang w:val="en-US"/>
        </w:rPr>
        <w:t>y</w:t>
      </w:r>
      <w:r w:rsidRPr="00C80B1B">
        <w:rPr>
          <w:rFonts w:cs="Times New Roman"/>
          <w:spacing w:val="-1"/>
          <w:szCs w:val="24"/>
          <w:lang w:val="en-US"/>
        </w:rPr>
        <w:t xml:space="preserve"> </w:t>
      </w:r>
      <w:r w:rsidRPr="00C80B1B">
        <w:rPr>
          <w:rFonts w:cs="Times New Roman"/>
          <w:spacing w:val="2"/>
          <w:szCs w:val="24"/>
          <w:lang w:val="en-US"/>
        </w:rPr>
        <w:t>q</w:t>
      </w:r>
      <w:r w:rsidRPr="00C80B1B">
        <w:rPr>
          <w:rFonts w:cs="Times New Roman"/>
          <w:szCs w:val="24"/>
          <w:lang w:val="en-US"/>
        </w:rPr>
        <w:t>ua</w:t>
      </w:r>
      <w:r w:rsidRPr="00C80B1B">
        <w:rPr>
          <w:rFonts w:cs="Times New Roman"/>
          <w:spacing w:val="-1"/>
          <w:szCs w:val="24"/>
          <w:lang w:val="en-US"/>
        </w:rPr>
        <w:t>l</w:t>
      </w:r>
      <w:r w:rsidRPr="00C80B1B">
        <w:rPr>
          <w:rFonts w:cs="Times New Roman"/>
          <w:spacing w:val="-3"/>
          <w:szCs w:val="24"/>
          <w:lang w:val="en-US"/>
        </w:rPr>
        <w:t>i</w:t>
      </w:r>
      <w:r w:rsidRPr="00C80B1B">
        <w:rPr>
          <w:rFonts w:cs="Times New Roman"/>
          <w:spacing w:val="3"/>
          <w:szCs w:val="24"/>
          <w:lang w:val="en-US"/>
        </w:rPr>
        <w:t>f</w:t>
      </w:r>
      <w:r w:rsidRPr="00C80B1B">
        <w:rPr>
          <w:rFonts w:cs="Times New Roman"/>
          <w:spacing w:val="-1"/>
          <w:szCs w:val="24"/>
          <w:lang w:val="en-US"/>
        </w:rPr>
        <w:t>i</w:t>
      </w:r>
      <w:r w:rsidRPr="00C80B1B">
        <w:rPr>
          <w:rFonts w:cs="Times New Roman"/>
          <w:szCs w:val="24"/>
          <w:lang w:val="en-US"/>
        </w:rPr>
        <w:t>ed</w:t>
      </w:r>
      <w:r w:rsidRPr="00C80B1B">
        <w:rPr>
          <w:rFonts w:cs="Times New Roman"/>
          <w:spacing w:val="1"/>
          <w:szCs w:val="24"/>
          <w:lang w:val="en-US"/>
        </w:rPr>
        <w:t xml:space="preserve"> </w:t>
      </w:r>
      <w:r w:rsidRPr="00C80B1B">
        <w:rPr>
          <w:rFonts w:cs="Times New Roman"/>
          <w:szCs w:val="24"/>
          <w:lang w:val="en-US"/>
        </w:rPr>
        <w:t>hea</w:t>
      </w:r>
      <w:r w:rsidRPr="00C80B1B">
        <w:rPr>
          <w:rFonts w:cs="Times New Roman"/>
          <w:spacing w:val="-1"/>
          <w:szCs w:val="24"/>
          <w:lang w:val="en-US"/>
        </w:rPr>
        <w:t>l</w:t>
      </w:r>
      <w:r w:rsidRPr="00C80B1B">
        <w:rPr>
          <w:rFonts w:cs="Times New Roman"/>
          <w:spacing w:val="1"/>
          <w:szCs w:val="24"/>
          <w:lang w:val="en-US"/>
        </w:rPr>
        <w:t>t</w:t>
      </w:r>
      <w:r w:rsidRPr="00C80B1B">
        <w:rPr>
          <w:rFonts w:cs="Times New Roman"/>
          <w:szCs w:val="24"/>
          <w:lang w:val="en-US"/>
        </w:rPr>
        <w:t>h</w:t>
      </w:r>
      <w:r w:rsidRPr="00C80B1B">
        <w:rPr>
          <w:rFonts w:cs="Times New Roman"/>
          <w:spacing w:val="-1"/>
          <w:szCs w:val="24"/>
          <w:lang w:val="en-US"/>
        </w:rPr>
        <w:t xml:space="preserve"> </w:t>
      </w:r>
      <w:r w:rsidRPr="00C80B1B">
        <w:rPr>
          <w:rFonts w:cs="Times New Roman"/>
          <w:szCs w:val="24"/>
          <w:lang w:val="en-US"/>
        </w:rPr>
        <w:t>s</w:t>
      </w:r>
      <w:r w:rsidRPr="00C80B1B">
        <w:rPr>
          <w:rFonts w:cs="Times New Roman"/>
          <w:spacing w:val="-2"/>
          <w:szCs w:val="24"/>
          <w:lang w:val="en-US"/>
        </w:rPr>
        <w:t>y</w:t>
      </w:r>
      <w:r w:rsidRPr="00C80B1B">
        <w:rPr>
          <w:rFonts w:cs="Times New Roman"/>
          <w:szCs w:val="24"/>
          <w:lang w:val="en-US"/>
        </w:rPr>
        <w:t>s</w:t>
      </w:r>
      <w:r w:rsidRPr="00C80B1B">
        <w:rPr>
          <w:rFonts w:cs="Times New Roman"/>
          <w:spacing w:val="1"/>
          <w:szCs w:val="24"/>
          <w:lang w:val="en-US"/>
        </w:rPr>
        <w:t>t</w:t>
      </w:r>
      <w:r w:rsidRPr="00C80B1B">
        <w:rPr>
          <w:rFonts w:cs="Times New Roman"/>
          <w:szCs w:val="24"/>
          <w:lang w:val="en-US"/>
        </w:rPr>
        <w:t>e</w:t>
      </w:r>
      <w:r w:rsidRPr="00C80B1B">
        <w:rPr>
          <w:rFonts w:cs="Times New Roman"/>
          <w:spacing w:val="-2"/>
          <w:szCs w:val="24"/>
          <w:lang w:val="en-US"/>
        </w:rPr>
        <w:t>m</w:t>
      </w:r>
      <w:r w:rsidRPr="00C80B1B">
        <w:rPr>
          <w:rFonts w:cs="Times New Roman"/>
          <w:szCs w:val="24"/>
          <w:lang w:val="en-US"/>
        </w:rPr>
        <w:t>s</w:t>
      </w:r>
      <w:r w:rsidRPr="00C80B1B">
        <w:rPr>
          <w:rFonts w:cs="Times New Roman"/>
          <w:spacing w:val="-1"/>
          <w:szCs w:val="24"/>
          <w:lang w:val="en-US"/>
        </w:rPr>
        <w:t xml:space="preserve"> i</w:t>
      </w:r>
      <w:r w:rsidRPr="00C80B1B">
        <w:rPr>
          <w:rFonts w:cs="Times New Roman"/>
          <w:szCs w:val="24"/>
          <w:lang w:val="en-US"/>
        </w:rPr>
        <w:t>n</w:t>
      </w:r>
      <w:r w:rsidRPr="00C80B1B">
        <w:rPr>
          <w:rFonts w:cs="Times New Roman"/>
          <w:spacing w:val="1"/>
          <w:szCs w:val="24"/>
          <w:lang w:val="en-US"/>
        </w:rPr>
        <w:t xml:space="preserve"> </w:t>
      </w:r>
      <w:r w:rsidRPr="00C80B1B">
        <w:rPr>
          <w:rFonts w:cs="Times New Roman"/>
          <w:szCs w:val="24"/>
          <w:lang w:val="en-US"/>
        </w:rPr>
        <w:t>L</w:t>
      </w:r>
      <w:r w:rsidRPr="00C80B1B">
        <w:rPr>
          <w:rFonts w:cs="Times New Roman"/>
          <w:spacing w:val="-1"/>
          <w:szCs w:val="24"/>
          <w:lang w:val="en-US"/>
        </w:rPr>
        <w:t>A</w:t>
      </w:r>
      <w:r w:rsidRPr="00C80B1B">
        <w:rPr>
          <w:rFonts w:cs="Times New Roman"/>
          <w:szCs w:val="24"/>
          <w:lang w:val="en-US"/>
        </w:rPr>
        <w:t>.</w:t>
      </w:r>
    </w:p>
    <w:p w14:paraId="05D9CF75"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1"/>
          <w:szCs w:val="24"/>
          <w:lang w:val="en-US"/>
        </w:rPr>
        <w:t>R</w:t>
      </w:r>
      <w:r w:rsidRPr="00C80B1B">
        <w:rPr>
          <w:rFonts w:cs="Times New Roman"/>
          <w:szCs w:val="24"/>
          <w:lang w:val="en-US"/>
        </w:rPr>
        <w:t>o</w:t>
      </w:r>
      <w:r w:rsidRPr="00C80B1B">
        <w:rPr>
          <w:rFonts w:cs="Times New Roman"/>
          <w:spacing w:val="-1"/>
          <w:szCs w:val="24"/>
          <w:lang w:val="en-US"/>
        </w:rPr>
        <w:t>l</w:t>
      </w:r>
      <w:r w:rsidRPr="00C80B1B">
        <w:rPr>
          <w:rFonts w:cs="Times New Roman"/>
          <w:szCs w:val="24"/>
          <w:lang w:val="en-US"/>
        </w:rPr>
        <w:t>e:</w:t>
      </w:r>
      <w:r w:rsidRPr="00C80B1B">
        <w:rPr>
          <w:rFonts w:cs="Times New Roman"/>
          <w:spacing w:val="3"/>
          <w:szCs w:val="24"/>
          <w:lang w:val="en-US"/>
        </w:rPr>
        <w:t xml:space="preserve"> </w:t>
      </w:r>
      <w:r w:rsidRPr="00C80B1B">
        <w:rPr>
          <w:rFonts w:cs="Times New Roman"/>
          <w:spacing w:val="-1"/>
          <w:szCs w:val="24"/>
          <w:lang w:val="en-US"/>
        </w:rPr>
        <w:t>C</w:t>
      </w:r>
      <w:r w:rsidRPr="00C80B1B">
        <w:rPr>
          <w:rFonts w:cs="Times New Roman"/>
          <w:szCs w:val="24"/>
          <w:lang w:val="en-US"/>
        </w:rPr>
        <w:t>o</w:t>
      </w:r>
      <w:r w:rsidRPr="00C80B1B">
        <w:rPr>
          <w:rFonts w:cs="Times New Roman"/>
          <w:spacing w:val="1"/>
          <w:szCs w:val="24"/>
          <w:lang w:val="en-US"/>
        </w:rPr>
        <w:t>-I</w:t>
      </w:r>
      <w:r w:rsidRPr="00C80B1B">
        <w:rPr>
          <w:rFonts w:cs="Times New Roman"/>
          <w:szCs w:val="24"/>
          <w:lang w:val="en-US"/>
        </w:rPr>
        <w:t>n</w:t>
      </w:r>
      <w:r w:rsidRPr="00C80B1B">
        <w:rPr>
          <w:rFonts w:cs="Times New Roman"/>
          <w:spacing w:val="-2"/>
          <w:szCs w:val="24"/>
          <w:lang w:val="en-US"/>
        </w:rPr>
        <w:t>v</w:t>
      </w:r>
      <w:r w:rsidRPr="00C80B1B">
        <w:rPr>
          <w:rFonts w:cs="Times New Roman"/>
          <w:szCs w:val="24"/>
          <w:lang w:val="en-US"/>
        </w:rPr>
        <w:t>es</w:t>
      </w:r>
      <w:r w:rsidRPr="00C80B1B">
        <w:rPr>
          <w:rFonts w:cs="Times New Roman"/>
          <w:spacing w:val="1"/>
          <w:szCs w:val="24"/>
          <w:lang w:val="en-US"/>
        </w:rPr>
        <w:t>t</w:t>
      </w:r>
      <w:r w:rsidRPr="00C80B1B">
        <w:rPr>
          <w:rFonts w:cs="Times New Roman"/>
          <w:spacing w:val="-3"/>
          <w:szCs w:val="24"/>
          <w:lang w:val="en-US"/>
        </w:rPr>
        <w:t>i</w:t>
      </w:r>
      <w:r w:rsidRPr="00C80B1B">
        <w:rPr>
          <w:rFonts w:cs="Times New Roman"/>
          <w:spacing w:val="2"/>
          <w:szCs w:val="24"/>
          <w:lang w:val="en-US"/>
        </w:rPr>
        <w:t>g</w:t>
      </w:r>
      <w:r w:rsidRPr="00C80B1B">
        <w:rPr>
          <w:rFonts w:cs="Times New Roman"/>
          <w:szCs w:val="24"/>
          <w:lang w:val="en-US"/>
        </w:rPr>
        <w:t>a</w:t>
      </w:r>
      <w:r w:rsidRPr="00C80B1B">
        <w:rPr>
          <w:rFonts w:cs="Times New Roman"/>
          <w:spacing w:val="1"/>
          <w:szCs w:val="24"/>
          <w:lang w:val="en-US"/>
        </w:rPr>
        <w:t>t</w:t>
      </w:r>
      <w:r w:rsidRPr="00C80B1B">
        <w:rPr>
          <w:rFonts w:cs="Times New Roman"/>
          <w:spacing w:val="-3"/>
          <w:szCs w:val="24"/>
          <w:lang w:val="en-US"/>
        </w:rPr>
        <w:t>o</w:t>
      </w:r>
      <w:r w:rsidRPr="00C80B1B">
        <w:rPr>
          <w:rFonts w:cs="Times New Roman"/>
          <w:spacing w:val="1"/>
          <w:szCs w:val="24"/>
          <w:lang w:val="en-US"/>
        </w:rPr>
        <w:t>r</w:t>
      </w:r>
      <w:r w:rsidRPr="00C80B1B">
        <w:rPr>
          <w:rFonts w:cs="Times New Roman"/>
          <w:szCs w:val="24"/>
          <w:lang w:val="en-US"/>
        </w:rPr>
        <w:t>,</w:t>
      </w:r>
      <w:r w:rsidRPr="00C80B1B">
        <w:rPr>
          <w:rFonts w:cs="Times New Roman"/>
          <w:spacing w:val="-5"/>
          <w:szCs w:val="24"/>
          <w:lang w:val="en-US"/>
        </w:rPr>
        <w:t xml:space="preserve"> </w:t>
      </w:r>
      <w:r w:rsidRPr="00C80B1B">
        <w:rPr>
          <w:rFonts w:cs="Times New Roman"/>
          <w:spacing w:val="3"/>
          <w:szCs w:val="24"/>
          <w:lang w:val="en-US"/>
        </w:rPr>
        <w:t>W</w:t>
      </w:r>
      <w:r w:rsidRPr="00C80B1B">
        <w:rPr>
          <w:rFonts w:cs="Times New Roman"/>
          <w:szCs w:val="24"/>
          <w:lang w:val="en-US"/>
        </w:rPr>
        <w:t>o</w:t>
      </w:r>
      <w:r w:rsidRPr="00C80B1B">
        <w:rPr>
          <w:rFonts w:cs="Times New Roman"/>
          <w:spacing w:val="-2"/>
          <w:szCs w:val="24"/>
          <w:lang w:val="en-US"/>
        </w:rPr>
        <w:t>r</w:t>
      </w:r>
      <w:r w:rsidRPr="00C80B1B">
        <w:rPr>
          <w:rFonts w:cs="Times New Roman"/>
          <w:szCs w:val="24"/>
          <w:lang w:val="en-US"/>
        </w:rPr>
        <w:t>k</w:t>
      </w:r>
      <w:r w:rsidRPr="00C80B1B">
        <w:rPr>
          <w:rFonts w:cs="Times New Roman"/>
          <w:spacing w:val="2"/>
          <w:szCs w:val="24"/>
          <w:lang w:val="en-US"/>
        </w:rPr>
        <w:t>g</w:t>
      </w:r>
      <w:r w:rsidRPr="00C80B1B">
        <w:rPr>
          <w:rFonts w:cs="Times New Roman"/>
          <w:spacing w:val="1"/>
          <w:szCs w:val="24"/>
          <w:lang w:val="en-US"/>
        </w:rPr>
        <w:t>r</w:t>
      </w:r>
      <w:r w:rsidRPr="00C80B1B">
        <w:rPr>
          <w:rFonts w:cs="Times New Roman"/>
          <w:szCs w:val="24"/>
          <w:lang w:val="en-US"/>
        </w:rPr>
        <w:t>oup</w:t>
      </w:r>
      <w:r w:rsidRPr="00C80B1B">
        <w:rPr>
          <w:rFonts w:cs="Times New Roman"/>
          <w:spacing w:val="-1"/>
          <w:szCs w:val="24"/>
          <w:lang w:val="en-US"/>
        </w:rPr>
        <w:t xml:space="preserve"> C</w:t>
      </w:r>
      <w:r w:rsidRPr="00C80B1B">
        <w:rPr>
          <w:rFonts w:cs="Times New Roman"/>
          <w:szCs w:val="24"/>
          <w:lang w:val="en-US"/>
        </w:rPr>
        <w:t>ha</w:t>
      </w:r>
      <w:r w:rsidRPr="00C80B1B">
        <w:rPr>
          <w:rFonts w:cs="Times New Roman"/>
          <w:spacing w:val="-1"/>
          <w:szCs w:val="24"/>
          <w:lang w:val="en-US"/>
        </w:rPr>
        <w:t>i</w:t>
      </w:r>
      <w:r w:rsidRPr="00C80B1B">
        <w:rPr>
          <w:rFonts w:cs="Times New Roman"/>
          <w:spacing w:val="1"/>
          <w:szCs w:val="24"/>
          <w:lang w:val="en-US"/>
        </w:rPr>
        <w:t>r</w:t>
      </w:r>
      <w:r w:rsidRPr="00C80B1B">
        <w:rPr>
          <w:rFonts w:cs="Times New Roman"/>
          <w:szCs w:val="24"/>
          <w:lang w:val="en-US"/>
        </w:rPr>
        <w:t xml:space="preserve">, </w:t>
      </w:r>
      <w:r w:rsidRPr="00C80B1B">
        <w:rPr>
          <w:rFonts w:cs="Times New Roman"/>
          <w:spacing w:val="-1"/>
          <w:szCs w:val="24"/>
          <w:lang w:val="en-US"/>
        </w:rPr>
        <w:t>N</w:t>
      </w:r>
      <w:r w:rsidRPr="00C80B1B">
        <w:rPr>
          <w:rFonts w:cs="Times New Roman"/>
          <w:szCs w:val="24"/>
          <w:lang w:val="en-US"/>
        </w:rPr>
        <w:t>a</w:t>
      </w:r>
      <w:r w:rsidRPr="00C80B1B">
        <w:rPr>
          <w:rFonts w:cs="Times New Roman"/>
          <w:spacing w:val="1"/>
          <w:szCs w:val="24"/>
          <w:lang w:val="en-US"/>
        </w:rPr>
        <w:t>t</w:t>
      </w:r>
      <w:r w:rsidRPr="00C80B1B">
        <w:rPr>
          <w:rFonts w:cs="Times New Roman"/>
          <w:spacing w:val="-3"/>
          <w:szCs w:val="24"/>
          <w:lang w:val="en-US"/>
        </w:rPr>
        <w:t>u</w:t>
      </w:r>
      <w:r w:rsidRPr="00C80B1B">
        <w:rPr>
          <w:rFonts w:cs="Times New Roman"/>
          <w:spacing w:val="1"/>
          <w:szCs w:val="24"/>
          <w:lang w:val="en-US"/>
        </w:rPr>
        <w:t>r</w:t>
      </w:r>
      <w:r w:rsidRPr="00C80B1B">
        <w:rPr>
          <w:rFonts w:cs="Times New Roman"/>
          <w:szCs w:val="24"/>
          <w:lang w:val="en-US"/>
        </w:rPr>
        <w:t>al</w:t>
      </w:r>
      <w:r w:rsidRPr="00C80B1B">
        <w:rPr>
          <w:rFonts w:cs="Times New Roman"/>
          <w:spacing w:val="-2"/>
          <w:szCs w:val="24"/>
          <w:lang w:val="en-US"/>
        </w:rPr>
        <w:t xml:space="preserve"> </w:t>
      </w:r>
      <w:r w:rsidRPr="00C80B1B">
        <w:rPr>
          <w:rFonts w:cs="Times New Roman"/>
          <w:szCs w:val="24"/>
          <w:lang w:val="en-US"/>
        </w:rPr>
        <w:t>Lan</w:t>
      </w:r>
      <w:r w:rsidRPr="00C80B1B">
        <w:rPr>
          <w:rFonts w:cs="Times New Roman"/>
          <w:spacing w:val="2"/>
          <w:szCs w:val="24"/>
          <w:lang w:val="en-US"/>
        </w:rPr>
        <w:t>g</w:t>
      </w:r>
      <w:r w:rsidRPr="00C80B1B">
        <w:rPr>
          <w:rFonts w:cs="Times New Roman"/>
          <w:szCs w:val="24"/>
          <w:lang w:val="en-US"/>
        </w:rPr>
        <w:t>u</w:t>
      </w:r>
      <w:r w:rsidRPr="00C80B1B">
        <w:rPr>
          <w:rFonts w:cs="Times New Roman"/>
          <w:spacing w:val="-3"/>
          <w:szCs w:val="24"/>
          <w:lang w:val="en-US"/>
        </w:rPr>
        <w:t>a</w:t>
      </w:r>
      <w:r w:rsidRPr="00C80B1B">
        <w:rPr>
          <w:rFonts w:cs="Times New Roman"/>
          <w:spacing w:val="2"/>
          <w:szCs w:val="24"/>
          <w:lang w:val="en-US"/>
        </w:rPr>
        <w:t>g</w:t>
      </w:r>
      <w:r w:rsidRPr="00C80B1B">
        <w:rPr>
          <w:rFonts w:cs="Times New Roman"/>
          <w:szCs w:val="24"/>
          <w:lang w:val="en-US"/>
        </w:rPr>
        <w:t>e</w:t>
      </w:r>
      <w:r w:rsidRPr="00C80B1B">
        <w:rPr>
          <w:rFonts w:cs="Times New Roman"/>
          <w:spacing w:val="-1"/>
          <w:szCs w:val="24"/>
          <w:lang w:val="en-US"/>
        </w:rPr>
        <w:t xml:space="preserve"> P</w:t>
      </w:r>
      <w:r w:rsidRPr="00C80B1B">
        <w:rPr>
          <w:rFonts w:cs="Times New Roman"/>
          <w:spacing w:val="1"/>
          <w:szCs w:val="24"/>
          <w:lang w:val="en-US"/>
        </w:rPr>
        <w:t>r</w:t>
      </w:r>
      <w:r w:rsidRPr="00C80B1B">
        <w:rPr>
          <w:rFonts w:cs="Times New Roman"/>
          <w:szCs w:val="24"/>
          <w:lang w:val="en-US"/>
        </w:rPr>
        <w:t>ocess</w:t>
      </w:r>
      <w:r w:rsidRPr="00C80B1B">
        <w:rPr>
          <w:rFonts w:cs="Times New Roman"/>
          <w:spacing w:val="-1"/>
          <w:szCs w:val="24"/>
          <w:lang w:val="en-US"/>
        </w:rPr>
        <w:t>i</w:t>
      </w:r>
      <w:r w:rsidRPr="00C80B1B">
        <w:rPr>
          <w:rFonts w:cs="Times New Roman"/>
          <w:spacing w:val="-3"/>
          <w:szCs w:val="24"/>
          <w:lang w:val="en-US"/>
        </w:rPr>
        <w:t>n</w:t>
      </w:r>
      <w:r w:rsidRPr="00C80B1B">
        <w:rPr>
          <w:rFonts w:cs="Times New Roman"/>
          <w:szCs w:val="24"/>
          <w:lang w:val="en-US"/>
        </w:rPr>
        <w:t>g</w:t>
      </w:r>
      <w:r w:rsidRPr="00C80B1B">
        <w:rPr>
          <w:rFonts w:cs="Times New Roman"/>
          <w:spacing w:val="1"/>
          <w:szCs w:val="24"/>
          <w:lang w:val="en-US"/>
        </w:rPr>
        <w:t xml:space="preserve"> (</w:t>
      </w:r>
      <w:r w:rsidRPr="00C80B1B">
        <w:rPr>
          <w:rFonts w:cs="Times New Roman"/>
          <w:spacing w:val="-3"/>
          <w:szCs w:val="24"/>
          <w:lang w:val="en-US"/>
        </w:rPr>
        <w:t>N</w:t>
      </w:r>
      <w:r w:rsidRPr="00C80B1B">
        <w:rPr>
          <w:rFonts w:cs="Times New Roman"/>
          <w:szCs w:val="24"/>
          <w:lang w:val="en-US"/>
        </w:rPr>
        <w:t>L</w:t>
      </w:r>
      <w:r w:rsidRPr="00C80B1B">
        <w:rPr>
          <w:rFonts w:cs="Times New Roman"/>
          <w:spacing w:val="-1"/>
          <w:szCs w:val="24"/>
          <w:lang w:val="en-US"/>
        </w:rPr>
        <w:t>P</w:t>
      </w:r>
      <w:r w:rsidRPr="00C80B1B">
        <w:rPr>
          <w:rFonts w:cs="Times New Roman"/>
          <w:spacing w:val="1"/>
          <w:szCs w:val="24"/>
          <w:lang w:val="en-US"/>
        </w:rPr>
        <w:t>)</w:t>
      </w:r>
      <w:r w:rsidRPr="00C80B1B">
        <w:rPr>
          <w:rFonts w:cs="Times New Roman"/>
          <w:szCs w:val="24"/>
          <w:lang w:val="en-US"/>
        </w:rPr>
        <w:t>.</w:t>
      </w:r>
    </w:p>
    <w:p w14:paraId="0FF874FA" w14:textId="77777777" w:rsidR="00C80B1B" w:rsidRPr="00C80B1B" w:rsidRDefault="00C80B1B" w:rsidP="00154E34">
      <w:pPr>
        <w:autoSpaceDE w:val="0"/>
        <w:autoSpaceDN w:val="0"/>
        <w:spacing w:line="240" w:lineRule="auto"/>
        <w:rPr>
          <w:rFonts w:eastAsia="Times New Roman" w:cs="Times New Roman"/>
          <w:sz w:val="24"/>
          <w:szCs w:val="24"/>
          <w:lang w:val="en-US"/>
        </w:rPr>
      </w:pPr>
    </w:p>
    <w:p w14:paraId="49AC5A82"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zCs w:val="24"/>
          <w:lang w:val="en-US"/>
        </w:rPr>
        <w:t>5</w:t>
      </w:r>
      <w:r w:rsidRPr="00C80B1B">
        <w:rPr>
          <w:rFonts w:cs="Times New Roman"/>
          <w:spacing w:val="1"/>
          <w:szCs w:val="24"/>
          <w:lang w:val="en-US"/>
        </w:rPr>
        <w:t xml:space="preserve"> </w:t>
      </w:r>
      <w:r w:rsidRPr="00C80B1B">
        <w:rPr>
          <w:rFonts w:cs="Times New Roman"/>
          <w:spacing w:val="-1"/>
          <w:szCs w:val="24"/>
          <w:lang w:val="en-US"/>
        </w:rPr>
        <w:t>U</w:t>
      </w:r>
      <w:r w:rsidRPr="00C80B1B">
        <w:rPr>
          <w:rFonts w:cs="Times New Roman"/>
          <w:szCs w:val="24"/>
          <w:lang w:val="en-US"/>
        </w:rPr>
        <w:t>01</w:t>
      </w:r>
      <w:r w:rsidRPr="00C80B1B">
        <w:rPr>
          <w:rFonts w:cs="Times New Roman"/>
          <w:spacing w:val="1"/>
          <w:szCs w:val="24"/>
          <w:lang w:val="en-US"/>
        </w:rPr>
        <w:t xml:space="preserve"> </w:t>
      </w:r>
      <w:r w:rsidRPr="00C80B1B">
        <w:rPr>
          <w:rFonts w:cs="Times New Roman"/>
          <w:spacing w:val="-1"/>
          <w:szCs w:val="24"/>
          <w:lang w:val="en-US"/>
        </w:rPr>
        <w:t>H</w:t>
      </w:r>
      <w:r w:rsidRPr="00C80B1B">
        <w:rPr>
          <w:rFonts w:cs="Times New Roman"/>
          <w:spacing w:val="1"/>
          <w:szCs w:val="24"/>
          <w:lang w:val="en-US"/>
        </w:rPr>
        <w:t>G</w:t>
      </w:r>
      <w:r w:rsidRPr="00C80B1B">
        <w:rPr>
          <w:rFonts w:cs="Times New Roman"/>
          <w:szCs w:val="24"/>
          <w:lang w:val="en-US"/>
        </w:rPr>
        <w:t>00689</w:t>
      </w:r>
      <w:r w:rsidRPr="00C80B1B">
        <w:rPr>
          <w:rFonts w:cs="Times New Roman"/>
          <w:spacing w:val="-2"/>
          <w:szCs w:val="24"/>
          <w:lang w:val="en-US"/>
        </w:rPr>
        <w:t>4</w:t>
      </w:r>
      <w:r w:rsidRPr="00C80B1B">
        <w:rPr>
          <w:rFonts w:cs="Times New Roman"/>
          <w:spacing w:val="1"/>
          <w:szCs w:val="24"/>
          <w:lang w:val="en-US"/>
        </w:rPr>
        <w:t>-</w:t>
      </w:r>
      <w:r w:rsidRPr="00C80B1B">
        <w:rPr>
          <w:rFonts w:cs="Times New Roman"/>
          <w:szCs w:val="24"/>
          <w:lang w:val="en-US"/>
        </w:rPr>
        <w:t>04</w:t>
      </w:r>
      <w:r w:rsidRPr="00C80B1B">
        <w:rPr>
          <w:rFonts w:cs="Times New Roman"/>
          <w:szCs w:val="24"/>
          <w:lang w:val="en-US"/>
        </w:rPr>
        <w:tab/>
      </w:r>
      <w:r w:rsidRPr="00C80B1B">
        <w:rPr>
          <w:rFonts w:cs="Times New Roman"/>
          <w:spacing w:val="-1"/>
          <w:szCs w:val="24"/>
          <w:lang w:val="en-US"/>
        </w:rPr>
        <w:t>H</w:t>
      </w:r>
      <w:r w:rsidRPr="00C80B1B">
        <w:rPr>
          <w:rFonts w:cs="Times New Roman"/>
          <w:szCs w:val="24"/>
          <w:lang w:val="en-US"/>
        </w:rPr>
        <w:t xml:space="preserve">su, </w:t>
      </w:r>
      <w:r w:rsidRPr="00C80B1B">
        <w:rPr>
          <w:rFonts w:cs="Times New Roman"/>
          <w:spacing w:val="-1"/>
          <w:szCs w:val="24"/>
          <w:lang w:val="en-US"/>
        </w:rPr>
        <w:t>C</w:t>
      </w:r>
      <w:r w:rsidRPr="00C80B1B">
        <w:rPr>
          <w:rFonts w:cs="Times New Roman"/>
          <w:szCs w:val="24"/>
          <w:lang w:val="en-US"/>
        </w:rPr>
        <w:t>hun</w:t>
      </w:r>
      <w:r w:rsidRPr="00C80B1B">
        <w:rPr>
          <w:rFonts w:cs="Times New Roman"/>
          <w:spacing w:val="1"/>
          <w:szCs w:val="24"/>
          <w:lang w:val="en-US"/>
        </w:rPr>
        <w:t>-</w:t>
      </w:r>
      <w:r w:rsidRPr="00C80B1B">
        <w:rPr>
          <w:rFonts w:cs="Times New Roman"/>
          <w:spacing w:val="-1"/>
          <w:szCs w:val="24"/>
          <w:lang w:val="en-US"/>
        </w:rPr>
        <w:t>N</w:t>
      </w:r>
      <w:r w:rsidRPr="00C80B1B">
        <w:rPr>
          <w:rFonts w:cs="Times New Roman"/>
          <w:szCs w:val="24"/>
          <w:lang w:val="en-US"/>
        </w:rPr>
        <w:t>an</w:t>
      </w:r>
      <w:r w:rsidRPr="00C80B1B">
        <w:rPr>
          <w:rFonts w:cs="Times New Roman"/>
          <w:spacing w:val="-1"/>
          <w:szCs w:val="24"/>
          <w:lang w:val="en-US"/>
        </w:rPr>
        <w:t xml:space="preserve"> </w:t>
      </w:r>
      <w:r w:rsidRPr="00C80B1B">
        <w:rPr>
          <w:rFonts w:cs="Times New Roman"/>
          <w:spacing w:val="1"/>
          <w:szCs w:val="24"/>
          <w:lang w:val="en-US"/>
        </w:rPr>
        <w:t>(</w:t>
      </w:r>
      <w:r w:rsidRPr="00C80B1B">
        <w:rPr>
          <w:rFonts w:cs="Times New Roman"/>
          <w:spacing w:val="-1"/>
          <w:szCs w:val="24"/>
          <w:lang w:val="en-US"/>
        </w:rPr>
        <w:t>PI</w:t>
      </w:r>
      <w:r w:rsidRPr="00C80B1B">
        <w:rPr>
          <w:rFonts w:cs="Times New Roman"/>
          <w:szCs w:val="24"/>
          <w:lang w:val="en-US"/>
        </w:rPr>
        <w:t>)</w:t>
      </w:r>
      <w:r w:rsidRPr="00C80B1B">
        <w:rPr>
          <w:rFonts w:cs="Times New Roman"/>
          <w:szCs w:val="24"/>
          <w:lang w:val="en-US"/>
        </w:rPr>
        <w:tab/>
        <w:t>09</w:t>
      </w:r>
      <w:r w:rsidRPr="00C80B1B">
        <w:rPr>
          <w:rFonts w:cs="Times New Roman"/>
          <w:spacing w:val="1"/>
          <w:szCs w:val="24"/>
          <w:lang w:val="en-US"/>
        </w:rPr>
        <w:t>/</w:t>
      </w:r>
      <w:r w:rsidRPr="00C80B1B">
        <w:rPr>
          <w:rFonts w:cs="Times New Roman"/>
          <w:szCs w:val="24"/>
          <w:lang w:val="en-US"/>
        </w:rPr>
        <w:t>24</w:t>
      </w:r>
      <w:r w:rsidRPr="00C80B1B">
        <w:rPr>
          <w:rFonts w:cs="Times New Roman"/>
          <w:spacing w:val="1"/>
          <w:szCs w:val="24"/>
          <w:lang w:val="en-US"/>
        </w:rPr>
        <w:t>/</w:t>
      </w:r>
      <w:r w:rsidRPr="00C80B1B">
        <w:rPr>
          <w:rFonts w:cs="Times New Roman"/>
          <w:szCs w:val="24"/>
          <w:lang w:val="en-US"/>
        </w:rPr>
        <w:t>1</w:t>
      </w:r>
      <w:r w:rsidRPr="00C80B1B">
        <w:rPr>
          <w:rFonts w:cs="Times New Roman"/>
          <w:spacing w:val="-2"/>
          <w:szCs w:val="24"/>
          <w:lang w:val="en-US"/>
        </w:rPr>
        <w:t>2</w:t>
      </w:r>
      <w:r w:rsidRPr="00C80B1B">
        <w:rPr>
          <w:rFonts w:cs="Times New Roman"/>
          <w:spacing w:val="1"/>
          <w:szCs w:val="24"/>
          <w:lang w:val="en-US"/>
        </w:rPr>
        <w:t>-</w:t>
      </w:r>
      <w:r w:rsidRPr="00C80B1B">
        <w:rPr>
          <w:rFonts w:cs="Times New Roman"/>
          <w:szCs w:val="24"/>
          <w:lang w:val="en-US"/>
        </w:rPr>
        <w:t>09</w:t>
      </w:r>
      <w:r w:rsidRPr="00C80B1B">
        <w:rPr>
          <w:rFonts w:cs="Times New Roman"/>
          <w:spacing w:val="1"/>
          <w:szCs w:val="24"/>
          <w:lang w:val="en-US"/>
        </w:rPr>
        <w:t>/</w:t>
      </w:r>
      <w:r w:rsidRPr="00C80B1B">
        <w:rPr>
          <w:rFonts w:cs="Times New Roman"/>
          <w:szCs w:val="24"/>
          <w:lang w:val="en-US"/>
        </w:rPr>
        <w:t>3</w:t>
      </w:r>
      <w:r w:rsidRPr="00C80B1B">
        <w:rPr>
          <w:rFonts w:cs="Times New Roman"/>
          <w:spacing w:val="-3"/>
          <w:szCs w:val="24"/>
          <w:lang w:val="en-US"/>
        </w:rPr>
        <w:t>0</w:t>
      </w:r>
      <w:r w:rsidRPr="00C80B1B">
        <w:rPr>
          <w:rFonts w:cs="Times New Roman"/>
          <w:spacing w:val="1"/>
          <w:szCs w:val="24"/>
          <w:lang w:val="en-US"/>
        </w:rPr>
        <w:t>/</w:t>
      </w:r>
      <w:r w:rsidRPr="00C80B1B">
        <w:rPr>
          <w:rFonts w:cs="Times New Roman"/>
          <w:szCs w:val="24"/>
          <w:lang w:val="en-US"/>
        </w:rPr>
        <w:t>16</w:t>
      </w:r>
    </w:p>
    <w:p w14:paraId="74191633"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1"/>
          <w:szCs w:val="24"/>
          <w:lang w:val="en-US"/>
        </w:rPr>
        <w:t>N</w:t>
      </w:r>
      <w:r w:rsidRPr="00C80B1B">
        <w:rPr>
          <w:rFonts w:cs="Times New Roman"/>
          <w:spacing w:val="1"/>
          <w:szCs w:val="24"/>
          <w:lang w:val="en-US"/>
        </w:rPr>
        <w:t>I</w:t>
      </w:r>
      <w:r w:rsidRPr="00C80B1B">
        <w:rPr>
          <w:rFonts w:cs="Times New Roman"/>
          <w:spacing w:val="-1"/>
          <w:szCs w:val="24"/>
          <w:lang w:val="en-US"/>
        </w:rPr>
        <w:t>H</w:t>
      </w:r>
      <w:r w:rsidRPr="00C80B1B">
        <w:rPr>
          <w:rFonts w:cs="Times New Roman"/>
          <w:spacing w:val="1"/>
          <w:szCs w:val="24"/>
          <w:lang w:val="en-US"/>
        </w:rPr>
        <w:t>/</w:t>
      </w:r>
      <w:r w:rsidRPr="00C80B1B">
        <w:rPr>
          <w:rFonts w:cs="Times New Roman"/>
          <w:spacing w:val="-1"/>
          <w:szCs w:val="24"/>
          <w:lang w:val="en-US"/>
        </w:rPr>
        <w:t>NH</w:t>
      </w:r>
      <w:r w:rsidRPr="00C80B1B">
        <w:rPr>
          <w:rFonts w:cs="Times New Roman"/>
          <w:spacing w:val="1"/>
          <w:szCs w:val="24"/>
          <w:lang w:val="en-US"/>
        </w:rPr>
        <w:t>G</w:t>
      </w:r>
      <w:r w:rsidRPr="00C80B1B">
        <w:rPr>
          <w:rFonts w:cs="Times New Roman"/>
          <w:spacing w:val="-1"/>
          <w:szCs w:val="24"/>
          <w:lang w:val="en-US"/>
        </w:rPr>
        <w:t>RI</w:t>
      </w:r>
    </w:p>
    <w:p w14:paraId="01758EBA"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1"/>
          <w:szCs w:val="24"/>
          <w:lang w:val="en-US"/>
        </w:rPr>
        <w:t>A</w:t>
      </w:r>
      <w:r w:rsidRPr="00C80B1B">
        <w:rPr>
          <w:rFonts w:cs="Times New Roman"/>
          <w:szCs w:val="24"/>
          <w:lang w:val="en-US"/>
        </w:rPr>
        <w:t>cce</w:t>
      </w:r>
      <w:r w:rsidRPr="00C80B1B">
        <w:rPr>
          <w:rFonts w:cs="Times New Roman"/>
          <w:spacing w:val="-1"/>
          <w:szCs w:val="24"/>
          <w:lang w:val="en-US"/>
        </w:rPr>
        <w:t>l</w:t>
      </w:r>
      <w:r w:rsidRPr="00C80B1B">
        <w:rPr>
          <w:rFonts w:cs="Times New Roman"/>
          <w:szCs w:val="24"/>
          <w:lang w:val="en-US"/>
        </w:rPr>
        <w:t>e</w:t>
      </w:r>
      <w:r w:rsidRPr="00C80B1B">
        <w:rPr>
          <w:rFonts w:cs="Times New Roman"/>
          <w:spacing w:val="1"/>
          <w:szCs w:val="24"/>
          <w:lang w:val="en-US"/>
        </w:rPr>
        <w:t>r</w:t>
      </w:r>
      <w:r w:rsidRPr="00C80B1B">
        <w:rPr>
          <w:rFonts w:cs="Times New Roman"/>
          <w:szCs w:val="24"/>
          <w:lang w:val="en-US"/>
        </w:rPr>
        <w:t>a</w:t>
      </w:r>
      <w:r w:rsidRPr="00C80B1B">
        <w:rPr>
          <w:rFonts w:cs="Times New Roman"/>
          <w:spacing w:val="1"/>
          <w:szCs w:val="24"/>
          <w:lang w:val="en-US"/>
        </w:rPr>
        <w:t>t</w:t>
      </w:r>
      <w:r w:rsidRPr="00C80B1B">
        <w:rPr>
          <w:rFonts w:cs="Times New Roman"/>
          <w:spacing w:val="-1"/>
          <w:szCs w:val="24"/>
          <w:lang w:val="en-US"/>
        </w:rPr>
        <w:t>i</w:t>
      </w:r>
      <w:r w:rsidRPr="00C80B1B">
        <w:rPr>
          <w:rFonts w:cs="Times New Roman"/>
          <w:spacing w:val="-3"/>
          <w:szCs w:val="24"/>
          <w:lang w:val="en-US"/>
        </w:rPr>
        <w:t>n</w:t>
      </w:r>
      <w:r w:rsidRPr="00C80B1B">
        <w:rPr>
          <w:rFonts w:cs="Times New Roman"/>
          <w:szCs w:val="24"/>
          <w:lang w:val="en-US"/>
        </w:rPr>
        <w:t>g</w:t>
      </w:r>
      <w:r w:rsidRPr="00C80B1B">
        <w:rPr>
          <w:rFonts w:cs="Times New Roman"/>
          <w:spacing w:val="4"/>
          <w:szCs w:val="24"/>
          <w:lang w:val="en-US"/>
        </w:rPr>
        <w:t xml:space="preserve"> </w:t>
      </w:r>
      <w:r w:rsidRPr="00C80B1B">
        <w:rPr>
          <w:rFonts w:cs="Times New Roman"/>
          <w:spacing w:val="-1"/>
          <w:szCs w:val="24"/>
          <w:lang w:val="en-US"/>
        </w:rPr>
        <w:t>C</w:t>
      </w:r>
      <w:r w:rsidRPr="00C80B1B">
        <w:rPr>
          <w:rFonts w:cs="Times New Roman"/>
          <w:szCs w:val="24"/>
          <w:lang w:val="en-US"/>
        </w:rPr>
        <w:t>u</w:t>
      </w:r>
      <w:r w:rsidRPr="00C80B1B">
        <w:rPr>
          <w:rFonts w:cs="Times New Roman"/>
          <w:spacing w:val="1"/>
          <w:szCs w:val="24"/>
          <w:lang w:val="en-US"/>
        </w:rPr>
        <w:t>r</w:t>
      </w:r>
      <w:r w:rsidRPr="00C80B1B">
        <w:rPr>
          <w:rFonts w:cs="Times New Roman"/>
          <w:spacing w:val="-3"/>
          <w:szCs w:val="24"/>
          <w:lang w:val="en-US"/>
        </w:rPr>
        <w:t>a</w:t>
      </w:r>
      <w:r w:rsidRPr="00C80B1B">
        <w:rPr>
          <w:rFonts w:cs="Times New Roman"/>
          <w:spacing w:val="1"/>
          <w:szCs w:val="24"/>
          <w:lang w:val="en-US"/>
        </w:rPr>
        <w:t>t</w:t>
      </w:r>
      <w:r w:rsidRPr="00C80B1B">
        <w:rPr>
          <w:rFonts w:cs="Times New Roman"/>
          <w:spacing w:val="-1"/>
          <w:szCs w:val="24"/>
          <w:lang w:val="en-US"/>
        </w:rPr>
        <w:t>i</w:t>
      </w:r>
      <w:r w:rsidRPr="00C80B1B">
        <w:rPr>
          <w:rFonts w:cs="Times New Roman"/>
          <w:szCs w:val="24"/>
          <w:lang w:val="en-US"/>
        </w:rPr>
        <w:t>on</w:t>
      </w:r>
      <w:r w:rsidRPr="00C80B1B">
        <w:rPr>
          <w:rFonts w:cs="Times New Roman"/>
          <w:spacing w:val="1"/>
          <w:szCs w:val="24"/>
          <w:lang w:val="en-US"/>
        </w:rPr>
        <w:t xml:space="preserve"> </w:t>
      </w:r>
      <w:r w:rsidRPr="00C80B1B">
        <w:rPr>
          <w:rFonts w:cs="Times New Roman"/>
          <w:spacing w:val="-3"/>
          <w:szCs w:val="24"/>
          <w:lang w:val="en-US"/>
        </w:rPr>
        <w:t>o</w:t>
      </w:r>
      <w:r w:rsidRPr="00C80B1B">
        <w:rPr>
          <w:rFonts w:cs="Times New Roman"/>
          <w:szCs w:val="24"/>
          <w:lang w:val="en-US"/>
        </w:rPr>
        <w:t xml:space="preserve">f </w:t>
      </w:r>
      <w:r w:rsidRPr="00C80B1B">
        <w:rPr>
          <w:rFonts w:cs="Times New Roman"/>
          <w:spacing w:val="-4"/>
          <w:szCs w:val="24"/>
          <w:lang w:val="en-US"/>
        </w:rPr>
        <w:t>G</w:t>
      </w:r>
      <w:r w:rsidRPr="00C80B1B">
        <w:rPr>
          <w:rFonts w:cs="Times New Roman"/>
          <w:spacing w:val="8"/>
          <w:szCs w:val="24"/>
          <w:lang w:val="en-US"/>
        </w:rPr>
        <w:t>W</w:t>
      </w:r>
      <w:r w:rsidRPr="00C80B1B">
        <w:rPr>
          <w:rFonts w:cs="Times New Roman"/>
          <w:spacing w:val="-3"/>
          <w:szCs w:val="24"/>
          <w:lang w:val="en-US"/>
        </w:rPr>
        <w:t>A</w:t>
      </w:r>
      <w:r w:rsidRPr="00C80B1B">
        <w:rPr>
          <w:rFonts w:cs="Times New Roman"/>
          <w:szCs w:val="24"/>
          <w:lang w:val="en-US"/>
        </w:rPr>
        <w:t>S</w:t>
      </w:r>
      <w:r w:rsidRPr="00C80B1B">
        <w:rPr>
          <w:rFonts w:cs="Times New Roman"/>
          <w:spacing w:val="1"/>
          <w:szCs w:val="24"/>
          <w:lang w:val="en-US"/>
        </w:rPr>
        <w:t xml:space="preserve"> </w:t>
      </w:r>
      <w:r w:rsidRPr="00C80B1B">
        <w:rPr>
          <w:rFonts w:cs="Times New Roman"/>
          <w:spacing w:val="-1"/>
          <w:szCs w:val="24"/>
          <w:lang w:val="en-US"/>
        </w:rPr>
        <w:t>C</w:t>
      </w:r>
      <w:r w:rsidRPr="00C80B1B">
        <w:rPr>
          <w:rFonts w:cs="Times New Roman"/>
          <w:spacing w:val="-3"/>
          <w:szCs w:val="24"/>
          <w:lang w:val="en-US"/>
        </w:rPr>
        <w:t>a</w:t>
      </w:r>
      <w:r w:rsidRPr="00C80B1B">
        <w:rPr>
          <w:rFonts w:cs="Times New Roman"/>
          <w:spacing w:val="1"/>
          <w:szCs w:val="24"/>
          <w:lang w:val="en-US"/>
        </w:rPr>
        <w:t>t</w:t>
      </w:r>
      <w:r w:rsidRPr="00C80B1B">
        <w:rPr>
          <w:rFonts w:cs="Times New Roman"/>
          <w:szCs w:val="24"/>
          <w:lang w:val="en-US"/>
        </w:rPr>
        <w:t>a</w:t>
      </w:r>
      <w:r w:rsidRPr="00C80B1B">
        <w:rPr>
          <w:rFonts w:cs="Times New Roman"/>
          <w:spacing w:val="-1"/>
          <w:szCs w:val="24"/>
          <w:lang w:val="en-US"/>
        </w:rPr>
        <w:t>l</w:t>
      </w:r>
      <w:r w:rsidRPr="00C80B1B">
        <w:rPr>
          <w:rFonts w:cs="Times New Roman"/>
          <w:szCs w:val="24"/>
          <w:lang w:val="en-US"/>
        </w:rPr>
        <w:t>og</w:t>
      </w:r>
      <w:r w:rsidRPr="00C80B1B">
        <w:rPr>
          <w:rFonts w:cs="Times New Roman"/>
          <w:spacing w:val="1"/>
          <w:szCs w:val="24"/>
          <w:lang w:val="en-US"/>
        </w:rPr>
        <w:t xml:space="preserve"> </w:t>
      </w:r>
      <w:r w:rsidRPr="00C80B1B">
        <w:rPr>
          <w:rFonts w:cs="Times New Roman"/>
          <w:szCs w:val="24"/>
          <w:lang w:val="en-US"/>
        </w:rPr>
        <w:t>by</w:t>
      </w:r>
      <w:r w:rsidRPr="00C80B1B">
        <w:rPr>
          <w:rFonts w:cs="Times New Roman"/>
          <w:spacing w:val="-1"/>
          <w:szCs w:val="24"/>
          <w:lang w:val="en-US"/>
        </w:rPr>
        <w:t xml:space="preserve"> A</w:t>
      </w:r>
      <w:r w:rsidRPr="00C80B1B">
        <w:rPr>
          <w:rFonts w:cs="Times New Roman"/>
          <w:szCs w:val="24"/>
          <w:lang w:val="en-US"/>
        </w:rPr>
        <w:t>u</w:t>
      </w:r>
      <w:r w:rsidRPr="00C80B1B">
        <w:rPr>
          <w:rFonts w:cs="Times New Roman"/>
          <w:spacing w:val="1"/>
          <w:szCs w:val="24"/>
          <w:lang w:val="en-US"/>
        </w:rPr>
        <w:t>t</w:t>
      </w:r>
      <w:r w:rsidRPr="00C80B1B">
        <w:rPr>
          <w:rFonts w:cs="Times New Roman"/>
          <w:spacing w:val="-3"/>
          <w:szCs w:val="24"/>
          <w:lang w:val="en-US"/>
        </w:rPr>
        <w:t>o</w:t>
      </w:r>
      <w:r w:rsidRPr="00C80B1B">
        <w:rPr>
          <w:rFonts w:cs="Times New Roman"/>
          <w:spacing w:val="1"/>
          <w:szCs w:val="24"/>
          <w:lang w:val="en-US"/>
        </w:rPr>
        <w:t>m</w:t>
      </w:r>
      <w:r w:rsidRPr="00C80B1B">
        <w:rPr>
          <w:rFonts w:cs="Times New Roman"/>
          <w:szCs w:val="24"/>
          <w:lang w:val="en-US"/>
        </w:rPr>
        <w:t>a</w:t>
      </w:r>
      <w:r w:rsidRPr="00C80B1B">
        <w:rPr>
          <w:rFonts w:cs="Times New Roman"/>
          <w:spacing w:val="1"/>
          <w:szCs w:val="24"/>
          <w:lang w:val="en-US"/>
        </w:rPr>
        <w:t>t</w:t>
      </w:r>
      <w:r w:rsidRPr="00C80B1B">
        <w:rPr>
          <w:rFonts w:cs="Times New Roman"/>
          <w:spacing w:val="-1"/>
          <w:szCs w:val="24"/>
          <w:lang w:val="en-US"/>
        </w:rPr>
        <w:t>i</w:t>
      </w:r>
      <w:r w:rsidRPr="00C80B1B">
        <w:rPr>
          <w:rFonts w:cs="Times New Roman"/>
          <w:szCs w:val="24"/>
          <w:lang w:val="en-US"/>
        </w:rPr>
        <w:t>c</w:t>
      </w:r>
      <w:r w:rsidRPr="00C80B1B">
        <w:rPr>
          <w:rFonts w:cs="Times New Roman"/>
          <w:spacing w:val="-3"/>
          <w:szCs w:val="24"/>
          <w:lang w:val="en-US"/>
        </w:rPr>
        <w:t xml:space="preserve"> </w:t>
      </w:r>
      <w:r w:rsidRPr="00C80B1B">
        <w:rPr>
          <w:rFonts w:cs="Times New Roman"/>
          <w:spacing w:val="2"/>
          <w:szCs w:val="24"/>
          <w:lang w:val="en-US"/>
        </w:rPr>
        <w:t>T</w:t>
      </w:r>
      <w:r w:rsidRPr="00C80B1B">
        <w:rPr>
          <w:rFonts w:cs="Times New Roman"/>
          <w:szCs w:val="24"/>
          <w:lang w:val="en-US"/>
        </w:rPr>
        <w:t>e</w:t>
      </w:r>
      <w:r w:rsidRPr="00C80B1B">
        <w:rPr>
          <w:rFonts w:cs="Times New Roman"/>
          <w:spacing w:val="-2"/>
          <w:szCs w:val="24"/>
          <w:lang w:val="en-US"/>
        </w:rPr>
        <w:t>x</w:t>
      </w:r>
      <w:r w:rsidRPr="00C80B1B">
        <w:rPr>
          <w:rFonts w:cs="Times New Roman"/>
          <w:szCs w:val="24"/>
          <w:lang w:val="en-US"/>
        </w:rPr>
        <w:t>t</w:t>
      </w:r>
      <w:r w:rsidRPr="00C80B1B">
        <w:rPr>
          <w:rFonts w:cs="Times New Roman"/>
          <w:spacing w:val="3"/>
          <w:szCs w:val="24"/>
          <w:lang w:val="en-US"/>
        </w:rPr>
        <w:t xml:space="preserve"> </w:t>
      </w:r>
      <w:r w:rsidRPr="00C80B1B">
        <w:rPr>
          <w:rFonts w:cs="Times New Roman"/>
          <w:spacing w:val="-4"/>
          <w:szCs w:val="24"/>
          <w:lang w:val="en-US"/>
        </w:rPr>
        <w:t>M</w:t>
      </w:r>
      <w:r w:rsidRPr="00C80B1B">
        <w:rPr>
          <w:rFonts w:cs="Times New Roman"/>
          <w:spacing w:val="-1"/>
          <w:szCs w:val="24"/>
          <w:lang w:val="en-US"/>
        </w:rPr>
        <w:t>i</w:t>
      </w:r>
      <w:r w:rsidRPr="00C80B1B">
        <w:rPr>
          <w:rFonts w:cs="Times New Roman"/>
          <w:szCs w:val="24"/>
          <w:lang w:val="en-US"/>
        </w:rPr>
        <w:t>n</w:t>
      </w:r>
      <w:r w:rsidRPr="00C80B1B">
        <w:rPr>
          <w:rFonts w:cs="Times New Roman"/>
          <w:spacing w:val="-1"/>
          <w:szCs w:val="24"/>
          <w:lang w:val="en-US"/>
        </w:rPr>
        <w:t>i</w:t>
      </w:r>
      <w:r w:rsidRPr="00C80B1B">
        <w:rPr>
          <w:rFonts w:cs="Times New Roman"/>
          <w:szCs w:val="24"/>
          <w:lang w:val="en-US"/>
        </w:rPr>
        <w:t>ng</w:t>
      </w:r>
    </w:p>
    <w:p w14:paraId="15F13423"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2"/>
          <w:szCs w:val="24"/>
          <w:lang w:val="en-US"/>
        </w:rPr>
        <w:t>T</w:t>
      </w:r>
      <w:r w:rsidRPr="00C80B1B">
        <w:rPr>
          <w:rFonts w:cs="Times New Roman"/>
          <w:szCs w:val="24"/>
          <w:lang w:val="en-US"/>
        </w:rPr>
        <w:t>he</w:t>
      </w:r>
      <w:r w:rsidRPr="00C80B1B">
        <w:rPr>
          <w:rFonts w:cs="Times New Roman"/>
          <w:spacing w:val="6"/>
          <w:szCs w:val="24"/>
          <w:lang w:val="en-US"/>
        </w:rPr>
        <w:t xml:space="preserve"> </w:t>
      </w:r>
      <w:r w:rsidRPr="00C80B1B">
        <w:rPr>
          <w:rFonts w:cs="Times New Roman"/>
          <w:spacing w:val="1"/>
          <w:szCs w:val="24"/>
          <w:lang w:val="en-US"/>
        </w:rPr>
        <w:t>m</w:t>
      </w:r>
      <w:r w:rsidRPr="00C80B1B">
        <w:rPr>
          <w:rFonts w:cs="Times New Roman"/>
          <w:spacing w:val="-3"/>
          <w:szCs w:val="24"/>
          <w:lang w:val="en-US"/>
        </w:rPr>
        <w:t>a</w:t>
      </w:r>
      <w:r w:rsidRPr="00C80B1B">
        <w:rPr>
          <w:rFonts w:cs="Times New Roman"/>
          <w:spacing w:val="1"/>
          <w:szCs w:val="24"/>
          <w:lang w:val="en-US"/>
        </w:rPr>
        <w:t>j</w:t>
      </w:r>
      <w:r w:rsidRPr="00C80B1B">
        <w:rPr>
          <w:rFonts w:cs="Times New Roman"/>
          <w:szCs w:val="24"/>
          <w:lang w:val="en-US"/>
        </w:rPr>
        <w:t>or</w:t>
      </w:r>
      <w:r w:rsidRPr="00C80B1B">
        <w:rPr>
          <w:rFonts w:cs="Times New Roman"/>
          <w:spacing w:val="5"/>
          <w:szCs w:val="24"/>
          <w:lang w:val="en-US"/>
        </w:rPr>
        <w:t xml:space="preserve"> </w:t>
      </w:r>
      <w:r w:rsidRPr="00C80B1B">
        <w:rPr>
          <w:rFonts w:cs="Times New Roman"/>
          <w:spacing w:val="2"/>
          <w:szCs w:val="24"/>
          <w:lang w:val="en-US"/>
        </w:rPr>
        <w:t>g</w:t>
      </w:r>
      <w:r w:rsidRPr="00C80B1B">
        <w:rPr>
          <w:rFonts w:cs="Times New Roman"/>
          <w:szCs w:val="24"/>
          <w:lang w:val="en-US"/>
        </w:rPr>
        <w:t>oa</w:t>
      </w:r>
      <w:r w:rsidRPr="00C80B1B">
        <w:rPr>
          <w:rFonts w:cs="Times New Roman"/>
          <w:spacing w:val="-1"/>
          <w:szCs w:val="24"/>
          <w:lang w:val="en-US"/>
        </w:rPr>
        <w:t>l</w:t>
      </w:r>
      <w:r w:rsidRPr="00C80B1B">
        <w:rPr>
          <w:rFonts w:cs="Times New Roman"/>
          <w:szCs w:val="24"/>
          <w:lang w:val="en-US"/>
        </w:rPr>
        <w:t>s</w:t>
      </w:r>
      <w:r w:rsidRPr="00C80B1B">
        <w:rPr>
          <w:rFonts w:cs="Times New Roman"/>
          <w:spacing w:val="6"/>
          <w:szCs w:val="24"/>
          <w:lang w:val="en-US"/>
        </w:rPr>
        <w:t xml:space="preserve"> </w:t>
      </w:r>
      <w:r w:rsidRPr="00C80B1B">
        <w:rPr>
          <w:rFonts w:cs="Times New Roman"/>
          <w:spacing w:val="-3"/>
          <w:szCs w:val="24"/>
          <w:lang w:val="en-US"/>
        </w:rPr>
        <w:t>o</w:t>
      </w:r>
      <w:r w:rsidRPr="00C80B1B">
        <w:rPr>
          <w:rFonts w:cs="Times New Roman"/>
          <w:szCs w:val="24"/>
          <w:lang w:val="en-US"/>
        </w:rPr>
        <w:t>f</w:t>
      </w:r>
      <w:r w:rsidRPr="00C80B1B">
        <w:rPr>
          <w:rFonts w:cs="Times New Roman"/>
          <w:spacing w:val="10"/>
          <w:szCs w:val="24"/>
          <w:lang w:val="en-US"/>
        </w:rPr>
        <w:t xml:space="preserve"> </w:t>
      </w:r>
      <w:r w:rsidRPr="00C80B1B">
        <w:rPr>
          <w:rFonts w:cs="Times New Roman"/>
          <w:spacing w:val="1"/>
          <w:szCs w:val="24"/>
          <w:lang w:val="en-US"/>
        </w:rPr>
        <w:t>t</w:t>
      </w:r>
      <w:r w:rsidRPr="00C80B1B">
        <w:rPr>
          <w:rFonts w:cs="Times New Roman"/>
          <w:szCs w:val="24"/>
          <w:lang w:val="en-US"/>
        </w:rPr>
        <w:t>h</w:t>
      </w:r>
      <w:r w:rsidRPr="00C80B1B">
        <w:rPr>
          <w:rFonts w:cs="Times New Roman"/>
          <w:spacing w:val="-1"/>
          <w:szCs w:val="24"/>
          <w:lang w:val="en-US"/>
        </w:rPr>
        <w:t>i</w:t>
      </w:r>
      <w:r w:rsidRPr="00C80B1B">
        <w:rPr>
          <w:rFonts w:cs="Times New Roman"/>
          <w:szCs w:val="24"/>
          <w:lang w:val="en-US"/>
        </w:rPr>
        <w:t>s</w:t>
      </w:r>
      <w:r w:rsidRPr="00C80B1B">
        <w:rPr>
          <w:rFonts w:cs="Times New Roman"/>
          <w:spacing w:val="6"/>
          <w:szCs w:val="24"/>
          <w:lang w:val="en-US"/>
        </w:rPr>
        <w:t xml:space="preserve"> </w:t>
      </w:r>
      <w:r w:rsidRPr="00C80B1B">
        <w:rPr>
          <w:rFonts w:cs="Times New Roman"/>
          <w:spacing w:val="-3"/>
          <w:szCs w:val="24"/>
          <w:lang w:val="en-US"/>
        </w:rPr>
        <w:t>p</w:t>
      </w:r>
      <w:r w:rsidRPr="00C80B1B">
        <w:rPr>
          <w:rFonts w:cs="Times New Roman"/>
          <w:spacing w:val="1"/>
          <w:szCs w:val="24"/>
          <w:lang w:val="en-US"/>
        </w:rPr>
        <w:t>r</w:t>
      </w:r>
      <w:r w:rsidRPr="00C80B1B">
        <w:rPr>
          <w:rFonts w:cs="Times New Roman"/>
          <w:szCs w:val="24"/>
          <w:lang w:val="en-US"/>
        </w:rPr>
        <w:t>o</w:t>
      </w:r>
      <w:r w:rsidRPr="00C80B1B">
        <w:rPr>
          <w:rFonts w:cs="Times New Roman"/>
          <w:spacing w:val="1"/>
          <w:szCs w:val="24"/>
          <w:lang w:val="en-US"/>
        </w:rPr>
        <w:t>j</w:t>
      </w:r>
      <w:r w:rsidRPr="00C80B1B">
        <w:rPr>
          <w:rFonts w:cs="Times New Roman"/>
          <w:szCs w:val="24"/>
          <w:lang w:val="en-US"/>
        </w:rPr>
        <w:t>e</w:t>
      </w:r>
      <w:r w:rsidRPr="00C80B1B">
        <w:rPr>
          <w:rFonts w:cs="Times New Roman"/>
          <w:spacing w:val="-2"/>
          <w:szCs w:val="24"/>
          <w:lang w:val="en-US"/>
        </w:rPr>
        <w:t>c</w:t>
      </w:r>
      <w:r w:rsidRPr="00C80B1B">
        <w:rPr>
          <w:rFonts w:cs="Times New Roman"/>
          <w:szCs w:val="24"/>
          <w:lang w:val="en-US"/>
        </w:rPr>
        <w:t>t</w:t>
      </w:r>
      <w:r w:rsidRPr="00C80B1B">
        <w:rPr>
          <w:rFonts w:cs="Times New Roman"/>
          <w:spacing w:val="10"/>
          <w:szCs w:val="24"/>
          <w:lang w:val="en-US"/>
        </w:rPr>
        <w:t xml:space="preserve"> </w:t>
      </w:r>
      <w:r w:rsidRPr="00C80B1B">
        <w:rPr>
          <w:rFonts w:cs="Times New Roman"/>
          <w:spacing w:val="-3"/>
          <w:szCs w:val="24"/>
          <w:lang w:val="en-US"/>
        </w:rPr>
        <w:t>a</w:t>
      </w:r>
      <w:r w:rsidRPr="00C80B1B">
        <w:rPr>
          <w:rFonts w:cs="Times New Roman"/>
          <w:spacing w:val="1"/>
          <w:szCs w:val="24"/>
          <w:lang w:val="en-US"/>
        </w:rPr>
        <w:t>r</w:t>
      </w:r>
      <w:r w:rsidRPr="00C80B1B">
        <w:rPr>
          <w:rFonts w:cs="Times New Roman"/>
          <w:szCs w:val="24"/>
          <w:lang w:val="en-US"/>
        </w:rPr>
        <w:t>e</w:t>
      </w:r>
      <w:r w:rsidRPr="00C80B1B">
        <w:rPr>
          <w:rFonts w:cs="Times New Roman"/>
          <w:spacing w:val="6"/>
          <w:szCs w:val="24"/>
          <w:lang w:val="en-US"/>
        </w:rPr>
        <w:t xml:space="preserve"> </w:t>
      </w:r>
      <w:r w:rsidRPr="00C80B1B">
        <w:rPr>
          <w:rFonts w:cs="Times New Roman"/>
          <w:spacing w:val="1"/>
          <w:szCs w:val="24"/>
          <w:lang w:val="en-US"/>
        </w:rPr>
        <w:t>t</w:t>
      </w:r>
      <w:r w:rsidRPr="00C80B1B">
        <w:rPr>
          <w:rFonts w:cs="Times New Roman"/>
          <w:szCs w:val="24"/>
          <w:lang w:val="en-US"/>
        </w:rPr>
        <w:t>o</w:t>
      </w:r>
      <w:r w:rsidRPr="00C80B1B">
        <w:rPr>
          <w:rFonts w:cs="Times New Roman"/>
          <w:spacing w:val="6"/>
          <w:szCs w:val="24"/>
          <w:lang w:val="en-US"/>
        </w:rPr>
        <w:t xml:space="preserve"> </w:t>
      </w:r>
      <w:r w:rsidRPr="00C80B1B">
        <w:rPr>
          <w:rFonts w:cs="Times New Roman"/>
          <w:szCs w:val="24"/>
          <w:lang w:val="en-US"/>
        </w:rPr>
        <w:t>pe</w:t>
      </w:r>
      <w:r w:rsidRPr="00C80B1B">
        <w:rPr>
          <w:rFonts w:cs="Times New Roman"/>
          <w:spacing w:val="-2"/>
          <w:szCs w:val="24"/>
          <w:lang w:val="en-US"/>
        </w:rPr>
        <w:t>r</w:t>
      </w:r>
      <w:r w:rsidRPr="00C80B1B">
        <w:rPr>
          <w:rFonts w:cs="Times New Roman"/>
          <w:spacing w:val="1"/>
          <w:szCs w:val="24"/>
          <w:lang w:val="en-US"/>
        </w:rPr>
        <w:t>f</w:t>
      </w:r>
      <w:r w:rsidRPr="00C80B1B">
        <w:rPr>
          <w:rFonts w:cs="Times New Roman"/>
          <w:szCs w:val="24"/>
          <w:lang w:val="en-US"/>
        </w:rPr>
        <w:t>o</w:t>
      </w:r>
      <w:r w:rsidRPr="00C80B1B">
        <w:rPr>
          <w:rFonts w:cs="Times New Roman"/>
          <w:spacing w:val="-2"/>
          <w:szCs w:val="24"/>
          <w:lang w:val="en-US"/>
        </w:rPr>
        <w:t>r</w:t>
      </w:r>
      <w:r w:rsidRPr="00C80B1B">
        <w:rPr>
          <w:rFonts w:cs="Times New Roman"/>
          <w:szCs w:val="24"/>
          <w:lang w:val="en-US"/>
        </w:rPr>
        <w:t>m</w:t>
      </w:r>
      <w:r w:rsidRPr="00C80B1B">
        <w:rPr>
          <w:rFonts w:cs="Times New Roman"/>
          <w:spacing w:val="7"/>
          <w:szCs w:val="24"/>
          <w:lang w:val="en-US"/>
        </w:rPr>
        <w:t xml:space="preserve"> </w:t>
      </w:r>
      <w:r w:rsidRPr="00C80B1B">
        <w:rPr>
          <w:rFonts w:cs="Times New Roman"/>
          <w:szCs w:val="24"/>
          <w:lang w:val="en-US"/>
        </w:rPr>
        <w:t>au</w:t>
      </w:r>
      <w:r w:rsidRPr="00C80B1B">
        <w:rPr>
          <w:rFonts w:cs="Times New Roman"/>
          <w:spacing w:val="-1"/>
          <w:szCs w:val="24"/>
          <w:lang w:val="en-US"/>
        </w:rPr>
        <w:t>t</w:t>
      </w:r>
      <w:r w:rsidRPr="00C80B1B">
        <w:rPr>
          <w:rFonts w:cs="Times New Roman"/>
          <w:szCs w:val="24"/>
          <w:lang w:val="en-US"/>
        </w:rPr>
        <w:t>o</w:t>
      </w:r>
      <w:r w:rsidRPr="00C80B1B">
        <w:rPr>
          <w:rFonts w:cs="Times New Roman"/>
          <w:spacing w:val="1"/>
          <w:szCs w:val="24"/>
          <w:lang w:val="en-US"/>
        </w:rPr>
        <w:t>m</w:t>
      </w:r>
      <w:r w:rsidRPr="00C80B1B">
        <w:rPr>
          <w:rFonts w:cs="Times New Roman"/>
          <w:szCs w:val="24"/>
          <w:lang w:val="en-US"/>
        </w:rPr>
        <w:t>a</w:t>
      </w:r>
      <w:r w:rsidRPr="00C80B1B">
        <w:rPr>
          <w:rFonts w:cs="Times New Roman"/>
          <w:spacing w:val="1"/>
          <w:szCs w:val="24"/>
          <w:lang w:val="en-US"/>
        </w:rPr>
        <w:t>t</w:t>
      </w:r>
      <w:r w:rsidRPr="00C80B1B">
        <w:rPr>
          <w:rFonts w:cs="Times New Roman"/>
          <w:spacing w:val="-1"/>
          <w:szCs w:val="24"/>
          <w:lang w:val="en-US"/>
        </w:rPr>
        <w:t>i</w:t>
      </w:r>
      <w:r w:rsidRPr="00C80B1B">
        <w:rPr>
          <w:rFonts w:cs="Times New Roman"/>
          <w:szCs w:val="24"/>
          <w:lang w:val="en-US"/>
        </w:rPr>
        <w:t>c</w:t>
      </w:r>
      <w:r w:rsidRPr="00C80B1B">
        <w:rPr>
          <w:rFonts w:cs="Times New Roman"/>
          <w:spacing w:val="6"/>
          <w:szCs w:val="24"/>
          <w:lang w:val="en-US"/>
        </w:rPr>
        <w:t xml:space="preserve"> </w:t>
      </w:r>
      <w:r w:rsidRPr="00C80B1B">
        <w:rPr>
          <w:rFonts w:cs="Times New Roman"/>
          <w:spacing w:val="1"/>
          <w:szCs w:val="24"/>
          <w:lang w:val="en-US"/>
        </w:rPr>
        <w:t>t</w:t>
      </w:r>
      <w:r w:rsidRPr="00C80B1B">
        <w:rPr>
          <w:rFonts w:cs="Times New Roman"/>
          <w:szCs w:val="24"/>
          <w:lang w:val="en-US"/>
        </w:rPr>
        <w:t>e</w:t>
      </w:r>
      <w:r w:rsidRPr="00C80B1B">
        <w:rPr>
          <w:rFonts w:cs="Times New Roman"/>
          <w:spacing w:val="-2"/>
          <w:szCs w:val="24"/>
          <w:lang w:val="en-US"/>
        </w:rPr>
        <w:t>x</w:t>
      </w:r>
      <w:r w:rsidRPr="00C80B1B">
        <w:rPr>
          <w:rFonts w:cs="Times New Roman"/>
          <w:szCs w:val="24"/>
          <w:lang w:val="en-US"/>
        </w:rPr>
        <w:t>t</w:t>
      </w:r>
      <w:r w:rsidRPr="00C80B1B">
        <w:rPr>
          <w:rFonts w:cs="Times New Roman"/>
          <w:spacing w:val="7"/>
          <w:szCs w:val="24"/>
          <w:lang w:val="en-US"/>
        </w:rPr>
        <w:t xml:space="preserve"> </w:t>
      </w:r>
      <w:r w:rsidRPr="00C80B1B">
        <w:rPr>
          <w:rFonts w:cs="Times New Roman"/>
          <w:spacing w:val="1"/>
          <w:szCs w:val="24"/>
          <w:lang w:val="en-US"/>
        </w:rPr>
        <w:t>m</w:t>
      </w:r>
      <w:r w:rsidRPr="00C80B1B">
        <w:rPr>
          <w:rFonts w:cs="Times New Roman"/>
          <w:spacing w:val="-1"/>
          <w:szCs w:val="24"/>
          <w:lang w:val="en-US"/>
        </w:rPr>
        <w:t>i</w:t>
      </w:r>
      <w:r w:rsidRPr="00C80B1B">
        <w:rPr>
          <w:rFonts w:cs="Times New Roman"/>
          <w:szCs w:val="24"/>
          <w:lang w:val="en-US"/>
        </w:rPr>
        <w:t>n</w:t>
      </w:r>
      <w:r w:rsidRPr="00C80B1B">
        <w:rPr>
          <w:rFonts w:cs="Times New Roman"/>
          <w:spacing w:val="-1"/>
          <w:szCs w:val="24"/>
          <w:lang w:val="en-US"/>
        </w:rPr>
        <w:t>i</w:t>
      </w:r>
      <w:r w:rsidRPr="00C80B1B">
        <w:rPr>
          <w:rFonts w:cs="Times New Roman"/>
          <w:szCs w:val="24"/>
          <w:lang w:val="en-US"/>
        </w:rPr>
        <w:t>ng</w:t>
      </w:r>
      <w:r w:rsidRPr="00C80B1B">
        <w:rPr>
          <w:rFonts w:cs="Times New Roman"/>
          <w:spacing w:val="8"/>
          <w:szCs w:val="24"/>
          <w:lang w:val="en-US"/>
        </w:rPr>
        <w:t xml:space="preserve"> </w:t>
      </w:r>
      <w:r w:rsidRPr="00C80B1B">
        <w:rPr>
          <w:rFonts w:cs="Times New Roman"/>
          <w:spacing w:val="-3"/>
          <w:szCs w:val="24"/>
          <w:lang w:val="en-US"/>
        </w:rPr>
        <w:t>o</w:t>
      </w:r>
      <w:r w:rsidRPr="00C80B1B">
        <w:rPr>
          <w:rFonts w:cs="Times New Roman"/>
          <w:szCs w:val="24"/>
          <w:lang w:val="en-US"/>
        </w:rPr>
        <w:t>f</w:t>
      </w:r>
      <w:r w:rsidRPr="00C80B1B">
        <w:rPr>
          <w:rFonts w:cs="Times New Roman"/>
          <w:spacing w:val="10"/>
          <w:szCs w:val="24"/>
          <w:lang w:val="en-US"/>
        </w:rPr>
        <w:t xml:space="preserve"> </w:t>
      </w:r>
      <w:r w:rsidRPr="00C80B1B">
        <w:rPr>
          <w:rFonts w:cs="Times New Roman"/>
          <w:szCs w:val="24"/>
          <w:lang w:val="en-US"/>
        </w:rPr>
        <w:t>c</w:t>
      </w:r>
      <w:r w:rsidRPr="00C80B1B">
        <w:rPr>
          <w:rFonts w:cs="Times New Roman"/>
          <w:spacing w:val="-3"/>
          <w:szCs w:val="24"/>
          <w:lang w:val="en-US"/>
        </w:rPr>
        <w:t>u</w:t>
      </w:r>
      <w:r w:rsidRPr="00C80B1B">
        <w:rPr>
          <w:rFonts w:cs="Times New Roman"/>
          <w:spacing w:val="-2"/>
          <w:szCs w:val="24"/>
          <w:lang w:val="en-US"/>
        </w:rPr>
        <w:t>r</w:t>
      </w:r>
      <w:r w:rsidRPr="00C80B1B">
        <w:rPr>
          <w:rFonts w:cs="Times New Roman"/>
          <w:spacing w:val="1"/>
          <w:szCs w:val="24"/>
          <w:lang w:val="en-US"/>
        </w:rPr>
        <w:t>r</w:t>
      </w:r>
      <w:r w:rsidRPr="00C80B1B">
        <w:rPr>
          <w:rFonts w:cs="Times New Roman"/>
          <w:szCs w:val="24"/>
          <w:lang w:val="en-US"/>
        </w:rPr>
        <w:t>ent</w:t>
      </w:r>
      <w:r w:rsidRPr="00C80B1B">
        <w:rPr>
          <w:rFonts w:cs="Times New Roman"/>
          <w:spacing w:val="5"/>
          <w:szCs w:val="24"/>
          <w:lang w:val="en-US"/>
        </w:rPr>
        <w:t xml:space="preserve"> </w:t>
      </w:r>
      <w:r w:rsidRPr="00C80B1B">
        <w:rPr>
          <w:rFonts w:cs="Times New Roman"/>
          <w:spacing w:val="2"/>
          <w:szCs w:val="24"/>
          <w:lang w:val="en-US"/>
        </w:rPr>
        <w:t>g</w:t>
      </w:r>
      <w:r w:rsidRPr="00C80B1B">
        <w:rPr>
          <w:rFonts w:cs="Times New Roman"/>
          <w:szCs w:val="24"/>
          <w:lang w:val="en-US"/>
        </w:rPr>
        <w:t>ene</w:t>
      </w:r>
      <w:r w:rsidRPr="00C80B1B">
        <w:rPr>
          <w:rFonts w:cs="Times New Roman"/>
          <w:spacing w:val="1"/>
          <w:szCs w:val="24"/>
          <w:lang w:val="en-US"/>
        </w:rPr>
        <w:t>t</w:t>
      </w:r>
      <w:r w:rsidRPr="00C80B1B">
        <w:rPr>
          <w:rFonts w:cs="Times New Roman"/>
          <w:spacing w:val="-1"/>
          <w:szCs w:val="24"/>
          <w:lang w:val="en-US"/>
        </w:rPr>
        <w:t>i</w:t>
      </w:r>
      <w:r w:rsidRPr="00C80B1B">
        <w:rPr>
          <w:rFonts w:cs="Times New Roman"/>
          <w:szCs w:val="24"/>
          <w:lang w:val="en-US"/>
        </w:rPr>
        <w:t>cs</w:t>
      </w:r>
      <w:r w:rsidRPr="00C80B1B">
        <w:rPr>
          <w:rFonts w:cs="Times New Roman"/>
          <w:spacing w:val="6"/>
          <w:szCs w:val="24"/>
          <w:lang w:val="en-US"/>
        </w:rPr>
        <w:t xml:space="preserve"> </w:t>
      </w:r>
      <w:r w:rsidRPr="00C80B1B">
        <w:rPr>
          <w:rFonts w:cs="Times New Roman"/>
          <w:spacing w:val="-1"/>
          <w:szCs w:val="24"/>
          <w:lang w:val="en-US"/>
        </w:rPr>
        <w:t>li</w:t>
      </w:r>
      <w:r w:rsidRPr="00C80B1B">
        <w:rPr>
          <w:rFonts w:cs="Times New Roman"/>
          <w:spacing w:val="1"/>
          <w:szCs w:val="24"/>
          <w:lang w:val="en-US"/>
        </w:rPr>
        <w:t>t</w:t>
      </w:r>
      <w:r w:rsidRPr="00C80B1B">
        <w:rPr>
          <w:rFonts w:cs="Times New Roman"/>
          <w:szCs w:val="24"/>
          <w:lang w:val="en-US"/>
        </w:rPr>
        <w:t>e</w:t>
      </w:r>
      <w:r w:rsidRPr="00C80B1B">
        <w:rPr>
          <w:rFonts w:cs="Times New Roman"/>
          <w:spacing w:val="1"/>
          <w:szCs w:val="24"/>
          <w:lang w:val="en-US"/>
        </w:rPr>
        <w:t>r</w:t>
      </w:r>
      <w:r w:rsidRPr="00C80B1B">
        <w:rPr>
          <w:rFonts w:cs="Times New Roman"/>
          <w:spacing w:val="-3"/>
          <w:szCs w:val="24"/>
          <w:lang w:val="en-US"/>
        </w:rPr>
        <w:t>a</w:t>
      </w:r>
      <w:r w:rsidRPr="00C80B1B">
        <w:rPr>
          <w:rFonts w:cs="Times New Roman"/>
          <w:spacing w:val="1"/>
          <w:szCs w:val="24"/>
          <w:lang w:val="en-US"/>
        </w:rPr>
        <w:t>t</w:t>
      </w:r>
      <w:r w:rsidRPr="00C80B1B">
        <w:rPr>
          <w:rFonts w:cs="Times New Roman"/>
          <w:szCs w:val="24"/>
          <w:lang w:val="en-US"/>
        </w:rPr>
        <w:t>u</w:t>
      </w:r>
      <w:r w:rsidRPr="00C80B1B">
        <w:rPr>
          <w:rFonts w:cs="Times New Roman"/>
          <w:spacing w:val="1"/>
          <w:szCs w:val="24"/>
          <w:lang w:val="en-US"/>
        </w:rPr>
        <w:t>r</w:t>
      </w:r>
      <w:r w:rsidRPr="00C80B1B">
        <w:rPr>
          <w:rFonts w:cs="Times New Roman"/>
          <w:szCs w:val="24"/>
          <w:lang w:val="en-US"/>
        </w:rPr>
        <w:t>e</w:t>
      </w:r>
      <w:r w:rsidRPr="00C80B1B">
        <w:rPr>
          <w:rFonts w:cs="Times New Roman"/>
          <w:spacing w:val="6"/>
          <w:szCs w:val="24"/>
          <w:lang w:val="en-US"/>
        </w:rPr>
        <w:t xml:space="preserve"> </w:t>
      </w:r>
      <w:r w:rsidRPr="00C80B1B">
        <w:rPr>
          <w:rFonts w:cs="Times New Roman"/>
          <w:spacing w:val="1"/>
          <w:szCs w:val="24"/>
          <w:lang w:val="en-US"/>
        </w:rPr>
        <w:t>t</w:t>
      </w:r>
      <w:r w:rsidRPr="00C80B1B">
        <w:rPr>
          <w:rFonts w:cs="Times New Roman"/>
          <w:szCs w:val="24"/>
          <w:lang w:val="en-US"/>
        </w:rPr>
        <w:t>o</w:t>
      </w:r>
      <w:r w:rsidRPr="00C80B1B">
        <w:rPr>
          <w:rFonts w:cs="Times New Roman"/>
          <w:spacing w:val="6"/>
          <w:szCs w:val="24"/>
          <w:lang w:val="en-US"/>
        </w:rPr>
        <w:t xml:space="preserve"> </w:t>
      </w:r>
      <w:r w:rsidRPr="00C80B1B">
        <w:rPr>
          <w:rFonts w:cs="Times New Roman"/>
          <w:szCs w:val="24"/>
          <w:lang w:val="en-US"/>
        </w:rPr>
        <w:t>es</w:t>
      </w:r>
      <w:r w:rsidRPr="00C80B1B">
        <w:rPr>
          <w:rFonts w:cs="Times New Roman"/>
          <w:spacing w:val="1"/>
          <w:szCs w:val="24"/>
          <w:lang w:val="en-US"/>
        </w:rPr>
        <w:t>t</w:t>
      </w:r>
      <w:r w:rsidRPr="00C80B1B">
        <w:rPr>
          <w:rFonts w:cs="Times New Roman"/>
          <w:szCs w:val="24"/>
          <w:lang w:val="en-US"/>
        </w:rPr>
        <w:t>ab</w:t>
      </w:r>
      <w:r w:rsidRPr="00C80B1B">
        <w:rPr>
          <w:rFonts w:cs="Times New Roman"/>
          <w:spacing w:val="-1"/>
          <w:szCs w:val="24"/>
          <w:lang w:val="en-US"/>
        </w:rPr>
        <w:t>li</w:t>
      </w:r>
      <w:r w:rsidRPr="00C80B1B">
        <w:rPr>
          <w:rFonts w:cs="Times New Roman"/>
          <w:szCs w:val="24"/>
          <w:lang w:val="en-US"/>
        </w:rPr>
        <w:t>sh</w:t>
      </w:r>
      <w:r w:rsidRPr="00C80B1B">
        <w:rPr>
          <w:rFonts w:cs="Times New Roman"/>
          <w:spacing w:val="6"/>
          <w:szCs w:val="24"/>
          <w:lang w:val="en-US"/>
        </w:rPr>
        <w:t xml:space="preserve"> </w:t>
      </w:r>
      <w:r w:rsidRPr="00C80B1B">
        <w:rPr>
          <w:rFonts w:cs="Times New Roman"/>
          <w:szCs w:val="24"/>
          <w:lang w:val="en-US"/>
        </w:rPr>
        <w:t>a h</w:t>
      </w:r>
      <w:r w:rsidRPr="00C80B1B">
        <w:rPr>
          <w:rFonts w:cs="Times New Roman"/>
          <w:spacing w:val="-1"/>
          <w:szCs w:val="24"/>
          <w:lang w:val="en-US"/>
        </w:rPr>
        <w:t>i</w:t>
      </w:r>
      <w:r w:rsidRPr="00C80B1B">
        <w:rPr>
          <w:rFonts w:cs="Times New Roman"/>
          <w:spacing w:val="2"/>
          <w:szCs w:val="24"/>
          <w:lang w:val="en-US"/>
        </w:rPr>
        <w:t>g</w:t>
      </w:r>
      <w:r w:rsidRPr="00C80B1B">
        <w:rPr>
          <w:rFonts w:cs="Times New Roman"/>
          <w:szCs w:val="24"/>
          <w:lang w:val="en-US"/>
        </w:rPr>
        <w:t>h</w:t>
      </w:r>
      <w:r w:rsidRPr="00C80B1B">
        <w:rPr>
          <w:rFonts w:cs="Times New Roman"/>
          <w:spacing w:val="-1"/>
          <w:szCs w:val="24"/>
          <w:lang w:val="en-US"/>
        </w:rPr>
        <w:t>l</w:t>
      </w:r>
      <w:r w:rsidRPr="00C80B1B">
        <w:rPr>
          <w:rFonts w:cs="Times New Roman"/>
          <w:szCs w:val="24"/>
          <w:lang w:val="en-US"/>
        </w:rPr>
        <w:t>y</w:t>
      </w:r>
      <w:r w:rsidRPr="00C80B1B">
        <w:rPr>
          <w:rFonts w:cs="Times New Roman"/>
          <w:spacing w:val="-1"/>
          <w:szCs w:val="24"/>
          <w:lang w:val="en-US"/>
        </w:rPr>
        <w:t xml:space="preserve"> </w:t>
      </w:r>
      <w:r w:rsidRPr="00C80B1B">
        <w:rPr>
          <w:rFonts w:cs="Times New Roman"/>
          <w:szCs w:val="24"/>
          <w:lang w:val="en-US"/>
        </w:rPr>
        <w:t>cu</w:t>
      </w:r>
      <w:r w:rsidRPr="00C80B1B">
        <w:rPr>
          <w:rFonts w:cs="Times New Roman"/>
          <w:spacing w:val="1"/>
          <w:szCs w:val="24"/>
          <w:lang w:val="en-US"/>
        </w:rPr>
        <w:t>r</w:t>
      </w:r>
      <w:r w:rsidRPr="00C80B1B">
        <w:rPr>
          <w:rFonts w:cs="Times New Roman"/>
          <w:szCs w:val="24"/>
          <w:lang w:val="en-US"/>
        </w:rPr>
        <w:t>a</w:t>
      </w:r>
      <w:r w:rsidRPr="00C80B1B">
        <w:rPr>
          <w:rFonts w:cs="Times New Roman"/>
          <w:spacing w:val="1"/>
          <w:szCs w:val="24"/>
          <w:lang w:val="en-US"/>
        </w:rPr>
        <w:t>t</w:t>
      </w:r>
      <w:r w:rsidRPr="00C80B1B">
        <w:rPr>
          <w:rFonts w:cs="Times New Roman"/>
          <w:szCs w:val="24"/>
          <w:lang w:val="en-US"/>
        </w:rPr>
        <w:t>ed</w:t>
      </w:r>
      <w:r w:rsidRPr="00C80B1B">
        <w:rPr>
          <w:rFonts w:cs="Times New Roman"/>
          <w:spacing w:val="-1"/>
          <w:szCs w:val="24"/>
          <w:lang w:val="en-US"/>
        </w:rPr>
        <w:t xml:space="preserve"> </w:t>
      </w:r>
      <w:r w:rsidRPr="00C80B1B">
        <w:rPr>
          <w:rFonts w:cs="Times New Roman"/>
          <w:szCs w:val="24"/>
          <w:lang w:val="en-US"/>
        </w:rPr>
        <w:t>ca</w:t>
      </w:r>
      <w:r w:rsidRPr="00C80B1B">
        <w:rPr>
          <w:rFonts w:cs="Times New Roman"/>
          <w:spacing w:val="1"/>
          <w:szCs w:val="24"/>
          <w:lang w:val="en-US"/>
        </w:rPr>
        <w:t>t</w:t>
      </w:r>
      <w:r w:rsidRPr="00C80B1B">
        <w:rPr>
          <w:rFonts w:cs="Times New Roman"/>
          <w:szCs w:val="24"/>
          <w:lang w:val="en-US"/>
        </w:rPr>
        <w:t>a</w:t>
      </w:r>
      <w:r w:rsidRPr="00C80B1B">
        <w:rPr>
          <w:rFonts w:cs="Times New Roman"/>
          <w:spacing w:val="-1"/>
          <w:szCs w:val="24"/>
          <w:lang w:val="en-US"/>
        </w:rPr>
        <w:t>l</w:t>
      </w:r>
      <w:r w:rsidRPr="00C80B1B">
        <w:rPr>
          <w:rFonts w:cs="Times New Roman"/>
          <w:spacing w:val="-3"/>
          <w:szCs w:val="24"/>
          <w:lang w:val="en-US"/>
        </w:rPr>
        <w:t>o</w:t>
      </w:r>
      <w:r w:rsidRPr="00C80B1B">
        <w:rPr>
          <w:rFonts w:cs="Times New Roman"/>
          <w:szCs w:val="24"/>
          <w:lang w:val="en-US"/>
        </w:rPr>
        <w:t>g</w:t>
      </w:r>
      <w:r w:rsidRPr="00C80B1B">
        <w:rPr>
          <w:rFonts w:cs="Times New Roman"/>
          <w:spacing w:val="1"/>
          <w:szCs w:val="24"/>
          <w:lang w:val="en-US"/>
        </w:rPr>
        <w:t xml:space="preserve"> </w:t>
      </w:r>
      <w:r w:rsidRPr="00C80B1B">
        <w:rPr>
          <w:rFonts w:cs="Times New Roman"/>
          <w:spacing w:val="-3"/>
          <w:szCs w:val="24"/>
          <w:lang w:val="en-US"/>
        </w:rPr>
        <w:t>o</w:t>
      </w:r>
      <w:r w:rsidRPr="00C80B1B">
        <w:rPr>
          <w:rFonts w:cs="Times New Roman"/>
          <w:szCs w:val="24"/>
          <w:lang w:val="en-US"/>
        </w:rPr>
        <w:t>f pub</w:t>
      </w:r>
      <w:r w:rsidRPr="00C80B1B">
        <w:rPr>
          <w:rFonts w:cs="Times New Roman"/>
          <w:spacing w:val="-1"/>
          <w:szCs w:val="24"/>
          <w:lang w:val="en-US"/>
        </w:rPr>
        <w:t>li</w:t>
      </w:r>
      <w:r w:rsidRPr="00C80B1B">
        <w:rPr>
          <w:rFonts w:cs="Times New Roman"/>
          <w:szCs w:val="24"/>
          <w:lang w:val="en-US"/>
        </w:rPr>
        <w:t>shed</w:t>
      </w:r>
      <w:r w:rsidRPr="00C80B1B">
        <w:rPr>
          <w:rFonts w:cs="Times New Roman"/>
          <w:spacing w:val="1"/>
          <w:szCs w:val="24"/>
          <w:lang w:val="en-US"/>
        </w:rPr>
        <w:t xml:space="preserve"> </w:t>
      </w:r>
      <w:r w:rsidRPr="00C80B1B">
        <w:rPr>
          <w:rFonts w:cs="Times New Roman"/>
          <w:spacing w:val="2"/>
          <w:szCs w:val="24"/>
          <w:lang w:val="en-US"/>
        </w:rPr>
        <w:t>g</w:t>
      </w:r>
      <w:r w:rsidRPr="00C80B1B">
        <w:rPr>
          <w:rFonts w:cs="Times New Roman"/>
          <w:szCs w:val="24"/>
          <w:lang w:val="en-US"/>
        </w:rPr>
        <w:t>en</w:t>
      </w:r>
      <w:r w:rsidRPr="00C80B1B">
        <w:rPr>
          <w:rFonts w:cs="Times New Roman"/>
          <w:spacing w:val="-3"/>
          <w:szCs w:val="24"/>
          <w:lang w:val="en-US"/>
        </w:rPr>
        <w:t>o</w:t>
      </w:r>
      <w:r w:rsidRPr="00C80B1B">
        <w:rPr>
          <w:rFonts w:cs="Times New Roman"/>
          <w:spacing w:val="1"/>
          <w:szCs w:val="24"/>
          <w:lang w:val="en-US"/>
        </w:rPr>
        <w:t>m</w:t>
      </w:r>
      <w:r w:rsidRPr="00C80B1B">
        <w:rPr>
          <w:rFonts w:cs="Times New Roman"/>
          <w:szCs w:val="24"/>
          <w:lang w:val="en-US"/>
        </w:rPr>
        <w:t>e</w:t>
      </w:r>
      <w:r w:rsidRPr="00C80B1B">
        <w:rPr>
          <w:rFonts w:cs="Times New Roman"/>
          <w:spacing w:val="2"/>
          <w:szCs w:val="24"/>
          <w:lang w:val="en-US"/>
        </w:rPr>
        <w:t>-</w:t>
      </w:r>
      <w:r w:rsidRPr="00C80B1B">
        <w:rPr>
          <w:rFonts w:cs="Times New Roman"/>
          <w:spacing w:val="-3"/>
          <w:szCs w:val="24"/>
          <w:lang w:val="en-US"/>
        </w:rPr>
        <w:t>w</w:t>
      </w:r>
      <w:r w:rsidRPr="00C80B1B">
        <w:rPr>
          <w:rFonts w:cs="Times New Roman"/>
          <w:spacing w:val="-1"/>
          <w:szCs w:val="24"/>
          <w:lang w:val="en-US"/>
        </w:rPr>
        <w:t>i</w:t>
      </w:r>
      <w:r w:rsidRPr="00C80B1B">
        <w:rPr>
          <w:rFonts w:cs="Times New Roman"/>
          <w:szCs w:val="24"/>
          <w:lang w:val="en-US"/>
        </w:rPr>
        <w:t>de</w:t>
      </w:r>
      <w:r w:rsidRPr="00C80B1B">
        <w:rPr>
          <w:rFonts w:cs="Times New Roman"/>
          <w:spacing w:val="1"/>
          <w:szCs w:val="24"/>
          <w:lang w:val="en-US"/>
        </w:rPr>
        <w:t xml:space="preserve"> </w:t>
      </w:r>
      <w:r w:rsidRPr="00C80B1B">
        <w:rPr>
          <w:rFonts w:cs="Times New Roman"/>
          <w:szCs w:val="24"/>
          <w:lang w:val="en-US"/>
        </w:rPr>
        <w:t>assoc</w:t>
      </w:r>
      <w:r w:rsidRPr="00C80B1B">
        <w:rPr>
          <w:rFonts w:cs="Times New Roman"/>
          <w:spacing w:val="-1"/>
          <w:szCs w:val="24"/>
          <w:lang w:val="en-US"/>
        </w:rPr>
        <w:t>i</w:t>
      </w:r>
      <w:r w:rsidRPr="00C80B1B">
        <w:rPr>
          <w:rFonts w:cs="Times New Roman"/>
          <w:szCs w:val="24"/>
          <w:lang w:val="en-US"/>
        </w:rPr>
        <w:t>a</w:t>
      </w:r>
      <w:r w:rsidRPr="00C80B1B">
        <w:rPr>
          <w:rFonts w:cs="Times New Roman"/>
          <w:spacing w:val="1"/>
          <w:szCs w:val="24"/>
          <w:lang w:val="en-US"/>
        </w:rPr>
        <w:t>t</w:t>
      </w:r>
      <w:r w:rsidRPr="00C80B1B">
        <w:rPr>
          <w:rFonts w:cs="Times New Roman"/>
          <w:spacing w:val="-1"/>
          <w:szCs w:val="24"/>
          <w:lang w:val="en-US"/>
        </w:rPr>
        <w:t>i</w:t>
      </w:r>
      <w:r w:rsidRPr="00C80B1B">
        <w:rPr>
          <w:rFonts w:cs="Times New Roman"/>
          <w:szCs w:val="24"/>
          <w:lang w:val="en-US"/>
        </w:rPr>
        <w:t>on</w:t>
      </w:r>
      <w:r w:rsidRPr="00C80B1B">
        <w:rPr>
          <w:rFonts w:cs="Times New Roman"/>
          <w:spacing w:val="1"/>
          <w:szCs w:val="24"/>
          <w:lang w:val="en-US"/>
        </w:rPr>
        <w:t xml:space="preserve"> </w:t>
      </w:r>
      <w:r w:rsidRPr="00C80B1B">
        <w:rPr>
          <w:rFonts w:cs="Times New Roman"/>
          <w:spacing w:val="-2"/>
          <w:szCs w:val="24"/>
          <w:lang w:val="en-US"/>
        </w:rPr>
        <w:t>s</w:t>
      </w:r>
      <w:r w:rsidRPr="00C80B1B">
        <w:rPr>
          <w:rFonts w:cs="Times New Roman"/>
          <w:spacing w:val="1"/>
          <w:szCs w:val="24"/>
          <w:lang w:val="en-US"/>
        </w:rPr>
        <w:t>t</w:t>
      </w:r>
      <w:r w:rsidRPr="00C80B1B">
        <w:rPr>
          <w:rFonts w:cs="Times New Roman"/>
          <w:szCs w:val="24"/>
          <w:lang w:val="en-US"/>
        </w:rPr>
        <w:t>ud</w:t>
      </w:r>
      <w:r w:rsidRPr="00C80B1B">
        <w:rPr>
          <w:rFonts w:cs="Times New Roman"/>
          <w:spacing w:val="-1"/>
          <w:szCs w:val="24"/>
          <w:lang w:val="en-US"/>
        </w:rPr>
        <w:t>i</w:t>
      </w:r>
      <w:r w:rsidRPr="00C80B1B">
        <w:rPr>
          <w:rFonts w:cs="Times New Roman"/>
          <w:szCs w:val="24"/>
          <w:lang w:val="en-US"/>
        </w:rPr>
        <w:t>es.</w:t>
      </w:r>
    </w:p>
    <w:p w14:paraId="6169EFE4"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1"/>
          <w:szCs w:val="24"/>
          <w:lang w:val="en-US"/>
        </w:rPr>
        <w:t>R</w:t>
      </w:r>
      <w:r w:rsidRPr="00C80B1B">
        <w:rPr>
          <w:rFonts w:cs="Times New Roman"/>
          <w:szCs w:val="24"/>
          <w:lang w:val="en-US"/>
        </w:rPr>
        <w:t>o</w:t>
      </w:r>
      <w:r w:rsidRPr="00C80B1B">
        <w:rPr>
          <w:rFonts w:cs="Times New Roman"/>
          <w:spacing w:val="-1"/>
          <w:szCs w:val="24"/>
          <w:lang w:val="en-US"/>
        </w:rPr>
        <w:t>l</w:t>
      </w:r>
      <w:r w:rsidRPr="00C80B1B">
        <w:rPr>
          <w:rFonts w:cs="Times New Roman"/>
          <w:szCs w:val="24"/>
          <w:lang w:val="en-US"/>
        </w:rPr>
        <w:t>e:</w:t>
      </w:r>
      <w:r w:rsidRPr="00C80B1B">
        <w:rPr>
          <w:rFonts w:cs="Times New Roman"/>
          <w:spacing w:val="3"/>
          <w:szCs w:val="24"/>
          <w:lang w:val="en-US"/>
        </w:rPr>
        <w:t xml:space="preserve"> </w:t>
      </w:r>
      <w:r w:rsidRPr="00C80B1B">
        <w:rPr>
          <w:rFonts w:cs="Times New Roman"/>
          <w:spacing w:val="-1"/>
          <w:szCs w:val="24"/>
          <w:lang w:val="en-US"/>
        </w:rPr>
        <w:t>P</w:t>
      </w:r>
      <w:r w:rsidRPr="00C80B1B">
        <w:rPr>
          <w:rFonts w:cs="Times New Roman"/>
          <w:szCs w:val="24"/>
          <w:lang w:val="en-US"/>
        </w:rPr>
        <w:t>I</w:t>
      </w:r>
    </w:p>
    <w:p w14:paraId="3824E69E" w14:textId="77777777" w:rsidR="00C80B1B" w:rsidRPr="00C80B1B" w:rsidRDefault="00C80B1B" w:rsidP="00154E34">
      <w:pPr>
        <w:autoSpaceDE w:val="0"/>
        <w:autoSpaceDN w:val="0"/>
        <w:spacing w:line="240" w:lineRule="auto"/>
        <w:rPr>
          <w:rFonts w:eastAsia="Times New Roman" w:cs="Times New Roman"/>
          <w:sz w:val="24"/>
          <w:szCs w:val="24"/>
          <w:lang w:val="en-US"/>
        </w:rPr>
      </w:pPr>
    </w:p>
    <w:p w14:paraId="7AB00307"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zCs w:val="24"/>
          <w:lang w:val="en-US"/>
        </w:rPr>
        <w:t>4</w:t>
      </w:r>
      <w:r w:rsidRPr="00C80B1B">
        <w:rPr>
          <w:rFonts w:cs="Times New Roman"/>
          <w:spacing w:val="1"/>
          <w:szCs w:val="24"/>
          <w:lang w:val="en-US"/>
        </w:rPr>
        <w:t xml:space="preserve"> </w:t>
      </w:r>
      <w:r w:rsidRPr="00C80B1B">
        <w:rPr>
          <w:rFonts w:cs="Times New Roman"/>
          <w:spacing w:val="-1"/>
          <w:szCs w:val="24"/>
          <w:lang w:val="en-US"/>
        </w:rPr>
        <w:t>UH</w:t>
      </w:r>
      <w:r w:rsidRPr="00C80B1B">
        <w:rPr>
          <w:rFonts w:cs="Times New Roman"/>
          <w:szCs w:val="24"/>
          <w:lang w:val="en-US"/>
        </w:rPr>
        <w:t>3</w:t>
      </w:r>
      <w:r w:rsidRPr="00C80B1B">
        <w:rPr>
          <w:rFonts w:cs="Times New Roman"/>
          <w:spacing w:val="1"/>
          <w:szCs w:val="24"/>
          <w:lang w:val="en-US"/>
        </w:rPr>
        <w:t xml:space="preserve"> </w:t>
      </w:r>
      <w:r w:rsidRPr="00C80B1B">
        <w:rPr>
          <w:rFonts w:cs="Times New Roman"/>
          <w:spacing w:val="-1"/>
          <w:szCs w:val="24"/>
          <w:lang w:val="en-US"/>
        </w:rPr>
        <w:t>H</w:t>
      </w:r>
      <w:r w:rsidRPr="00C80B1B">
        <w:rPr>
          <w:rFonts w:cs="Times New Roman"/>
          <w:szCs w:val="24"/>
          <w:lang w:val="en-US"/>
        </w:rPr>
        <w:t>L108785</w:t>
      </w:r>
      <w:r w:rsidRPr="00C80B1B">
        <w:rPr>
          <w:rFonts w:cs="Times New Roman"/>
          <w:spacing w:val="1"/>
          <w:szCs w:val="24"/>
          <w:lang w:val="en-US"/>
        </w:rPr>
        <w:t>-</w:t>
      </w:r>
      <w:r w:rsidRPr="00C80B1B">
        <w:rPr>
          <w:rFonts w:cs="Times New Roman"/>
          <w:szCs w:val="24"/>
          <w:lang w:val="en-US"/>
        </w:rPr>
        <w:t>03</w:t>
      </w:r>
      <w:r w:rsidRPr="00C80B1B">
        <w:rPr>
          <w:rFonts w:cs="Times New Roman"/>
          <w:szCs w:val="24"/>
          <w:lang w:val="en-US"/>
        </w:rPr>
        <w:tab/>
      </w:r>
      <w:r w:rsidRPr="00C80B1B">
        <w:rPr>
          <w:rFonts w:cs="Times New Roman"/>
          <w:spacing w:val="1"/>
          <w:szCs w:val="24"/>
          <w:lang w:val="en-US"/>
        </w:rPr>
        <w:t>O</w:t>
      </w:r>
      <w:r w:rsidRPr="00C80B1B">
        <w:rPr>
          <w:rFonts w:cs="Times New Roman"/>
          <w:szCs w:val="24"/>
          <w:lang w:val="en-US"/>
        </w:rPr>
        <w:t>hno</w:t>
      </w:r>
      <w:r w:rsidRPr="00C80B1B">
        <w:rPr>
          <w:rFonts w:cs="Times New Roman"/>
          <w:spacing w:val="1"/>
          <w:szCs w:val="24"/>
          <w:lang w:val="en-US"/>
        </w:rPr>
        <w:t>-</w:t>
      </w:r>
      <w:r w:rsidRPr="00C80B1B">
        <w:rPr>
          <w:rFonts w:cs="Times New Roman"/>
          <w:spacing w:val="-4"/>
          <w:szCs w:val="24"/>
          <w:lang w:val="en-US"/>
        </w:rPr>
        <w:t>M</w:t>
      </w:r>
      <w:r w:rsidRPr="00C80B1B">
        <w:rPr>
          <w:rFonts w:cs="Times New Roman"/>
          <w:szCs w:val="24"/>
          <w:lang w:val="en-US"/>
        </w:rPr>
        <w:t>achado,</w:t>
      </w:r>
      <w:r w:rsidRPr="00C80B1B">
        <w:rPr>
          <w:rFonts w:cs="Times New Roman"/>
          <w:spacing w:val="3"/>
          <w:szCs w:val="24"/>
          <w:lang w:val="en-US"/>
        </w:rPr>
        <w:t xml:space="preserve"> </w:t>
      </w:r>
      <w:r w:rsidRPr="00C80B1B">
        <w:rPr>
          <w:rFonts w:cs="Times New Roman"/>
          <w:szCs w:val="24"/>
          <w:lang w:val="en-US"/>
        </w:rPr>
        <w:t>Luc</w:t>
      </w:r>
      <w:r w:rsidRPr="00C80B1B">
        <w:rPr>
          <w:rFonts w:cs="Times New Roman"/>
          <w:spacing w:val="-1"/>
          <w:szCs w:val="24"/>
          <w:lang w:val="en-US"/>
        </w:rPr>
        <w:t>i</w:t>
      </w:r>
      <w:r w:rsidRPr="00C80B1B">
        <w:rPr>
          <w:rFonts w:cs="Times New Roman"/>
          <w:spacing w:val="-3"/>
          <w:szCs w:val="24"/>
          <w:lang w:val="en-US"/>
        </w:rPr>
        <w:t>l</w:t>
      </w:r>
      <w:r w:rsidRPr="00C80B1B">
        <w:rPr>
          <w:rFonts w:cs="Times New Roman"/>
          <w:szCs w:val="24"/>
          <w:lang w:val="en-US"/>
        </w:rPr>
        <w:t>a</w:t>
      </w:r>
      <w:r w:rsidRPr="00C80B1B">
        <w:rPr>
          <w:rFonts w:cs="Times New Roman"/>
          <w:spacing w:val="1"/>
          <w:szCs w:val="24"/>
          <w:lang w:val="en-US"/>
        </w:rPr>
        <w:t xml:space="preserve"> (</w:t>
      </w:r>
      <w:r w:rsidRPr="00C80B1B">
        <w:rPr>
          <w:rFonts w:cs="Times New Roman"/>
          <w:spacing w:val="-1"/>
          <w:szCs w:val="24"/>
          <w:lang w:val="en-US"/>
        </w:rPr>
        <w:t>PI</w:t>
      </w:r>
      <w:r w:rsidRPr="00C80B1B">
        <w:rPr>
          <w:rFonts w:cs="Times New Roman"/>
          <w:szCs w:val="24"/>
          <w:lang w:val="en-US"/>
        </w:rPr>
        <w:t>)</w:t>
      </w:r>
      <w:r w:rsidRPr="00C80B1B">
        <w:rPr>
          <w:rFonts w:cs="Times New Roman"/>
          <w:szCs w:val="24"/>
          <w:lang w:val="en-US"/>
        </w:rPr>
        <w:tab/>
        <w:t>09</w:t>
      </w:r>
      <w:r w:rsidRPr="00C80B1B">
        <w:rPr>
          <w:rFonts w:cs="Times New Roman"/>
          <w:spacing w:val="1"/>
          <w:szCs w:val="24"/>
          <w:lang w:val="en-US"/>
        </w:rPr>
        <w:t>/</w:t>
      </w:r>
      <w:r w:rsidRPr="00C80B1B">
        <w:rPr>
          <w:rFonts w:cs="Times New Roman"/>
          <w:szCs w:val="24"/>
          <w:lang w:val="en-US"/>
        </w:rPr>
        <w:t>24</w:t>
      </w:r>
      <w:r w:rsidRPr="00C80B1B">
        <w:rPr>
          <w:rFonts w:cs="Times New Roman"/>
          <w:spacing w:val="1"/>
          <w:szCs w:val="24"/>
          <w:lang w:val="en-US"/>
        </w:rPr>
        <w:t>/</w:t>
      </w:r>
      <w:r w:rsidRPr="00C80B1B">
        <w:rPr>
          <w:rFonts w:cs="Times New Roman"/>
          <w:szCs w:val="24"/>
          <w:lang w:val="en-US"/>
        </w:rPr>
        <w:t>1</w:t>
      </w:r>
      <w:r w:rsidRPr="00C80B1B">
        <w:rPr>
          <w:rFonts w:cs="Times New Roman"/>
          <w:spacing w:val="-2"/>
          <w:szCs w:val="24"/>
          <w:lang w:val="en-US"/>
        </w:rPr>
        <w:t>3</w:t>
      </w:r>
      <w:r w:rsidRPr="00C80B1B">
        <w:rPr>
          <w:rFonts w:cs="Times New Roman"/>
          <w:spacing w:val="1"/>
          <w:szCs w:val="24"/>
          <w:lang w:val="en-US"/>
        </w:rPr>
        <w:t>-</w:t>
      </w:r>
      <w:r w:rsidRPr="00C80B1B">
        <w:rPr>
          <w:rFonts w:cs="Times New Roman"/>
          <w:szCs w:val="24"/>
          <w:lang w:val="en-US"/>
        </w:rPr>
        <w:t>09</w:t>
      </w:r>
      <w:r w:rsidRPr="00C80B1B">
        <w:rPr>
          <w:rFonts w:cs="Times New Roman"/>
          <w:spacing w:val="1"/>
          <w:szCs w:val="24"/>
          <w:lang w:val="en-US"/>
        </w:rPr>
        <w:t>/</w:t>
      </w:r>
      <w:r w:rsidRPr="00C80B1B">
        <w:rPr>
          <w:rFonts w:cs="Times New Roman"/>
          <w:szCs w:val="24"/>
          <w:lang w:val="en-US"/>
        </w:rPr>
        <w:t>2</w:t>
      </w:r>
      <w:r w:rsidRPr="00C80B1B">
        <w:rPr>
          <w:rFonts w:cs="Times New Roman"/>
          <w:spacing w:val="-3"/>
          <w:szCs w:val="24"/>
          <w:lang w:val="en-US"/>
        </w:rPr>
        <w:t>3</w:t>
      </w:r>
      <w:r w:rsidRPr="00C80B1B">
        <w:rPr>
          <w:rFonts w:cs="Times New Roman"/>
          <w:spacing w:val="1"/>
          <w:szCs w:val="24"/>
          <w:lang w:val="en-US"/>
        </w:rPr>
        <w:t>/</w:t>
      </w:r>
      <w:r w:rsidRPr="00C80B1B">
        <w:rPr>
          <w:rFonts w:cs="Times New Roman"/>
          <w:szCs w:val="24"/>
          <w:lang w:val="en-US"/>
        </w:rPr>
        <w:t>15</w:t>
      </w:r>
    </w:p>
    <w:p w14:paraId="4D711642"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1"/>
          <w:szCs w:val="24"/>
          <w:lang w:val="en-US"/>
        </w:rPr>
        <w:t>N</w:t>
      </w:r>
      <w:r w:rsidRPr="00C80B1B">
        <w:rPr>
          <w:rFonts w:cs="Times New Roman"/>
          <w:spacing w:val="1"/>
          <w:szCs w:val="24"/>
          <w:lang w:val="en-US"/>
        </w:rPr>
        <w:t>I</w:t>
      </w:r>
      <w:r w:rsidRPr="00C80B1B">
        <w:rPr>
          <w:rFonts w:cs="Times New Roman"/>
          <w:spacing w:val="-1"/>
          <w:szCs w:val="24"/>
          <w:lang w:val="en-US"/>
        </w:rPr>
        <w:t>H</w:t>
      </w:r>
      <w:r w:rsidRPr="00C80B1B">
        <w:rPr>
          <w:rFonts w:cs="Times New Roman"/>
          <w:spacing w:val="1"/>
          <w:szCs w:val="24"/>
          <w:lang w:val="en-US"/>
        </w:rPr>
        <w:t>/</w:t>
      </w:r>
      <w:r w:rsidRPr="00C80B1B">
        <w:rPr>
          <w:rFonts w:cs="Times New Roman"/>
          <w:spacing w:val="-1"/>
          <w:szCs w:val="24"/>
          <w:lang w:val="en-US"/>
        </w:rPr>
        <w:t>NH</w:t>
      </w:r>
      <w:r w:rsidRPr="00C80B1B">
        <w:rPr>
          <w:rFonts w:cs="Times New Roman"/>
          <w:szCs w:val="24"/>
          <w:lang w:val="en-US"/>
        </w:rPr>
        <w:t>L</w:t>
      </w:r>
      <w:r w:rsidRPr="00C80B1B">
        <w:rPr>
          <w:rFonts w:cs="Times New Roman"/>
          <w:spacing w:val="-1"/>
          <w:szCs w:val="24"/>
          <w:lang w:val="en-US"/>
        </w:rPr>
        <w:t>B</w:t>
      </w:r>
      <w:r w:rsidRPr="00C80B1B">
        <w:rPr>
          <w:rFonts w:cs="Times New Roman"/>
          <w:szCs w:val="24"/>
          <w:lang w:val="en-US"/>
        </w:rPr>
        <w:t>I</w:t>
      </w:r>
    </w:p>
    <w:p w14:paraId="066FBF6A"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1"/>
          <w:szCs w:val="24"/>
          <w:lang w:val="en-US"/>
        </w:rPr>
        <w:t>P</w:t>
      </w:r>
      <w:r w:rsidRPr="00C80B1B">
        <w:rPr>
          <w:rFonts w:cs="Times New Roman"/>
          <w:szCs w:val="24"/>
          <w:lang w:val="en-US"/>
        </w:rPr>
        <w:t>heno</w:t>
      </w:r>
      <w:r w:rsidRPr="00C80B1B">
        <w:rPr>
          <w:rFonts w:cs="Times New Roman"/>
          <w:spacing w:val="1"/>
          <w:szCs w:val="24"/>
          <w:lang w:val="en-US"/>
        </w:rPr>
        <w:t>t</w:t>
      </w:r>
      <w:r w:rsidRPr="00C80B1B">
        <w:rPr>
          <w:rFonts w:cs="Times New Roman"/>
          <w:spacing w:val="-2"/>
          <w:szCs w:val="24"/>
          <w:lang w:val="en-US"/>
        </w:rPr>
        <w:t>y</w:t>
      </w:r>
      <w:r w:rsidRPr="00C80B1B">
        <w:rPr>
          <w:rFonts w:cs="Times New Roman"/>
          <w:szCs w:val="24"/>
          <w:lang w:val="en-US"/>
        </w:rPr>
        <w:t>pe</w:t>
      </w:r>
      <w:r w:rsidRPr="00C80B1B">
        <w:rPr>
          <w:rFonts w:cs="Times New Roman"/>
          <w:spacing w:val="1"/>
          <w:szCs w:val="24"/>
          <w:lang w:val="en-US"/>
        </w:rPr>
        <w:t xml:space="preserve"> </w:t>
      </w:r>
      <w:r w:rsidRPr="00C80B1B">
        <w:rPr>
          <w:rFonts w:cs="Times New Roman"/>
          <w:spacing w:val="-1"/>
          <w:szCs w:val="24"/>
          <w:lang w:val="en-US"/>
        </w:rPr>
        <w:t>Di</w:t>
      </w:r>
      <w:r w:rsidRPr="00C80B1B">
        <w:rPr>
          <w:rFonts w:cs="Times New Roman"/>
          <w:szCs w:val="24"/>
          <w:lang w:val="en-US"/>
        </w:rPr>
        <w:t>sco</w:t>
      </w:r>
      <w:r w:rsidRPr="00C80B1B">
        <w:rPr>
          <w:rFonts w:cs="Times New Roman"/>
          <w:spacing w:val="-2"/>
          <w:szCs w:val="24"/>
          <w:lang w:val="en-US"/>
        </w:rPr>
        <w:t>v</w:t>
      </w:r>
      <w:r w:rsidRPr="00C80B1B">
        <w:rPr>
          <w:rFonts w:cs="Times New Roman"/>
          <w:szCs w:val="24"/>
          <w:lang w:val="en-US"/>
        </w:rPr>
        <w:t>e</w:t>
      </w:r>
      <w:r w:rsidRPr="00C80B1B">
        <w:rPr>
          <w:rFonts w:cs="Times New Roman"/>
          <w:spacing w:val="1"/>
          <w:szCs w:val="24"/>
          <w:lang w:val="en-US"/>
        </w:rPr>
        <w:t>r</w:t>
      </w:r>
      <w:r w:rsidRPr="00C80B1B">
        <w:rPr>
          <w:rFonts w:cs="Times New Roman"/>
          <w:szCs w:val="24"/>
          <w:lang w:val="en-US"/>
        </w:rPr>
        <w:t>y</w:t>
      </w:r>
      <w:r w:rsidRPr="00C80B1B">
        <w:rPr>
          <w:rFonts w:cs="Times New Roman"/>
          <w:spacing w:val="-1"/>
          <w:szCs w:val="24"/>
          <w:lang w:val="en-US"/>
        </w:rPr>
        <w:t xml:space="preserve"> i</w:t>
      </w:r>
      <w:r w:rsidRPr="00C80B1B">
        <w:rPr>
          <w:rFonts w:cs="Times New Roman"/>
          <w:szCs w:val="24"/>
          <w:lang w:val="en-US"/>
        </w:rPr>
        <w:t>n</w:t>
      </w:r>
      <w:r w:rsidRPr="00C80B1B">
        <w:rPr>
          <w:rFonts w:cs="Times New Roman"/>
          <w:spacing w:val="3"/>
          <w:szCs w:val="24"/>
          <w:lang w:val="en-US"/>
        </w:rPr>
        <w:t xml:space="preserve"> </w:t>
      </w:r>
      <w:r w:rsidRPr="00C80B1B">
        <w:rPr>
          <w:rFonts w:cs="Times New Roman"/>
          <w:spacing w:val="-1"/>
          <w:szCs w:val="24"/>
          <w:lang w:val="en-US"/>
        </w:rPr>
        <w:t>NH</w:t>
      </w:r>
      <w:r w:rsidRPr="00C80B1B">
        <w:rPr>
          <w:rFonts w:cs="Times New Roman"/>
          <w:szCs w:val="24"/>
          <w:lang w:val="en-US"/>
        </w:rPr>
        <w:t>L</w:t>
      </w:r>
      <w:r w:rsidRPr="00C80B1B">
        <w:rPr>
          <w:rFonts w:cs="Times New Roman"/>
          <w:spacing w:val="-1"/>
          <w:szCs w:val="24"/>
          <w:lang w:val="en-US"/>
        </w:rPr>
        <w:t>B</w:t>
      </w:r>
      <w:r w:rsidRPr="00C80B1B">
        <w:rPr>
          <w:rFonts w:cs="Times New Roman"/>
          <w:szCs w:val="24"/>
          <w:lang w:val="en-US"/>
        </w:rPr>
        <w:t>I</w:t>
      </w:r>
      <w:r w:rsidRPr="00C80B1B">
        <w:rPr>
          <w:rFonts w:cs="Times New Roman"/>
          <w:spacing w:val="3"/>
          <w:szCs w:val="24"/>
          <w:lang w:val="en-US"/>
        </w:rPr>
        <w:t xml:space="preserve"> </w:t>
      </w:r>
      <w:r w:rsidRPr="00C80B1B">
        <w:rPr>
          <w:rFonts w:cs="Times New Roman"/>
          <w:spacing w:val="1"/>
          <w:szCs w:val="24"/>
          <w:lang w:val="en-US"/>
        </w:rPr>
        <w:t>G</w:t>
      </w:r>
      <w:r w:rsidRPr="00C80B1B">
        <w:rPr>
          <w:rFonts w:cs="Times New Roman"/>
          <w:szCs w:val="24"/>
          <w:lang w:val="en-US"/>
        </w:rPr>
        <w:t>en</w:t>
      </w:r>
      <w:r w:rsidRPr="00C80B1B">
        <w:rPr>
          <w:rFonts w:cs="Times New Roman"/>
          <w:spacing w:val="-3"/>
          <w:szCs w:val="24"/>
          <w:lang w:val="en-US"/>
        </w:rPr>
        <w:t>o</w:t>
      </w:r>
      <w:r w:rsidRPr="00C80B1B">
        <w:rPr>
          <w:rFonts w:cs="Times New Roman"/>
          <w:spacing w:val="1"/>
          <w:szCs w:val="24"/>
          <w:lang w:val="en-US"/>
        </w:rPr>
        <w:t>m</w:t>
      </w:r>
      <w:r w:rsidRPr="00C80B1B">
        <w:rPr>
          <w:rFonts w:cs="Times New Roman"/>
          <w:spacing w:val="-1"/>
          <w:szCs w:val="24"/>
          <w:lang w:val="en-US"/>
        </w:rPr>
        <w:t>i</w:t>
      </w:r>
      <w:r w:rsidRPr="00C80B1B">
        <w:rPr>
          <w:rFonts w:cs="Times New Roman"/>
          <w:szCs w:val="24"/>
          <w:lang w:val="en-US"/>
        </w:rPr>
        <w:t>c</w:t>
      </w:r>
      <w:r w:rsidRPr="00C80B1B">
        <w:rPr>
          <w:rFonts w:cs="Times New Roman"/>
          <w:spacing w:val="2"/>
          <w:szCs w:val="24"/>
          <w:lang w:val="en-US"/>
        </w:rPr>
        <w:t xml:space="preserve"> </w:t>
      </w:r>
      <w:r w:rsidRPr="00C80B1B">
        <w:rPr>
          <w:rFonts w:cs="Times New Roman"/>
          <w:spacing w:val="-3"/>
          <w:szCs w:val="24"/>
          <w:lang w:val="en-US"/>
        </w:rPr>
        <w:t>S</w:t>
      </w:r>
      <w:r w:rsidRPr="00C80B1B">
        <w:rPr>
          <w:rFonts w:cs="Times New Roman"/>
          <w:spacing w:val="1"/>
          <w:szCs w:val="24"/>
          <w:lang w:val="en-US"/>
        </w:rPr>
        <w:t>t</w:t>
      </w:r>
      <w:r w:rsidRPr="00C80B1B">
        <w:rPr>
          <w:rFonts w:cs="Times New Roman"/>
          <w:szCs w:val="24"/>
          <w:lang w:val="en-US"/>
        </w:rPr>
        <w:t>ud</w:t>
      </w:r>
      <w:r w:rsidRPr="00C80B1B">
        <w:rPr>
          <w:rFonts w:cs="Times New Roman"/>
          <w:spacing w:val="-1"/>
          <w:szCs w:val="24"/>
          <w:lang w:val="en-US"/>
        </w:rPr>
        <w:t>i</w:t>
      </w:r>
      <w:r w:rsidRPr="00C80B1B">
        <w:rPr>
          <w:rFonts w:cs="Times New Roman"/>
          <w:szCs w:val="24"/>
          <w:lang w:val="en-US"/>
        </w:rPr>
        <w:t>es</w:t>
      </w:r>
      <w:r w:rsidRPr="00C80B1B">
        <w:rPr>
          <w:rFonts w:cs="Times New Roman"/>
          <w:spacing w:val="-1"/>
          <w:szCs w:val="24"/>
          <w:lang w:val="en-US"/>
        </w:rPr>
        <w:t xml:space="preserve"> </w:t>
      </w:r>
      <w:r w:rsidRPr="00C80B1B">
        <w:rPr>
          <w:rFonts w:cs="Times New Roman"/>
          <w:spacing w:val="1"/>
          <w:szCs w:val="24"/>
          <w:lang w:val="en-US"/>
        </w:rPr>
        <w:t>(</w:t>
      </w:r>
      <w:r w:rsidRPr="00C80B1B">
        <w:rPr>
          <w:rFonts w:cs="Times New Roman"/>
          <w:spacing w:val="-1"/>
          <w:szCs w:val="24"/>
          <w:lang w:val="en-US"/>
        </w:rPr>
        <w:t>P</w:t>
      </w:r>
      <w:r w:rsidRPr="00C80B1B">
        <w:rPr>
          <w:rFonts w:cs="Times New Roman"/>
          <w:szCs w:val="24"/>
          <w:lang w:val="en-US"/>
        </w:rPr>
        <w:t>h</w:t>
      </w:r>
      <w:r w:rsidRPr="00C80B1B">
        <w:rPr>
          <w:rFonts w:cs="Times New Roman"/>
          <w:spacing w:val="-1"/>
          <w:szCs w:val="24"/>
          <w:lang w:val="en-US"/>
        </w:rPr>
        <w:t>D</w:t>
      </w:r>
      <w:r w:rsidRPr="00C80B1B">
        <w:rPr>
          <w:rFonts w:cs="Times New Roman"/>
          <w:szCs w:val="24"/>
          <w:lang w:val="en-US"/>
        </w:rPr>
        <w:t>)</w:t>
      </w:r>
    </w:p>
    <w:p w14:paraId="080F0C65" w14:textId="77777777" w:rsidR="00C80B1B" w:rsidRPr="00C80B1B" w:rsidRDefault="00C80B1B" w:rsidP="00154E34">
      <w:pPr>
        <w:autoSpaceDE w:val="0"/>
        <w:autoSpaceDN w:val="0"/>
        <w:spacing w:line="240" w:lineRule="auto"/>
        <w:rPr>
          <w:rFonts w:cs="Times New Roman"/>
          <w:spacing w:val="-8"/>
          <w:szCs w:val="24"/>
          <w:lang w:val="en-US"/>
        </w:rPr>
      </w:pPr>
      <w:r w:rsidRPr="00C80B1B">
        <w:rPr>
          <w:rFonts w:cs="Times New Roman"/>
          <w:spacing w:val="2"/>
          <w:szCs w:val="24"/>
          <w:lang w:val="en-US"/>
        </w:rPr>
        <w:t>T</w:t>
      </w:r>
      <w:r w:rsidRPr="00C80B1B">
        <w:rPr>
          <w:rFonts w:cs="Times New Roman"/>
          <w:szCs w:val="24"/>
          <w:lang w:val="en-US"/>
        </w:rPr>
        <w:t>he</w:t>
      </w:r>
      <w:r w:rsidRPr="00C80B1B">
        <w:rPr>
          <w:rFonts w:cs="Times New Roman"/>
          <w:spacing w:val="-13"/>
          <w:szCs w:val="24"/>
          <w:lang w:val="en-US"/>
        </w:rPr>
        <w:t xml:space="preserve"> </w:t>
      </w:r>
      <w:r w:rsidRPr="00C80B1B">
        <w:rPr>
          <w:rFonts w:cs="Times New Roman"/>
          <w:spacing w:val="1"/>
          <w:szCs w:val="24"/>
          <w:lang w:val="en-US"/>
        </w:rPr>
        <w:t>m</w:t>
      </w:r>
      <w:r w:rsidRPr="00C80B1B">
        <w:rPr>
          <w:rFonts w:cs="Times New Roman"/>
          <w:szCs w:val="24"/>
          <w:lang w:val="en-US"/>
        </w:rPr>
        <w:t>a</w:t>
      </w:r>
      <w:r w:rsidRPr="00C80B1B">
        <w:rPr>
          <w:rFonts w:cs="Times New Roman"/>
          <w:spacing w:val="1"/>
          <w:szCs w:val="24"/>
          <w:lang w:val="en-US"/>
        </w:rPr>
        <w:t>j</w:t>
      </w:r>
      <w:r w:rsidRPr="00C80B1B">
        <w:rPr>
          <w:rFonts w:cs="Times New Roman"/>
          <w:spacing w:val="-3"/>
          <w:szCs w:val="24"/>
          <w:lang w:val="en-US"/>
        </w:rPr>
        <w:t>o</w:t>
      </w:r>
      <w:r w:rsidRPr="00C80B1B">
        <w:rPr>
          <w:rFonts w:cs="Times New Roman"/>
          <w:szCs w:val="24"/>
          <w:lang w:val="en-US"/>
        </w:rPr>
        <w:t>r</w:t>
      </w:r>
      <w:r w:rsidRPr="00C80B1B">
        <w:rPr>
          <w:rFonts w:cs="Times New Roman"/>
          <w:spacing w:val="-12"/>
          <w:szCs w:val="24"/>
          <w:lang w:val="en-US"/>
        </w:rPr>
        <w:t xml:space="preserve"> </w:t>
      </w:r>
      <w:r w:rsidRPr="00C80B1B">
        <w:rPr>
          <w:rFonts w:cs="Times New Roman"/>
          <w:spacing w:val="2"/>
          <w:szCs w:val="24"/>
          <w:lang w:val="en-US"/>
        </w:rPr>
        <w:t>g</w:t>
      </w:r>
      <w:r w:rsidRPr="00C80B1B">
        <w:rPr>
          <w:rFonts w:cs="Times New Roman"/>
          <w:szCs w:val="24"/>
          <w:lang w:val="en-US"/>
        </w:rPr>
        <w:t>oal</w:t>
      </w:r>
      <w:r w:rsidRPr="00C80B1B">
        <w:rPr>
          <w:rFonts w:cs="Times New Roman"/>
          <w:spacing w:val="-12"/>
          <w:szCs w:val="24"/>
          <w:lang w:val="en-US"/>
        </w:rPr>
        <w:t xml:space="preserve"> </w:t>
      </w:r>
      <w:r w:rsidRPr="00C80B1B">
        <w:rPr>
          <w:rFonts w:cs="Times New Roman"/>
          <w:spacing w:val="-3"/>
          <w:szCs w:val="24"/>
          <w:lang w:val="en-US"/>
        </w:rPr>
        <w:t>o</w:t>
      </w:r>
      <w:r w:rsidRPr="00C80B1B">
        <w:rPr>
          <w:rFonts w:cs="Times New Roman"/>
          <w:szCs w:val="24"/>
          <w:lang w:val="en-US"/>
        </w:rPr>
        <w:t>f</w:t>
      </w:r>
      <w:r w:rsidRPr="00C80B1B">
        <w:rPr>
          <w:rFonts w:cs="Times New Roman"/>
          <w:spacing w:val="-10"/>
          <w:szCs w:val="24"/>
          <w:lang w:val="en-US"/>
        </w:rPr>
        <w:t xml:space="preserve"> </w:t>
      </w:r>
      <w:r w:rsidRPr="00C80B1B">
        <w:rPr>
          <w:rFonts w:cs="Times New Roman"/>
          <w:spacing w:val="1"/>
          <w:szCs w:val="24"/>
          <w:lang w:val="en-US"/>
        </w:rPr>
        <w:t>t</w:t>
      </w:r>
      <w:r w:rsidRPr="00C80B1B">
        <w:rPr>
          <w:rFonts w:cs="Times New Roman"/>
          <w:szCs w:val="24"/>
          <w:lang w:val="en-US"/>
        </w:rPr>
        <w:t>h</w:t>
      </w:r>
      <w:r w:rsidRPr="00C80B1B">
        <w:rPr>
          <w:rFonts w:cs="Times New Roman"/>
          <w:spacing w:val="-1"/>
          <w:szCs w:val="24"/>
          <w:lang w:val="en-US"/>
        </w:rPr>
        <w:t>i</w:t>
      </w:r>
      <w:r w:rsidRPr="00C80B1B">
        <w:rPr>
          <w:rFonts w:cs="Times New Roman"/>
          <w:szCs w:val="24"/>
          <w:lang w:val="en-US"/>
        </w:rPr>
        <w:t>s</w:t>
      </w:r>
      <w:r w:rsidRPr="00C80B1B">
        <w:rPr>
          <w:rFonts w:cs="Times New Roman"/>
          <w:spacing w:val="-8"/>
          <w:szCs w:val="24"/>
          <w:lang w:val="en-US"/>
        </w:rPr>
        <w:t xml:space="preserve"> </w:t>
      </w:r>
      <w:r w:rsidRPr="00C80B1B">
        <w:rPr>
          <w:rFonts w:cs="Times New Roman"/>
          <w:spacing w:val="-3"/>
          <w:szCs w:val="24"/>
          <w:lang w:val="en-US"/>
        </w:rPr>
        <w:t>p</w:t>
      </w:r>
      <w:r w:rsidRPr="00C80B1B">
        <w:rPr>
          <w:rFonts w:cs="Times New Roman"/>
          <w:spacing w:val="1"/>
          <w:szCs w:val="24"/>
          <w:lang w:val="en-US"/>
        </w:rPr>
        <w:t>r</w:t>
      </w:r>
      <w:r w:rsidRPr="00C80B1B">
        <w:rPr>
          <w:rFonts w:cs="Times New Roman"/>
          <w:spacing w:val="-3"/>
          <w:szCs w:val="24"/>
          <w:lang w:val="en-US"/>
        </w:rPr>
        <w:t>o</w:t>
      </w:r>
      <w:r w:rsidRPr="00C80B1B">
        <w:rPr>
          <w:rFonts w:cs="Times New Roman"/>
          <w:spacing w:val="1"/>
          <w:szCs w:val="24"/>
          <w:lang w:val="en-US"/>
        </w:rPr>
        <w:t>j</w:t>
      </w:r>
      <w:r w:rsidRPr="00C80B1B">
        <w:rPr>
          <w:rFonts w:cs="Times New Roman"/>
          <w:szCs w:val="24"/>
          <w:lang w:val="en-US"/>
        </w:rPr>
        <w:t>ect</w:t>
      </w:r>
      <w:r w:rsidRPr="00C80B1B">
        <w:rPr>
          <w:rFonts w:cs="Times New Roman"/>
          <w:spacing w:val="-10"/>
          <w:szCs w:val="24"/>
          <w:lang w:val="en-US"/>
        </w:rPr>
        <w:t xml:space="preserve"> </w:t>
      </w:r>
      <w:r w:rsidRPr="00C80B1B">
        <w:rPr>
          <w:rFonts w:cs="Times New Roman"/>
          <w:spacing w:val="-1"/>
          <w:szCs w:val="24"/>
          <w:lang w:val="en-US"/>
        </w:rPr>
        <w:t>i</w:t>
      </w:r>
      <w:r w:rsidRPr="00C80B1B">
        <w:rPr>
          <w:rFonts w:cs="Times New Roman"/>
          <w:szCs w:val="24"/>
          <w:lang w:val="en-US"/>
        </w:rPr>
        <w:t>s</w:t>
      </w:r>
      <w:r w:rsidRPr="00C80B1B">
        <w:rPr>
          <w:rFonts w:cs="Times New Roman"/>
          <w:spacing w:val="-13"/>
          <w:szCs w:val="24"/>
          <w:lang w:val="en-US"/>
        </w:rPr>
        <w:t xml:space="preserve"> </w:t>
      </w:r>
      <w:r w:rsidRPr="00C80B1B">
        <w:rPr>
          <w:rFonts w:cs="Times New Roman"/>
          <w:spacing w:val="1"/>
          <w:szCs w:val="24"/>
          <w:lang w:val="en-US"/>
        </w:rPr>
        <w:t>t</w:t>
      </w:r>
      <w:r w:rsidRPr="00C80B1B">
        <w:rPr>
          <w:rFonts w:cs="Times New Roman"/>
          <w:szCs w:val="24"/>
          <w:lang w:val="en-US"/>
        </w:rPr>
        <w:t>o</w:t>
      </w:r>
      <w:r w:rsidRPr="00C80B1B">
        <w:rPr>
          <w:rFonts w:cs="Times New Roman"/>
          <w:spacing w:val="-11"/>
          <w:szCs w:val="24"/>
          <w:lang w:val="en-US"/>
        </w:rPr>
        <w:t xml:space="preserve"> </w:t>
      </w:r>
      <w:r w:rsidRPr="00C80B1B">
        <w:rPr>
          <w:rFonts w:cs="Times New Roman"/>
          <w:szCs w:val="24"/>
          <w:lang w:val="en-US"/>
        </w:rPr>
        <w:t>bu</w:t>
      </w:r>
      <w:r w:rsidRPr="00C80B1B">
        <w:rPr>
          <w:rFonts w:cs="Times New Roman"/>
          <w:spacing w:val="-1"/>
          <w:szCs w:val="24"/>
          <w:lang w:val="en-US"/>
        </w:rPr>
        <w:t>il</w:t>
      </w:r>
      <w:r w:rsidRPr="00C80B1B">
        <w:rPr>
          <w:rFonts w:cs="Times New Roman"/>
          <w:szCs w:val="24"/>
          <w:lang w:val="en-US"/>
        </w:rPr>
        <w:t>d</w:t>
      </w:r>
      <w:r w:rsidRPr="00C80B1B">
        <w:rPr>
          <w:rFonts w:cs="Times New Roman"/>
          <w:spacing w:val="-9"/>
          <w:szCs w:val="24"/>
          <w:lang w:val="en-US"/>
        </w:rPr>
        <w:t xml:space="preserve"> </w:t>
      </w:r>
      <w:r w:rsidRPr="00C80B1B">
        <w:rPr>
          <w:rFonts w:cs="Times New Roman"/>
          <w:szCs w:val="24"/>
          <w:lang w:val="en-US"/>
        </w:rPr>
        <w:t>an</w:t>
      </w:r>
      <w:r w:rsidRPr="00C80B1B">
        <w:rPr>
          <w:rFonts w:cs="Times New Roman"/>
          <w:spacing w:val="-11"/>
          <w:szCs w:val="24"/>
          <w:lang w:val="en-US"/>
        </w:rPr>
        <w:t xml:space="preserve"> </w:t>
      </w:r>
      <w:r w:rsidRPr="00C80B1B">
        <w:rPr>
          <w:rFonts w:cs="Times New Roman"/>
          <w:szCs w:val="24"/>
          <w:lang w:val="en-US"/>
        </w:rPr>
        <w:t>a</w:t>
      </w:r>
      <w:r w:rsidRPr="00C80B1B">
        <w:rPr>
          <w:rFonts w:cs="Times New Roman"/>
          <w:spacing w:val="-3"/>
          <w:szCs w:val="24"/>
          <w:lang w:val="en-US"/>
        </w:rPr>
        <w:t>u</w:t>
      </w:r>
      <w:r w:rsidRPr="00C80B1B">
        <w:rPr>
          <w:rFonts w:cs="Times New Roman"/>
          <w:spacing w:val="1"/>
          <w:szCs w:val="24"/>
          <w:lang w:val="en-US"/>
        </w:rPr>
        <w:t>t</w:t>
      </w:r>
      <w:r w:rsidRPr="00C80B1B">
        <w:rPr>
          <w:rFonts w:cs="Times New Roman"/>
          <w:szCs w:val="24"/>
          <w:lang w:val="en-US"/>
        </w:rPr>
        <w:t>o</w:t>
      </w:r>
      <w:r w:rsidRPr="00C80B1B">
        <w:rPr>
          <w:rFonts w:cs="Times New Roman"/>
          <w:spacing w:val="1"/>
          <w:szCs w:val="24"/>
          <w:lang w:val="en-US"/>
        </w:rPr>
        <w:t>m</w:t>
      </w:r>
      <w:r w:rsidRPr="00C80B1B">
        <w:rPr>
          <w:rFonts w:cs="Times New Roman"/>
          <w:spacing w:val="-3"/>
          <w:szCs w:val="24"/>
          <w:lang w:val="en-US"/>
        </w:rPr>
        <w:t>a</w:t>
      </w:r>
      <w:r w:rsidRPr="00C80B1B">
        <w:rPr>
          <w:rFonts w:cs="Times New Roman"/>
          <w:spacing w:val="-1"/>
          <w:szCs w:val="24"/>
          <w:lang w:val="en-US"/>
        </w:rPr>
        <w:t>t</w:t>
      </w:r>
      <w:r w:rsidRPr="00C80B1B">
        <w:rPr>
          <w:rFonts w:cs="Times New Roman"/>
          <w:szCs w:val="24"/>
          <w:lang w:val="en-US"/>
        </w:rPr>
        <w:t>ed</w:t>
      </w:r>
      <w:r w:rsidRPr="00C80B1B">
        <w:rPr>
          <w:rFonts w:cs="Times New Roman"/>
          <w:spacing w:val="-11"/>
          <w:szCs w:val="24"/>
          <w:lang w:val="en-US"/>
        </w:rPr>
        <w:t xml:space="preserve"> </w:t>
      </w:r>
      <w:r w:rsidRPr="00C80B1B">
        <w:rPr>
          <w:rFonts w:cs="Times New Roman"/>
          <w:spacing w:val="1"/>
          <w:szCs w:val="24"/>
          <w:lang w:val="en-US"/>
        </w:rPr>
        <w:t>t</w:t>
      </w:r>
      <w:r w:rsidRPr="00C80B1B">
        <w:rPr>
          <w:rFonts w:cs="Times New Roman"/>
          <w:szCs w:val="24"/>
          <w:lang w:val="en-US"/>
        </w:rPr>
        <w:t>ool</w:t>
      </w:r>
      <w:r w:rsidRPr="00C80B1B">
        <w:rPr>
          <w:rFonts w:cs="Times New Roman"/>
          <w:spacing w:val="-12"/>
          <w:szCs w:val="24"/>
          <w:lang w:val="en-US"/>
        </w:rPr>
        <w:t xml:space="preserve"> </w:t>
      </w:r>
      <w:r w:rsidRPr="00C80B1B">
        <w:rPr>
          <w:rFonts w:cs="Times New Roman"/>
          <w:spacing w:val="1"/>
          <w:szCs w:val="24"/>
          <w:lang w:val="en-US"/>
        </w:rPr>
        <w:t>f</w:t>
      </w:r>
      <w:r w:rsidRPr="00C80B1B">
        <w:rPr>
          <w:rFonts w:cs="Times New Roman"/>
          <w:szCs w:val="24"/>
          <w:lang w:val="en-US"/>
        </w:rPr>
        <w:t>or</w:t>
      </w:r>
      <w:r w:rsidRPr="00C80B1B">
        <w:rPr>
          <w:rFonts w:cs="Times New Roman"/>
          <w:spacing w:val="-10"/>
          <w:szCs w:val="24"/>
          <w:lang w:val="en-US"/>
        </w:rPr>
        <w:t xml:space="preserve"> </w:t>
      </w:r>
      <w:r w:rsidRPr="00C80B1B">
        <w:rPr>
          <w:rFonts w:cs="Times New Roman"/>
          <w:spacing w:val="-2"/>
          <w:szCs w:val="24"/>
          <w:lang w:val="en-US"/>
        </w:rPr>
        <w:t>s</w:t>
      </w:r>
      <w:r w:rsidRPr="00C80B1B">
        <w:rPr>
          <w:rFonts w:cs="Times New Roman"/>
          <w:spacing w:val="1"/>
          <w:szCs w:val="24"/>
          <w:lang w:val="en-US"/>
        </w:rPr>
        <w:t>t</w:t>
      </w:r>
      <w:r w:rsidRPr="00C80B1B">
        <w:rPr>
          <w:rFonts w:cs="Times New Roman"/>
          <w:szCs w:val="24"/>
          <w:lang w:val="en-US"/>
        </w:rPr>
        <w:t>anda</w:t>
      </w:r>
      <w:r w:rsidRPr="00C80B1B">
        <w:rPr>
          <w:rFonts w:cs="Times New Roman"/>
          <w:spacing w:val="1"/>
          <w:szCs w:val="24"/>
          <w:lang w:val="en-US"/>
        </w:rPr>
        <w:t>r</w:t>
      </w:r>
      <w:r w:rsidRPr="00C80B1B">
        <w:rPr>
          <w:rFonts w:cs="Times New Roman"/>
          <w:szCs w:val="24"/>
          <w:lang w:val="en-US"/>
        </w:rPr>
        <w:t>d</w:t>
      </w:r>
      <w:r w:rsidRPr="00C80B1B">
        <w:rPr>
          <w:rFonts w:cs="Times New Roman"/>
          <w:spacing w:val="-1"/>
          <w:szCs w:val="24"/>
          <w:lang w:val="en-US"/>
        </w:rPr>
        <w:t>i</w:t>
      </w:r>
      <w:r w:rsidRPr="00C80B1B">
        <w:rPr>
          <w:rFonts w:cs="Times New Roman"/>
          <w:spacing w:val="-2"/>
          <w:szCs w:val="24"/>
          <w:lang w:val="en-US"/>
        </w:rPr>
        <w:t>z</w:t>
      </w:r>
      <w:r w:rsidRPr="00C80B1B">
        <w:rPr>
          <w:rFonts w:cs="Times New Roman"/>
          <w:spacing w:val="-1"/>
          <w:szCs w:val="24"/>
          <w:lang w:val="en-US"/>
        </w:rPr>
        <w:t>i</w:t>
      </w:r>
      <w:r w:rsidRPr="00C80B1B">
        <w:rPr>
          <w:rFonts w:cs="Times New Roman"/>
          <w:szCs w:val="24"/>
          <w:lang w:val="en-US"/>
        </w:rPr>
        <w:t>ng</w:t>
      </w:r>
      <w:r w:rsidRPr="00C80B1B">
        <w:rPr>
          <w:rFonts w:cs="Times New Roman"/>
          <w:spacing w:val="-11"/>
          <w:szCs w:val="24"/>
          <w:lang w:val="en-US"/>
        </w:rPr>
        <w:t xml:space="preserve"> </w:t>
      </w:r>
      <w:r w:rsidRPr="00C80B1B">
        <w:rPr>
          <w:rFonts w:cs="Times New Roman"/>
          <w:szCs w:val="24"/>
          <w:lang w:val="en-US"/>
        </w:rPr>
        <w:t>pheno</w:t>
      </w:r>
      <w:r w:rsidRPr="00C80B1B">
        <w:rPr>
          <w:rFonts w:cs="Times New Roman"/>
          <w:spacing w:val="1"/>
          <w:szCs w:val="24"/>
          <w:lang w:val="en-US"/>
        </w:rPr>
        <w:t>t</w:t>
      </w:r>
      <w:r w:rsidRPr="00C80B1B">
        <w:rPr>
          <w:rFonts w:cs="Times New Roman"/>
          <w:spacing w:val="-2"/>
          <w:szCs w:val="24"/>
          <w:lang w:val="en-US"/>
        </w:rPr>
        <w:t>y</w:t>
      </w:r>
      <w:r w:rsidRPr="00C80B1B">
        <w:rPr>
          <w:rFonts w:cs="Times New Roman"/>
          <w:szCs w:val="24"/>
          <w:lang w:val="en-US"/>
        </w:rPr>
        <w:t>p</w:t>
      </w:r>
      <w:r w:rsidRPr="00C80B1B">
        <w:rPr>
          <w:rFonts w:cs="Times New Roman"/>
          <w:spacing w:val="-1"/>
          <w:szCs w:val="24"/>
          <w:lang w:val="en-US"/>
        </w:rPr>
        <w:t>i</w:t>
      </w:r>
      <w:r w:rsidRPr="00C80B1B">
        <w:rPr>
          <w:rFonts w:cs="Times New Roman"/>
          <w:szCs w:val="24"/>
          <w:lang w:val="en-US"/>
        </w:rPr>
        <w:t>c</w:t>
      </w:r>
      <w:r w:rsidRPr="00C80B1B">
        <w:rPr>
          <w:rFonts w:cs="Times New Roman"/>
          <w:spacing w:val="-8"/>
          <w:szCs w:val="24"/>
          <w:lang w:val="en-US"/>
        </w:rPr>
        <w:t xml:space="preserve"> </w:t>
      </w:r>
      <w:r w:rsidRPr="00C80B1B">
        <w:rPr>
          <w:rFonts w:cs="Times New Roman"/>
          <w:szCs w:val="24"/>
          <w:lang w:val="en-US"/>
        </w:rPr>
        <w:t>and</w:t>
      </w:r>
      <w:r w:rsidRPr="00C80B1B">
        <w:rPr>
          <w:rFonts w:cs="Times New Roman"/>
          <w:spacing w:val="-13"/>
          <w:szCs w:val="24"/>
          <w:lang w:val="en-US"/>
        </w:rPr>
        <w:t xml:space="preserve"> </w:t>
      </w:r>
      <w:r w:rsidRPr="00C80B1B">
        <w:rPr>
          <w:rFonts w:cs="Times New Roman"/>
          <w:spacing w:val="2"/>
          <w:szCs w:val="24"/>
          <w:lang w:val="en-US"/>
        </w:rPr>
        <w:t>g</w:t>
      </w:r>
      <w:r w:rsidRPr="00C80B1B">
        <w:rPr>
          <w:rFonts w:cs="Times New Roman"/>
          <w:szCs w:val="24"/>
          <w:lang w:val="en-US"/>
        </w:rPr>
        <w:t>eno</w:t>
      </w:r>
      <w:r w:rsidRPr="00C80B1B">
        <w:rPr>
          <w:rFonts w:cs="Times New Roman"/>
          <w:spacing w:val="1"/>
          <w:szCs w:val="24"/>
          <w:lang w:val="en-US"/>
        </w:rPr>
        <w:t>t</w:t>
      </w:r>
      <w:r w:rsidRPr="00C80B1B">
        <w:rPr>
          <w:rFonts w:cs="Times New Roman"/>
          <w:spacing w:val="-2"/>
          <w:szCs w:val="24"/>
          <w:lang w:val="en-US"/>
        </w:rPr>
        <w:t>y</w:t>
      </w:r>
      <w:r w:rsidRPr="00C80B1B">
        <w:rPr>
          <w:rFonts w:cs="Times New Roman"/>
          <w:szCs w:val="24"/>
          <w:lang w:val="en-US"/>
        </w:rPr>
        <w:t>p</w:t>
      </w:r>
      <w:r w:rsidRPr="00C80B1B">
        <w:rPr>
          <w:rFonts w:cs="Times New Roman"/>
          <w:spacing w:val="-1"/>
          <w:szCs w:val="24"/>
          <w:lang w:val="en-US"/>
        </w:rPr>
        <w:t>i</w:t>
      </w:r>
      <w:r w:rsidRPr="00C80B1B">
        <w:rPr>
          <w:rFonts w:cs="Times New Roman"/>
          <w:szCs w:val="24"/>
          <w:lang w:val="en-US"/>
        </w:rPr>
        <w:t>c</w:t>
      </w:r>
    </w:p>
    <w:p w14:paraId="445B2BB9"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zCs w:val="24"/>
          <w:lang w:val="en-US"/>
        </w:rPr>
        <w:t>ann</w:t>
      </w:r>
      <w:r w:rsidRPr="00C80B1B">
        <w:rPr>
          <w:rFonts w:cs="Times New Roman"/>
          <w:spacing w:val="-3"/>
          <w:szCs w:val="24"/>
          <w:lang w:val="en-US"/>
        </w:rPr>
        <w:t>o</w:t>
      </w:r>
      <w:r w:rsidRPr="00C80B1B">
        <w:rPr>
          <w:rFonts w:cs="Times New Roman"/>
          <w:spacing w:val="1"/>
          <w:szCs w:val="24"/>
          <w:lang w:val="en-US"/>
        </w:rPr>
        <w:t>t</w:t>
      </w:r>
      <w:r w:rsidRPr="00C80B1B">
        <w:rPr>
          <w:rFonts w:cs="Times New Roman"/>
          <w:szCs w:val="24"/>
          <w:lang w:val="en-US"/>
        </w:rPr>
        <w:t>a</w:t>
      </w:r>
      <w:r w:rsidRPr="00C80B1B">
        <w:rPr>
          <w:rFonts w:cs="Times New Roman"/>
          <w:spacing w:val="1"/>
          <w:szCs w:val="24"/>
          <w:lang w:val="en-US"/>
        </w:rPr>
        <w:t>t</w:t>
      </w:r>
      <w:r w:rsidRPr="00C80B1B">
        <w:rPr>
          <w:rFonts w:cs="Times New Roman"/>
          <w:spacing w:val="-1"/>
          <w:szCs w:val="24"/>
          <w:lang w:val="en-US"/>
        </w:rPr>
        <w:t>i</w:t>
      </w:r>
      <w:r w:rsidRPr="00C80B1B">
        <w:rPr>
          <w:rFonts w:cs="Times New Roman"/>
          <w:szCs w:val="24"/>
          <w:lang w:val="en-US"/>
        </w:rPr>
        <w:t xml:space="preserve">on </w:t>
      </w:r>
      <w:r w:rsidRPr="00C80B1B">
        <w:rPr>
          <w:rFonts w:cs="Times New Roman"/>
          <w:spacing w:val="-3"/>
          <w:szCs w:val="24"/>
          <w:lang w:val="en-US"/>
        </w:rPr>
        <w:t>o</w:t>
      </w:r>
      <w:r w:rsidRPr="00C80B1B">
        <w:rPr>
          <w:rFonts w:cs="Times New Roman"/>
          <w:szCs w:val="24"/>
          <w:lang w:val="en-US"/>
        </w:rPr>
        <w:t>f</w:t>
      </w:r>
      <w:r w:rsidRPr="00C80B1B">
        <w:rPr>
          <w:rFonts w:cs="Times New Roman"/>
          <w:spacing w:val="5"/>
          <w:szCs w:val="24"/>
          <w:lang w:val="en-US"/>
        </w:rPr>
        <w:t xml:space="preserve"> </w:t>
      </w:r>
      <w:r w:rsidRPr="00C80B1B">
        <w:rPr>
          <w:rFonts w:cs="Times New Roman"/>
          <w:szCs w:val="24"/>
          <w:lang w:val="en-US"/>
        </w:rPr>
        <w:t>d</w:t>
      </w:r>
      <w:r w:rsidRPr="00C80B1B">
        <w:rPr>
          <w:rFonts w:cs="Times New Roman"/>
          <w:spacing w:val="-3"/>
          <w:szCs w:val="24"/>
          <w:lang w:val="en-US"/>
        </w:rPr>
        <w:t>a</w:t>
      </w:r>
      <w:r w:rsidRPr="00C80B1B">
        <w:rPr>
          <w:rFonts w:cs="Times New Roman"/>
          <w:spacing w:val="1"/>
          <w:szCs w:val="24"/>
          <w:lang w:val="en-US"/>
        </w:rPr>
        <w:t>t</w:t>
      </w:r>
      <w:r w:rsidRPr="00C80B1B">
        <w:rPr>
          <w:rFonts w:cs="Times New Roman"/>
          <w:szCs w:val="24"/>
          <w:lang w:val="en-US"/>
        </w:rPr>
        <w:t>a</w:t>
      </w:r>
      <w:r w:rsidRPr="00C80B1B">
        <w:rPr>
          <w:rFonts w:cs="Times New Roman"/>
          <w:spacing w:val="-1"/>
          <w:szCs w:val="24"/>
          <w:lang w:val="en-US"/>
        </w:rPr>
        <w:t xml:space="preserve"> </w:t>
      </w:r>
      <w:r w:rsidRPr="00C80B1B">
        <w:rPr>
          <w:rFonts w:cs="Times New Roman"/>
          <w:spacing w:val="1"/>
          <w:szCs w:val="24"/>
          <w:lang w:val="en-US"/>
        </w:rPr>
        <w:t>fr</w:t>
      </w:r>
      <w:r w:rsidRPr="00C80B1B">
        <w:rPr>
          <w:rFonts w:cs="Times New Roman"/>
          <w:spacing w:val="-3"/>
          <w:szCs w:val="24"/>
          <w:lang w:val="en-US"/>
        </w:rPr>
        <w:t>o</w:t>
      </w:r>
      <w:r w:rsidRPr="00C80B1B">
        <w:rPr>
          <w:rFonts w:cs="Times New Roman"/>
          <w:szCs w:val="24"/>
          <w:lang w:val="en-US"/>
        </w:rPr>
        <w:t xml:space="preserve">m </w:t>
      </w:r>
      <w:r w:rsidRPr="00C80B1B">
        <w:rPr>
          <w:rFonts w:cs="Times New Roman"/>
          <w:spacing w:val="2"/>
          <w:szCs w:val="24"/>
          <w:lang w:val="en-US"/>
        </w:rPr>
        <w:t>g</w:t>
      </w:r>
      <w:r w:rsidRPr="00C80B1B">
        <w:rPr>
          <w:rFonts w:cs="Times New Roman"/>
          <w:szCs w:val="24"/>
          <w:lang w:val="en-US"/>
        </w:rPr>
        <w:t>en</w:t>
      </w:r>
      <w:r w:rsidRPr="00C80B1B">
        <w:rPr>
          <w:rFonts w:cs="Times New Roman"/>
          <w:spacing w:val="-3"/>
          <w:szCs w:val="24"/>
          <w:lang w:val="en-US"/>
        </w:rPr>
        <w:t>o</w:t>
      </w:r>
      <w:r w:rsidRPr="00C80B1B">
        <w:rPr>
          <w:rFonts w:cs="Times New Roman"/>
          <w:spacing w:val="1"/>
          <w:szCs w:val="24"/>
          <w:lang w:val="en-US"/>
        </w:rPr>
        <w:t>m</w:t>
      </w:r>
      <w:r w:rsidRPr="00C80B1B">
        <w:rPr>
          <w:rFonts w:cs="Times New Roman"/>
          <w:spacing w:val="-1"/>
          <w:szCs w:val="24"/>
          <w:lang w:val="en-US"/>
        </w:rPr>
        <w:t>i</w:t>
      </w:r>
      <w:r w:rsidRPr="00C80B1B">
        <w:rPr>
          <w:rFonts w:cs="Times New Roman"/>
          <w:szCs w:val="24"/>
          <w:lang w:val="en-US"/>
        </w:rPr>
        <w:t>c</w:t>
      </w:r>
      <w:r w:rsidRPr="00C80B1B">
        <w:rPr>
          <w:rFonts w:cs="Times New Roman"/>
          <w:spacing w:val="2"/>
          <w:szCs w:val="24"/>
          <w:lang w:val="en-US"/>
        </w:rPr>
        <w:t xml:space="preserve"> </w:t>
      </w:r>
      <w:r w:rsidRPr="00C80B1B">
        <w:rPr>
          <w:rFonts w:cs="Times New Roman"/>
          <w:szCs w:val="24"/>
          <w:lang w:val="en-US"/>
        </w:rPr>
        <w:t>p</w:t>
      </w:r>
      <w:r w:rsidRPr="00C80B1B">
        <w:rPr>
          <w:rFonts w:cs="Times New Roman"/>
          <w:spacing w:val="-3"/>
          <w:szCs w:val="24"/>
          <w:lang w:val="en-US"/>
        </w:rPr>
        <w:t>u</w:t>
      </w:r>
      <w:r w:rsidRPr="00C80B1B">
        <w:rPr>
          <w:rFonts w:cs="Times New Roman"/>
          <w:szCs w:val="24"/>
          <w:lang w:val="en-US"/>
        </w:rPr>
        <w:t>b</w:t>
      </w:r>
      <w:r w:rsidRPr="00C80B1B">
        <w:rPr>
          <w:rFonts w:cs="Times New Roman"/>
          <w:spacing w:val="-1"/>
          <w:szCs w:val="24"/>
          <w:lang w:val="en-US"/>
        </w:rPr>
        <w:t>li</w:t>
      </w:r>
      <w:r w:rsidRPr="00C80B1B">
        <w:rPr>
          <w:rFonts w:cs="Times New Roman"/>
          <w:szCs w:val="24"/>
          <w:lang w:val="en-US"/>
        </w:rPr>
        <w:t>c</w:t>
      </w:r>
      <w:r w:rsidRPr="00C80B1B">
        <w:rPr>
          <w:rFonts w:cs="Times New Roman"/>
          <w:spacing w:val="2"/>
          <w:szCs w:val="24"/>
          <w:lang w:val="en-US"/>
        </w:rPr>
        <w:t xml:space="preserve"> </w:t>
      </w:r>
      <w:r w:rsidRPr="00C80B1B">
        <w:rPr>
          <w:rFonts w:cs="Times New Roman"/>
          <w:spacing w:val="1"/>
          <w:szCs w:val="24"/>
          <w:lang w:val="en-US"/>
        </w:rPr>
        <w:t>r</w:t>
      </w:r>
      <w:r w:rsidRPr="00C80B1B">
        <w:rPr>
          <w:rFonts w:cs="Times New Roman"/>
          <w:szCs w:val="24"/>
          <w:lang w:val="en-US"/>
        </w:rPr>
        <w:t>epos</w:t>
      </w:r>
      <w:r w:rsidRPr="00C80B1B">
        <w:rPr>
          <w:rFonts w:cs="Times New Roman"/>
          <w:spacing w:val="-1"/>
          <w:szCs w:val="24"/>
          <w:lang w:val="en-US"/>
        </w:rPr>
        <w:t>i</w:t>
      </w:r>
      <w:r w:rsidRPr="00C80B1B">
        <w:rPr>
          <w:rFonts w:cs="Times New Roman"/>
          <w:spacing w:val="1"/>
          <w:szCs w:val="24"/>
          <w:lang w:val="en-US"/>
        </w:rPr>
        <w:t>t</w:t>
      </w:r>
      <w:r w:rsidRPr="00C80B1B">
        <w:rPr>
          <w:rFonts w:cs="Times New Roman"/>
          <w:szCs w:val="24"/>
          <w:lang w:val="en-US"/>
        </w:rPr>
        <w:t>o</w:t>
      </w:r>
      <w:r w:rsidRPr="00C80B1B">
        <w:rPr>
          <w:rFonts w:cs="Times New Roman"/>
          <w:spacing w:val="1"/>
          <w:szCs w:val="24"/>
          <w:lang w:val="en-US"/>
        </w:rPr>
        <w:t>r</w:t>
      </w:r>
      <w:r w:rsidRPr="00C80B1B">
        <w:rPr>
          <w:rFonts w:cs="Times New Roman"/>
          <w:spacing w:val="-1"/>
          <w:szCs w:val="24"/>
          <w:lang w:val="en-US"/>
        </w:rPr>
        <w:t>i</w:t>
      </w:r>
      <w:r w:rsidRPr="00C80B1B">
        <w:rPr>
          <w:rFonts w:cs="Times New Roman"/>
          <w:szCs w:val="24"/>
          <w:lang w:val="en-US"/>
        </w:rPr>
        <w:t>e</w:t>
      </w:r>
      <w:r w:rsidRPr="00C80B1B">
        <w:rPr>
          <w:rFonts w:cs="Times New Roman"/>
          <w:spacing w:val="-2"/>
          <w:szCs w:val="24"/>
          <w:lang w:val="en-US"/>
        </w:rPr>
        <w:t>s</w:t>
      </w:r>
      <w:r w:rsidRPr="00C80B1B">
        <w:rPr>
          <w:rFonts w:cs="Times New Roman"/>
          <w:szCs w:val="24"/>
          <w:lang w:val="en-US"/>
        </w:rPr>
        <w:t>,</w:t>
      </w:r>
      <w:r w:rsidRPr="00C80B1B">
        <w:rPr>
          <w:rFonts w:cs="Times New Roman"/>
          <w:spacing w:val="3"/>
          <w:szCs w:val="24"/>
          <w:lang w:val="en-US"/>
        </w:rPr>
        <w:t xml:space="preserve"> </w:t>
      </w:r>
      <w:r w:rsidRPr="00C80B1B">
        <w:rPr>
          <w:rFonts w:cs="Times New Roman"/>
          <w:szCs w:val="24"/>
          <w:lang w:val="en-US"/>
        </w:rPr>
        <w:t>s</w:t>
      </w:r>
      <w:r w:rsidRPr="00C80B1B">
        <w:rPr>
          <w:rFonts w:cs="Times New Roman"/>
          <w:spacing w:val="-3"/>
          <w:szCs w:val="24"/>
          <w:lang w:val="en-US"/>
        </w:rPr>
        <w:t>u</w:t>
      </w:r>
      <w:r w:rsidRPr="00C80B1B">
        <w:rPr>
          <w:rFonts w:cs="Times New Roman"/>
          <w:szCs w:val="24"/>
          <w:lang w:val="en-US"/>
        </w:rPr>
        <w:t>ch</w:t>
      </w:r>
      <w:r w:rsidRPr="00C80B1B">
        <w:rPr>
          <w:rFonts w:cs="Times New Roman"/>
          <w:spacing w:val="1"/>
          <w:szCs w:val="24"/>
          <w:lang w:val="en-US"/>
        </w:rPr>
        <w:t xml:space="preserve"> </w:t>
      </w:r>
      <w:r w:rsidRPr="00C80B1B">
        <w:rPr>
          <w:rFonts w:cs="Times New Roman"/>
          <w:szCs w:val="24"/>
          <w:lang w:val="en-US"/>
        </w:rPr>
        <w:t>as</w:t>
      </w:r>
      <w:r w:rsidRPr="00C80B1B">
        <w:rPr>
          <w:rFonts w:cs="Times New Roman"/>
          <w:spacing w:val="-1"/>
          <w:szCs w:val="24"/>
          <w:lang w:val="en-US"/>
        </w:rPr>
        <w:t xml:space="preserve"> </w:t>
      </w:r>
      <w:proofErr w:type="spellStart"/>
      <w:r w:rsidRPr="00C80B1B">
        <w:rPr>
          <w:rFonts w:cs="Times New Roman"/>
          <w:szCs w:val="24"/>
          <w:lang w:val="en-US"/>
        </w:rPr>
        <w:t>db</w:t>
      </w:r>
      <w:r w:rsidRPr="00C80B1B">
        <w:rPr>
          <w:rFonts w:cs="Times New Roman"/>
          <w:spacing w:val="1"/>
          <w:szCs w:val="24"/>
          <w:lang w:val="en-US"/>
        </w:rPr>
        <w:t>G</w:t>
      </w:r>
      <w:r w:rsidRPr="00C80B1B">
        <w:rPr>
          <w:rFonts w:cs="Times New Roman"/>
          <w:szCs w:val="24"/>
          <w:lang w:val="en-US"/>
        </w:rPr>
        <w:t>a</w:t>
      </w:r>
      <w:r w:rsidRPr="00C80B1B">
        <w:rPr>
          <w:rFonts w:cs="Times New Roman"/>
          <w:spacing w:val="-3"/>
          <w:szCs w:val="24"/>
          <w:lang w:val="en-US"/>
        </w:rPr>
        <w:t>P</w:t>
      </w:r>
      <w:proofErr w:type="spellEnd"/>
      <w:r w:rsidRPr="00C80B1B">
        <w:rPr>
          <w:rFonts w:cs="Times New Roman"/>
          <w:szCs w:val="24"/>
          <w:lang w:val="en-US"/>
        </w:rPr>
        <w:t>.</w:t>
      </w:r>
    </w:p>
    <w:p w14:paraId="78A93869" w14:textId="77777777" w:rsidR="00C80B1B" w:rsidRPr="00C80B1B" w:rsidRDefault="00C80B1B" w:rsidP="00154E34">
      <w:pPr>
        <w:autoSpaceDE w:val="0"/>
        <w:autoSpaceDN w:val="0"/>
        <w:spacing w:line="240" w:lineRule="auto"/>
        <w:rPr>
          <w:rFonts w:cs="Times New Roman"/>
          <w:szCs w:val="24"/>
          <w:lang w:val="en-US"/>
        </w:rPr>
      </w:pPr>
      <w:r w:rsidRPr="00C80B1B">
        <w:rPr>
          <w:rFonts w:cs="Times New Roman"/>
          <w:spacing w:val="-1"/>
          <w:szCs w:val="24"/>
          <w:lang w:val="en-US"/>
        </w:rPr>
        <w:t>R</w:t>
      </w:r>
      <w:r w:rsidRPr="00C80B1B">
        <w:rPr>
          <w:rFonts w:cs="Times New Roman"/>
          <w:szCs w:val="24"/>
          <w:lang w:val="en-US"/>
        </w:rPr>
        <w:t>o</w:t>
      </w:r>
      <w:r w:rsidRPr="00C80B1B">
        <w:rPr>
          <w:rFonts w:cs="Times New Roman"/>
          <w:spacing w:val="-1"/>
          <w:szCs w:val="24"/>
          <w:lang w:val="en-US"/>
        </w:rPr>
        <w:t>l</w:t>
      </w:r>
      <w:r w:rsidRPr="00C80B1B">
        <w:rPr>
          <w:rFonts w:cs="Times New Roman"/>
          <w:szCs w:val="24"/>
          <w:lang w:val="en-US"/>
        </w:rPr>
        <w:t>e:</w:t>
      </w:r>
      <w:r w:rsidRPr="00C80B1B">
        <w:rPr>
          <w:rFonts w:cs="Times New Roman"/>
          <w:spacing w:val="3"/>
          <w:szCs w:val="24"/>
          <w:lang w:val="en-US"/>
        </w:rPr>
        <w:t xml:space="preserve"> </w:t>
      </w:r>
      <w:r w:rsidRPr="00C80B1B">
        <w:rPr>
          <w:rFonts w:cs="Times New Roman"/>
          <w:spacing w:val="-1"/>
          <w:szCs w:val="24"/>
          <w:lang w:val="en-US"/>
        </w:rPr>
        <w:t>C</w:t>
      </w:r>
      <w:r w:rsidRPr="00C80B1B">
        <w:rPr>
          <w:rFonts w:cs="Times New Roman"/>
          <w:szCs w:val="24"/>
          <w:lang w:val="en-US"/>
        </w:rPr>
        <w:t>o</w:t>
      </w:r>
      <w:r w:rsidRPr="00C80B1B">
        <w:rPr>
          <w:rFonts w:cs="Times New Roman"/>
          <w:spacing w:val="1"/>
          <w:szCs w:val="24"/>
          <w:lang w:val="en-US"/>
        </w:rPr>
        <w:t>-I</w:t>
      </w:r>
      <w:r w:rsidRPr="00C80B1B">
        <w:rPr>
          <w:rFonts w:cs="Times New Roman"/>
          <w:szCs w:val="24"/>
          <w:lang w:val="en-US"/>
        </w:rPr>
        <w:t>n</w:t>
      </w:r>
      <w:r w:rsidRPr="00C80B1B">
        <w:rPr>
          <w:rFonts w:cs="Times New Roman"/>
          <w:spacing w:val="-2"/>
          <w:szCs w:val="24"/>
          <w:lang w:val="en-US"/>
        </w:rPr>
        <w:t>v</w:t>
      </w:r>
      <w:r w:rsidRPr="00C80B1B">
        <w:rPr>
          <w:rFonts w:cs="Times New Roman"/>
          <w:szCs w:val="24"/>
          <w:lang w:val="en-US"/>
        </w:rPr>
        <w:t>es</w:t>
      </w:r>
      <w:r w:rsidRPr="00C80B1B">
        <w:rPr>
          <w:rFonts w:cs="Times New Roman"/>
          <w:spacing w:val="1"/>
          <w:szCs w:val="24"/>
          <w:lang w:val="en-US"/>
        </w:rPr>
        <w:t>t</w:t>
      </w:r>
      <w:r w:rsidRPr="00C80B1B">
        <w:rPr>
          <w:rFonts w:cs="Times New Roman"/>
          <w:spacing w:val="-3"/>
          <w:szCs w:val="24"/>
          <w:lang w:val="en-US"/>
        </w:rPr>
        <w:t>i</w:t>
      </w:r>
      <w:r w:rsidRPr="00C80B1B">
        <w:rPr>
          <w:rFonts w:cs="Times New Roman"/>
          <w:spacing w:val="2"/>
          <w:szCs w:val="24"/>
          <w:lang w:val="en-US"/>
        </w:rPr>
        <w:t>g</w:t>
      </w:r>
      <w:r w:rsidRPr="00C80B1B">
        <w:rPr>
          <w:rFonts w:cs="Times New Roman"/>
          <w:szCs w:val="24"/>
          <w:lang w:val="en-US"/>
        </w:rPr>
        <w:t>a</w:t>
      </w:r>
      <w:r w:rsidRPr="00C80B1B">
        <w:rPr>
          <w:rFonts w:cs="Times New Roman"/>
          <w:spacing w:val="1"/>
          <w:szCs w:val="24"/>
          <w:lang w:val="en-US"/>
        </w:rPr>
        <w:t>t</w:t>
      </w:r>
      <w:r w:rsidRPr="00C80B1B">
        <w:rPr>
          <w:rFonts w:cs="Times New Roman"/>
          <w:spacing w:val="-3"/>
          <w:szCs w:val="24"/>
          <w:lang w:val="en-US"/>
        </w:rPr>
        <w:t>o</w:t>
      </w:r>
      <w:r w:rsidRPr="00C80B1B">
        <w:rPr>
          <w:rFonts w:cs="Times New Roman"/>
          <w:szCs w:val="24"/>
          <w:lang w:val="en-US"/>
        </w:rPr>
        <w:t>r</w:t>
      </w:r>
    </w:p>
    <w:p w14:paraId="0EE61D0B" w14:textId="77777777" w:rsidR="00C80B1B" w:rsidRPr="00C80B1B" w:rsidRDefault="00C80B1B" w:rsidP="00154E34">
      <w:pPr>
        <w:autoSpaceDE w:val="0"/>
        <w:autoSpaceDN w:val="0"/>
        <w:spacing w:line="240" w:lineRule="auto"/>
        <w:rPr>
          <w:rFonts w:eastAsia="Times New Roman"/>
          <w:bCs/>
          <w:szCs w:val="20"/>
          <w:lang w:val="en-US"/>
        </w:rPr>
      </w:pPr>
    </w:p>
    <w:p w14:paraId="2CF4DD14" w14:textId="77777777" w:rsidR="00C80B1B" w:rsidRPr="00C80B1B" w:rsidRDefault="00C80B1B" w:rsidP="00154E34">
      <w:pPr>
        <w:autoSpaceDE w:val="0"/>
        <w:autoSpaceDN w:val="0"/>
        <w:spacing w:line="240" w:lineRule="auto"/>
        <w:rPr>
          <w:rFonts w:eastAsia="Times New Roman"/>
          <w:bCs/>
          <w:szCs w:val="20"/>
          <w:lang w:val="en-US"/>
        </w:rPr>
      </w:pPr>
      <w:r w:rsidRPr="00C80B1B">
        <w:rPr>
          <w:rFonts w:eastAsia="Times New Roman"/>
          <w:b/>
          <w:bCs/>
          <w:szCs w:val="20"/>
          <w:lang w:val="en-US"/>
        </w:rPr>
        <w:t>Peer Reviewed Publications</w:t>
      </w:r>
    </w:p>
    <w:p w14:paraId="48D216F1" w14:textId="77777777" w:rsidR="00C80B1B" w:rsidRPr="00C80B1B" w:rsidRDefault="00C80B1B" w:rsidP="00154E34">
      <w:pPr>
        <w:autoSpaceDE w:val="0"/>
        <w:autoSpaceDN w:val="0"/>
        <w:spacing w:line="240" w:lineRule="auto"/>
        <w:rPr>
          <w:rFonts w:eastAsia="Times New Roman"/>
          <w:bCs/>
          <w:szCs w:val="20"/>
          <w:lang w:val="en-US"/>
        </w:rPr>
      </w:pPr>
      <w:r w:rsidRPr="00C80B1B">
        <w:rPr>
          <w:rFonts w:eastAsia="Times New Roman"/>
          <w:bCs/>
          <w:szCs w:val="20"/>
          <w:lang w:val="en-US"/>
        </w:rPr>
        <w:t xml:space="preserve">Complete lists of publications can be found at: </w:t>
      </w:r>
    </w:p>
    <w:p w14:paraId="3EC6EAC0" w14:textId="77777777" w:rsidR="00C80B1B" w:rsidRPr="00C80B1B" w:rsidRDefault="00C80B1B" w:rsidP="00154E34">
      <w:pPr>
        <w:autoSpaceDE w:val="0"/>
        <w:autoSpaceDN w:val="0"/>
        <w:spacing w:line="240" w:lineRule="auto"/>
        <w:ind w:right="-20"/>
        <w:rPr>
          <w:spacing w:val="17"/>
          <w:sz w:val="18"/>
          <w:szCs w:val="18"/>
          <w:u w:val="single"/>
          <w:lang w:val="en-US"/>
        </w:rPr>
      </w:pPr>
      <w:r w:rsidRPr="00C80B1B">
        <w:rPr>
          <w:spacing w:val="4"/>
          <w:sz w:val="18"/>
          <w:szCs w:val="18"/>
          <w:lang w:val="en-US"/>
        </w:rPr>
        <w:t>M</w:t>
      </w:r>
      <w:r w:rsidRPr="00C80B1B">
        <w:rPr>
          <w:sz w:val="18"/>
          <w:szCs w:val="18"/>
          <w:lang w:val="en-US"/>
        </w:rPr>
        <w:t>y</w:t>
      </w:r>
      <w:r w:rsidRPr="00C80B1B">
        <w:rPr>
          <w:spacing w:val="4"/>
          <w:sz w:val="18"/>
          <w:szCs w:val="18"/>
          <w:lang w:val="en-US"/>
        </w:rPr>
        <w:t xml:space="preserve"> </w:t>
      </w:r>
      <w:r w:rsidRPr="00C80B1B">
        <w:rPr>
          <w:w w:val="110"/>
          <w:sz w:val="18"/>
          <w:szCs w:val="18"/>
          <w:lang w:val="en-US"/>
        </w:rPr>
        <w:t>Bibliogr</w:t>
      </w:r>
      <w:r w:rsidRPr="00C80B1B">
        <w:rPr>
          <w:spacing w:val="1"/>
          <w:w w:val="110"/>
          <w:sz w:val="18"/>
          <w:szCs w:val="18"/>
          <w:lang w:val="en-US"/>
        </w:rPr>
        <w:t>a</w:t>
      </w:r>
      <w:r w:rsidRPr="00C80B1B">
        <w:rPr>
          <w:w w:val="110"/>
          <w:sz w:val="18"/>
          <w:szCs w:val="18"/>
          <w:lang w:val="en-US"/>
        </w:rPr>
        <w:t>p</w:t>
      </w:r>
      <w:r w:rsidRPr="00C80B1B">
        <w:rPr>
          <w:spacing w:val="3"/>
          <w:w w:val="110"/>
          <w:sz w:val="18"/>
          <w:szCs w:val="18"/>
          <w:lang w:val="en-US"/>
        </w:rPr>
        <w:t>h</w:t>
      </w:r>
      <w:r w:rsidRPr="00C80B1B">
        <w:rPr>
          <w:w w:val="110"/>
          <w:sz w:val="18"/>
          <w:szCs w:val="18"/>
          <w:lang w:val="en-US"/>
        </w:rPr>
        <w:t>y</w:t>
      </w:r>
      <w:r w:rsidRPr="00C80B1B">
        <w:rPr>
          <w:spacing w:val="-7"/>
          <w:w w:val="110"/>
          <w:sz w:val="18"/>
          <w:szCs w:val="18"/>
          <w:lang w:val="en-US"/>
        </w:rPr>
        <w:t xml:space="preserve"> </w:t>
      </w:r>
      <w:r w:rsidRPr="00C80B1B">
        <w:rPr>
          <w:spacing w:val="1"/>
          <w:sz w:val="18"/>
          <w:szCs w:val="18"/>
          <w:lang w:val="en-US"/>
        </w:rPr>
        <w:t>a</w:t>
      </w:r>
      <w:r w:rsidRPr="00C80B1B">
        <w:rPr>
          <w:sz w:val="18"/>
          <w:szCs w:val="18"/>
          <w:lang w:val="en-US"/>
        </w:rPr>
        <w:t>t</w:t>
      </w:r>
      <w:r w:rsidRPr="00C80B1B">
        <w:rPr>
          <w:spacing w:val="11"/>
          <w:sz w:val="18"/>
          <w:szCs w:val="18"/>
          <w:lang w:val="en-US"/>
        </w:rPr>
        <w:t xml:space="preserve"> </w:t>
      </w:r>
      <w:r w:rsidRPr="00C80B1B">
        <w:rPr>
          <w:sz w:val="18"/>
          <w:szCs w:val="18"/>
          <w:lang w:val="en-US"/>
        </w:rPr>
        <w:t>NCB</w:t>
      </w:r>
      <w:r w:rsidRPr="00C80B1B">
        <w:rPr>
          <w:spacing w:val="3"/>
          <w:sz w:val="18"/>
          <w:szCs w:val="18"/>
          <w:lang w:val="en-US"/>
        </w:rPr>
        <w:t>I</w:t>
      </w:r>
      <w:r w:rsidRPr="00C80B1B">
        <w:rPr>
          <w:sz w:val="18"/>
          <w:szCs w:val="18"/>
          <w:lang w:val="en-US"/>
        </w:rPr>
        <w:t>:</w:t>
      </w:r>
      <w:r w:rsidRPr="00C80B1B">
        <w:rPr>
          <w:spacing w:val="17"/>
          <w:sz w:val="18"/>
          <w:szCs w:val="18"/>
          <w:lang w:val="en-US"/>
        </w:rPr>
        <w:t xml:space="preserve"> </w:t>
      </w:r>
      <w:hyperlink r:id="rId72" w:history="1">
        <w:r w:rsidRPr="00C80B1B">
          <w:rPr>
            <w:color w:val="0000FF"/>
            <w:spacing w:val="17"/>
            <w:sz w:val="18"/>
            <w:szCs w:val="18"/>
            <w:u w:val="single"/>
            <w:lang w:val="en-US"/>
          </w:rPr>
          <w:t>https://www.ncbi.nlm.nih.gov/myncbi/chun-nan.hsu.1/bibliography/public/</w:t>
        </w:r>
      </w:hyperlink>
    </w:p>
    <w:p w14:paraId="314D3818" w14:textId="54A414BB" w:rsidR="0074038E" w:rsidRDefault="0074038E" w:rsidP="00154E34">
      <w:pPr>
        <w:spacing w:line="240" w:lineRule="auto"/>
        <w:rPr>
          <w:b/>
          <w:color w:val="212121"/>
          <w:highlight w:val="white"/>
        </w:rPr>
      </w:pPr>
    </w:p>
    <w:p w14:paraId="35BC2293" w14:textId="0D8736AD" w:rsidR="00154E34" w:rsidRDefault="00154E34" w:rsidP="00154E34">
      <w:pPr>
        <w:spacing w:line="240" w:lineRule="auto"/>
        <w:rPr>
          <w:b/>
          <w:color w:val="212121"/>
          <w:highlight w:val="white"/>
        </w:rPr>
      </w:pPr>
    </w:p>
    <w:p w14:paraId="17493316" w14:textId="77777777" w:rsidR="00154E34" w:rsidRDefault="00154E34" w:rsidP="00154E34">
      <w:pPr>
        <w:spacing w:line="240" w:lineRule="auto"/>
        <w:rPr>
          <w:b/>
          <w:color w:val="212121"/>
          <w:highlight w:val="white"/>
        </w:rPr>
      </w:pPr>
    </w:p>
    <w:sectPr w:rsidR="00154E34" w:rsidSect="00E5391D">
      <w:type w:val="continuous"/>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8B977" w14:textId="77777777" w:rsidR="0054177C" w:rsidRDefault="0054177C" w:rsidP="00C246AC">
      <w:pPr>
        <w:spacing w:line="240" w:lineRule="auto"/>
      </w:pPr>
      <w:r>
        <w:separator/>
      </w:r>
    </w:p>
  </w:endnote>
  <w:endnote w:type="continuationSeparator" w:id="0">
    <w:p w14:paraId="7F764470" w14:textId="77777777" w:rsidR="0054177C" w:rsidRDefault="0054177C" w:rsidP="00C246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8EB53" w14:textId="77777777" w:rsidR="00C80B1B" w:rsidRDefault="00C80B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F7A18" w14:textId="77777777" w:rsidR="00C80B1B" w:rsidRDefault="00C80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4E396" w14:textId="77777777" w:rsidR="00C80B1B" w:rsidRDefault="00C80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5D432" w14:textId="77777777" w:rsidR="0054177C" w:rsidRDefault="0054177C" w:rsidP="00C246AC">
      <w:pPr>
        <w:spacing w:line="240" w:lineRule="auto"/>
      </w:pPr>
      <w:r>
        <w:separator/>
      </w:r>
    </w:p>
  </w:footnote>
  <w:footnote w:type="continuationSeparator" w:id="0">
    <w:p w14:paraId="2611F201" w14:textId="77777777" w:rsidR="0054177C" w:rsidRDefault="0054177C" w:rsidP="00C246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6EDBA" w14:textId="77777777" w:rsidR="00C80B1B" w:rsidRDefault="00C80B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FAD58" w14:textId="77777777" w:rsidR="00C80B1B" w:rsidRDefault="00C80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37CD1" w14:textId="77777777" w:rsidR="00C80B1B" w:rsidRDefault="00C80B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486ED7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D009D2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44886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C6EE5C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B86BCA8"/>
    <w:lvl w:ilvl="0">
      <w:start w:val="1"/>
      <w:numFmt w:val="bullet"/>
      <w:pStyle w:val="ListBullet5"/>
      <w:lvlText w:val=""/>
      <w:lvlJc w:val="left"/>
      <w:pPr>
        <w:tabs>
          <w:tab w:val="num" w:pos="1800"/>
        </w:tabs>
        <w:ind w:left="1800" w:hanging="360"/>
      </w:pPr>
      <w:rPr>
        <w:rFonts w:ascii="Symbol" w:hAnsi="Symbol" w:cs="Times New Roman" w:hint="default"/>
      </w:rPr>
    </w:lvl>
  </w:abstractNum>
  <w:abstractNum w:abstractNumId="5" w15:restartNumberingAfterBreak="0">
    <w:nsid w:val="FFFFFF81"/>
    <w:multiLevelType w:val="singleLevel"/>
    <w:tmpl w:val="25B4CBEA"/>
    <w:lvl w:ilvl="0">
      <w:start w:val="1"/>
      <w:numFmt w:val="bullet"/>
      <w:pStyle w:val="ListBullet4"/>
      <w:lvlText w:val=""/>
      <w:lvlJc w:val="left"/>
      <w:pPr>
        <w:tabs>
          <w:tab w:val="num" w:pos="1440"/>
        </w:tabs>
        <w:ind w:left="1440" w:hanging="360"/>
      </w:pPr>
      <w:rPr>
        <w:rFonts w:ascii="Symbol" w:hAnsi="Symbol" w:cs="Times New Roman" w:hint="default"/>
      </w:rPr>
    </w:lvl>
  </w:abstractNum>
  <w:abstractNum w:abstractNumId="6" w15:restartNumberingAfterBreak="0">
    <w:nsid w:val="FFFFFF82"/>
    <w:multiLevelType w:val="singleLevel"/>
    <w:tmpl w:val="D1761C76"/>
    <w:lvl w:ilvl="0">
      <w:start w:val="1"/>
      <w:numFmt w:val="bullet"/>
      <w:pStyle w:val="ListBullet3"/>
      <w:lvlText w:val=""/>
      <w:lvlJc w:val="left"/>
      <w:pPr>
        <w:tabs>
          <w:tab w:val="num" w:pos="1080"/>
        </w:tabs>
        <w:ind w:left="1080" w:hanging="360"/>
      </w:pPr>
      <w:rPr>
        <w:rFonts w:ascii="Symbol" w:hAnsi="Symbol" w:cs="Times New Roman" w:hint="default"/>
      </w:rPr>
    </w:lvl>
  </w:abstractNum>
  <w:abstractNum w:abstractNumId="7" w15:restartNumberingAfterBreak="0">
    <w:nsid w:val="FFFFFF83"/>
    <w:multiLevelType w:val="singleLevel"/>
    <w:tmpl w:val="C1DCA676"/>
    <w:lvl w:ilvl="0">
      <w:start w:val="1"/>
      <w:numFmt w:val="bullet"/>
      <w:pStyle w:val="ListBullet2"/>
      <w:lvlText w:val=""/>
      <w:lvlJc w:val="left"/>
      <w:pPr>
        <w:tabs>
          <w:tab w:val="num" w:pos="720"/>
        </w:tabs>
        <w:ind w:left="720" w:hanging="360"/>
      </w:pPr>
      <w:rPr>
        <w:rFonts w:ascii="Symbol" w:hAnsi="Symbol" w:cs="Times New Roman" w:hint="default"/>
      </w:rPr>
    </w:lvl>
  </w:abstractNum>
  <w:abstractNum w:abstractNumId="8" w15:restartNumberingAfterBreak="0">
    <w:nsid w:val="FFFFFF88"/>
    <w:multiLevelType w:val="singleLevel"/>
    <w:tmpl w:val="02B2C3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C26D018"/>
    <w:lvl w:ilvl="0">
      <w:start w:val="1"/>
      <w:numFmt w:val="bullet"/>
      <w:pStyle w:val="ListBullet"/>
      <w:lvlText w:val=""/>
      <w:lvlJc w:val="left"/>
      <w:pPr>
        <w:tabs>
          <w:tab w:val="num" w:pos="360"/>
        </w:tabs>
        <w:ind w:left="360" w:hanging="360"/>
      </w:pPr>
      <w:rPr>
        <w:rFonts w:ascii="Symbol" w:hAnsi="Symbol" w:cs="Times New Roman" w:hint="default"/>
      </w:rPr>
    </w:lvl>
  </w:abstractNum>
  <w:abstractNum w:abstractNumId="10" w15:restartNumberingAfterBreak="0">
    <w:nsid w:val="00000001"/>
    <w:multiLevelType w:val="multilevel"/>
    <w:tmpl w:val="00000001"/>
    <w:lvl w:ilvl="0">
      <w:start w:val="1"/>
      <w:numFmt w:val="decimal"/>
      <w:lvlText w:val="%1."/>
      <w:lvlJc w:val="left"/>
      <w:pPr>
        <w:tabs>
          <w:tab w:val="num" w:pos="720"/>
        </w:tabs>
        <w:ind w:left="720" w:hanging="360"/>
      </w:pPr>
      <w:rPr>
        <w:rFonts w:ascii="Arial" w:eastAsia="Arial" w:hAnsi="Arial" w:cs="Arial"/>
        <w:sz w:val="22"/>
        <w:szCs w:val="22"/>
        <w:bdr w:val="ni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0000002"/>
    <w:multiLevelType w:val="multilevel"/>
    <w:tmpl w:val="00000002"/>
    <w:lvl w:ilvl="0">
      <w:start w:val="1"/>
      <w:numFmt w:val="decimal"/>
      <w:lvlText w:val="%1."/>
      <w:lvlJc w:val="left"/>
      <w:pPr>
        <w:tabs>
          <w:tab w:val="num" w:pos="720"/>
        </w:tabs>
        <w:ind w:left="720" w:hanging="360"/>
      </w:pPr>
      <w:rPr>
        <w:rFonts w:ascii="Arial" w:eastAsia="Arial" w:hAnsi="Arial" w:cs="Arial"/>
        <w:sz w:val="22"/>
        <w:szCs w:val="22"/>
        <w:bdr w:val="nil"/>
      </w:rPr>
    </w:lvl>
    <w:lvl w:ilvl="1">
      <w:start w:val="1"/>
      <w:numFmt w:val="lowerLetter"/>
      <w:lvlText w:val="%2."/>
      <w:lvlJc w:val="left"/>
      <w:pPr>
        <w:tabs>
          <w:tab w:val="num" w:pos="1440"/>
        </w:tabs>
        <w:ind w:left="1440" w:hanging="360"/>
      </w:pPr>
      <w:rPr>
        <w:rFonts w:ascii="Arial" w:eastAsia="Arial" w:hAnsi="Arial" w:cs="Arial"/>
        <w:sz w:val="22"/>
        <w:szCs w:val="22"/>
        <w:bdr w:val="ni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0000003"/>
    <w:multiLevelType w:val="multilevel"/>
    <w:tmpl w:val="00000003"/>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eastAsia="Arial" w:hAnsi="Arial" w:cs="Arial"/>
        <w:sz w:val="22"/>
        <w:szCs w:val="22"/>
        <w:bdr w:val="ni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0000004"/>
    <w:multiLevelType w:val="multilevel"/>
    <w:tmpl w:val="0000000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eastAsia="Arial" w:hAnsi="Arial" w:cs="Arial"/>
        <w:sz w:val="22"/>
        <w:szCs w:val="22"/>
        <w:bdr w:val="ni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0000005"/>
    <w:multiLevelType w:val="multilevel"/>
    <w:tmpl w:val="00000005"/>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eastAsia="Arial" w:hAnsi="Arial" w:cs="Arial"/>
        <w:sz w:val="22"/>
        <w:szCs w:val="22"/>
        <w:bdr w:val="ni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00DE6AC5"/>
    <w:multiLevelType w:val="hybridMultilevel"/>
    <w:tmpl w:val="CC882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8E681E"/>
    <w:multiLevelType w:val="singleLevel"/>
    <w:tmpl w:val="04090013"/>
    <w:lvl w:ilvl="0">
      <w:start w:val="5"/>
      <w:numFmt w:val="upperRoman"/>
      <w:lvlText w:val="%1."/>
      <w:lvlJc w:val="left"/>
      <w:pPr>
        <w:tabs>
          <w:tab w:val="num" w:pos="720"/>
        </w:tabs>
        <w:ind w:left="720" w:hanging="720"/>
      </w:pPr>
      <w:rPr>
        <w:rFonts w:hint="default"/>
      </w:rPr>
    </w:lvl>
  </w:abstractNum>
  <w:abstractNum w:abstractNumId="17" w15:restartNumberingAfterBreak="0">
    <w:nsid w:val="28FF67B9"/>
    <w:multiLevelType w:val="hybridMultilevel"/>
    <w:tmpl w:val="F54AE2CA"/>
    <w:lvl w:ilvl="0" w:tplc="04090019">
      <w:start w:val="1"/>
      <w:numFmt w:val="lowerLetter"/>
      <w:lvlText w:val="%1."/>
      <w:lvlJc w:val="left"/>
      <w:pPr>
        <w:ind w:left="854" w:hanging="360"/>
      </w:pPr>
    </w:lvl>
    <w:lvl w:ilvl="1" w:tplc="04090019" w:tentative="1">
      <w:start w:val="1"/>
      <w:numFmt w:val="lowerLetter"/>
      <w:lvlText w:val="%2."/>
      <w:lvlJc w:val="left"/>
      <w:pPr>
        <w:ind w:left="1574" w:hanging="360"/>
      </w:pPr>
    </w:lvl>
    <w:lvl w:ilvl="2" w:tplc="0409001B" w:tentative="1">
      <w:start w:val="1"/>
      <w:numFmt w:val="lowerRoman"/>
      <w:lvlText w:val="%3."/>
      <w:lvlJc w:val="right"/>
      <w:pPr>
        <w:ind w:left="2294" w:hanging="180"/>
      </w:pPr>
    </w:lvl>
    <w:lvl w:ilvl="3" w:tplc="0409000F" w:tentative="1">
      <w:start w:val="1"/>
      <w:numFmt w:val="decimal"/>
      <w:lvlText w:val="%4."/>
      <w:lvlJc w:val="left"/>
      <w:pPr>
        <w:ind w:left="3014" w:hanging="360"/>
      </w:pPr>
    </w:lvl>
    <w:lvl w:ilvl="4" w:tplc="04090019" w:tentative="1">
      <w:start w:val="1"/>
      <w:numFmt w:val="lowerLetter"/>
      <w:lvlText w:val="%5."/>
      <w:lvlJc w:val="left"/>
      <w:pPr>
        <w:ind w:left="3734" w:hanging="360"/>
      </w:pPr>
    </w:lvl>
    <w:lvl w:ilvl="5" w:tplc="0409001B" w:tentative="1">
      <w:start w:val="1"/>
      <w:numFmt w:val="lowerRoman"/>
      <w:lvlText w:val="%6."/>
      <w:lvlJc w:val="right"/>
      <w:pPr>
        <w:ind w:left="4454" w:hanging="180"/>
      </w:pPr>
    </w:lvl>
    <w:lvl w:ilvl="6" w:tplc="0409000F" w:tentative="1">
      <w:start w:val="1"/>
      <w:numFmt w:val="decimal"/>
      <w:lvlText w:val="%7."/>
      <w:lvlJc w:val="left"/>
      <w:pPr>
        <w:ind w:left="5174" w:hanging="360"/>
      </w:pPr>
    </w:lvl>
    <w:lvl w:ilvl="7" w:tplc="04090019" w:tentative="1">
      <w:start w:val="1"/>
      <w:numFmt w:val="lowerLetter"/>
      <w:lvlText w:val="%8."/>
      <w:lvlJc w:val="left"/>
      <w:pPr>
        <w:ind w:left="5894" w:hanging="360"/>
      </w:pPr>
    </w:lvl>
    <w:lvl w:ilvl="8" w:tplc="0409001B" w:tentative="1">
      <w:start w:val="1"/>
      <w:numFmt w:val="lowerRoman"/>
      <w:lvlText w:val="%9."/>
      <w:lvlJc w:val="right"/>
      <w:pPr>
        <w:ind w:left="6614" w:hanging="180"/>
      </w:pPr>
    </w:lvl>
  </w:abstractNum>
  <w:abstractNum w:abstractNumId="18" w15:restartNumberingAfterBreak="0">
    <w:nsid w:val="31B11E7C"/>
    <w:multiLevelType w:val="hybridMultilevel"/>
    <w:tmpl w:val="9828D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7A169D3"/>
    <w:multiLevelType w:val="hybridMultilevel"/>
    <w:tmpl w:val="82127C6A"/>
    <w:lvl w:ilvl="0" w:tplc="ED3C96CE">
      <w:start w:val="1"/>
      <w:numFmt w:val="decimal"/>
      <w:pStyle w:val="NumberedPublication"/>
      <w:lvlText w:val="%1."/>
      <w:lvlJc w:val="left"/>
      <w:pPr>
        <w:tabs>
          <w:tab w:val="num" w:pos="432"/>
        </w:tabs>
        <w:ind w:left="432" w:hanging="432"/>
      </w:pPr>
      <w:rPr>
        <w:rFonts w:cs="Times New Roman" w:hint="default"/>
        <w:b w:val="0"/>
        <w:strike w:val="0"/>
      </w:rPr>
    </w:lvl>
    <w:lvl w:ilvl="1" w:tplc="385CB38E">
      <w:start w:val="92"/>
      <w:numFmt w:val="decimal"/>
      <w:lvlText w:val="%2."/>
      <w:lvlJc w:val="left"/>
      <w:pPr>
        <w:tabs>
          <w:tab w:val="num" w:pos="1440"/>
        </w:tabs>
        <w:ind w:left="1440" w:hanging="360"/>
      </w:pPr>
      <w:rPr>
        <w:rFonts w:cs="Times New Roman" w:hint="default"/>
        <w:b w:val="0"/>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3752DC3"/>
    <w:multiLevelType w:val="hybridMultilevel"/>
    <w:tmpl w:val="B0CAAB60"/>
    <w:lvl w:ilvl="0" w:tplc="04090019">
      <w:start w:val="1"/>
      <w:numFmt w:val="lowerLetter"/>
      <w:lvlText w:val="%1."/>
      <w:lvlJc w:val="left"/>
      <w:pPr>
        <w:ind w:left="1214" w:hanging="360"/>
      </w:pPr>
    </w:lvl>
    <w:lvl w:ilvl="1" w:tplc="04090019" w:tentative="1">
      <w:start w:val="1"/>
      <w:numFmt w:val="lowerLetter"/>
      <w:lvlText w:val="%2."/>
      <w:lvlJc w:val="left"/>
      <w:pPr>
        <w:ind w:left="1934" w:hanging="360"/>
      </w:pPr>
    </w:lvl>
    <w:lvl w:ilvl="2" w:tplc="0409001B" w:tentative="1">
      <w:start w:val="1"/>
      <w:numFmt w:val="lowerRoman"/>
      <w:lvlText w:val="%3."/>
      <w:lvlJc w:val="right"/>
      <w:pPr>
        <w:ind w:left="2654" w:hanging="180"/>
      </w:pPr>
    </w:lvl>
    <w:lvl w:ilvl="3" w:tplc="0409000F" w:tentative="1">
      <w:start w:val="1"/>
      <w:numFmt w:val="decimal"/>
      <w:lvlText w:val="%4."/>
      <w:lvlJc w:val="left"/>
      <w:pPr>
        <w:ind w:left="3374" w:hanging="360"/>
      </w:pPr>
    </w:lvl>
    <w:lvl w:ilvl="4" w:tplc="04090019" w:tentative="1">
      <w:start w:val="1"/>
      <w:numFmt w:val="lowerLetter"/>
      <w:lvlText w:val="%5."/>
      <w:lvlJc w:val="left"/>
      <w:pPr>
        <w:ind w:left="4094" w:hanging="360"/>
      </w:pPr>
    </w:lvl>
    <w:lvl w:ilvl="5" w:tplc="0409001B" w:tentative="1">
      <w:start w:val="1"/>
      <w:numFmt w:val="lowerRoman"/>
      <w:lvlText w:val="%6."/>
      <w:lvlJc w:val="right"/>
      <w:pPr>
        <w:ind w:left="4814" w:hanging="180"/>
      </w:pPr>
    </w:lvl>
    <w:lvl w:ilvl="6" w:tplc="0409000F" w:tentative="1">
      <w:start w:val="1"/>
      <w:numFmt w:val="decimal"/>
      <w:lvlText w:val="%7."/>
      <w:lvlJc w:val="left"/>
      <w:pPr>
        <w:ind w:left="5534" w:hanging="360"/>
      </w:pPr>
    </w:lvl>
    <w:lvl w:ilvl="7" w:tplc="04090019" w:tentative="1">
      <w:start w:val="1"/>
      <w:numFmt w:val="lowerLetter"/>
      <w:lvlText w:val="%8."/>
      <w:lvlJc w:val="left"/>
      <w:pPr>
        <w:ind w:left="6254" w:hanging="360"/>
      </w:pPr>
    </w:lvl>
    <w:lvl w:ilvl="8" w:tplc="0409001B" w:tentative="1">
      <w:start w:val="1"/>
      <w:numFmt w:val="lowerRoman"/>
      <w:lvlText w:val="%9."/>
      <w:lvlJc w:val="right"/>
      <w:pPr>
        <w:ind w:left="6974" w:hanging="180"/>
      </w:pPr>
    </w:lvl>
  </w:abstractNum>
  <w:abstractNum w:abstractNumId="21" w15:restartNumberingAfterBreak="0">
    <w:nsid w:val="4D9E62D8"/>
    <w:multiLevelType w:val="multilevel"/>
    <w:tmpl w:val="55E0F6FE"/>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22" w15:restartNumberingAfterBreak="0">
    <w:nsid w:val="528C7D55"/>
    <w:multiLevelType w:val="hybridMultilevel"/>
    <w:tmpl w:val="93AA5F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9429F"/>
    <w:multiLevelType w:val="hybridMultilevel"/>
    <w:tmpl w:val="35D0BA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CA2374"/>
    <w:multiLevelType w:val="hybridMultilevel"/>
    <w:tmpl w:val="158E6D74"/>
    <w:lvl w:ilvl="0" w:tplc="4C98D5B4">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E641F8"/>
    <w:multiLevelType w:val="multilevel"/>
    <w:tmpl w:val="089EF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09135F"/>
    <w:multiLevelType w:val="hybridMultilevel"/>
    <w:tmpl w:val="C39A8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535714"/>
    <w:multiLevelType w:val="hybridMultilevel"/>
    <w:tmpl w:val="E5104B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867D5D"/>
    <w:multiLevelType w:val="hybridMultilevel"/>
    <w:tmpl w:val="C24C59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4EC4447"/>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16"/>
  </w:num>
  <w:num w:numId="14">
    <w:abstractNumId w:val="29"/>
  </w:num>
  <w:num w:numId="15">
    <w:abstractNumId w:val="26"/>
  </w:num>
  <w:num w:numId="16">
    <w:abstractNumId w:val="28"/>
  </w:num>
  <w:num w:numId="17">
    <w:abstractNumId w:val="15"/>
  </w:num>
  <w:num w:numId="18">
    <w:abstractNumId w:val="18"/>
  </w:num>
  <w:num w:numId="19">
    <w:abstractNumId w:val="27"/>
  </w:num>
  <w:num w:numId="20">
    <w:abstractNumId w:val="23"/>
  </w:num>
  <w:num w:numId="21">
    <w:abstractNumId w:val="19"/>
  </w:num>
  <w:num w:numId="22">
    <w:abstractNumId w:val="19"/>
    <w:lvlOverride w:ilvl="0">
      <w:startOverride w:val="1"/>
    </w:lvlOverride>
  </w:num>
  <w:num w:numId="23">
    <w:abstractNumId w:val="22"/>
  </w:num>
  <w:num w:numId="24">
    <w:abstractNumId w:val="17"/>
  </w:num>
  <w:num w:numId="25">
    <w:abstractNumId w:val="20"/>
  </w:num>
  <w:num w:numId="26">
    <w:abstractNumId w:val="24"/>
  </w:num>
  <w:num w:numId="27">
    <w:abstractNumId w:val="10"/>
  </w:num>
  <w:num w:numId="28">
    <w:abstractNumId w:val="11"/>
  </w:num>
  <w:num w:numId="29">
    <w:abstractNumId w:val="12"/>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I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93783"/>
    <w:rsid w:val="000F3A64"/>
    <w:rsid w:val="00154E34"/>
    <w:rsid w:val="002850B0"/>
    <w:rsid w:val="00336AEF"/>
    <w:rsid w:val="0054177C"/>
    <w:rsid w:val="0058659A"/>
    <w:rsid w:val="005F1C32"/>
    <w:rsid w:val="0066279E"/>
    <w:rsid w:val="0074038E"/>
    <w:rsid w:val="00AD5A52"/>
    <w:rsid w:val="00B93783"/>
    <w:rsid w:val="00C246AC"/>
    <w:rsid w:val="00C504B6"/>
    <w:rsid w:val="00C57E63"/>
    <w:rsid w:val="00C80B1B"/>
    <w:rsid w:val="00D16495"/>
    <w:rsid w:val="00DC6F8B"/>
    <w:rsid w:val="00E04CC9"/>
    <w:rsid w:val="00E5391D"/>
    <w:rsid w:val="00F01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CDB8E"/>
  <w15:docId w15:val="{505286FC-508A-984C-A2BC-BBBE6F1B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unhideWhenUsed/>
    <w:qFormat/>
    <w:pPr>
      <w:keepNext/>
      <w:keepLines/>
      <w:spacing w:before="360" w:after="120"/>
      <w:outlineLvl w:val="1"/>
    </w:pPr>
    <w:rPr>
      <w:sz w:val="32"/>
      <w:szCs w:val="32"/>
    </w:rPr>
  </w:style>
  <w:style w:type="paragraph" w:styleId="Heading3">
    <w:name w:val="heading 3"/>
    <w:basedOn w:val="Normal"/>
    <w:next w:val="Normal"/>
    <w:link w:val="Heading3Char"/>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link w:val="SubtitleChar"/>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nhideWhenUsed/>
    <w:pPr>
      <w:spacing w:line="240" w:lineRule="auto"/>
    </w:pPr>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unhideWhenUsed/>
    <w:rPr>
      <w:sz w:val="16"/>
      <w:szCs w:val="16"/>
    </w:rPr>
  </w:style>
  <w:style w:type="paragraph" w:styleId="Header">
    <w:name w:val="header"/>
    <w:basedOn w:val="Normal"/>
    <w:link w:val="HeaderChar"/>
    <w:unhideWhenUsed/>
    <w:rsid w:val="00C246AC"/>
    <w:pPr>
      <w:tabs>
        <w:tab w:val="center" w:pos="4680"/>
        <w:tab w:val="right" w:pos="9360"/>
      </w:tabs>
      <w:spacing w:line="240" w:lineRule="auto"/>
    </w:pPr>
  </w:style>
  <w:style w:type="character" w:customStyle="1" w:styleId="HeaderChar">
    <w:name w:val="Header Char"/>
    <w:basedOn w:val="DefaultParagraphFont"/>
    <w:link w:val="Header"/>
    <w:uiPriority w:val="99"/>
    <w:rsid w:val="00C246AC"/>
  </w:style>
  <w:style w:type="paragraph" w:styleId="Footer">
    <w:name w:val="footer"/>
    <w:basedOn w:val="Normal"/>
    <w:link w:val="FooterChar"/>
    <w:uiPriority w:val="99"/>
    <w:unhideWhenUsed/>
    <w:rsid w:val="00C246AC"/>
    <w:pPr>
      <w:tabs>
        <w:tab w:val="center" w:pos="4680"/>
        <w:tab w:val="right" w:pos="9360"/>
      </w:tabs>
      <w:spacing w:line="240" w:lineRule="auto"/>
    </w:pPr>
  </w:style>
  <w:style w:type="character" w:customStyle="1" w:styleId="FooterChar">
    <w:name w:val="Footer Char"/>
    <w:basedOn w:val="DefaultParagraphFont"/>
    <w:link w:val="Footer"/>
    <w:uiPriority w:val="99"/>
    <w:rsid w:val="00C246AC"/>
  </w:style>
  <w:style w:type="paragraph" w:styleId="BalloonText">
    <w:name w:val="Balloon Text"/>
    <w:basedOn w:val="Normal"/>
    <w:link w:val="BalloonTextChar"/>
    <w:uiPriority w:val="99"/>
    <w:unhideWhenUsed/>
    <w:rsid w:val="00C246A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rsid w:val="00C246AC"/>
    <w:rPr>
      <w:rFonts w:ascii="Times New Roman" w:hAnsi="Times New Roman" w:cs="Times New Roman"/>
      <w:sz w:val="18"/>
      <w:szCs w:val="18"/>
    </w:rPr>
  </w:style>
  <w:style w:type="table" w:styleId="TableGrid">
    <w:name w:val="Table Grid"/>
    <w:basedOn w:val="TableNormal"/>
    <w:uiPriority w:val="39"/>
    <w:rsid w:val="00F01D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74038E"/>
    <w:pPr>
      <w:jc w:val="center"/>
    </w:pPr>
    <w:rPr>
      <w:lang w:val="en-US"/>
    </w:rPr>
  </w:style>
  <w:style w:type="character" w:customStyle="1" w:styleId="EndNoteBibliographyTitleChar">
    <w:name w:val="EndNote Bibliography Title Char"/>
    <w:basedOn w:val="DefaultParagraphFont"/>
    <w:link w:val="EndNoteBibliographyTitle"/>
    <w:rsid w:val="0074038E"/>
    <w:rPr>
      <w:lang w:val="en-US"/>
    </w:rPr>
  </w:style>
  <w:style w:type="paragraph" w:customStyle="1" w:styleId="EndNoteBibliography">
    <w:name w:val="EndNote Bibliography"/>
    <w:basedOn w:val="Normal"/>
    <w:link w:val="EndNoteBibliographyChar"/>
    <w:rsid w:val="0074038E"/>
    <w:pPr>
      <w:spacing w:line="240" w:lineRule="auto"/>
    </w:pPr>
    <w:rPr>
      <w:lang w:val="en-US"/>
    </w:rPr>
  </w:style>
  <w:style w:type="character" w:customStyle="1" w:styleId="EndNoteBibliographyChar">
    <w:name w:val="EndNote Bibliography Char"/>
    <w:basedOn w:val="DefaultParagraphFont"/>
    <w:link w:val="EndNoteBibliography"/>
    <w:rsid w:val="0074038E"/>
    <w:rPr>
      <w:lang w:val="en-US"/>
    </w:rPr>
  </w:style>
  <w:style w:type="numbering" w:customStyle="1" w:styleId="NoList1">
    <w:name w:val="No List1"/>
    <w:next w:val="NoList"/>
    <w:uiPriority w:val="99"/>
    <w:semiHidden/>
    <w:unhideWhenUsed/>
    <w:rsid w:val="00C80B1B"/>
  </w:style>
  <w:style w:type="character" w:customStyle="1" w:styleId="SubtitleChar">
    <w:name w:val="Subtitle Char"/>
    <w:basedOn w:val="DefaultParagraphFont"/>
    <w:link w:val="Subtitle"/>
    <w:rsid w:val="00C80B1B"/>
    <w:rPr>
      <w:color w:val="666666"/>
      <w:sz w:val="30"/>
      <w:szCs w:val="30"/>
    </w:rPr>
  </w:style>
  <w:style w:type="paragraph" w:customStyle="1" w:styleId="Subtitle2">
    <w:name w:val="Subtitle 2"/>
    <w:basedOn w:val="Subtitle"/>
    <w:rsid w:val="00C80B1B"/>
    <w:pPr>
      <w:keepLines w:val="0"/>
      <w:autoSpaceDE w:val="0"/>
      <w:autoSpaceDN w:val="0"/>
      <w:spacing w:before="240" w:after="0" w:line="240" w:lineRule="auto"/>
      <w:outlineLvl w:val="1"/>
    </w:pPr>
    <w:rPr>
      <w:rFonts w:eastAsia="Times New Roman" w:cs="Times New Roman"/>
      <w:b/>
      <w:bCs/>
      <w:color w:val="auto"/>
      <w:sz w:val="22"/>
      <w:szCs w:val="20"/>
      <w:u w:val="single"/>
      <w:lang w:val="en-US"/>
    </w:rPr>
  </w:style>
  <w:style w:type="character" w:customStyle="1" w:styleId="Heading3Char">
    <w:name w:val="Heading 3 Char"/>
    <w:basedOn w:val="DefaultParagraphFont"/>
    <w:link w:val="Heading3"/>
    <w:rsid w:val="00C80B1B"/>
    <w:rPr>
      <w:color w:val="434343"/>
      <w:sz w:val="28"/>
      <w:szCs w:val="28"/>
    </w:rPr>
  </w:style>
  <w:style w:type="paragraph" w:styleId="ListBullet">
    <w:name w:val="List Bullet"/>
    <w:basedOn w:val="Normal"/>
    <w:autoRedefine/>
    <w:rsid w:val="00C80B1B"/>
    <w:pPr>
      <w:numPr>
        <w:numId w:val="2"/>
      </w:numPr>
      <w:autoSpaceDE w:val="0"/>
      <w:autoSpaceDN w:val="0"/>
      <w:spacing w:line="240" w:lineRule="auto"/>
    </w:pPr>
    <w:rPr>
      <w:rFonts w:ascii="Times" w:eastAsia="Times New Roman" w:hAnsi="Times" w:cs="Times"/>
      <w:szCs w:val="24"/>
      <w:lang w:val="en-US"/>
    </w:rPr>
  </w:style>
  <w:style w:type="paragraph" w:styleId="ListBullet2">
    <w:name w:val="List Bullet 2"/>
    <w:basedOn w:val="Normal"/>
    <w:autoRedefine/>
    <w:rsid w:val="00C80B1B"/>
    <w:pPr>
      <w:numPr>
        <w:numId w:val="3"/>
      </w:numPr>
      <w:autoSpaceDE w:val="0"/>
      <w:autoSpaceDN w:val="0"/>
      <w:spacing w:line="240" w:lineRule="auto"/>
    </w:pPr>
    <w:rPr>
      <w:rFonts w:ascii="Times" w:eastAsia="Times New Roman" w:hAnsi="Times" w:cs="Times"/>
      <w:szCs w:val="24"/>
      <w:lang w:val="en-US"/>
    </w:rPr>
  </w:style>
  <w:style w:type="paragraph" w:styleId="ListBullet3">
    <w:name w:val="List Bullet 3"/>
    <w:basedOn w:val="Normal"/>
    <w:autoRedefine/>
    <w:rsid w:val="00C80B1B"/>
    <w:pPr>
      <w:numPr>
        <w:numId w:val="4"/>
      </w:numPr>
      <w:autoSpaceDE w:val="0"/>
      <w:autoSpaceDN w:val="0"/>
      <w:spacing w:line="240" w:lineRule="auto"/>
    </w:pPr>
    <w:rPr>
      <w:rFonts w:ascii="Times" w:eastAsia="Times New Roman" w:hAnsi="Times" w:cs="Times"/>
      <w:szCs w:val="24"/>
      <w:lang w:val="en-US"/>
    </w:rPr>
  </w:style>
  <w:style w:type="paragraph" w:styleId="ListBullet4">
    <w:name w:val="List Bullet 4"/>
    <w:basedOn w:val="Normal"/>
    <w:autoRedefine/>
    <w:rsid w:val="00C80B1B"/>
    <w:pPr>
      <w:numPr>
        <w:numId w:val="5"/>
      </w:numPr>
      <w:autoSpaceDE w:val="0"/>
      <w:autoSpaceDN w:val="0"/>
      <w:spacing w:line="240" w:lineRule="auto"/>
    </w:pPr>
    <w:rPr>
      <w:rFonts w:ascii="Times" w:eastAsia="Times New Roman" w:hAnsi="Times" w:cs="Times"/>
      <w:szCs w:val="24"/>
      <w:lang w:val="en-US"/>
    </w:rPr>
  </w:style>
  <w:style w:type="paragraph" w:styleId="ListBullet5">
    <w:name w:val="List Bullet 5"/>
    <w:basedOn w:val="Normal"/>
    <w:autoRedefine/>
    <w:rsid w:val="00C80B1B"/>
    <w:pPr>
      <w:numPr>
        <w:numId w:val="6"/>
      </w:numPr>
      <w:autoSpaceDE w:val="0"/>
      <w:autoSpaceDN w:val="0"/>
      <w:spacing w:line="240" w:lineRule="auto"/>
    </w:pPr>
    <w:rPr>
      <w:rFonts w:ascii="Times" w:eastAsia="Times New Roman" w:hAnsi="Times" w:cs="Times"/>
      <w:szCs w:val="24"/>
      <w:lang w:val="en-US"/>
    </w:rPr>
  </w:style>
  <w:style w:type="paragraph" w:styleId="ListNumber">
    <w:name w:val="List Number"/>
    <w:basedOn w:val="Normal"/>
    <w:rsid w:val="00C80B1B"/>
    <w:pPr>
      <w:numPr>
        <w:numId w:val="7"/>
      </w:numPr>
      <w:autoSpaceDE w:val="0"/>
      <w:autoSpaceDN w:val="0"/>
      <w:spacing w:line="240" w:lineRule="auto"/>
    </w:pPr>
    <w:rPr>
      <w:rFonts w:ascii="Times" w:eastAsia="Times New Roman" w:hAnsi="Times" w:cs="Times"/>
      <w:szCs w:val="24"/>
      <w:lang w:val="en-US"/>
    </w:rPr>
  </w:style>
  <w:style w:type="paragraph" w:styleId="ListNumber2">
    <w:name w:val="List Number 2"/>
    <w:basedOn w:val="Normal"/>
    <w:rsid w:val="00C80B1B"/>
    <w:pPr>
      <w:numPr>
        <w:numId w:val="8"/>
      </w:numPr>
      <w:autoSpaceDE w:val="0"/>
      <w:autoSpaceDN w:val="0"/>
      <w:spacing w:line="240" w:lineRule="auto"/>
    </w:pPr>
    <w:rPr>
      <w:rFonts w:ascii="Times" w:eastAsia="Times New Roman" w:hAnsi="Times" w:cs="Times"/>
      <w:szCs w:val="24"/>
      <w:lang w:val="en-US"/>
    </w:rPr>
  </w:style>
  <w:style w:type="paragraph" w:styleId="ListNumber3">
    <w:name w:val="List Number 3"/>
    <w:basedOn w:val="Normal"/>
    <w:rsid w:val="00C80B1B"/>
    <w:pPr>
      <w:numPr>
        <w:numId w:val="9"/>
      </w:numPr>
      <w:autoSpaceDE w:val="0"/>
      <w:autoSpaceDN w:val="0"/>
      <w:spacing w:line="240" w:lineRule="auto"/>
    </w:pPr>
    <w:rPr>
      <w:rFonts w:ascii="Times" w:eastAsia="Times New Roman" w:hAnsi="Times" w:cs="Times"/>
      <w:szCs w:val="24"/>
      <w:lang w:val="en-US"/>
    </w:rPr>
  </w:style>
  <w:style w:type="paragraph" w:styleId="ListNumber4">
    <w:name w:val="List Number 4"/>
    <w:basedOn w:val="Normal"/>
    <w:rsid w:val="00C80B1B"/>
    <w:pPr>
      <w:numPr>
        <w:numId w:val="10"/>
      </w:numPr>
      <w:autoSpaceDE w:val="0"/>
      <w:autoSpaceDN w:val="0"/>
      <w:spacing w:line="240" w:lineRule="auto"/>
    </w:pPr>
    <w:rPr>
      <w:rFonts w:ascii="Times" w:eastAsia="Times New Roman" w:hAnsi="Times" w:cs="Times"/>
      <w:szCs w:val="24"/>
      <w:lang w:val="en-US"/>
    </w:rPr>
  </w:style>
  <w:style w:type="paragraph" w:styleId="ListNumber5">
    <w:name w:val="List Number 5"/>
    <w:basedOn w:val="Normal"/>
    <w:rsid w:val="00C80B1B"/>
    <w:pPr>
      <w:numPr>
        <w:numId w:val="11"/>
      </w:numPr>
      <w:autoSpaceDE w:val="0"/>
      <w:autoSpaceDN w:val="0"/>
      <w:spacing w:line="240" w:lineRule="auto"/>
    </w:pPr>
    <w:rPr>
      <w:rFonts w:ascii="Times" w:eastAsia="Times New Roman" w:hAnsi="Times" w:cs="Times"/>
      <w:szCs w:val="24"/>
      <w:lang w:val="en-US"/>
    </w:rPr>
  </w:style>
  <w:style w:type="paragraph" w:styleId="BodyTextIndent">
    <w:name w:val="Body Text Indent"/>
    <w:basedOn w:val="Normal"/>
    <w:link w:val="BodyTextIndentChar"/>
    <w:rsid w:val="00C80B1B"/>
    <w:pPr>
      <w:autoSpaceDE w:val="0"/>
      <w:autoSpaceDN w:val="0"/>
      <w:spacing w:line="240" w:lineRule="auto"/>
      <w:ind w:left="720"/>
      <w:jc w:val="both"/>
    </w:pPr>
    <w:rPr>
      <w:rFonts w:eastAsia="Times New Roman"/>
      <w:color w:val="FF0000"/>
      <w:sz w:val="20"/>
      <w:szCs w:val="20"/>
      <w:lang w:val="en-US"/>
    </w:rPr>
  </w:style>
  <w:style w:type="character" w:customStyle="1" w:styleId="BodyTextIndentChar">
    <w:name w:val="Body Text Indent Char"/>
    <w:basedOn w:val="DefaultParagraphFont"/>
    <w:link w:val="BodyTextIndent"/>
    <w:rsid w:val="00C80B1B"/>
    <w:rPr>
      <w:rFonts w:eastAsia="Times New Roman"/>
      <w:color w:val="FF0000"/>
      <w:sz w:val="20"/>
      <w:szCs w:val="20"/>
      <w:lang w:val="en-US"/>
    </w:rPr>
  </w:style>
  <w:style w:type="paragraph" w:styleId="NormalWeb">
    <w:name w:val="Normal (Web)"/>
    <w:basedOn w:val="Normal"/>
    <w:rsid w:val="00C80B1B"/>
    <w:pPr>
      <w:spacing w:before="100" w:beforeAutospacing="1" w:after="100" w:afterAutospacing="1" w:line="240" w:lineRule="auto"/>
    </w:pPr>
    <w:rPr>
      <w:rFonts w:eastAsia="Arial Unicode MS" w:cs="Times New Roman"/>
      <w:szCs w:val="24"/>
      <w:lang w:val="en-US"/>
    </w:rPr>
  </w:style>
  <w:style w:type="paragraph" w:customStyle="1" w:styleId="DataField11pt-Single">
    <w:name w:val="Data Field 11pt-Single"/>
    <w:basedOn w:val="Normal"/>
    <w:link w:val="DataField11pt-SingleChar"/>
    <w:rsid w:val="00C80B1B"/>
    <w:pPr>
      <w:autoSpaceDE w:val="0"/>
      <w:autoSpaceDN w:val="0"/>
      <w:spacing w:line="240" w:lineRule="auto"/>
    </w:pPr>
    <w:rPr>
      <w:rFonts w:eastAsia="Times New Roman"/>
      <w:szCs w:val="20"/>
      <w:lang w:val="en-US"/>
    </w:rPr>
  </w:style>
  <w:style w:type="character" w:customStyle="1" w:styleId="DataField11pt-SingleChar">
    <w:name w:val="Data Field 11pt-Single Char"/>
    <w:basedOn w:val="DefaultParagraphFont"/>
    <w:link w:val="DataField11pt-Single"/>
    <w:rsid w:val="00C80B1B"/>
    <w:rPr>
      <w:rFonts w:eastAsia="Times New Roman"/>
      <w:szCs w:val="20"/>
      <w:lang w:val="en-US"/>
    </w:rPr>
  </w:style>
  <w:style w:type="character" w:styleId="PageNumber">
    <w:name w:val="page number"/>
    <w:basedOn w:val="DefaultParagraphFont"/>
    <w:rsid w:val="00C80B1B"/>
    <w:rPr>
      <w:rFonts w:ascii="Arial" w:hAnsi="Arial"/>
      <w:sz w:val="20"/>
      <w:u w:val="single"/>
    </w:rPr>
  </w:style>
  <w:style w:type="paragraph" w:customStyle="1" w:styleId="HeadingNote">
    <w:name w:val="Heading Note"/>
    <w:basedOn w:val="Normal"/>
    <w:rsid w:val="00C80B1B"/>
    <w:pPr>
      <w:pBdr>
        <w:bottom w:val="single" w:sz="4" w:space="6" w:color="auto"/>
      </w:pBdr>
      <w:autoSpaceDE w:val="0"/>
      <w:autoSpaceDN w:val="0"/>
      <w:spacing w:before="40" w:after="40" w:line="240" w:lineRule="auto"/>
      <w:jc w:val="center"/>
    </w:pPr>
    <w:rPr>
      <w:rFonts w:eastAsia="Times New Roman"/>
      <w:iCs/>
      <w:sz w:val="16"/>
      <w:szCs w:val="16"/>
      <w:lang w:val="en-US"/>
    </w:rPr>
  </w:style>
  <w:style w:type="paragraph" w:customStyle="1" w:styleId="FormFieldCaption">
    <w:name w:val="Form Field Caption"/>
    <w:basedOn w:val="Normal"/>
    <w:rsid w:val="00C80B1B"/>
    <w:pPr>
      <w:tabs>
        <w:tab w:val="left" w:pos="270"/>
      </w:tabs>
      <w:autoSpaceDE w:val="0"/>
      <w:autoSpaceDN w:val="0"/>
      <w:spacing w:line="240" w:lineRule="auto"/>
    </w:pPr>
    <w:rPr>
      <w:rFonts w:eastAsia="Times New Roman"/>
      <w:sz w:val="16"/>
      <w:szCs w:val="16"/>
      <w:lang w:val="en-US"/>
    </w:rPr>
  </w:style>
  <w:style w:type="character" w:styleId="Hyperlink">
    <w:name w:val="Hyperlink"/>
    <w:basedOn w:val="DefaultParagraphFont"/>
    <w:uiPriority w:val="99"/>
    <w:rsid w:val="00C80B1B"/>
    <w:rPr>
      <w:color w:val="0000FF"/>
      <w:u w:val="single"/>
    </w:rPr>
  </w:style>
  <w:style w:type="character" w:styleId="Strong">
    <w:name w:val="Strong"/>
    <w:basedOn w:val="DefaultParagraphFont"/>
    <w:qFormat/>
    <w:rsid w:val="00C80B1B"/>
    <w:rPr>
      <w:b/>
      <w:bCs/>
    </w:rPr>
  </w:style>
  <w:style w:type="character" w:styleId="Emphasis">
    <w:name w:val="Emphasis"/>
    <w:basedOn w:val="DefaultParagraphFont"/>
    <w:qFormat/>
    <w:rsid w:val="00C80B1B"/>
    <w:rPr>
      <w:i/>
      <w:iCs/>
    </w:rPr>
  </w:style>
  <w:style w:type="paragraph" w:customStyle="1" w:styleId="OMBInfo">
    <w:name w:val="OMB Info"/>
    <w:basedOn w:val="Normal"/>
    <w:qFormat/>
    <w:rsid w:val="00C80B1B"/>
    <w:pPr>
      <w:autoSpaceDE w:val="0"/>
      <w:autoSpaceDN w:val="0"/>
      <w:spacing w:after="120" w:line="240" w:lineRule="auto"/>
      <w:jc w:val="right"/>
    </w:pPr>
    <w:rPr>
      <w:rFonts w:eastAsia="Times New Roman" w:cs="Times New Roman"/>
      <w:sz w:val="16"/>
      <w:szCs w:val="24"/>
      <w:lang w:val="en-US"/>
    </w:rPr>
  </w:style>
  <w:style w:type="paragraph" w:customStyle="1" w:styleId="FormFieldCaption1">
    <w:name w:val="Form Field Caption1"/>
    <w:basedOn w:val="FormFieldCaption"/>
    <w:qFormat/>
    <w:rsid w:val="00C80B1B"/>
    <w:pPr>
      <w:spacing w:after="160"/>
    </w:pPr>
  </w:style>
  <w:style w:type="table" w:customStyle="1" w:styleId="TableGrid1">
    <w:name w:val="Table Grid1"/>
    <w:basedOn w:val="TableNormal"/>
    <w:next w:val="TableGrid"/>
    <w:rsid w:val="00C80B1B"/>
    <w:pPr>
      <w:spacing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C80B1B"/>
    <w:pPr>
      <w:autoSpaceDE w:val="0"/>
      <w:autoSpaceDN w:val="0"/>
    </w:pPr>
    <w:rPr>
      <w:rFonts w:eastAsia="Times New Roman" w:cs="Times New Roman"/>
      <w:b/>
      <w:bCs/>
      <w:lang w:val="en-US"/>
    </w:rPr>
  </w:style>
  <w:style w:type="character" w:customStyle="1" w:styleId="CommentSubjectChar">
    <w:name w:val="Comment Subject Char"/>
    <w:basedOn w:val="CommentTextChar"/>
    <w:link w:val="CommentSubject"/>
    <w:rsid w:val="00C80B1B"/>
    <w:rPr>
      <w:rFonts w:eastAsia="Times New Roman" w:cs="Times New Roman"/>
      <w:b/>
      <w:bCs/>
      <w:sz w:val="20"/>
      <w:szCs w:val="20"/>
      <w:lang w:val="en-US"/>
    </w:rPr>
  </w:style>
  <w:style w:type="character" w:customStyle="1" w:styleId="TitleChar">
    <w:name w:val="Title Char"/>
    <w:basedOn w:val="DefaultParagraphFont"/>
    <w:link w:val="Title"/>
    <w:rsid w:val="00C80B1B"/>
    <w:rPr>
      <w:sz w:val="52"/>
      <w:szCs w:val="52"/>
    </w:rPr>
  </w:style>
  <w:style w:type="paragraph" w:styleId="BodyText">
    <w:name w:val="Body Text"/>
    <w:basedOn w:val="Normal"/>
    <w:link w:val="BodyTextChar"/>
    <w:uiPriority w:val="99"/>
    <w:rsid w:val="00C80B1B"/>
    <w:pPr>
      <w:autoSpaceDE w:val="0"/>
      <w:autoSpaceDN w:val="0"/>
      <w:spacing w:after="120" w:line="240" w:lineRule="auto"/>
    </w:pPr>
    <w:rPr>
      <w:rFonts w:eastAsia="Times New Roman" w:cs="Times New Roman"/>
      <w:szCs w:val="24"/>
      <w:lang w:val="en-US"/>
    </w:rPr>
  </w:style>
  <w:style w:type="character" w:customStyle="1" w:styleId="BodyTextChar">
    <w:name w:val="Body Text Char"/>
    <w:basedOn w:val="DefaultParagraphFont"/>
    <w:link w:val="BodyText"/>
    <w:uiPriority w:val="99"/>
    <w:rsid w:val="00C80B1B"/>
    <w:rPr>
      <w:rFonts w:eastAsia="Times New Roman" w:cs="Times New Roman"/>
      <w:szCs w:val="24"/>
      <w:lang w:val="en-US"/>
    </w:rPr>
  </w:style>
  <w:style w:type="paragraph" w:customStyle="1" w:styleId="NumberedPublication">
    <w:name w:val="NumberedPublication"/>
    <w:basedOn w:val="Normal"/>
    <w:rsid w:val="00C80B1B"/>
    <w:pPr>
      <w:numPr>
        <w:numId w:val="21"/>
      </w:numPr>
      <w:autoSpaceDE w:val="0"/>
      <w:autoSpaceDN w:val="0"/>
      <w:spacing w:line="240" w:lineRule="auto"/>
    </w:pPr>
    <w:rPr>
      <w:rFonts w:eastAsia="Times New Roman" w:cs="Times New Roman"/>
      <w:sz w:val="20"/>
      <w:szCs w:val="20"/>
      <w:lang w:val="en-US"/>
    </w:rPr>
  </w:style>
  <w:style w:type="paragraph" w:styleId="ListParagraph">
    <w:name w:val="List Paragraph"/>
    <w:basedOn w:val="Normal"/>
    <w:uiPriority w:val="34"/>
    <w:qFormat/>
    <w:rsid w:val="00C80B1B"/>
    <w:pPr>
      <w:autoSpaceDE w:val="0"/>
      <w:autoSpaceDN w:val="0"/>
      <w:spacing w:line="240" w:lineRule="auto"/>
      <w:ind w:left="720"/>
      <w:contextualSpacing/>
    </w:pPr>
    <w:rPr>
      <w:rFonts w:eastAsia="Times New Roman" w:cs="Times New Roman"/>
      <w:szCs w:val="24"/>
      <w:lang w:val="en-US"/>
    </w:rPr>
  </w:style>
  <w:style w:type="paragraph" w:customStyle="1" w:styleId="likeheader">
    <w:name w:val="likeheader"/>
    <w:basedOn w:val="Normal"/>
    <w:rsid w:val="00336AEF"/>
    <w:pPr>
      <w:spacing w:line="240" w:lineRule="auto"/>
      <w:jc w:val="right"/>
    </w:pPr>
    <w:rPr>
      <w:sz w:val="16"/>
      <w:szCs w:val="16"/>
      <w:bdr w:val="nil"/>
      <w:lang w:val="en-US"/>
    </w:rPr>
  </w:style>
  <w:style w:type="paragraph" w:customStyle="1" w:styleId="h3center">
    <w:name w:val="h3_center"/>
    <w:basedOn w:val="Heading3"/>
    <w:rsid w:val="00336AEF"/>
    <w:pPr>
      <w:keepLines w:val="0"/>
      <w:spacing w:before="220" w:after="30" w:line="240" w:lineRule="auto"/>
      <w:jc w:val="center"/>
    </w:pPr>
    <w:rPr>
      <w:rFonts w:ascii="Times New Roman" w:eastAsia="Times New Roman" w:hAnsi="Times New Roman" w:cs="Times New Roman"/>
      <w:b/>
      <w:bCs/>
      <w:color w:val="auto"/>
      <w:bdr w:val="nil"/>
      <w:lang w:val="en-US"/>
    </w:rPr>
  </w:style>
  <w:style w:type="table" w:customStyle="1" w:styleId="table">
    <w:name w:val="table"/>
    <w:rsid w:val="00336AEF"/>
    <w:pPr>
      <w:spacing w:line="240" w:lineRule="auto"/>
    </w:pPr>
    <w:rPr>
      <w:rFonts w:ascii="Times New Roman" w:eastAsia="Times New Roman" w:hAnsi="Times New Roman" w:cs="Times New Roman"/>
      <w:sz w:val="20"/>
      <w:szCs w:val="20"/>
      <w:lang w:val="en-US"/>
    </w:rPr>
    <w:tblPr>
      <w:tblCellMar>
        <w:top w:w="0" w:type="dxa"/>
        <w:left w:w="0" w:type="dxa"/>
        <w:bottom w:w="0" w:type="dxa"/>
        <w:right w:w="0" w:type="dxa"/>
      </w:tblCellMar>
    </w:tblPr>
  </w:style>
  <w:style w:type="paragraph" w:customStyle="1" w:styleId="sectionEducationsectionHeader">
    <w:name w:val="sectionEducation_sectionHeader"/>
    <w:basedOn w:val="Normal"/>
    <w:rsid w:val="00336AEF"/>
    <w:pPr>
      <w:pBdr>
        <w:top w:val="nil"/>
        <w:left w:val="nil"/>
        <w:bottom w:val="nil"/>
        <w:right w:val="nil"/>
      </w:pBdr>
      <w:spacing w:line="240" w:lineRule="auto"/>
    </w:pPr>
    <w:rPr>
      <w:bdr w:val="nil"/>
      <w:lang w:val="en-US"/>
    </w:rPr>
  </w:style>
  <w:style w:type="paragraph" w:customStyle="1" w:styleId="citationUlliParagraph">
    <w:name w:val="citationUl_li Paragraph"/>
    <w:basedOn w:val="Normal"/>
    <w:rsid w:val="00336AEF"/>
    <w:pPr>
      <w:spacing w:after="75" w:line="240" w:lineRule="auto"/>
    </w:pPr>
    <w:rPr>
      <w:bdr w:val="nil"/>
      <w:lang w:val="en-US"/>
    </w:rPr>
  </w:style>
  <w:style w:type="paragraph" w:customStyle="1" w:styleId="h3underline">
    <w:name w:val="h3_underline"/>
    <w:basedOn w:val="Heading3"/>
    <w:rsid w:val="00336AEF"/>
    <w:pPr>
      <w:keepLines w:val="0"/>
      <w:spacing w:before="220" w:after="30" w:line="240" w:lineRule="auto"/>
    </w:pPr>
    <w:rPr>
      <w:rFonts w:ascii="Times New Roman" w:eastAsia="Times New Roman" w:hAnsi="Times New Roman" w:cs="Times New Roman"/>
      <w:b/>
      <w:bCs/>
      <w:color w:val="auto"/>
      <w:u w:val="single"/>
      <w:bdr w:val="nil"/>
      <w:lang w:val="en-US"/>
    </w:rPr>
  </w:style>
  <w:style w:type="paragraph" w:customStyle="1" w:styleId="sectionFundingfundDetailsmyncbiAwardawardID">
    <w:name w:val="sectionFunding_fundDetails_myncbiAward_awardID"/>
    <w:basedOn w:val="Normal"/>
    <w:rsid w:val="00336AEF"/>
    <w:pPr>
      <w:spacing w:line="240" w:lineRule="auto"/>
    </w:pPr>
    <w:rPr>
      <w:bdr w:val="nil"/>
      <w:lang w:val="en-US"/>
    </w:rPr>
  </w:style>
  <w:style w:type="paragraph" w:customStyle="1" w:styleId="sectionFundingfundDetailsmyncbiAwardpiName">
    <w:name w:val="sectionFunding_fundDetails_myncbiAward_piName"/>
    <w:basedOn w:val="Normal"/>
    <w:rsid w:val="00336AEF"/>
    <w:pPr>
      <w:spacing w:line="240" w:lineRule="auto"/>
    </w:pPr>
    <w:rPr>
      <w:bdr w:val="nil"/>
      <w:lang w:val="en-US"/>
    </w:rPr>
  </w:style>
  <w:style w:type="paragraph" w:customStyle="1" w:styleId="projectDescription">
    <w:name w:val="projectDescription"/>
    <w:basedOn w:val="Normal"/>
    <w:rsid w:val="00336AEF"/>
    <w:pPr>
      <w:spacing w:line="240" w:lineRule="auto"/>
    </w:pPr>
    <w:rPr>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7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ncbi.nlm.nih.gov/pmc/articles/PMC4820104/" TargetMode="External"/><Relationship Id="rId21" Type="http://schemas.openxmlformats.org/officeDocument/2006/relationships/hyperlink" Target="http://www.ncbi.nlm.nih.gov/pubmed/29107334/" TargetMode="External"/><Relationship Id="rId42" Type="http://schemas.openxmlformats.org/officeDocument/2006/relationships/hyperlink" Target="http://www.ncbi.nlm.nih.gov/pmc/articles/PMC3665549/" TargetMode="External"/><Relationship Id="rId47" Type="http://schemas.openxmlformats.org/officeDocument/2006/relationships/hyperlink" Target="http://www.ncbi.nlm.nih.gov/pubmed/25188385/" TargetMode="External"/><Relationship Id="rId63" Type="http://schemas.openxmlformats.org/officeDocument/2006/relationships/hyperlink" Target="https://openreview.net/pdf?id=BJerQWcp6Q" TargetMode="External"/><Relationship Id="rId68" Type="http://schemas.openxmlformats.org/officeDocument/2006/relationships/hyperlink" Target="http://www.ncbi.nlm.nih.gov/pubmed/17326819/"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www.ncbi.nlm.nih.gov/pubmed/25086664/" TargetMode="External"/><Relationship Id="rId11" Type="http://schemas.openxmlformats.org/officeDocument/2006/relationships/header" Target="header3.xml"/><Relationship Id="rId24" Type="http://schemas.openxmlformats.org/officeDocument/2006/relationships/hyperlink" Target="http://www.ncbi.nlm.nih.gov/pmc/articles/PMC5460679/" TargetMode="External"/><Relationship Id="rId32" Type="http://schemas.openxmlformats.org/officeDocument/2006/relationships/hyperlink" Target="http://www.ncbi.nlm.nih.gov/pmc/articles/PMC3866081/" TargetMode="External"/><Relationship Id="rId37" Type="http://schemas.openxmlformats.org/officeDocument/2006/relationships/hyperlink" Target="http://www.ncbi.nlm.nih.gov/pubmed/19654296/" TargetMode="External"/><Relationship Id="rId40" Type="http://schemas.openxmlformats.org/officeDocument/2006/relationships/hyperlink" Target="http://www.ncbi.nlm.nih.gov/pmc/articles/PMC3040948/" TargetMode="External"/><Relationship Id="rId45" Type="http://schemas.openxmlformats.org/officeDocument/2006/relationships/hyperlink" Target="http://www.ncbi.nlm.nih.gov/pubmed/23325621/" TargetMode="External"/><Relationship Id="rId53" Type="http://schemas.openxmlformats.org/officeDocument/2006/relationships/hyperlink" Target="http://www.ncbi.nlm.nih.gov/pubmed/28188128/" TargetMode="External"/><Relationship Id="rId58" Type="http://schemas.openxmlformats.org/officeDocument/2006/relationships/hyperlink" Target="http://www.ncbi.nlm.nih.gov/pubmed/18586726/" TargetMode="External"/><Relationship Id="rId66" Type="http://schemas.openxmlformats.org/officeDocument/2006/relationships/hyperlink" Target="http://www.ncbi.nlm.nih.gov/pubmed/16845089/"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ncbi.nlm.nih.gov/pmc/articles/PMC3269941/" TargetMode="External"/><Relationship Id="rId19" Type="http://schemas.openxmlformats.org/officeDocument/2006/relationships/hyperlink" Target="http://www.ncbi.nlm.nih.gov/pubmed/30245014/" TargetMode="External"/><Relationship Id="rId14" Type="http://schemas.openxmlformats.org/officeDocument/2006/relationships/hyperlink" Target="https://www.semanticscholar.org" TargetMode="External"/><Relationship Id="rId22" Type="http://schemas.openxmlformats.org/officeDocument/2006/relationships/hyperlink" Target="http://www.ncbi.nlm.nih.gov/pmc/articles/PMC5711564/" TargetMode="External"/><Relationship Id="rId27" Type="http://schemas.openxmlformats.org/officeDocument/2006/relationships/hyperlink" Target="http://www.ncbi.nlm.nih.gov/pubmed/25592571/" TargetMode="External"/><Relationship Id="rId30" Type="http://schemas.openxmlformats.org/officeDocument/2006/relationships/hyperlink" Target="http://www.ncbi.nlm.nih.gov/pmc/articles/PMC4146706/" TargetMode="External"/><Relationship Id="rId35" Type="http://schemas.openxmlformats.org/officeDocument/2006/relationships/hyperlink" Target="http://www.ncbi.nlm.nih.gov/pubmed/18772396/" TargetMode="External"/><Relationship Id="rId43" Type="http://schemas.openxmlformats.org/officeDocument/2006/relationships/hyperlink" Target="http://www.ncbi.nlm.nih.gov/pubmed/23358228/" TargetMode="External"/><Relationship Id="rId48" Type="http://schemas.openxmlformats.org/officeDocument/2006/relationships/hyperlink" Target="http://www.ncbi.nlm.nih.gov/pmc/articles/PMC4154636/" TargetMode="External"/><Relationship Id="rId56" Type="http://schemas.openxmlformats.org/officeDocument/2006/relationships/hyperlink" Target="http://www.ncbi.nlm.nih.gov/pmc/articles/PMC4958917/" TargetMode="External"/><Relationship Id="rId64" Type="http://schemas.openxmlformats.org/officeDocument/2006/relationships/hyperlink" Target="https://www.ncbi.nlm.nih.gov/pubmed/31488215/" TargetMode="External"/><Relationship Id="rId69" Type="http://schemas.openxmlformats.org/officeDocument/2006/relationships/hyperlink" Target="http://www.ncbi.nlm.nih.gov/pmc/articles/PMC1828168/" TargetMode="External"/><Relationship Id="rId8" Type="http://schemas.openxmlformats.org/officeDocument/2006/relationships/header" Target="header2.xml"/><Relationship Id="rId51" Type="http://schemas.openxmlformats.org/officeDocument/2006/relationships/hyperlink" Target="http://www.ncbi.nlm.nih.gov/pubmed/29107334/" TargetMode="External"/><Relationship Id="rId72" Type="http://schemas.openxmlformats.org/officeDocument/2006/relationships/hyperlink" Target="https://www.ncbi.nlm.nih.gov/myncbi/chun-nan.hsu.1/bibliography/public/"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hyperlink" Target="http://www.ncbi.nlm.nih.gov/pubmed/27043210/" TargetMode="External"/><Relationship Id="rId33" Type="http://schemas.openxmlformats.org/officeDocument/2006/relationships/hyperlink" Target="http://www.ncbi.nlm.nih.gov/pubmed/18772397/" TargetMode="External"/><Relationship Id="rId38" Type="http://schemas.openxmlformats.org/officeDocument/2006/relationships/hyperlink" Target="http://www.ncbi.nlm.nih.gov/pmc/articles/PMC2763410/" TargetMode="External"/><Relationship Id="rId46" Type="http://schemas.openxmlformats.org/officeDocument/2006/relationships/hyperlink" Target="http://www.ncbi.nlm.nih.gov/pmc/articles/PMC3582272/" TargetMode="External"/><Relationship Id="rId59" Type="http://schemas.openxmlformats.org/officeDocument/2006/relationships/hyperlink" Target="http://www.ncbi.nlm.nih.gov/pmc/articles/PMC2718659/" TargetMode="External"/><Relationship Id="rId67" Type="http://schemas.openxmlformats.org/officeDocument/2006/relationships/hyperlink" Target="http://www.ncbi.nlm.nih.gov/pmc/articles/PMC1538865/" TargetMode="External"/><Relationship Id="rId20" Type="http://schemas.openxmlformats.org/officeDocument/2006/relationships/hyperlink" Target="http://www.ncbi.nlm.nih.gov/pmc/articles/PMC6482006/" TargetMode="External"/><Relationship Id="rId41" Type="http://schemas.openxmlformats.org/officeDocument/2006/relationships/hyperlink" Target="http://www.ncbi.nlm.nih.gov/pubmed/23819870/" TargetMode="External"/><Relationship Id="rId54" Type="http://schemas.openxmlformats.org/officeDocument/2006/relationships/hyperlink" Target="http://www.ncbi.nlm.nih.gov/pmc/articles/PMC5460679/" TargetMode="External"/><Relationship Id="rId62" Type="http://schemas.openxmlformats.org/officeDocument/2006/relationships/hyperlink" Target="http://www.ncbi.nlm.nih.gov/pubmed/30742121/" TargetMode="External"/><Relationship Id="rId70" Type="http://schemas.openxmlformats.org/officeDocument/2006/relationships/hyperlink" Target="http://research.ibm.com/cognitive-computing/cognitive-horizons-network/"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www.ncbi.nlm.nih.gov/pubmed/28188128/" TargetMode="External"/><Relationship Id="rId28" Type="http://schemas.openxmlformats.org/officeDocument/2006/relationships/hyperlink" Target="http://www.ncbi.nlm.nih.gov/pmc/articles/PMC4299875/" TargetMode="External"/><Relationship Id="rId36" Type="http://schemas.openxmlformats.org/officeDocument/2006/relationships/hyperlink" Target="http://www.ncbi.nlm.nih.gov/pmc/articles/PMC2820389/" TargetMode="External"/><Relationship Id="rId49" Type="http://schemas.openxmlformats.org/officeDocument/2006/relationships/hyperlink" Target="http://www.ncbi.nlm.nih.gov/pubmed/30245014/" TargetMode="External"/><Relationship Id="rId57" Type="http://schemas.openxmlformats.org/officeDocument/2006/relationships/hyperlink" Target="https://openreview.net/pdf?id=BJerQWcp6Q" TargetMode="External"/><Relationship Id="rId10" Type="http://schemas.openxmlformats.org/officeDocument/2006/relationships/footer" Target="footer2.xml"/><Relationship Id="rId31" Type="http://schemas.openxmlformats.org/officeDocument/2006/relationships/hyperlink" Target="http://www.ncbi.nlm.nih.gov/pubmed/24037242/" TargetMode="External"/><Relationship Id="rId44" Type="http://schemas.openxmlformats.org/officeDocument/2006/relationships/hyperlink" Target="http://www.ncbi.nlm.nih.gov/pmc/articles/PMC3554549/" TargetMode="External"/><Relationship Id="rId52" Type="http://schemas.openxmlformats.org/officeDocument/2006/relationships/hyperlink" Target="http://www.ncbi.nlm.nih.gov/pmc/articles/PMC5711564/" TargetMode="External"/><Relationship Id="rId60" Type="http://schemas.openxmlformats.org/officeDocument/2006/relationships/hyperlink" Target="http://www.ncbi.nlm.nih.gov/pubmed/22152021/" TargetMode="External"/><Relationship Id="rId65" Type="http://schemas.openxmlformats.org/officeDocument/2006/relationships/hyperlink" Target="http://www.ncbi.nlm.nih.gov/pmc/articles/PMC6728997/"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mailto:hkcarter@health.ucsd.edu" TargetMode="External"/><Relationship Id="rId18" Type="http://schemas.openxmlformats.org/officeDocument/2006/relationships/image" Target="media/image4.png"/><Relationship Id="rId39" Type="http://schemas.openxmlformats.org/officeDocument/2006/relationships/hyperlink" Target="http://www.ncbi.nlm.nih.gov/pubmed/20581473/" TargetMode="External"/><Relationship Id="rId34" Type="http://schemas.openxmlformats.org/officeDocument/2006/relationships/hyperlink" Target="http://www.ncbi.nlm.nih.gov/pmc/articles/PMC2848990/" TargetMode="External"/><Relationship Id="rId50" Type="http://schemas.openxmlformats.org/officeDocument/2006/relationships/hyperlink" Target="http://www.ncbi.nlm.nih.gov/pmc/articles/PMC6482006/" TargetMode="External"/><Relationship Id="rId55" Type="http://schemas.openxmlformats.org/officeDocument/2006/relationships/hyperlink" Target="http://www.ncbi.nlm.nih.gov/pubmed/27452728/" TargetMode="External"/><Relationship Id="rId7" Type="http://schemas.openxmlformats.org/officeDocument/2006/relationships/header" Target="header1.xml"/><Relationship Id="rId71" Type="http://schemas.openxmlformats.org/officeDocument/2006/relationships/hyperlink" Target="https://www.ibm.com/blogs/research/2017/09/advancing-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21</Pages>
  <Words>13575</Words>
  <Characters>77382</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13</cp:revision>
  <dcterms:created xsi:type="dcterms:W3CDTF">2020-08-29T13:55:00Z</dcterms:created>
  <dcterms:modified xsi:type="dcterms:W3CDTF">2020-08-30T14:50:00Z</dcterms:modified>
</cp:coreProperties>
</file>